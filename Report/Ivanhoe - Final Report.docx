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326672" w:displacedByCustomXml="next"/>
    <w:sdt>
      <w:sdtPr>
        <w:rPr>
          <w:color w:val="000000" w:themeColor="text1"/>
        </w:rPr>
        <w:id w:val="1840494808"/>
        <w:docPartObj>
          <w:docPartGallery w:val="Cover Pages"/>
          <w:docPartUnique/>
        </w:docPartObj>
      </w:sdtPr>
      <w:sdtEndPr>
        <w:rPr>
          <w:rFonts w:ascii="Cambria" w:hAnsi="Cambria"/>
        </w:rPr>
      </w:sdtEndPr>
      <w:sdtContent>
        <w:p w14:paraId="66090368" w14:textId="77777777" w:rsidR="00827354" w:rsidRPr="005037C5" w:rsidRDefault="00827354">
          <w:pPr>
            <w:rPr>
              <w:color w:val="000000" w:themeColor="text1"/>
            </w:rPr>
          </w:pPr>
          <w:r w:rsidRPr="005037C5">
            <w:rPr>
              <w:noProof/>
              <w:color w:val="000000" w:themeColor="text1"/>
            </w:rPr>
            <mc:AlternateContent>
              <mc:Choice Requires="wpg">
                <w:drawing>
                  <wp:anchor distT="0" distB="0" distL="114300" distR="114300" simplePos="0" relativeHeight="251659264" behindDoc="1" locked="0" layoutInCell="1" allowOverlap="1" wp14:anchorId="155DFB82" wp14:editId="51866F62">
                    <wp:simplePos x="0" y="0"/>
                    <wp:positionH relativeFrom="page">
                      <wp:posOffset>384313</wp:posOffset>
                    </wp:positionH>
                    <wp:positionV relativeFrom="page">
                      <wp:posOffset>463826</wp:posOffset>
                    </wp:positionV>
                    <wp:extent cx="6927484" cy="9144000"/>
                    <wp:effectExtent l="0" t="0" r="6985" b="635"/>
                    <wp:wrapNone/>
                    <wp:docPr id="48" name="Group 48"/>
                    <wp:cNvGraphicFramePr/>
                    <a:graphic xmlns:a="http://schemas.openxmlformats.org/drawingml/2006/main">
                      <a:graphicData uri="http://schemas.microsoft.com/office/word/2010/wordprocessingGroup">
                        <wpg:wgp>
                          <wpg:cNvGrpSpPr/>
                          <wpg:grpSpPr>
                            <a:xfrm>
                              <a:off x="0" y="0"/>
                              <a:ext cx="6927484" cy="9144000"/>
                              <a:chOff x="-69484" y="0"/>
                              <a:chExt cx="6927484"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37C2ED6" w14:textId="77777777" w:rsidR="00F1359B" w:rsidRDefault="00F1359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69484" y="4795854"/>
                                <a:ext cx="6843395" cy="2515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FCD63" w14:textId="77777777" w:rsidR="00F1359B" w:rsidRDefault="00F1359B" w:rsidP="00827354">
                                  <w:pPr>
                                    <w:pStyle w:val="Heading1"/>
                                    <w:spacing w:before="0"/>
                                    <w:jc w:val="center"/>
                                    <w:rPr>
                                      <w:rFonts w:ascii="Cambria" w:hAnsi="Cambria"/>
                                      <w:b/>
                                      <w:color w:val="000000" w:themeColor="text1"/>
                                      <w:sz w:val="200"/>
                                      <w:szCs w:val="96"/>
                                    </w:rPr>
                                  </w:pPr>
                                  <w:bookmarkStart w:id="1" w:name="_Toc447619777"/>
                                  <w:r w:rsidRPr="00481E03">
                                    <w:rPr>
                                      <w:rFonts w:ascii="Cambria" w:hAnsi="Cambria"/>
                                      <w:b/>
                                      <w:color w:val="000000" w:themeColor="text1"/>
                                      <w:sz w:val="200"/>
                                      <w:szCs w:val="96"/>
                                    </w:rPr>
                                    <w:t>Ivanhoe</w:t>
                                  </w:r>
                                  <w:bookmarkEnd w:id="1"/>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55DFB82" id="Group_x0020_48" o:spid="_x0000_s1026" style="position:absolute;margin-left:30.25pt;margin-top:36.5pt;width:545.45pt;height:10in;z-index:-251657216;mso-height-percent:909;mso-position-horizontal-relative:page;mso-position-vertical-relative:page;mso-height-percent:909" coordorigin="-69484" coordsize="6927484,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">
                    <v:group id="Group_x0020_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ctangle_x0020_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5tTsxQAA&#10;ANsAAAAPAAAAZHJzL2Rvd25yZXYueG1sRI/NasMwEITvhb6D2EIuJZGdP4obJaQBh17rhkBvW2tj&#10;mVgrY6mOk6ePCoUeh5n5hlltBtuInjpfO1aQThIQxKXTNVcKDp/5+AWED8gaG8ek4EoeNuvHhxVm&#10;2l34g/oiVCJC2GeowITQZlL60pBFP3EtcfROrrMYouwqqTu8RLht5DRJltJizXHBYEs7Q+W5+LEK&#10;tv4tNc+32Vfefy+wmO+HY5obpUZPw/YVRKAh/If/2u9awWIOv1/iD5D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m1OzFAAAA2wAAAA8AAAAAAAAAAAAAAAAAlwIAAGRycy9k&#10;b3ducmV2LnhtbFBLBQYAAAAABAAEAPUAAACJAwAAAAA=&#10;" fillcolor="#485870 [3122]" stroked="f" strokeweight="1pt">
                        <v:fill color2="#3d4b5f [2882]" angle="-12" colors="0 #88acbb;6554f #88acbb" type="gradient"/>
                        <v:textbox inset="54pt,54pt,1in,5in">
                          <w:txbxContent>
                            <w:p w14:paraId="737C2ED6" w14:textId="77777777" w:rsidR="00F1359B" w:rsidRDefault="00F1359B">
                              <w:pPr>
                                <w:pStyle w:val="NoSpacing"/>
                                <w:rPr>
                                  <w:color w:val="FFFFFF" w:themeColor="background1"/>
                                  <w:sz w:val="48"/>
                                  <w:szCs w:val="48"/>
                                </w:rPr>
                              </w:pPr>
                            </w:p>
                          </w:txbxContent>
                        </v:textbox>
                      </v:rect>
                      <v:group id="Group_x0020_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reeform_x0020_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reeform_x0020_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reeform_x0020_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reeform_x0020_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reeform_x0020_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Text_x0020_Box_x0020_61" o:spid="_x0000_s1035" type="#_x0000_t202" style="position:absolute;left:-69484;top:4795854;width:6843395;height:25152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p w14:paraId="566FCD63" w14:textId="77777777" w:rsidR="00F1359B" w:rsidRDefault="00F1359B" w:rsidP="00827354">
                            <w:pPr>
                              <w:pStyle w:val="Heading1"/>
                              <w:spacing w:before="0"/>
                              <w:jc w:val="center"/>
                              <w:rPr>
                                <w:rFonts w:ascii="Cambria" w:hAnsi="Cambria"/>
                                <w:b/>
                                <w:color w:val="000000" w:themeColor="text1"/>
                                <w:sz w:val="200"/>
                                <w:szCs w:val="96"/>
                              </w:rPr>
                            </w:pPr>
                            <w:bookmarkStart w:id="2" w:name="_Toc447619777"/>
                            <w:r w:rsidRPr="00481E03">
                              <w:rPr>
                                <w:rFonts w:ascii="Cambria" w:hAnsi="Cambria"/>
                                <w:b/>
                                <w:color w:val="000000" w:themeColor="text1"/>
                                <w:sz w:val="200"/>
                                <w:szCs w:val="96"/>
                              </w:rPr>
                              <w:t>Ivanhoe</w:t>
                            </w:r>
                            <w:bookmarkEnd w:id="2"/>
                          </w:p>
                        </w:txbxContent>
                      </v:textbox>
                    </v:shape>
                    <w10:wrap anchorx="page" anchory="page"/>
                  </v:group>
                </w:pict>
              </mc:Fallback>
            </mc:AlternateContent>
          </w:r>
        </w:p>
        <w:p w14:paraId="02D49A55" w14:textId="77777777" w:rsidR="00827354" w:rsidRPr="005037C5" w:rsidRDefault="006820F6" w:rsidP="00827354">
          <w:pPr>
            <w:rPr>
              <w:rFonts w:ascii="Cambria" w:hAnsi="Cambria"/>
              <w:color w:val="000000" w:themeColor="text1"/>
            </w:rPr>
          </w:pPr>
          <w:r>
            <w:rPr>
              <w:rFonts w:ascii="Cambria" w:hAnsi="Cambria"/>
              <w:noProof/>
              <w:color w:val="000000" w:themeColor="text1"/>
            </w:rPr>
            <mc:AlternateContent>
              <mc:Choice Requires="wps">
                <w:drawing>
                  <wp:anchor distT="0" distB="0" distL="114300" distR="114300" simplePos="0" relativeHeight="251660288" behindDoc="0" locked="0" layoutInCell="1" allowOverlap="1" wp14:anchorId="2D6BF58B" wp14:editId="21B7A167">
                    <wp:simplePos x="0" y="0"/>
                    <wp:positionH relativeFrom="column">
                      <wp:posOffset>1426845</wp:posOffset>
                    </wp:positionH>
                    <wp:positionV relativeFrom="paragraph">
                      <wp:posOffset>6788150</wp:posOffset>
                    </wp:positionV>
                    <wp:extent cx="2176145" cy="10172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76145" cy="1017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EndPr/>
                                <w:sdtContent>
                                  <w:p w14:paraId="6EED0F1F" w14:textId="77777777" w:rsidR="00F1359B" w:rsidRPr="006820F6" w:rsidRDefault="00F1359B" w:rsidP="006820F6">
                                    <w:pPr>
                                      <w:rPr>
                                        <w:b/>
                                        <w:sz w:val="28"/>
                                      </w:rPr>
                                    </w:pPr>
                                    <w:r w:rsidRPr="006820F6">
                                      <w:rPr>
                                        <w:b/>
                                        <w:sz w:val="28"/>
                                      </w:rPr>
                                      <w:t>Rex Chiu (100904495)                                                                                           Hector Zhang (100947935)                                                                                    Team 12                                                                                                                      April 6, 2016</w:t>
                                    </w:r>
                                  </w:p>
                                </w:sdtContent>
                              </w:sdt>
                              <w:p w14:paraId="176A09A2" w14:textId="77777777" w:rsidR="00F1359B" w:rsidRPr="006820F6" w:rsidRDefault="00F1359B">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F58B" id="Text_x0020_Box_x0020_2" o:spid="_x0000_s1036" type="#_x0000_t202" style="position:absolute;margin-left:112.35pt;margin-top:534.5pt;width:171.35pt;height:8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" filled="f" stroked="f">
                    <v:textbo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Content>
                            <w:p w14:paraId="6EED0F1F" w14:textId="77777777" w:rsidR="00F1359B" w:rsidRPr="006820F6" w:rsidRDefault="00F1359B" w:rsidP="006820F6">
                              <w:pPr>
                                <w:rPr>
                                  <w:b/>
                                  <w:sz w:val="28"/>
                                </w:rPr>
                              </w:pPr>
                              <w:r w:rsidRPr="006820F6">
                                <w:rPr>
                                  <w:b/>
                                  <w:sz w:val="28"/>
                                </w:rPr>
                                <w:t>Rex Chiu (100904495)                                                                                           Hector Zhang (100947935)                                                                                    Team 12                                                                                                                      April 6, 2016</w:t>
                              </w:r>
                            </w:p>
                          </w:sdtContent>
                        </w:sdt>
                        <w:p w14:paraId="176A09A2" w14:textId="77777777" w:rsidR="00F1359B" w:rsidRPr="006820F6" w:rsidRDefault="00F1359B">
                          <w:pPr>
                            <w:rPr>
                              <w:b/>
                              <w:sz w:val="28"/>
                            </w:rPr>
                          </w:pPr>
                        </w:p>
                      </w:txbxContent>
                    </v:textbox>
                    <w10:wrap type="square"/>
                  </v:shape>
                </w:pict>
              </mc:Fallback>
            </mc:AlternateContent>
          </w:r>
          <w:r w:rsidR="00827354" w:rsidRPr="005037C5">
            <w:rPr>
              <w:rFonts w:ascii="Cambria" w:hAnsi="Cambria"/>
              <w:color w:val="000000" w:themeColor="text1"/>
            </w:rPr>
            <w:br w:type="page"/>
          </w:r>
        </w:p>
      </w:sdtContent>
    </w:sdt>
    <w:bookmarkStart w:id="2" w:name="_Toc447332070" w:displacedByCustomXml="prev"/>
    <w:bookmarkEnd w:id="2" w:displacedByCustomXml="next"/>
    <w:bookmarkEnd w:id="0" w:displacedByCustomXml="next"/>
    <w:sdt>
      <w:sdtPr>
        <w:rPr>
          <w:rFonts w:asciiTheme="minorHAnsi" w:eastAsiaTheme="minorEastAsia" w:hAnsiTheme="minorHAnsi" w:cstheme="minorBidi"/>
          <w:b w:val="0"/>
          <w:bCs w:val="0"/>
          <w:color w:val="000000" w:themeColor="text1"/>
          <w:sz w:val="24"/>
          <w:szCs w:val="24"/>
          <w:lang w:eastAsia="zh-CN"/>
        </w:rPr>
        <w:id w:val="-824354726"/>
        <w:docPartObj>
          <w:docPartGallery w:val="Table of Contents"/>
          <w:docPartUnique/>
        </w:docPartObj>
      </w:sdtPr>
      <w:sdtEndPr>
        <w:rPr>
          <w:noProof/>
        </w:rPr>
      </w:sdtEndPr>
      <w:sdtContent>
        <w:p w14:paraId="3131516C" w14:textId="77777777" w:rsidR="00FD363B" w:rsidRPr="00F1359B" w:rsidRDefault="00FD363B">
          <w:pPr>
            <w:pStyle w:val="TOCHeading"/>
            <w:rPr>
              <w:color w:val="000000" w:themeColor="text1"/>
              <w:sz w:val="48"/>
            </w:rPr>
          </w:pPr>
          <w:r w:rsidRPr="00F1359B">
            <w:rPr>
              <w:color w:val="000000" w:themeColor="text1"/>
              <w:sz w:val="48"/>
            </w:rPr>
            <w:t>Table of Contents</w:t>
          </w:r>
        </w:p>
        <w:p w14:paraId="70D02EB3" w14:textId="77777777" w:rsidR="003B393D" w:rsidRDefault="005037C5">
          <w:pPr>
            <w:pStyle w:val="TOC1"/>
            <w:tabs>
              <w:tab w:val="right" w:pos="9350"/>
            </w:tabs>
            <w:rPr>
              <w:b w:val="0"/>
              <w:bCs w:val="0"/>
              <w:caps w:val="0"/>
              <w:noProof/>
              <w:sz w:val="24"/>
              <w:szCs w:val="24"/>
              <w:u w:val="none"/>
            </w:rPr>
          </w:pPr>
          <w:r w:rsidRPr="005037C5">
            <w:rPr>
              <w:b w:val="0"/>
              <w:bCs w:val="0"/>
              <w:color w:val="000000" w:themeColor="text1"/>
            </w:rPr>
            <w:fldChar w:fldCharType="begin"/>
          </w:r>
          <w:r w:rsidRPr="005037C5">
            <w:rPr>
              <w:b w:val="0"/>
              <w:bCs w:val="0"/>
              <w:color w:val="000000" w:themeColor="text1"/>
            </w:rPr>
            <w:instrText xml:space="preserve"> TOC \o "1-3" </w:instrText>
          </w:r>
          <w:r w:rsidRPr="005037C5">
            <w:rPr>
              <w:b w:val="0"/>
              <w:bCs w:val="0"/>
              <w:color w:val="000000" w:themeColor="text1"/>
            </w:rPr>
            <w:fldChar w:fldCharType="separate"/>
          </w:r>
          <w:r w:rsidR="003B393D" w:rsidRPr="004C1FBB">
            <w:rPr>
              <w:rFonts w:ascii="Cambria" w:hAnsi="Cambria"/>
              <w:noProof/>
              <w:color w:val="000000" w:themeColor="text1"/>
            </w:rPr>
            <w:t>Ivanhoe</w:t>
          </w:r>
          <w:r w:rsidR="003B393D">
            <w:rPr>
              <w:noProof/>
            </w:rPr>
            <w:tab/>
          </w:r>
          <w:r w:rsidR="003B393D">
            <w:rPr>
              <w:noProof/>
            </w:rPr>
            <w:fldChar w:fldCharType="begin"/>
          </w:r>
          <w:r w:rsidR="003B393D">
            <w:rPr>
              <w:noProof/>
            </w:rPr>
            <w:instrText xml:space="preserve"> PAGEREF _Toc447619777 \h </w:instrText>
          </w:r>
          <w:r w:rsidR="003B393D">
            <w:rPr>
              <w:noProof/>
            </w:rPr>
          </w:r>
          <w:r w:rsidR="003B393D">
            <w:rPr>
              <w:noProof/>
            </w:rPr>
            <w:fldChar w:fldCharType="separate"/>
          </w:r>
          <w:r w:rsidR="008A7ABA">
            <w:rPr>
              <w:noProof/>
            </w:rPr>
            <w:t>1</w:t>
          </w:r>
          <w:r w:rsidR="003B393D">
            <w:rPr>
              <w:noProof/>
            </w:rPr>
            <w:fldChar w:fldCharType="end"/>
          </w:r>
        </w:p>
        <w:p w14:paraId="7D9C8E06"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1.</w:t>
          </w:r>
          <w:r>
            <w:rPr>
              <w:b w:val="0"/>
              <w:bCs w:val="0"/>
              <w:caps w:val="0"/>
              <w:noProof/>
              <w:sz w:val="24"/>
              <w:szCs w:val="24"/>
              <w:u w:val="none"/>
            </w:rPr>
            <w:tab/>
          </w:r>
          <w:r w:rsidRPr="004C1FBB">
            <w:rPr>
              <w:rFonts w:ascii="Cambria" w:hAnsi="Cambria"/>
              <w:noProof/>
              <w:color w:val="000000" w:themeColor="text1"/>
            </w:rPr>
            <w:t>Introduction</w:t>
          </w:r>
          <w:r>
            <w:rPr>
              <w:noProof/>
            </w:rPr>
            <w:tab/>
          </w:r>
          <w:r>
            <w:rPr>
              <w:noProof/>
            </w:rPr>
            <w:fldChar w:fldCharType="begin"/>
          </w:r>
          <w:r>
            <w:rPr>
              <w:noProof/>
            </w:rPr>
            <w:instrText xml:space="preserve"> PAGEREF _Toc447619778 \h </w:instrText>
          </w:r>
          <w:r>
            <w:rPr>
              <w:noProof/>
            </w:rPr>
          </w:r>
          <w:r>
            <w:rPr>
              <w:noProof/>
            </w:rPr>
            <w:fldChar w:fldCharType="separate"/>
          </w:r>
          <w:r w:rsidR="008A7ABA">
            <w:rPr>
              <w:noProof/>
            </w:rPr>
            <w:t>4</w:t>
          </w:r>
          <w:r>
            <w:rPr>
              <w:noProof/>
            </w:rPr>
            <w:fldChar w:fldCharType="end"/>
          </w:r>
        </w:p>
        <w:p w14:paraId="7A0165E6"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1.1</w:t>
          </w:r>
          <w:r>
            <w:rPr>
              <w:b w:val="0"/>
              <w:bCs w:val="0"/>
              <w:smallCaps w:val="0"/>
              <w:noProof/>
              <w:sz w:val="24"/>
              <w:szCs w:val="24"/>
            </w:rPr>
            <w:tab/>
          </w:r>
          <w:r w:rsidRPr="004C1FBB">
            <w:rPr>
              <w:rFonts w:ascii="Cambria" w:hAnsi="Cambria"/>
              <w:noProof/>
              <w:color w:val="000000" w:themeColor="text1"/>
            </w:rPr>
            <w:t>Motivation</w:t>
          </w:r>
          <w:r>
            <w:rPr>
              <w:noProof/>
            </w:rPr>
            <w:tab/>
          </w:r>
          <w:r>
            <w:rPr>
              <w:noProof/>
            </w:rPr>
            <w:fldChar w:fldCharType="begin"/>
          </w:r>
          <w:r>
            <w:rPr>
              <w:noProof/>
            </w:rPr>
            <w:instrText xml:space="preserve"> PAGEREF _Toc447619779 \h </w:instrText>
          </w:r>
          <w:r>
            <w:rPr>
              <w:noProof/>
            </w:rPr>
          </w:r>
          <w:r>
            <w:rPr>
              <w:noProof/>
            </w:rPr>
            <w:fldChar w:fldCharType="separate"/>
          </w:r>
          <w:r w:rsidR="008A7ABA">
            <w:rPr>
              <w:noProof/>
            </w:rPr>
            <w:t>4</w:t>
          </w:r>
          <w:r>
            <w:rPr>
              <w:noProof/>
            </w:rPr>
            <w:fldChar w:fldCharType="end"/>
          </w:r>
        </w:p>
        <w:p w14:paraId="22AF3426"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1.2</w:t>
          </w:r>
          <w:r>
            <w:rPr>
              <w:b w:val="0"/>
              <w:bCs w:val="0"/>
              <w:smallCaps w:val="0"/>
              <w:noProof/>
              <w:sz w:val="24"/>
              <w:szCs w:val="24"/>
            </w:rPr>
            <w:tab/>
          </w:r>
          <w:r w:rsidRPr="004C1FBB">
            <w:rPr>
              <w:rFonts w:ascii="Cambria" w:hAnsi="Cambria"/>
              <w:noProof/>
              <w:color w:val="000000" w:themeColor="text1"/>
            </w:rPr>
            <w:t>Terminology</w:t>
          </w:r>
          <w:r>
            <w:rPr>
              <w:noProof/>
            </w:rPr>
            <w:tab/>
          </w:r>
          <w:r>
            <w:rPr>
              <w:noProof/>
            </w:rPr>
            <w:fldChar w:fldCharType="begin"/>
          </w:r>
          <w:r>
            <w:rPr>
              <w:noProof/>
            </w:rPr>
            <w:instrText xml:space="preserve"> PAGEREF _Toc447619780 \h </w:instrText>
          </w:r>
          <w:r>
            <w:rPr>
              <w:noProof/>
            </w:rPr>
          </w:r>
          <w:r>
            <w:rPr>
              <w:noProof/>
            </w:rPr>
            <w:fldChar w:fldCharType="separate"/>
          </w:r>
          <w:r w:rsidR="008A7ABA">
            <w:rPr>
              <w:noProof/>
            </w:rPr>
            <w:t>4</w:t>
          </w:r>
          <w:r>
            <w:rPr>
              <w:noProof/>
            </w:rPr>
            <w:fldChar w:fldCharType="end"/>
          </w:r>
        </w:p>
        <w:p w14:paraId="36705891"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2.</w:t>
          </w:r>
          <w:r>
            <w:rPr>
              <w:b w:val="0"/>
              <w:bCs w:val="0"/>
              <w:caps w:val="0"/>
              <w:noProof/>
              <w:sz w:val="24"/>
              <w:szCs w:val="24"/>
              <w:u w:val="none"/>
            </w:rPr>
            <w:tab/>
          </w:r>
          <w:r w:rsidRPr="004C1FBB">
            <w:rPr>
              <w:rFonts w:ascii="Cambria" w:hAnsi="Cambria"/>
              <w:noProof/>
              <w:color w:val="000000" w:themeColor="text1"/>
            </w:rPr>
            <w:t>Networking Strategy</w:t>
          </w:r>
          <w:r>
            <w:rPr>
              <w:noProof/>
            </w:rPr>
            <w:tab/>
          </w:r>
          <w:r>
            <w:rPr>
              <w:noProof/>
            </w:rPr>
            <w:fldChar w:fldCharType="begin"/>
          </w:r>
          <w:r>
            <w:rPr>
              <w:noProof/>
            </w:rPr>
            <w:instrText xml:space="preserve"> PAGEREF _Toc447619781 \h </w:instrText>
          </w:r>
          <w:r>
            <w:rPr>
              <w:noProof/>
            </w:rPr>
          </w:r>
          <w:r>
            <w:rPr>
              <w:noProof/>
            </w:rPr>
            <w:fldChar w:fldCharType="separate"/>
          </w:r>
          <w:r w:rsidR="008A7ABA">
            <w:rPr>
              <w:noProof/>
            </w:rPr>
            <w:t>5</w:t>
          </w:r>
          <w:r>
            <w:rPr>
              <w:noProof/>
            </w:rPr>
            <w:fldChar w:fldCharType="end"/>
          </w:r>
        </w:p>
        <w:p w14:paraId="0F02867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2.1</w:t>
          </w:r>
          <w:r>
            <w:rPr>
              <w:b w:val="0"/>
              <w:bCs w:val="0"/>
              <w:smallCaps w:val="0"/>
              <w:noProof/>
              <w:sz w:val="24"/>
              <w:szCs w:val="24"/>
            </w:rPr>
            <w:tab/>
          </w:r>
          <w:r w:rsidRPr="004C1FBB">
            <w:rPr>
              <w:rFonts w:ascii="Cambria" w:hAnsi="Cambria"/>
              <w:noProof/>
              <w:color w:val="000000" w:themeColor="text1"/>
            </w:rPr>
            <w:t>Server Strategy</w:t>
          </w:r>
          <w:r>
            <w:rPr>
              <w:noProof/>
            </w:rPr>
            <w:tab/>
          </w:r>
          <w:r>
            <w:rPr>
              <w:noProof/>
            </w:rPr>
            <w:fldChar w:fldCharType="begin"/>
          </w:r>
          <w:r>
            <w:rPr>
              <w:noProof/>
            </w:rPr>
            <w:instrText xml:space="preserve"> PAGEREF _Toc447619782 \h </w:instrText>
          </w:r>
          <w:r>
            <w:rPr>
              <w:noProof/>
            </w:rPr>
          </w:r>
          <w:r>
            <w:rPr>
              <w:noProof/>
            </w:rPr>
            <w:fldChar w:fldCharType="separate"/>
          </w:r>
          <w:r w:rsidR="008A7ABA">
            <w:rPr>
              <w:noProof/>
            </w:rPr>
            <w:t>5</w:t>
          </w:r>
          <w:r>
            <w:rPr>
              <w:noProof/>
            </w:rPr>
            <w:fldChar w:fldCharType="end"/>
          </w:r>
        </w:p>
        <w:p w14:paraId="6EECA01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2.2</w:t>
          </w:r>
          <w:r>
            <w:rPr>
              <w:b w:val="0"/>
              <w:bCs w:val="0"/>
              <w:smallCaps w:val="0"/>
              <w:noProof/>
              <w:sz w:val="24"/>
              <w:szCs w:val="24"/>
            </w:rPr>
            <w:tab/>
          </w:r>
          <w:r w:rsidRPr="004C1FBB">
            <w:rPr>
              <w:rFonts w:ascii="Cambria" w:hAnsi="Cambria"/>
              <w:noProof/>
              <w:color w:val="000000" w:themeColor="text1"/>
            </w:rPr>
            <w:t>Client Strategy</w:t>
          </w:r>
          <w:r>
            <w:rPr>
              <w:noProof/>
            </w:rPr>
            <w:tab/>
          </w:r>
          <w:r>
            <w:rPr>
              <w:noProof/>
            </w:rPr>
            <w:fldChar w:fldCharType="begin"/>
          </w:r>
          <w:r>
            <w:rPr>
              <w:noProof/>
            </w:rPr>
            <w:instrText xml:space="preserve"> PAGEREF _Toc447619783 \h </w:instrText>
          </w:r>
          <w:r>
            <w:rPr>
              <w:noProof/>
            </w:rPr>
          </w:r>
          <w:r>
            <w:rPr>
              <w:noProof/>
            </w:rPr>
            <w:fldChar w:fldCharType="separate"/>
          </w:r>
          <w:r w:rsidR="008A7ABA">
            <w:rPr>
              <w:noProof/>
            </w:rPr>
            <w:t>5</w:t>
          </w:r>
          <w:r>
            <w:rPr>
              <w:noProof/>
            </w:rPr>
            <w:fldChar w:fldCharType="end"/>
          </w:r>
        </w:p>
        <w:p w14:paraId="06C6D36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2.3</w:t>
          </w:r>
          <w:r>
            <w:rPr>
              <w:b w:val="0"/>
              <w:bCs w:val="0"/>
              <w:smallCaps w:val="0"/>
              <w:noProof/>
              <w:sz w:val="24"/>
              <w:szCs w:val="24"/>
            </w:rPr>
            <w:tab/>
          </w:r>
          <w:r w:rsidRPr="004C1FBB">
            <w:rPr>
              <w:rFonts w:ascii="Cambria" w:hAnsi="Cambria"/>
              <w:noProof/>
              <w:color w:val="000000" w:themeColor="text1"/>
            </w:rPr>
            <w:t>Message Strategy</w:t>
          </w:r>
          <w:r>
            <w:rPr>
              <w:noProof/>
            </w:rPr>
            <w:tab/>
          </w:r>
          <w:r>
            <w:rPr>
              <w:noProof/>
            </w:rPr>
            <w:fldChar w:fldCharType="begin"/>
          </w:r>
          <w:r>
            <w:rPr>
              <w:noProof/>
            </w:rPr>
            <w:instrText xml:space="preserve"> PAGEREF _Toc447619784 \h </w:instrText>
          </w:r>
          <w:r>
            <w:rPr>
              <w:noProof/>
            </w:rPr>
          </w:r>
          <w:r>
            <w:rPr>
              <w:noProof/>
            </w:rPr>
            <w:fldChar w:fldCharType="separate"/>
          </w:r>
          <w:r w:rsidR="008A7ABA">
            <w:rPr>
              <w:noProof/>
            </w:rPr>
            <w:t>5</w:t>
          </w:r>
          <w:r>
            <w:rPr>
              <w:noProof/>
            </w:rPr>
            <w:fldChar w:fldCharType="end"/>
          </w:r>
        </w:p>
        <w:p w14:paraId="14A7B9C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2.4</w:t>
          </w:r>
          <w:r>
            <w:rPr>
              <w:b w:val="0"/>
              <w:bCs w:val="0"/>
              <w:smallCaps w:val="0"/>
              <w:noProof/>
              <w:sz w:val="24"/>
              <w:szCs w:val="24"/>
            </w:rPr>
            <w:tab/>
          </w:r>
          <w:r w:rsidRPr="004C1FBB">
            <w:rPr>
              <w:rFonts w:ascii="Cambria" w:hAnsi="Cambria"/>
              <w:noProof/>
              <w:color w:val="000000" w:themeColor="text1"/>
            </w:rPr>
            <w:t>Pros and cons Strategy</w:t>
          </w:r>
          <w:r>
            <w:rPr>
              <w:noProof/>
            </w:rPr>
            <w:tab/>
          </w:r>
          <w:r>
            <w:rPr>
              <w:noProof/>
            </w:rPr>
            <w:fldChar w:fldCharType="begin"/>
          </w:r>
          <w:r>
            <w:rPr>
              <w:noProof/>
            </w:rPr>
            <w:instrText xml:space="preserve"> PAGEREF _Toc447619785 \h </w:instrText>
          </w:r>
          <w:r>
            <w:rPr>
              <w:noProof/>
            </w:rPr>
          </w:r>
          <w:r>
            <w:rPr>
              <w:noProof/>
            </w:rPr>
            <w:fldChar w:fldCharType="separate"/>
          </w:r>
          <w:r w:rsidR="008A7ABA">
            <w:rPr>
              <w:noProof/>
            </w:rPr>
            <w:t>6</w:t>
          </w:r>
          <w:r>
            <w:rPr>
              <w:noProof/>
            </w:rPr>
            <w:fldChar w:fldCharType="end"/>
          </w:r>
        </w:p>
        <w:p w14:paraId="018DFD94"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2.4.1</w:t>
          </w:r>
          <w:r>
            <w:rPr>
              <w:smallCaps w:val="0"/>
              <w:noProof/>
              <w:sz w:val="24"/>
              <w:szCs w:val="24"/>
            </w:rPr>
            <w:tab/>
          </w:r>
          <w:r w:rsidRPr="004C1FBB">
            <w:rPr>
              <w:rFonts w:ascii="Cambria" w:hAnsi="Cambria"/>
              <w:b/>
              <w:noProof/>
              <w:color w:val="000000" w:themeColor="text1"/>
            </w:rPr>
            <w:t>Pros of the Networking</w:t>
          </w:r>
          <w:r>
            <w:rPr>
              <w:noProof/>
            </w:rPr>
            <w:tab/>
          </w:r>
          <w:r>
            <w:rPr>
              <w:noProof/>
            </w:rPr>
            <w:fldChar w:fldCharType="begin"/>
          </w:r>
          <w:r>
            <w:rPr>
              <w:noProof/>
            </w:rPr>
            <w:instrText xml:space="preserve"> PAGEREF _Toc447619786 \h </w:instrText>
          </w:r>
          <w:r>
            <w:rPr>
              <w:noProof/>
            </w:rPr>
          </w:r>
          <w:r>
            <w:rPr>
              <w:noProof/>
            </w:rPr>
            <w:fldChar w:fldCharType="separate"/>
          </w:r>
          <w:r w:rsidR="008A7ABA">
            <w:rPr>
              <w:noProof/>
            </w:rPr>
            <w:t>6</w:t>
          </w:r>
          <w:r>
            <w:rPr>
              <w:noProof/>
            </w:rPr>
            <w:fldChar w:fldCharType="end"/>
          </w:r>
        </w:p>
        <w:p w14:paraId="3F45CFC9"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3.</w:t>
          </w:r>
          <w:r>
            <w:rPr>
              <w:b w:val="0"/>
              <w:bCs w:val="0"/>
              <w:caps w:val="0"/>
              <w:noProof/>
              <w:sz w:val="24"/>
              <w:szCs w:val="24"/>
              <w:u w:val="none"/>
            </w:rPr>
            <w:tab/>
          </w:r>
          <w:r w:rsidRPr="004C1FBB">
            <w:rPr>
              <w:rFonts w:ascii="Cambria" w:hAnsi="Cambria"/>
              <w:noProof/>
              <w:color w:val="000000" w:themeColor="text1"/>
            </w:rPr>
            <w:t>Game Design</w:t>
          </w:r>
          <w:r>
            <w:rPr>
              <w:noProof/>
            </w:rPr>
            <w:tab/>
          </w:r>
          <w:r>
            <w:rPr>
              <w:noProof/>
            </w:rPr>
            <w:fldChar w:fldCharType="begin"/>
          </w:r>
          <w:r>
            <w:rPr>
              <w:noProof/>
            </w:rPr>
            <w:instrText xml:space="preserve"> PAGEREF _Toc447619787 \h </w:instrText>
          </w:r>
          <w:r>
            <w:rPr>
              <w:noProof/>
            </w:rPr>
          </w:r>
          <w:r>
            <w:rPr>
              <w:noProof/>
            </w:rPr>
            <w:fldChar w:fldCharType="separate"/>
          </w:r>
          <w:r w:rsidR="008A7ABA">
            <w:rPr>
              <w:noProof/>
            </w:rPr>
            <w:t>7</w:t>
          </w:r>
          <w:r>
            <w:rPr>
              <w:noProof/>
            </w:rPr>
            <w:fldChar w:fldCharType="end"/>
          </w:r>
        </w:p>
        <w:p w14:paraId="744134A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3.1</w:t>
          </w:r>
          <w:r>
            <w:rPr>
              <w:b w:val="0"/>
              <w:bCs w:val="0"/>
              <w:smallCaps w:val="0"/>
              <w:noProof/>
              <w:sz w:val="24"/>
              <w:szCs w:val="24"/>
            </w:rPr>
            <w:tab/>
          </w:r>
          <w:r w:rsidRPr="004C1FBB">
            <w:rPr>
              <w:rFonts w:ascii="Cambria" w:hAnsi="Cambria"/>
              <w:noProof/>
              <w:color w:val="000000" w:themeColor="text1"/>
            </w:rPr>
            <w:t>Overall Architecture</w:t>
          </w:r>
          <w:r>
            <w:rPr>
              <w:noProof/>
            </w:rPr>
            <w:tab/>
          </w:r>
          <w:r>
            <w:rPr>
              <w:noProof/>
            </w:rPr>
            <w:fldChar w:fldCharType="begin"/>
          </w:r>
          <w:r>
            <w:rPr>
              <w:noProof/>
            </w:rPr>
            <w:instrText xml:space="preserve"> PAGEREF _Toc447619788 \h </w:instrText>
          </w:r>
          <w:r>
            <w:rPr>
              <w:noProof/>
            </w:rPr>
          </w:r>
          <w:r>
            <w:rPr>
              <w:noProof/>
            </w:rPr>
            <w:fldChar w:fldCharType="separate"/>
          </w:r>
          <w:r w:rsidR="008A7ABA">
            <w:rPr>
              <w:noProof/>
            </w:rPr>
            <w:t>7</w:t>
          </w:r>
          <w:r>
            <w:rPr>
              <w:noProof/>
            </w:rPr>
            <w:fldChar w:fldCharType="end"/>
          </w:r>
        </w:p>
        <w:p w14:paraId="048CC4E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3.2</w:t>
          </w:r>
          <w:r>
            <w:rPr>
              <w:b w:val="0"/>
              <w:bCs w:val="0"/>
              <w:smallCaps w:val="0"/>
              <w:noProof/>
              <w:sz w:val="24"/>
              <w:szCs w:val="24"/>
            </w:rPr>
            <w:tab/>
          </w:r>
          <w:r w:rsidRPr="004C1FBB">
            <w:rPr>
              <w:rFonts w:ascii="Cambria" w:hAnsi="Cambria"/>
              <w:noProof/>
              <w:color w:val="000000" w:themeColor="text1"/>
            </w:rPr>
            <w:t>Design Pattern</w:t>
          </w:r>
          <w:r>
            <w:rPr>
              <w:noProof/>
            </w:rPr>
            <w:tab/>
          </w:r>
          <w:r>
            <w:rPr>
              <w:noProof/>
            </w:rPr>
            <w:fldChar w:fldCharType="begin"/>
          </w:r>
          <w:r>
            <w:rPr>
              <w:noProof/>
            </w:rPr>
            <w:instrText xml:space="preserve"> PAGEREF _Toc447619789 \h </w:instrText>
          </w:r>
          <w:r>
            <w:rPr>
              <w:noProof/>
            </w:rPr>
          </w:r>
          <w:r>
            <w:rPr>
              <w:noProof/>
            </w:rPr>
            <w:fldChar w:fldCharType="separate"/>
          </w:r>
          <w:r w:rsidR="008A7ABA">
            <w:rPr>
              <w:noProof/>
            </w:rPr>
            <w:t>7</w:t>
          </w:r>
          <w:r>
            <w:rPr>
              <w:noProof/>
            </w:rPr>
            <w:fldChar w:fldCharType="end"/>
          </w:r>
        </w:p>
        <w:p w14:paraId="276B9A08"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3.2.1</w:t>
          </w:r>
          <w:r>
            <w:rPr>
              <w:smallCaps w:val="0"/>
              <w:noProof/>
              <w:sz w:val="24"/>
              <w:szCs w:val="24"/>
            </w:rPr>
            <w:tab/>
          </w:r>
          <w:r w:rsidRPr="004C1FBB">
            <w:rPr>
              <w:rFonts w:ascii="Cambria" w:hAnsi="Cambria"/>
              <w:b/>
              <w:noProof/>
              <w:color w:val="000000" w:themeColor="text1"/>
            </w:rPr>
            <w:t>Motivation</w:t>
          </w:r>
          <w:r>
            <w:rPr>
              <w:noProof/>
            </w:rPr>
            <w:tab/>
          </w:r>
          <w:r>
            <w:rPr>
              <w:noProof/>
            </w:rPr>
            <w:fldChar w:fldCharType="begin"/>
          </w:r>
          <w:r>
            <w:rPr>
              <w:noProof/>
            </w:rPr>
            <w:instrText xml:space="preserve"> PAGEREF _Toc447619790 \h </w:instrText>
          </w:r>
          <w:r>
            <w:rPr>
              <w:noProof/>
            </w:rPr>
          </w:r>
          <w:r>
            <w:rPr>
              <w:noProof/>
            </w:rPr>
            <w:fldChar w:fldCharType="separate"/>
          </w:r>
          <w:r w:rsidR="008A7ABA">
            <w:rPr>
              <w:noProof/>
            </w:rPr>
            <w:t>7</w:t>
          </w:r>
          <w:r>
            <w:rPr>
              <w:noProof/>
            </w:rPr>
            <w:fldChar w:fldCharType="end"/>
          </w:r>
        </w:p>
        <w:p w14:paraId="6600E7E4"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3.2.2</w:t>
          </w:r>
          <w:r>
            <w:rPr>
              <w:smallCaps w:val="0"/>
              <w:noProof/>
              <w:sz w:val="24"/>
              <w:szCs w:val="24"/>
            </w:rPr>
            <w:tab/>
          </w:r>
          <w:r w:rsidRPr="004C1FBB">
            <w:rPr>
              <w:rFonts w:ascii="Cambria" w:hAnsi="Cambria"/>
              <w:b/>
              <w:noProof/>
              <w:color w:val="000000" w:themeColor="text1"/>
            </w:rPr>
            <w:t>Design Pattern - MVC</w:t>
          </w:r>
          <w:r>
            <w:rPr>
              <w:noProof/>
            </w:rPr>
            <w:tab/>
          </w:r>
          <w:r>
            <w:rPr>
              <w:noProof/>
            </w:rPr>
            <w:fldChar w:fldCharType="begin"/>
          </w:r>
          <w:r>
            <w:rPr>
              <w:noProof/>
            </w:rPr>
            <w:instrText xml:space="preserve"> PAGEREF _Toc447619791 \h </w:instrText>
          </w:r>
          <w:r>
            <w:rPr>
              <w:noProof/>
            </w:rPr>
          </w:r>
          <w:r>
            <w:rPr>
              <w:noProof/>
            </w:rPr>
            <w:fldChar w:fldCharType="separate"/>
          </w:r>
          <w:r w:rsidR="008A7ABA">
            <w:rPr>
              <w:noProof/>
            </w:rPr>
            <w:t>7</w:t>
          </w:r>
          <w:r>
            <w:rPr>
              <w:noProof/>
            </w:rPr>
            <w:fldChar w:fldCharType="end"/>
          </w:r>
        </w:p>
        <w:p w14:paraId="4BCCFE8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3.3</w:t>
          </w:r>
          <w:r>
            <w:rPr>
              <w:b w:val="0"/>
              <w:bCs w:val="0"/>
              <w:smallCaps w:val="0"/>
              <w:noProof/>
              <w:sz w:val="24"/>
              <w:szCs w:val="24"/>
            </w:rPr>
            <w:tab/>
          </w:r>
          <w:r w:rsidRPr="004C1FBB">
            <w:rPr>
              <w:rFonts w:ascii="Cambria" w:hAnsi="Cambria"/>
              <w:noProof/>
              <w:color w:val="000000" w:themeColor="text1"/>
            </w:rPr>
            <w:t>Refactoring and Implementation</w:t>
          </w:r>
          <w:r>
            <w:rPr>
              <w:noProof/>
            </w:rPr>
            <w:tab/>
          </w:r>
          <w:r>
            <w:rPr>
              <w:noProof/>
            </w:rPr>
            <w:fldChar w:fldCharType="begin"/>
          </w:r>
          <w:r>
            <w:rPr>
              <w:noProof/>
            </w:rPr>
            <w:instrText xml:space="preserve"> PAGEREF _Toc447619792 \h </w:instrText>
          </w:r>
          <w:r>
            <w:rPr>
              <w:noProof/>
            </w:rPr>
          </w:r>
          <w:r>
            <w:rPr>
              <w:noProof/>
            </w:rPr>
            <w:fldChar w:fldCharType="separate"/>
          </w:r>
          <w:r w:rsidR="008A7ABA">
            <w:rPr>
              <w:noProof/>
            </w:rPr>
            <w:t>7</w:t>
          </w:r>
          <w:r>
            <w:rPr>
              <w:noProof/>
            </w:rPr>
            <w:fldChar w:fldCharType="end"/>
          </w:r>
        </w:p>
        <w:p w14:paraId="124C6B31"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3.3.1</w:t>
          </w:r>
          <w:r>
            <w:rPr>
              <w:smallCaps w:val="0"/>
              <w:noProof/>
              <w:sz w:val="24"/>
              <w:szCs w:val="24"/>
            </w:rPr>
            <w:tab/>
          </w:r>
          <w:r w:rsidRPr="004C1FBB">
            <w:rPr>
              <w:rFonts w:ascii="Cambria" w:hAnsi="Cambria"/>
              <w:b/>
              <w:noProof/>
              <w:color w:val="000000" w:themeColor="text1"/>
            </w:rPr>
            <w:t>Elimination of duplicated code</w:t>
          </w:r>
          <w:r>
            <w:rPr>
              <w:noProof/>
            </w:rPr>
            <w:tab/>
          </w:r>
          <w:r>
            <w:rPr>
              <w:noProof/>
            </w:rPr>
            <w:fldChar w:fldCharType="begin"/>
          </w:r>
          <w:r>
            <w:rPr>
              <w:noProof/>
            </w:rPr>
            <w:instrText xml:space="preserve"> PAGEREF _Toc447619793 \h </w:instrText>
          </w:r>
          <w:r>
            <w:rPr>
              <w:noProof/>
            </w:rPr>
          </w:r>
          <w:r>
            <w:rPr>
              <w:noProof/>
            </w:rPr>
            <w:fldChar w:fldCharType="separate"/>
          </w:r>
          <w:r w:rsidR="008A7ABA">
            <w:rPr>
              <w:noProof/>
            </w:rPr>
            <w:t>7</w:t>
          </w:r>
          <w:r>
            <w:rPr>
              <w:noProof/>
            </w:rPr>
            <w:fldChar w:fldCharType="end"/>
          </w:r>
        </w:p>
        <w:p w14:paraId="18B8DF7D"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3.3.2</w:t>
          </w:r>
          <w:r>
            <w:rPr>
              <w:smallCaps w:val="0"/>
              <w:noProof/>
              <w:sz w:val="24"/>
              <w:szCs w:val="24"/>
            </w:rPr>
            <w:tab/>
          </w:r>
          <w:r w:rsidRPr="004C1FBB">
            <w:rPr>
              <w:rFonts w:ascii="Cambria" w:hAnsi="Cambria"/>
              <w:b/>
              <w:noProof/>
              <w:color w:val="000000" w:themeColor="text1"/>
            </w:rPr>
            <w:t>Redistribution of responsibilities</w:t>
          </w:r>
          <w:r>
            <w:rPr>
              <w:noProof/>
            </w:rPr>
            <w:tab/>
          </w:r>
          <w:r>
            <w:rPr>
              <w:noProof/>
            </w:rPr>
            <w:fldChar w:fldCharType="begin"/>
          </w:r>
          <w:r>
            <w:rPr>
              <w:noProof/>
            </w:rPr>
            <w:instrText xml:space="preserve"> PAGEREF _Toc447619794 \h </w:instrText>
          </w:r>
          <w:r>
            <w:rPr>
              <w:noProof/>
            </w:rPr>
          </w:r>
          <w:r>
            <w:rPr>
              <w:noProof/>
            </w:rPr>
            <w:fldChar w:fldCharType="separate"/>
          </w:r>
          <w:r w:rsidR="008A7ABA">
            <w:rPr>
              <w:noProof/>
            </w:rPr>
            <w:t>7</w:t>
          </w:r>
          <w:r>
            <w:rPr>
              <w:noProof/>
            </w:rPr>
            <w:fldChar w:fldCharType="end"/>
          </w:r>
        </w:p>
        <w:p w14:paraId="07628A17"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3.4</w:t>
          </w:r>
          <w:r>
            <w:rPr>
              <w:b w:val="0"/>
              <w:bCs w:val="0"/>
              <w:smallCaps w:val="0"/>
              <w:noProof/>
              <w:sz w:val="24"/>
              <w:szCs w:val="24"/>
            </w:rPr>
            <w:tab/>
          </w:r>
          <w:r w:rsidRPr="004C1FBB">
            <w:rPr>
              <w:rFonts w:ascii="Cambria" w:hAnsi="Cambria"/>
              <w:noProof/>
              <w:color w:val="000000" w:themeColor="text1"/>
            </w:rPr>
            <w:t>Pros and cons Game Design</w:t>
          </w:r>
          <w:r>
            <w:rPr>
              <w:noProof/>
            </w:rPr>
            <w:tab/>
          </w:r>
          <w:r>
            <w:rPr>
              <w:noProof/>
            </w:rPr>
            <w:fldChar w:fldCharType="begin"/>
          </w:r>
          <w:r>
            <w:rPr>
              <w:noProof/>
            </w:rPr>
            <w:instrText xml:space="preserve"> PAGEREF _Toc447619795 \h </w:instrText>
          </w:r>
          <w:r>
            <w:rPr>
              <w:noProof/>
            </w:rPr>
          </w:r>
          <w:r>
            <w:rPr>
              <w:noProof/>
            </w:rPr>
            <w:fldChar w:fldCharType="separate"/>
          </w:r>
          <w:r w:rsidR="008A7ABA">
            <w:rPr>
              <w:noProof/>
            </w:rPr>
            <w:t>8</w:t>
          </w:r>
          <w:r>
            <w:rPr>
              <w:noProof/>
            </w:rPr>
            <w:fldChar w:fldCharType="end"/>
          </w:r>
        </w:p>
        <w:p w14:paraId="6A58595D"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3.4.1</w:t>
          </w:r>
          <w:r>
            <w:rPr>
              <w:smallCaps w:val="0"/>
              <w:noProof/>
              <w:sz w:val="24"/>
              <w:szCs w:val="24"/>
            </w:rPr>
            <w:tab/>
          </w:r>
          <w:r w:rsidRPr="004C1FBB">
            <w:rPr>
              <w:rFonts w:ascii="Cambria" w:hAnsi="Cambria"/>
              <w:b/>
              <w:noProof/>
              <w:color w:val="000000" w:themeColor="text1"/>
            </w:rPr>
            <w:t>Pros of the MVC</w:t>
          </w:r>
          <w:r>
            <w:rPr>
              <w:noProof/>
            </w:rPr>
            <w:tab/>
          </w:r>
          <w:r>
            <w:rPr>
              <w:noProof/>
            </w:rPr>
            <w:fldChar w:fldCharType="begin"/>
          </w:r>
          <w:r>
            <w:rPr>
              <w:noProof/>
            </w:rPr>
            <w:instrText xml:space="preserve"> PAGEREF _Toc447619796 \h </w:instrText>
          </w:r>
          <w:r>
            <w:rPr>
              <w:noProof/>
            </w:rPr>
          </w:r>
          <w:r>
            <w:rPr>
              <w:noProof/>
            </w:rPr>
            <w:fldChar w:fldCharType="separate"/>
          </w:r>
          <w:r w:rsidR="008A7ABA">
            <w:rPr>
              <w:noProof/>
            </w:rPr>
            <w:t>8</w:t>
          </w:r>
          <w:r>
            <w:rPr>
              <w:noProof/>
            </w:rPr>
            <w:fldChar w:fldCharType="end"/>
          </w:r>
        </w:p>
        <w:p w14:paraId="5A6929CA"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3.4.2</w:t>
          </w:r>
          <w:r>
            <w:rPr>
              <w:smallCaps w:val="0"/>
              <w:noProof/>
              <w:sz w:val="24"/>
              <w:szCs w:val="24"/>
            </w:rPr>
            <w:tab/>
          </w:r>
          <w:r w:rsidRPr="004C1FBB">
            <w:rPr>
              <w:rFonts w:ascii="Cambria" w:hAnsi="Cambria"/>
              <w:b/>
              <w:noProof/>
              <w:color w:val="000000" w:themeColor="text1"/>
            </w:rPr>
            <w:t>Cons of the MVC</w:t>
          </w:r>
          <w:r>
            <w:rPr>
              <w:noProof/>
            </w:rPr>
            <w:tab/>
          </w:r>
          <w:r>
            <w:rPr>
              <w:noProof/>
            </w:rPr>
            <w:fldChar w:fldCharType="begin"/>
          </w:r>
          <w:r>
            <w:rPr>
              <w:noProof/>
            </w:rPr>
            <w:instrText xml:space="preserve"> PAGEREF _Toc447619797 \h </w:instrText>
          </w:r>
          <w:r>
            <w:rPr>
              <w:noProof/>
            </w:rPr>
          </w:r>
          <w:r>
            <w:rPr>
              <w:noProof/>
            </w:rPr>
            <w:fldChar w:fldCharType="separate"/>
          </w:r>
          <w:r w:rsidR="008A7ABA">
            <w:rPr>
              <w:noProof/>
            </w:rPr>
            <w:t>8</w:t>
          </w:r>
          <w:r>
            <w:rPr>
              <w:noProof/>
            </w:rPr>
            <w:fldChar w:fldCharType="end"/>
          </w:r>
        </w:p>
        <w:p w14:paraId="0F74FE88"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3.5</w:t>
          </w:r>
          <w:r>
            <w:rPr>
              <w:b w:val="0"/>
              <w:bCs w:val="0"/>
              <w:smallCaps w:val="0"/>
              <w:noProof/>
              <w:sz w:val="24"/>
              <w:szCs w:val="24"/>
            </w:rPr>
            <w:tab/>
          </w:r>
          <w:r w:rsidRPr="004C1FBB">
            <w:rPr>
              <w:rFonts w:ascii="Cambria" w:hAnsi="Cambria"/>
              <w:noProof/>
              <w:color w:val="000000" w:themeColor="text1"/>
            </w:rPr>
            <w:t>Bells and Whistles</w:t>
          </w:r>
          <w:r>
            <w:rPr>
              <w:noProof/>
            </w:rPr>
            <w:tab/>
          </w:r>
          <w:r>
            <w:rPr>
              <w:noProof/>
            </w:rPr>
            <w:fldChar w:fldCharType="begin"/>
          </w:r>
          <w:r>
            <w:rPr>
              <w:noProof/>
            </w:rPr>
            <w:instrText xml:space="preserve"> PAGEREF _Toc447619798 \h </w:instrText>
          </w:r>
          <w:r>
            <w:rPr>
              <w:noProof/>
            </w:rPr>
          </w:r>
          <w:r>
            <w:rPr>
              <w:noProof/>
            </w:rPr>
            <w:fldChar w:fldCharType="separate"/>
          </w:r>
          <w:r w:rsidR="008A7ABA">
            <w:rPr>
              <w:noProof/>
            </w:rPr>
            <w:t>8</w:t>
          </w:r>
          <w:r>
            <w:rPr>
              <w:noProof/>
            </w:rPr>
            <w:fldChar w:fldCharType="end"/>
          </w:r>
        </w:p>
        <w:p w14:paraId="16555A36"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4.</w:t>
          </w:r>
          <w:r>
            <w:rPr>
              <w:b w:val="0"/>
              <w:bCs w:val="0"/>
              <w:caps w:val="0"/>
              <w:noProof/>
              <w:sz w:val="24"/>
              <w:szCs w:val="24"/>
              <w:u w:val="none"/>
            </w:rPr>
            <w:tab/>
          </w:r>
          <w:r w:rsidRPr="004C1FBB">
            <w:rPr>
              <w:rFonts w:ascii="Cambria" w:hAnsi="Cambria"/>
              <w:noProof/>
              <w:color w:val="000000" w:themeColor="text1"/>
            </w:rPr>
            <w:t>Game Rules</w:t>
          </w:r>
          <w:r>
            <w:rPr>
              <w:noProof/>
            </w:rPr>
            <w:tab/>
          </w:r>
          <w:r>
            <w:rPr>
              <w:noProof/>
            </w:rPr>
            <w:fldChar w:fldCharType="begin"/>
          </w:r>
          <w:r>
            <w:rPr>
              <w:noProof/>
            </w:rPr>
            <w:instrText xml:space="preserve"> PAGEREF _Toc447619799 \h </w:instrText>
          </w:r>
          <w:r>
            <w:rPr>
              <w:noProof/>
            </w:rPr>
          </w:r>
          <w:r>
            <w:rPr>
              <w:noProof/>
            </w:rPr>
            <w:fldChar w:fldCharType="separate"/>
          </w:r>
          <w:r w:rsidR="008A7ABA">
            <w:rPr>
              <w:noProof/>
            </w:rPr>
            <w:t>9</w:t>
          </w:r>
          <w:r>
            <w:rPr>
              <w:noProof/>
            </w:rPr>
            <w:fldChar w:fldCharType="end"/>
          </w:r>
        </w:p>
        <w:p w14:paraId="637282EF"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5.</w:t>
          </w:r>
          <w:r>
            <w:rPr>
              <w:b w:val="0"/>
              <w:bCs w:val="0"/>
              <w:caps w:val="0"/>
              <w:noProof/>
              <w:sz w:val="24"/>
              <w:szCs w:val="24"/>
              <w:u w:val="none"/>
            </w:rPr>
            <w:tab/>
          </w:r>
          <w:r w:rsidRPr="004C1FBB">
            <w:rPr>
              <w:rFonts w:ascii="Cambria" w:hAnsi="Cambria"/>
              <w:noProof/>
              <w:color w:val="000000" w:themeColor="text1"/>
            </w:rPr>
            <w:t>Requirements</w:t>
          </w:r>
          <w:r>
            <w:rPr>
              <w:noProof/>
            </w:rPr>
            <w:tab/>
          </w:r>
          <w:r>
            <w:rPr>
              <w:noProof/>
            </w:rPr>
            <w:fldChar w:fldCharType="begin"/>
          </w:r>
          <w:r>
            <w:rPr>
              <w:noProof/>
            </w:rPr>
            <w:instrText xml:space="preserve"> PAGEREF _Toc447619800 \h </w:instrText>
          </w:r>
          <w:r>
            <w:rPr>
              <w:noProof/>
            </w:rPr>
          </w:r>
          <w:r>
            <w:rPr>
              <w:noProof/>
            </w:rPr>
            <w:fldChar w:fldCharType="separate"/>
          </w:r>
          <w:r w:rsidR="008A7ABA">
            <w:rPr>
              <w:noProof/>
            </w:rPr>
            <w:t>16</w:t>
          </w:r>
          <w:r>
            <w:rPr>
              <w:noProof/>
            </w:rPr>
            <w:fldChar w:fldCharType="end"/>
          </w:r>
        </w:p>
        <w:p w14:paraId="3B16094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5.1</w:t>
          </w:r>
          <w:r>
            <w:rPr>
              <w:b w:val="0"/>
              <w:bCs w:val="0"/>
              <w:smallCaps w:val="0"/>
              <w:noProof/>
              <w:sz w:val="24"/>
              <w:szCs w:val="24"/>
            </w:rPr>
            <w:tab/>
          </w:r>
          <w:r w:rsidRPr="004C1FBB">
            <w:rPr>
              <w:rFonts w:ascii="Cambria" w:hAnsi="Cambria"/>
              <w:noProof/>
              <w:color w:val="000000" w:themeColor="text1"/>
            </w:rPr>
            <w:t>Functional Requirements</w:t>
          </w:r>
          <w:r>
            <w:rPr>
              <w:noProof/>
            </w:rPr>
            <w:tab/>
          </w:r>
          <w:r>
            <w:rPr>
              <w:noProof/>
            </w:rPr>
            <w:fldChar w:fldCharType="begin"/>
          </w:r>
          <w:r>
            <w:rPr>
              <w:noProof/>
            </w:rPr>
            <w:instrText xml:space="preserve"> PAGEREF _Toc447619801 \h </w:instrText>
          </w:r>
          <w:r>
            <w:rPr>
              <w:noProof/>
            </w:rPr>
          </w:r>
          <w:r>
            <w:rPr>
              <w:noProof/>
            </w:rPr>
            <w:fldChar w:fldCharType="separate"/>
          </w:r>
          <w:r w:rsidR="008A7ABA">
            <w:rPr>
              <w:noProof/>
            </w:rPr>
            <w:t>16</w:t>
          </w:r>
          <w:r>
            <w:rPr>
              <w:noProof/>
            </w:rPr>
            <w:fldChar w:fldCharType="end"/>
          </w:r>
        </w:p>
        <w:p w14:paraId="576FC03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5.2</w:t>
          </w:r>
          <w:r>
            <w:rPr>
              <w:b w:val="0"/>
              <w:bCs w:val="0"/>
              <w:smallCaps w:val="0"/>
              <w:noProof/>
              <w:sz w:val="24"/>
              <w:szCs w:val="24"/>
            </w:rPr>
            <w:tab/>
          </w:r>
          <w:r w:rsidRPr="004C1FBB">
            <w:rPr>
              <w:rFonts w:ascii="Cambria" w:hAnsi="Cambria"/>
              <w:noProof/>
              <w:color w:val="000000" w:themeColor="text1"/>
            </w:rPr>
            <w:t>Non-Functional Requirements</w:t>
          </w:r>
          <w:r>
            <w:rPr>
              <w:noProof/>
            </w:rPr>
            <w:tab/>
          </w:r>
          <w:r>
            <w:rPr>
              <w:noProof/>
            </w:rPr>
            <w:fldChar w:fldCharType="begin"/>
          </w:r>
          <w:r>
            <w:rPr>
              <w:noProof/>
            </w:rPr>
            <w:instrText xml:space="preserve"> PAGEREF _Toc447619802 \h </w:instrText>
          </w:r>
          <w:r>
            <w:rPr>
              <w:noProof/>
            </w:rPr>
          </w:r>
          <w:r>
            <w:rPr>
              <w:noProof/>
            </w:rPr>
            <w:fldChar w:fldCharType="separate"/>
          </w:r>
          <w:r w:rsidR="008A7ABA">
            <w:rPr>
              <w:noProof/>
            </w:rPr>
            <w:t>19</w:t>
          </w:r>
          <w:r>
            <w:rPr>
              <w:noProof/>
            </w:rPr>
            <w:fldChar w:fldCharType="end"/>
          </w:r>
        </w:p>
        <w:p w14:paraId="752CDCE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5.3</w:t>
          </w:r>
          <w:r>
            <w:rPr>
              <w:b w:val="0"/>
              <w:bCs w:val="0"/>
              <w:smallCaps w:val="0"/>
              <w:noProof/>
              <w:sz w:val="24"/>
              <w:szCs w:val="24"/>
            </w:rPr>
            <w:tab/>
          </w:r>
          <w:r w:rsidRPr="004C1FBB">
            <w:rPr>
              <w:rFonts w:ascii="Cambria" w:hAnsi="Cambria"/>
              <w:noProof/>
              <w:color w:val="000000" w:themeColor="text1"/>
            </w:rPr>
            <w:t>Assumptions</w:t>
          </w:r>
          <w:r>
            <w:rPr>
              <w:noProof/>
            </w:rPr>
            <w:tab/>
          </w:r>
          <w:r>
            <w:rPr>
              <w:noProof/>
            </w:rPr>
            <w:fldChar w:fldCharType="begin"/>
          </w:r>
          <w:r>
            <w:rPr>
              <w:noProof/>
            </w:rPr>
            <w:instrText xml:space="preserve"> PAGEREF _Toc447619803 \h </w:instrText>
          </w:r>
          <w:r>
            <w:rPr>
              <w:noProof/>
            </w:rPr>
          </w:r>
          <w:r>
            <w:rPr>
              <w:noProof/>
            </w:rPr>
            <w:fldChar w:fldCharType="separate"/>
          </w:r>
          <w:r w:rsidR="008A7ABA">
            <w:rPr>
              <w:noProof/>
            </w:rPr>
            <w:t>19</w:t>
          </w:r>
          <w:r>
            <w:rPr>
              <w:noProof/>
            </w:rPr>
            <w:fldChar w:fldCharType="end"/>
          </w:r>
        </w:p>
        <w:p w14:paraId="5522B613"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6.</w:t>
          </w:r>
          <w:r>
            <w:rPr>
              <w:b w:val="0"/>
              <w:bCs w:val="0"/>
              <w:caps w:val="0"/>
              <w:noProof/>
              <w:sz w:val="24"/>
              <w:szCs w:val="24"/>
              <w:u w:val="none"/>
            </w:rPr>
            <w:tab/>
          </w:r>
          <w:r w:rsidRPr="004C1FBB">
            <w:rPr>
              <w:rFonts w:ascii="Cambria" w:hAnsi="Cambria"/>
              <w:noProof/>
              <w:color w:val="000000" w:themeColor="text1"/>
            </w:rPr>
            <w:t>Use Cases</w:t>
          </w:r>
          <w:r>
            <w:rPr>
              <w:noProof/>
            </w:rPr>
            <w:tab/>
          </w:r>
          <w:r>
            <w:rPr>
              <w:noProof/>
            </w:rPr>
            <w:fldChar w:fldCharType="begin"/>
          </w:r>
          <w:r>
            <w:rPr>
              <w:noProof/>
            </w:rPr>
            <w:instrText xml:space="preserve"> PAGEREF _Toc447619804 \h </w:instrText>
          </w:r>
          <w:r>
            <w:rPr>
              <w:noProof/>
            </w:rPr>
          </w:r>
          <w:r>
            <w:rPr>
              <w:noProof/>
            </w:rPr>
            <w:fldChar w:fldCharType="separate"/>
          </w:r>
          <w:r w:rsidR="008A7ABA">
            <w:rPr>
              <w:noProof/>
            </w:rPr>
            <w:t>21</w:t>
          </w:r>
          <w:r>
            <w:rPr>
              <w:noProof/>
            </w:rPr>
            <w:fldChar w:fldCharType="end"/>
          </w:r>
        </w:p>
        <w:p w14:paraId="2FAFC70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6.1</w:t>
          </w:r>
          <w:r>
            <w:rPr>
              <w:b w:val="0"/>
              <w:bCs w:val="0"/>
              <w:smallCaps w:val="0"/>
              <w:noProof/>
              <w:sz w:val="24"/>
              <w:szCs w:val="24"/>
            </w:rPr>
            <w:tab/>
          </w:r>
          <w:r w:rsidRPr="004C1FBB">
            <w:rPr>
              <w:rFonts w:ascii="Cambria" w:hAnsi="Cambria"/>
              <w:noProof/>
              <w:color w:val="000000" w:themeColor="text1"/>
            </w:rPr>
            <w:t>Use Case Diagram</w:t>
          </w:r>
          <w:r>
            <w:rPr>
              <w:noProof/>
            </w:rPr>
            <w:tab/>
          </w:r>
          <w:r>
            <w:rPr>
              <w:noProof/>
            </w:rPr>
            <w:fldChar w:fldCharType="begin"/>
          </w:r>
          <w:r>
            <w:rPr>
              <w:noProof/>
            </w:rPr>
            <w:instrText xml:space="preserve"> PAGEREF _Toc447619805 \h </w:instrText>
          </w:r>
          <w:r>
            <w:rPr>
              <w:noProof/>
            </w:rPr>
          </w:r>
          <w:r>
            <w:rPr>
              <w:noProof/>
            </w:rPr>
            <w:fldChar w:fldCharType="separate"/>
          </w:r>
          <w:r w:rsidR="008A7ABA">
            <w:rPr>
              <w:noProof/>
            </w:rPr>
            <w:t>21</w:t>
          </w:r>
          <w:r>
            <w:rPr>
              <w:noProof/>
            </w:rPr>
            <w:fldChar w:fldCharType="end"/>
          </w:r>
        </w:p>
        <w:p w14:paraId="05722B8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6.2</w:t>
          </w:r>
          <w:r>
            <w:rPr>
              <w:b w:val="0"/>
              <w:bCs w:val="0"/>
              <w:smallCaps w:val="0"/>
              <w:noProof/>
              <w:sz w:val="24"/>
              <w:szCs w:val="24"/>
            </w:rPr>
            <w:tab/>
          </w:r>
          <w:r w:rsidRPr="004C1FBB">
            <w:rPr>
              <w:rFonts w:ascii="Cambria" w:hAnsi="Cambria"/>
              <w:noProof/>
              <w:color w:val="000000" w:themeColor="text1"/>
            </w:rPr>
            <w:t>Use Cases</w:t>
          </w:r>
          <w:r>
            <w:rPr>
              <w:noProof/>
            </w:rPr>
            <w:tab/>
          </w:r>
          <w:r>
            <w:rPr>
              <w:noProof/>
            </w:rPr>
            <w:fldChar w:fldCharType="begin"/>
          </w:r>
          <w:r>
            <w:rPr>
              <w:noProof/>
            </w:rPr>
            <w:instrText xml:space="preserve"> PAGEREF _Toc447619806 \h </w:instrText>
          </w:r>
          <w:r>
            <w:rPr>
              <w:noProof/>
            </w:rPr>
          </w:r>
          <w:r>
            <w:rPr>
              <w:noProof/>
            </w:rPr>
            <w:fldChar w:fldCharType="separate"/>
          </w:r>
          <w:r w:rsidR="008A7ABA">
            <w:rPr>
              <w:noProof/>
            </w:rPr>
            <w:t>22</w:t>
          </w:r>
          <w:r>
            <w:rPr>
              <w:noProof/>
            </w:rPr>
            <w:fldChar w:fldCharType="end"/>
          </w:r>
        </w:p>
        <w:p w14:paraId="07FBF245"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7.</w:t>
          </w:r>
          <w:r>
            <w:rPr>
              <w:b w:val="0"/>
              <w:bCs w:val="0"/>
              <w:caps w:val="0"/>
              <w:noProof/>
              <w:sz w:val="24"/>
              <w:szCs w:val="24"/>
              <w:u w:val="none"/>
            </w:rPr>
            <w:tab/>
          </w:r>
          <w:r w:rsidRPr="004C1FBB">
            <w:rPr>
              <w:rFonts w:ascii="Cambria" w:hAnsi="Cambria"/>
              <w:noProof/>
              <w:color w:val="000000" w:themeColor="text1"/>
            </w:rPr>
            <w:t>Design Decisions</w:t>
          </w:r>
          <w:r>
            <w:rPr>
              <w:noProof/>
            </w:rPr>
            <w:tab/>
          </w:r>
          <w:r>
            <w:rPr>
              <w:noProof/>
            </w:rPr>
            <w:fldChar w:fldCharType="begin"/>
          </w:r>
          <w:r>
            <w:rPr>
              <w:noProof/>
            </w:rPr>
            <w:instrText xml:space="preserve"> PAGEREF _Toc447619807 \h </w:instrText>
          </w:r>
          <w:r>
            <w:rPr>
              <w:noProof/>
            </w:rPr>
          </w:r>
          <w:r>
            <w:rPr>
              <w:noProof/>
            </w:rPr>
            <w:fldChar w:fldCharType="separate"/>
          </w:r>
          <w:r w:rsidR="008A7ABA">
            <w:rPr>
              <w:noProof/>
            </w:rPr>
            <w:t>28</w:t>
          </w:r>
          <w:r>
            <w:rPr>
              <w:noProof/>
            </w:rPr>
            <w:fldChar w:fldCharType="end"/>
          </w:r>
        </w:p>
        <w:p w14:paraId="678A04F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7.1</w:t>
          </w:r>
          <w:r>
            <w:rPr>
              <w:b w:val="0"/>
              <w:bCs w:val="0"/>
              <w:smallCaps w:val="0"/>
              <w:noProof/>
              <w:sz w:val="24"/>
              <w:szCs w:val="24"/>
            </w:rPr>
            <w:tab/>
          </w:r>
          <w:r w:rsidRPr="004C1FBB">
            <w:rPr>
              <w:rFonts w:ascii="Cambria" w:hAnsi="Cambria"/>
              <w:noProof/>
              <w:color w:val="000000" w:themeColor="text1"/>
            </w:rPr>
            <w:t>Decisions</w:t>
          </w:r>
          <w:r>
            <w:rPr>
              <w:noProof/>
            </w:rPr>
            <w:tab/>
          </w:r>
          <w:r>
            <w:rPr>
              <w:noProof/>
            </w:rPr>
            <w:fldChar w:fldCharType="begin"/>
          </w:r>
          <w:r>
            <w:rPr>
              <w:noProof/>
            </w:rPr>
            <w:instrText xml:space="preserve"> PAGEREF _Toc447619808 \h </w:instrText>
          </w:r>
          <w:r>
            <w:rPr>
              <w:noProof/>
            </w:rPr>
          </w:r>
          <w:r>
            <w:rPr>
              <w:noProof/>
            </w:rPr>
            <w:fldChar w:fldCharType="separate"/>
          </w:r>
          <w:r w:rsidR="008A7ABA">
            <w:rPr>
              <w:noProof/>
            </w:rPr>
            <w:t>28</w:t>
          </w:r>
          <w:r>
            <w:rPr>
              <w:noProof/>
            </w:rPr>
            <w:fldChar w:fldCharType="end"/>
          </w:r>
        </w:p>
        <w:p w14:paraId="34ECCDD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7.2</w:t>
          </w:r>
          <w:r>
            <w:rPr>
              <w:b w:val="0"/>
              <w:bCs w:val="0"/>
              <w:smallCaps w:val="0"/>
              <w:noProof/>
              <w:sz w:val="24"/>
              <w:szCs w:val="24"/>
            </w:rPr>
            <w:tab/>
          </w:r>
          <w:r w:rsidRPr="004C1FBB">
            <w:rPr>
              <w:rFonts w:ascii="Cambria" w:hAnsi="Cambria"/>
              <w:noProof/>
              <w:color w:val="000000" w:themeColor="text1"/>
            </w:rPr>
            <w:t>Structural Model (UML)</w:t>
          </w:r>
          <w:r>
            <w:rPr>
              <w:noProof/>
            </w:rPr>
            <w:tab/>
          </w:r>
          <w:r>
            <w:rPr>
              <w:noProof/>
            </w:rPr>
            <w:fldChar w:fldCharType="begin"/>
          </w:r>
          <w:r>
            <w:rPr>
              <w:noProof/>
            </w:rPr>
            <w:instrText xml:space="preserve"> PAGEREF _Toc447619809 \h </w:instrText>
          </w:r>
          <w:r>
            <w:rPr>
              <w:noProof/>
            </w:rPr>
          </w:r>
          <w:r>
            <w:rPr>
              <w:noProof/>
            </w:rPr>
            <w:fldChar w:fldCharType="separate"/>
          </w:r>
          <w:r w:rsidR="008A7ABA">
            <w:rPr>
              <w:noProof/>
            </w:rPr>
            <w:t>28</w:t>
          </w:r>
          <w:r>
            <w:rPr>
              <w:noProof/>
            </w:rPr>
            <w:fldChar w:fldCharType="end"/>
          </w:r>
        </w:p>
        <w:p w14:paraId="7BA1C310"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8.</w:t>
          </w:r>
          <w:r>
            <w:rPr>
              <w:b w:val="0"/>
              <w:bCs w:val="0"/>
              <w:caps w:val="0"/>
              <w:noProof/>
              <w:sz w:val="24"/>
              <w:szCs w:val="24"/>
              <w:u w:val="none"/>
            </w:rPr>
            <w:tab/>
          </w:r>
          <w:r w:rsidRPr="004C1FBB">
            <w:rPr>
              <w:rFonts w:ascii="Cambria" w:hAnsi="Cambria"/>
              <w:noProof/>
              <w:color w:val="000000" w:themeColor="text1"/>
            </w:rPr>
            <w:t>Object Specification</w:t>
          </w:r>
          <w:r>
            <w:rPr>
              <w:noProof/>
            </w:rPr>
            <w:tab/>
          </w:r>
          <w:r>
            <w:rPr>
              <w:noProof/>
            </w:rPr>
            <w:fldChar w:fldCharType="begin"/>
          </w:r>
          <w:r>
            <w:rPr>
              <w:noProof/>
            </w:rPr>
            <w:instrText xml:space="preserve"> PAGEREF _Toc447619810 \h </w:instrText>
          </w:r>
          <w:r>
            <w:rPr>
              <w:noProof/>
            </w:rPr>
          </w:r>
          <w:r>
            <w:rPr>
              <w:noProof/>
            </w:rPr>
            <w:fldChar w:fldCharType="separate"/>
          </w:r>
          <w:r w:rsidR="008A7ABA">
            <w:rPr>
              <w:noProof/>
            </w:rPr>
            <w:t>29</w:t>
          </w:r>
          <w:r>
            <w:rPr>
              <w:noProof/>
            </w:rPr>
            <w:fldChar w:fldCharType="end"/>
          </w:r>
        </w:p>
        <w:p w14:paraId="07C536B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lastRenderedPageBreak/>
            <w:t>8.1</w:t>
          </w:r>
          <w:r>
            <w:rPr>
              <w:b w:val="0"/>
              <w:bCs w:val="0"/>
              <w:smallCaps w:val="0"/>
              <w:noProof/>
              <w:sz w:val="24"/>
              <w:szCs w:val="24"/>
            </w:rPr>
            <w:tab/>
          </w:r>
          <w:r w:rsidRPr="004C1FBB">
            <w:rPr>
              <w:rFonts w:ascii="Cambria" w:hAnsi="Cambria"/>
              <w:noProof/>
              <w:color w:val="000000" w:themeColor="text1"/>
            </w:rPr>
            <w:t>ClientIvanhoe</w:t>
          </w:r>
          <w:r>
            <w:rPr>
              <w:noProof/>
            </w:rPr>
            <w:tab/>
          </w:r>
          <w:r>
            <w:rPr>
              <w:noProof/>
            </w:rPr>
            <w:fldChar w:fldCharType="begin"/>
          </w:r>
          <w:r>
            <w:rPr>
              <w:noProof/>
            </w:rPr>
            <w:instrText xml:space="preserve"> PAGEREF _Toc447619811 \h </w:instrText>
          </w:r>
          <w:r>
            <w:rPr>
              <w:noProof/>
            </w:rPr>
          </w:r>
          <w:r>
            <w:rPr>
              <w:noProof/>
            </w:rPr>
            <w:fldChar w:fldCharType="separate"/>
          </w:r>
          <w:r w:rsidR="008A7ABA">
            <w:rPr>
              <w:noProof/>
            </w:rPr>
            <w:t>29</w:t>
          </w:r>
          <w:r>
            <w:rPr>
              <w:noProof/>
            </w:rPr>
            <w:fldChar w:fldCharType="end"/>
          </w:r>
        </w:p>
        <w:p w14:paraId="33D11F1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8.2</w:t>
          </w:r>
          <w:r>
            <w:rPr>
              <w:b w:val="0"/>
              <w:bCs w:val="0"/>
              <w:smallCaps w:val="0"/>
              <w:noProof/>
              <w:sz w:val="24"/>
              <w:szCs w:val="24"/>
            </w:rPr>
            <w:tab/>
          </w:r>
          <w:r w:rsidRPr="004C1FBB">
            <w:rPr>
              <w:rFonts w:ascii="Cambria" w:hAnsi="Cambria"/>
              <w:noProof/>
              <w:color w:val="000000" w:themeColor="text1"/>
            </w:rPr>
            <w:t>ServerIvanhoe</w:t>
          </w:r>
          <w:r>
            <w:rPr>
              <w:noProof/>
            </w:rPr>
            <w:tab/>
          </w:r>
          <w:r>
            <w:rPr>
              <w:noProof/>
            </w:rPr>
            <w:fldChar w:fldCharType="begin"/>
          </w:r>
          <w:r>
            <w:rPr>
              <w:noProof/>
            </w:rPr>
            <w:instrText xml:space="preserve"> PAGEREF _Toc447619812 \h </w:instrText>
          </w:r>
          <w:r>
            <w:rPr>
              <w:noProof/>
            </w:rPr>
          </w:r>
          <w:r>
            <w:rPr>
              <w:noProof/>
            </w:rPr>
            <w:fldChar w:fldCharType="separate"/>
          </w:r>
          <w:r w:rsidR="008A7ABA">
            <w:rPr>
              <w:noProof/>
            </w:rPr>
            <w:t>29</w:t>
          </w:r>
          <w:r>
            <w:rPr>
              <w:noProof/>
            </w:rPr>
            <w:fldChar w:fldCharType="end"/>
          </w:r>
        </w:p>
        <w:p w14:paraId="78A18A1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8.3</w:t>
          </w:r>
          <w:r>
            <w:rPr>
              <w:b w:val="0"/>
              <w:bCs w:val="0"/>
              <w:smallCaps w:val="0"/>
              <w:noProof/>
              <w:sz w:val="24"/>
              <w:szCs w:val="24"/>
            </w:rPr>
            <w:tab/>
          </w:r>
          <w:r w:rsidRPr="004C1FBB">
            <w:rPr>
              <w:rFonts w:ascii="Cambria" w:hAnsi="Cambria"/>
              <w:noProof/>
              <w:color w:val="000000" w:themeColor="text1"/>
            </w:rPr>
            <w:t>AppClient</w:t>
          </w:r>
          <w:r>
            <w:rPr>
              <w:noProof/>
            </w:rPr>
            <w:tab/>
          </w:r>
          <w:r>
            <w:rPr>
              <w:noProof/>
            </w:rPr>
            <w:fldChar w:fldCharType="begin"/>
          </w:r>
          <w:r>
            <w:rPr>
              <w:noProof/>
            </w:rPr>
            <w:instrText xml:space="preserve"> PAGEREF _Toc447619813 \h </w:instrText>
          </w:r>
          <w:r>
            <w:rPr>
              <w:noProof/>
            </w:rPr>
          </w:r>
          <w:r>
            <w:rPr>
              <w:noProof/>
            </w:rPr>
            <w:fldChar w:fldCharType="separate"/>
          </w:r>
          <w:r w:rsidR="008A7ABA">
            <w:rPr>
              <w:noProof/>
            </w:rPr>
            <w:t>29</w:t>
          </w:r>
          <w:r>
            <w:rPr>
              <w:noProof/>
            </w:rPr>
            <w:fldChar w:fldCharType="end"/>
          </w:r>
        </w:p>
        <w:p w14:paraId="683AA58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8.4</w:t>
          </w:r>
          <w:r>
            <w:rPr>
              <w:b w:val="0"/>
              <w:bCs w:val="0"/>
              <w:smallCaps w:val="0"/>
              <w:noProof/>
              <w:sz w:val="24"/>
              <w:szCs w:val="24"/>
            </w:rPr>
            <w:tab/>
          </w:r>
          <w:r w:rsidRPr="004C1FBB">
            <w:rPr>
              <w:rFonts w:ascii="Cambria" w:hAnsi="Cambria"/>
              <w:noProof/>
              <w:color w:val="000000" w:themeColor="text1"/>
            </w:rPr>
            <w:t>AppServer</w:t>
          </w:r>
          <w:r>
            <w:rPr>
              <w:noProof/>
            </w:rPr>
            <w:tab/>
          </w:r>
          <w:r>
            <w:rPr>
              <w:noProof/>
            </w:rPr>
            <w:fldChar w:fldCharType="begin"/>
          </w:r>
          <w:r>
            <w:rPr>
              <w:noProof/>
            </w:rPr>
            <w:instrText xml:space="preserve"> PAGEREF _Toc447619814 \h </w:instrText>
          </w:r>
          <w:r>
            <w:rPr>
              <w:noProof/>
            </w:rPr>
          </w:r>
          <w:r>
            <w:rPr>
              <w:noProof/>
            </w:rPr>
            <w:fldChar w:fldCharType="separate"/>
          </w:r>
          <w:r w:rsidR="008A7ABA">
            <w:rPr>
              <w:noProof/>
            </w:rPr>
            <w:t>29</w:t>
          </w:r>
          <w:r>
            <w:rPr>
              <w:noProof/>
            </w:rPr>
            <w:fldChar w:fldCharType="end"/>
          </w:r>
        </w:p>
        <w:p w14:paraId="2CED603F"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8.5</w:t>
          </w:r>
          <w:r>
            <w:rPr>
              <w:b w:val="0"/>
              <w:bCs w:val="0"/>
              <w:smallCaps w:val="0"/>
              <w:noProof/>
              <w:sz w:val="24"/>
              <w:szCs w:val="24"/>
            </w:rPr>
            <w:tab/>
          </w:r>
          <w:r w:rsidRPr="004C1FBB">
            <w:rPr>
              <w:rFonts w:ascii="Cambria" w:hAnsi="Cambria"/>
              <w:noProof/>
              <w:color w:val="000000" w:themeColor="text1"/>
            </w:rPr>
            <w:t>ClientThread</w:t>
          </w:r>
          <w:r>
            <w:rPr>
              <w:noProof/>
            </w:rPr>
            <w:tab/>
          </w:r>
          <w:r>
            <w:rPr>
              <w:noProof/>
            </w:rPr>
            <w:fldChar w:fldCharType="begin"/>
          </w:r>
          <w:r>
            <w:rPr>
              <w:noProof/>
            </w:rPr>
            <w:instrText xml:space="preserve"> PAGEREF _Toc447619815 \h </w:instrText>
          </w:r>
          <w:r>
            <w:rPr>
              <w:noProof/>
            </w:rPr>
          </w:r>
          <w:r>
            <w:rPr>
              <w:noProof/>
            </w:rPr>
            <w:fldChar w:fldCharType="separate"/>
          </w:r>
          <w:r w:rsidR="008A7ABA">
            <w:rPr>
              <w:noProof/>
            </w:rPr>
            <w:t>29</w:t>
          </w:r>
          <w:r>
            <w:rPr>
              <w:noProof/>
            </w:rPr>
            <w:fldChar w:fldCharType="end"/>
          </w:r>
        </w:p>
        <w:p w14:paraId="299224CF"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8.7</w:t>
          </w:r>
          <w:r>
            <w:rPr>
              <w:b w:val="0"/>
              <w:bCs w:val="0"/>
              <w:smallCaps w:val="0"/>
              <w:noProof/>
              <w:sz w:val="24"/>
              <w:szCs w:val="24"/>
            </w:rPr>
            <w:tab/>
          </w:r>
          <w:r w:rsidRPr="004C1FBB">
            <w:rPr>
              <w:rFonts w:ascii="Cambria" w:hAnsi="Cambria"/>
              <w:noProof/>
              <w:color w:val="000000" w:themeColor="text1"/>
            </w:rPr>
            <w:t>Message</w:t>
          </w:r>
          <w:r>
            <w:rPr>
              <w:noProof/>
            </w:rPr>
            <w:tab/>
          </w:r>
          <w:r>
            <w:rPr>
              <w:noProof/>
            </w:rPr>
            <w:fldChar w:fldCharType="begin"/>
          </w:r>
          <w:r>
            <w:rPr>
              <w:noProof/>
            </w:rPr>
            <w:instrText xml:space="preserve"> PAGEREF _Toc447619816 \h </w:instrText>
          </w:r>
          <w:r>
            <w:rPr>
              <w:noProof/>
            </w:rPr>
          </w:r>
          <w:r>
            <w:rPr>
              <w:noProof/>
            </w:rPr>
            <w:fldChar w:fldCharType="separate"/>
          </w:r>
          <w:r w:rsidR="008A7ABA">
            <w:rPr>
              <w:noProof/>
            </w:rPr>
            <w:t>29</w:t>
          </w:r>
          <w:r>
            <w:rPr>
              <w:noProof/>
            </w:rPr>
            <w:fldChar w:fldCharType="end"/>
          </w:r>
        </w:p>
        <w:p w14:paraId="669ADD75"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8.8</w:t>
          </w:r>
          <w:r>
            <w:rPr>
              <w:b w:val="0"/>
              <w:bCs w:val="0"/>
              <w:smallCaps w:val="0"/>
              <w:noProof/>
              <w:sz w:val="24"/>
              <w:szCs w:val="24"/>
            </w:rPr>
            <w:tab/>
          </w:r>
          <w:r w:rsidRPr="004C1FBB">
            <w:rPr>
              <w:rFonts w:ascii="Cambria" w:hAnsi="Cambria"/>
              <w:noProof/>
              <w:color w:val="000000" w:themeColor="text1"/>
            </w:rPr>
            <w:t>Header</w:t>
          </w:r>
          <w:r>
            <w:rPr>
              <w:noProof/>
            </w:rPr>
            <w:tab/>
          </w:r>
          <w:r>
            <w:rPr>
              <w:noProof/>
            </w:rPr>
            <w:fldChar w:fldCharType="begin"/>
          </w:r>
          <w:r>
            <w:rPr>
              <w:noProof/>
            </w:rPr>
            <w:instrText xml:space="preserve"> PAGEREF _Toc447619817 \h </w:instrText>
          </w:r>
          <w:r>
            <w:rPr>
              <w:noProof/>
            </w:rPr>
          </w:r>
          <w:r>
            <w:rPr>
              <w:noProof/>
            </w:rPr>
            <w:fldChar w:fldCharType="separate"/>
          </w:r>
          <w:r w:rsidR="008A7ABA">
            <w:rPr>
              <w:noProof/>
            </w:rPr>
            <w:t>30</w:t>
          </w:r>
          <w:r>
            <w:rPr>
              <w:noProof/>
            </w:rPr>
            <w:fldChar w:fldCharType="end"/>
          </w:r>
        </w:p>
        <w:p w14:paraId="5E2EBD8D"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8.9</w:t>
          </w:r>
          <w:r>
            <w:rPr>
              <w:b w:val="0"/>
              <w:bCs w:val="0"/>
              <w:smallCaps w:val="0"/>
              <w:noProof/>
              <w:sz w:val="24"/>
              <w:szCs w:val="24"/>
            </w:rPr>
            <w:tab/>
          </w:r>
          <w:r w:rsidRPr="004C1FBB">
            <w:rPr>
              <w:rFonts w:ascii="Cambria" w:hAnsi="Cambria"/>
              <w:noProof/>
              <w:color w:val="000000" w:themeColor="text1"/>
            </w:rPr>
            <w:t>Body</w:t>
          </w:r>
          <w:r>
            <w:rPr>
              <w:noProof/>
            </w:rPr>
            <w:tab/>
          </w:r>
          <w:r>
            <w:rPr>
              <w:noProof/>
            </w:rPr>
            <w:fldChar w:fldCharType="begin"/>
          </w:r>
          <w:r>
            <w:rPr>
              <w:noProof/>
            </w:rPr>
            <w:instrText xml:space="preserve"> PAGEREF _Toc447619818 \h </w:instrText>
          </w:r>
          <w:r>
            <w:rPr>
              <w:noProof/>
            </w:rPr>
          </w:r>
          <w:r>
            <w:rPr>
              <w:noProof/>
            </w:rPr>
            <w:fldChar w:fldCharType="separate"/>
          </w:r>
          <w:r w:rsidR="008A7ABA">
            <w:rPr>
              <w:noProof/>
            </w:rPr>
            <w:t>30</w:t>
          </w:r>
          <w:r>
            <w:rPr>
              <w:noProof/>
            </w:rPr>
            <w:fldChar w:fldCharType="end"/>
          </w:r>
        </w:p>
        <w:p w14:paraId="422AA137"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8.10</w:t>
          </w:r>
          <w:r>
            <w:rPr>
              <w:b w:val="0"/>
              <w:bCs w:val="0"/>
              <w:smallCaps w:val="0"/>
              <w:noProof/>
              <w:sz w:val="24"/>
              <w:szCs w:val="24"/>
            </w:rPr>
            <w:tab/>
          </w:r>
          <w:r w:rsidRPr="004C1FBB">
            <w:rPr>
              <w:rFonts w:ascii="Cambria" w:hAnsi="Cambria"/>
              <w:noProof/>
              <w:color w:val="000000" w:themeColor="text1"/>
            </w:rPr>
            <w:t>Token</w:t>
          </w:r>
          <w:r>
            <w:rPr>
              <w:noProof/>
            </w:rPr>
            <w:tab/>
          </w:r>
          <w:r>
            <w:rPr>
              <w:noProof/>
            </w:rPr>
            <w:fldChar w:fldCharType="begin"/>
          </w:r>
          <w:r>
            <w:rPr>
              <w:noProof/>
            </w:rPr>
            <w:instrText xml:space="preserve"> PAGEREF _Toc447619819 \h </w:instrText>
          </w:r>
          <w:r>
            <w:rPr>
              <w:noProof/>
            </w:rPr>
          </w:r>
          <w:r>
            <w:rPr>
              <w:noProof/>
            </w:rPr>
            <w:fldChar w:fldCharType="separate"/>
          </w:r>
          <w:r w:rsidR="008A7ABA">
            <w:rPr>
              <w:noProof/>
            </w:rPr>
            <w:t>30</w:t>
          </w:r>
          <w:r>
            <w:rPr>
              <w:noProof/>
            </w:rPr>
            <w:fldChar w:fldCharType="end"/>
          </w:r>
        </w:p>
        <w:p w14:paraId="78779065"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8.11</w:t>
          </w:r>
          <w:r>
            <w:rPr>
              <w:b w:val="0"/>
              <w:bCs w:val="0"/>
              <w:smallCaps w:val="0"/>
              <w:noProof/>
              <w:sz w:val="24"/>
              <w:szCs w:val="24"/>
            </w:rPr>
            <w:tab/>
          </w:r>
          <w:r w:rsidRPr="004C1FBB">
            <w:rPr>
              <w:rFonts w:ascii="Cambria" w:hAnsi="Cambria"/>
              <w:noProof/>
              <w:color w:val="000000" w:themeColor="text1"/>
            </w:rPr>
            <w:t>Tokens</w:t>
          </w:r>
          <w:r>
            <w:rPr>
              <w:noProof/>
            </w:rPr>
            <w:tab/>
          </w:r>
          <w:r>
            <w:rPr>
              <w:noProof/>
            </w:rPr>
            <w:fldChar w:fldCharType="begin"/>
          </w:r>
          <w:r>
            <w:rPr>
              <w:noProof/>
            </w:rPr>
            <w:instrText xml:space="preserve"> PAGEREF _Toc447619820 \h </w:instrText>
          </w:r>
          <w:r>
            <w:rPr>
              <w:noProof/>
            </w:rPr>
          </w:r>
          <w:r>
            <w:rPr>
              <w:noProof/>
            </w:rPr>
            <w:fldChar w:fldCharType="separate"/>
          </w:r>
          <w:r w:rsidR="008A7ABA">
            <w:rPr>
              <w:noProof/>
            </w:rPr>
            <w:t>30</w:t>
          </w:r>
          <w:r>
            <w:rPr>
              <w:noProof/>
            </w:rPr>
            <w:fldChar w:fldCharType="end"/>
          </w:r>
        </w:p>
        <w:p w14:paraId="1DEB7598"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8.12</w:t>
          </w:r>
          <w:r>
            <w:rPr>
              <w:b w:val="0"/>
              <w:bCs w:val="0"/>
              <w:smallCaps w:val="0"/>
              <w:noProof/>
              <w:sz w:val="24"/>
              <w:szCs w:val="24"/>
            </w:rPr>
            <w:tab/>
          </w:r>
          <w:r w:rsidRPr="004C1FBB">
            <w:rPr>
              <w:rFonts w:ascii="Cambria" w:hAnsi="Cambria"/>
              <w:noProof/>
              <w:color w:val="000000" w:themeColor="text1"/>
            </w:rPr>
            <w:t>Player</w:t>
          </w:r>
          <w:r>
            <w:rPr>
              <w:noProof/>
            </w:rPr>
            <w:tab/>
          </w:r>
          <w:r>
            <w:rPr>
              <w:noProof/>
            </w:rPr>
            <w:fldChar w:fldCharType="begin"/>
          </w:r>
          <w:r>
            <w:rPr>
              <w:noProof/>
            </w:rPr>
            <w:instrText xml:space="preserve"> PAGEREF _Toc447619821 \h </w:instrText>
          </w:r>
          <w:r>
            <w:rPr>
              <w:noProof/>
            </w:rPr>
          </w:r>
          <w:r>
            <w:rPr>
              <w:noProof/>
            </w:rPr>
            <w:fldChar w:fldCharType="separate"/>
          </w:r>
          <w:r w:rsidR="008A7ABA">
            <w:rPr>
              <w:noProof/>
            </w:rPr>
            <w:t>30</w:t>
          </w:r>
          <w:r>
            <w:rPr>
              <w:noProof/>
            </w:rPr>
            <w:fldChar w:fldCharType="end"/>
          </w:r>
        </w:p>
        <w:p w14:paraId="6D0B0848"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8.12</w:t>
          </w:r>
          <w:r>
            <w:rPr>
              <w:b w:val="0"/>
              <w:bCs w:val="0"/>
              <w:smallCaps w:val="0"/>
              <w:noProof/>
              <w:sz w:val="24"/>
              <w:szCs w:val="24"/>
            </w:rPr>
            <w:tab/>
          </w:r>
          <w:r w:rsidRPr="004C1FBB">
            <w:rPr>
              <w:rFonts w:ascii="Cambria" w:hAnsi="Cambria"/>
              <w:noProof/>
              <w:color w:val="000000" w:themeColor="text1"/>
            </w:rPr>
            <w:t>Card</w:t>
          </w:r>
          <w:r>
            <w:rPr>
              <w:noProof/>
            </w:rPr>
            <w:tab/>
          </w:r>
          <w:r>
            <w:rPr>
              <w:noProof/>
            </w:rPr>
            <w:fldChar w:fldCharType="begin"/>
          </w:r>
          <w:r>
            <w:rPr>
              <w:noProof/>
            </w:rPr>
            <w:instrText xml:space="preserve"> PAGEREF _Toc447619822 \h </w:instrText>
          </w:r>
          <w:r>
            <w:rPr>
              <w:noProof/>
            </w:rPr>
          </w:r>
          <w:r>
            <w:rPr>
              <w:noProof/>
            </w:rPr>
            <w:fldChar w:fldCharType="separate"/>
          </w:r>
          <w:r w:rsidR="008A7ABA">
            <w:rPr>
              <w:noProof/>
            </w:rPr>
            <w:t>31</w:t>
          </w:r>
          <w:r>
            <w:rPr>
              <w:noProof/>
            </w:rPr>
            <w:fldChar w:fldCharType="end"/>
          </w:r>
        </w:p>
        <w:p w14:paraId="5B49979C"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8.13</w:t>
          </w:r>
          <w:r>
            <w:rPr>
              <w:b w:val="0"/>
              <w:bCs w:val="0"/>
              <w:smallCaps w:val="0"/>
              <w:noProof/>
              <w:sz w:val="24"/>
              <w:szCs w:val="24"/>
            </w:rPr>
            <w:tab/>
          </w:r>
          <w:r w:rsidRPr="004C1FBB">
            <w:rPr>
              <w:rFonts w:ascii="Cambria" w:hAnsi="Cambria"/>
              <w:noProof/>
              <w:color w:val="000000" w:themeColor="text1"/>
            </w:rPr>
            <w:t>Deck</w:t>
          </w:r>
          <w:r>
            <w:rPr>
              <w:noProof/>
            </w:rPr>
            <w:tab/>
          </w:r>
          <w:r>
            <w:rPr>
              <w:noProof/>
            </w:rPr>
            <w:fldChar w:fldCharType="begin"/>
          </w:r>
          <w:r>
            <w:rPr>
              <w:noProof/>
            </w:rPr>
            <w:instrText xml:space="preserve"> PAGEREF _Toc447619823 \h </w:instrText>
          </w:r>
          <w:r>
            <w:rPr>
              <w:noProof/>
            </w:rPr>
          </w:r>
          <w:r>
            <w:rPr>
              <w:noProof/>
            </w:rPr>
            <w:fldChar w:fldCharType="separate"/>
          </w:r>
          <w:r w:rsidR="008A7ABA">
            <w:rPr>
              <w:noProof/>
            </w:rPr>
            <w:t>31</w:t>
          </w:r>
          <w:r>
            <w:rPr>
              <w:noProof/>
            </w:rPr>
            <w:fldChar w:fldCharType="end"/>
          </w:r>
        </w:p>
        <w:p w14:paraId="314A136A"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8.14</w:t>
          </w:r>
          <w:r>
            <w:rPr>
              <w:b w:val="0"/>
              <w:bCs w:val="0"/>
              <w:smallCaps w:val="0"/>
              <w:noProof/>
              <w:sz w:val="24"/>
              <w:szCs w:val="24"/>
            </w:rPr>
            <w:tab/>
          </w:r>
          <w:r w:rsidRPr="004C1FBB">
            <w:rPr>
              <w:rFonts w:ascii="Cambria" w:hAnsi="Cambria"/>
              <w:noProof/>
              <w:color w:val="000000" w:themeColor="text1"/>
            </w:rPr>
            <w:t>Display</w:t>
          </w:r>
          <w:r>
            <w:rPr>
              <w:noProof/>
            </w:rPr>
            <w:tab/>
          </w:r>
          <w:r>
            <w:rPr>
              <w:noProof/>
            </w:rPr>
            <w:fldChar w:fldCharType="begin"/>
          </w:r>
          <w:r>
            <w:rPr>
              <w:noProof/>
            </w:rPr>
            <w:instrText xml:space="preserve"> PAGEREF _Toc447619824 \h </w:instrText>
          </w:r>
          <w:r>
            <w:rPr>
              <w:noProof/>
            </w:rPr>
          </w:r>
          <w:r>
            <w:rPr>
              <w:noProof/>
            </w:rPr>
            <w:fldChar w:fldCharType="separate"/>
          </w:r>
          <w:r w:rsidR="008A7ABA">
            <w:rPr>
              <w:noProof/>
            </w:rPr>
            <w:t>31</w:t>
          </w:r>
          <w:r>
            <w:rPr>
              <w:noProof/>
            </w:rPr>
            <w:fldChar w:fldCharType="end"/>
          </w:r>
        </w:p>
        <w:p w14:paraId="01D797E3"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8.15</w:t>
          </w:r>
          <w:r>
            <w:rPr>
              <w:b w:val="0"/>
              <w:bCs w:val="0"/>
              <w:smallCaps w:val="0"/>
              <w:noProof/>
              <w:sz w:val="24"/>
              <w:szCs w:val="24"/>
            </w:rPr>
            <w:tab/>
          </w:r>
          <w:r w:rsidRPr="004C1FBB">
            <w:rPr>
              <w:rFonts w:ascii="Cambria" w:hAnsi="Cambria"/>
              <w:noProof/>
              <w:color w:val="000000" w:themeColor="text1"/>
            </w:rPr>
            <w:t>Hand</w:t>
          </w:r>
          <w:r>
            <w:rPr>
              <w:noProof/>
            </w:rPr>
            <w:tab/>
          </w:r>
          <w:r>
            <w:rPr>
              <w:noProof/>
            </w:rPr>
            <w:fldChar w:fldCharType="begin"/>
          </w:r>
          <w:r>
            <w:rPr>
              <w:noProof/>
            </w:rPr>
            <w:instrText xml:space="preserve"> PAGEREF _Toc447619825 \h </w:instrText>
          </w:r>
          <w:r>
            <w:rPr>
              <w:noProof/>
            </w:rPr>
          </w:r>
          <w:r>
            <w:rPr>
              <w:noProof/>
            </w:rPr>
            <w:fldChar w:fldCharType="separate"/>
          </w:r>
          <w:r w:rsidR="008A7ABA">
            <w:rPr>
              <w:noProof/>
            </w:rPr>
            <w:t>32</w:t>
          </w:r>
          <w:r>
            <w:rPr>
              <w:noProof/>
            </w:rPr>
            <w:fldChar w:fldCharType="end"/>
          </w:r>
        </w:p>
        <w:p w14:paraId="46EA92CA"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8.16</w:t>
          </w:r>
          <w:r>
            <w:rPr>
              <w:b w:val="0"/>
              <w:bCs w:val="0"/>
              <w:smallCaps w:val="0"/>
              <w:noProof/>
              <w:sz w:val="24"/>
              <w:szCs w:val="24"/>
            </w:rPr>
            <w:tab/>
          </w:r>
          <w:r w:rsidRPr="004C1FBB">
            <w:rPr>
              <w:rFonts w:ascii="Cambria" w:hAnsi="Cambria"/>
              <w:noProof/>
              <w:color w:val="000000" w:themeColor="text1"/>
            </w:rPr>
            <w:t>Ivanhoe</w:t>
          </w:r>
          <w:r>
            <w:rPr>
              <w:noProof/>
            </w:rPr>
            <w:tab/>
          </w:r>
          <w:r>
            <w:rPr>
              <w:noProof/>
            </w:rPr>
            <w:fldChar w:fldCharType="begin"/>
          </w:r>
          <w:r>
            <w:rPr>
              <w:noProof/>
            </w:rPr>
            <w:instrText xml:space="preserve"> PAGEREF _Toc447619826 \h </w:instrText>
          </w:r>
          <w:r>
            <w:rPr>
              <w:noProof/>
            </w:rPr>
          </w:r>
          <w:r>
            <w:rPr>
              <w:noProof/>
            </w:rPr>
            <w:fldChar w:fldCharType="separate"/>
          </w:r>
          <w:r w:rsidR="008A7ABA">
            <w:rPr>
              <w:noProof/>
            </w:rPr>
            <w:t>32</w:t>
          </w:r>
          <w:r>
            <w:rPr>
              <w:noProof/>
            </w:rPr>
            <w:fldChar w:fldCharType="end"/>
          </w:r>
        </w:p>
        <w:p w14:paraId="300E397C"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9.</w:t>
          </w:r>
          <w:r>
            <w:rPr>
              <w:b w:val="0"/>
              <w:bCs w:val="0"/>
              <w:caps w:val="0"/>
              <w:noProof/>
              <w:sz w:val="24"/>
              <w:szCs w:val="24"/>
              <w:u w:val="none"/>
            </w:rPr>
            <w:tab/>
          </w:r>
          <w:r w:rsidRPr="004C1FBB">
            <w:rPr>
              <w:rFonts w:ascii="Cambria" w:hAnsi="Cambria"/>
              <w:noProof/>
              <w:color w:val="000000" w:themeColor="text1"/>
            </w:rPr>
            <w:t>Interaction Diagrams</w:t>
          </w:r>
          <w:r>
            <w:rPr>
              <w:noProof/>
            </w:rPr>
            <w:tab/>
          </w:r>
          <w:r>
            <w:rPr>
              <w:noProof/>
            </w:rPr>
            <w:fldChar w:fldCharType="begin"/>
          </w:r>
          <w:r>
            <w:rPr>
              <w:noProof/>
            </w:rPr>
            <w:instrText xml:space="preserve"> PAGEREF _Toc447619827 \h </w:instrText>
          </w:r>
          <w:r>
            <w:rPr>
              <w:noProof/>
            </w:rPr>
          </w:r>
          <w:r>
            <w:rPr>
              <w:noProof/>
            </w:rPr>
            <w:fldChar w:fldCharType="separate"/>
          </w:r>
          <w:r w:rsidR="008A7ABA">
            <w:rPr>
              <w:noProof/>
            </w:rPr>
            <w:t>33</w:t>
          </w:r>
          <w:r>
            <w:rPr>
              <w:noProof/>
            </w:rPr>
            <w:fldChar w:fldCharType="end"/>
          </w:r>
        </w:p>
        <w:p w14:paraId="2CC01C5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9.1</w:t>
          </w:r>
          <w:r>
            <w:rPr>
              <w:b w:val="0"/>
              <w:bCs w:val="0"/>
              <w:smallCaps w:val="0"/>
              <w:noProof/>
              <w:sz w:val="24"/>
              <w:szCs w:val="24"/>
            </w:rPr>
            <w:tab/>
          </w:r>
          <w:r w:rsidRPr="004C1FBB">
            <w:rPr>
              <w:rFonts w:ascii="Cambria" w:hAnsi="Cambria"/>
              <w:noProof/>
              <w:color w:val="000000" w:themeColor="text1"/>
            </w:rPr>
            <w:t>MSC-01</w:t>
          </w:r>
          <w:r>
            <w:rPr>
              <w:noProof/>
            </w:rPr>
            <w:tab/>
          </w:r>
          <w:r>
            <w:rPr>
              <w:noProof/>
            </w:rPr>
            <w:fldChar w:fldCharType="begin"/>
          </w:r>
          <w:r>
            <w:rPr>
              <w:noProof/>
            </w:rPr>
            <w:instrText xml:space="preserve"> PAGEREF _Toc447619828 \h </w:instrText>
          </w:r>
          <w:r>
            <w:rPr>
              <w:noProof/>
            </w:rPr>
          </w:r>
          <w:r>
            <w:rPr>
              <w:noProof/>
            </w:rPr>
            <w:fldChar w:fldCharType="separate"/>
          </w:r>
          <w:r w:rsidR="008A7ABA">
            <w:rPr>
              <w:noProof/>
            </w:rPr>
            <w:t>33</w:t>
          </w:r>
          <w:r>
            <w:rPr>
              <w:noProof/>
            </w:rPr>
            <w:fldChar w:fldCharType="end"/>
          </w:r>
        </w:p>
        <w:p w14:paraId="610B3A3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9.2</w:t>
          </w:r>
          <w:r>
            <w:rPr>
              <w:b w:val="0"/>
              <w:bCs w:val="0"/>
              <w:smallCaps w:val="0"/>
              <w:noProof/>
              <w:sz w:val="24"/>
              <w:szCs w:val="24"/>
            </w:rPr>
            <w:tab/>
          </w:r>
          <w:r w:rsidRPr="004C1FBB">
            <w:rPr>
              <w:rFonts w:ascii="Cambria" w:hAnsi="Cambria"/>
              <w:noProof/>
              <w:color w:val="000000" w:themeColor="text1"/>
            </w:rPr>
            <w:t>MSC-02</w:t>
          </w:r>
          <w:r>
            <w:rPr>
              <w:noProof/>
            </w:rPr>
            <w:tab/>
          </w:r>
          <w:r>
            <w:rPr>
              <w:noProof/>
            </w:rPr>
            <w:fldChar w:fldCharType="begin"/>
          </w:r>
          <w:r>
            <w:rPr>
              <w:noProof/>
            </w:rPr>
            <w:instrText xml:space="preserve"> PAGEREF _Toc447619829 \h </w:instrText>
          </w:r>
          <w:r>
            <w:rPr>
              <w:noProof/>
            </w:rPr>
          </w:r>
          <w:r>
            <w:rPr>
              <w:noProof/>
            </w:rPr>
            <w:fldChar w:fldCharType="separate"/>
          </w:r>
          <w:r w:rsidR="008A7ABA">
            <w:rPr>
              <w:noProof/>
            </w:rPr>
            <w:t>33</w:t>
          </w:r>
          <w:r>
            <w:rPr>
              <w:noProof/>
            </w:rPr>
            <w:fldChar w:fldCharType="end"/>
          </w:r>
        </w:p>
        <w:p w14:paraId="06C48A27"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9.3</w:t>
          </w:r>
          <w:r>
            <w:rPr>
              <w:b w:val="0"/>
              <w:bCs w:val="0"/>
              <w:smallCaps w:val="0"/>
              <w:noProof/>
              <w:sz w:val="24"/>
              <w:szCs w:val="24"/>
            </w:rPr>
            <w:tab/>
          </w:r>
          <w:r w:rsidRPr="004C1FBB">
            <w:rPr>
              <w:rFonts w:ascii="Cambria" w:hAnsi="Cambria"/>
              <w:noProof/>
              <w:color w:val="000000" w:themeColor="text1"/>
            </w:rPr>
            <w:t>MSC-03</w:t>
          </w:r>
          <w:r>
            <w:rPr>
              <w:noProof/>
            </w:rPr>
            <w:tab/>
          </w:r>
          <w:r>
            <w:rPr>
              <w:noProof/>
            </w:rPr>
            <w:fldChar w:fldCharType="begin"/>
          </w:r>
          <w:r>
            <w:rPr>
              <w:noProof/>
            </w:rPr>
            <w:instrText xml:space="preserve"> PAGEREF _Toc447619830 \h </w:instrText>
          </w:r>
          <w:r>
            <w:rPr>
              <w:noProof/>
            </w:rPr>
          </w:r>
          <w:r>
            <w:rPr>
              <w:noProof/>
            </w:rPr>
            <w:fldChar w:fldCharType="separate"/>
          </w:r>
          <w:r w:rsidR="008A7ABA">
            <w:rPr>
              <w:noProof/>
            </w:rPr>
            <w:t>34</w:t>
          </w:r>
          <w:r>
            <w:rPr>
              <w:noProof/>
            </w:rPr>
            <w:fldChar w:fldCharType="end"/>
          </w:r>
        </w:p>
        <w:p w14:paraId="3CF4A28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9.4</w:t>
          </w:r>
          <w:r>
            <w:rPr>
              <w:b w:val="0"/>
              <w:bCs w:val="0"/>
              <w:smallCaps w:val="0"/>
              <w:noProof/>
              <w:sz w:val="24"/>
              <w:szCs w:val="24"/>
            </w:rPr>
            <w:tab/>
          </w:r>
          <w:r w:rsidRPr="004C1FBB">
            <w:rPr>
              <w:rFonts w:ascii="Cambria" w:hAnsi="Cambria"/>
              <w:noProof/>
              <w:color w:val="000000" w:themeColor="text1"/>
            </w:rPr>
            <w:t>MSC-04</w:t>
          </w:r>
          <w:r>
            <w:rPr>
              <w:noProof/>
            </w:rPr>
            <w:tab/>
          </w:r>
          <w:r>
            <w:rPr>
              <w:noProof/>
            </w:rPr>
            <w:fldChar w:fldCharType="begin"/>
          </w:r>
          <w:r>
            <w:rPr>
              <w:noProof/>
            </w:rPr>
            <w:instrText xml:space="preserve"> PAGEREF _Toc447619831 \h </w:instrText>
          </w:r>
          <w:r>
            <w:rPr>
              <w:noProof/>
            </w:rPr>
          </w:r>
          <w:r>
            <w:rPr>
              <w:noProof/>
            </w:rPr>
            <w:fldChar w:fldCharType="separate"/>
          </w:r>
          <w:r w:rsidR="008A7ABA">
            <w:rPr>
              <w:noProof/>
            </w:rPr>
            <w:t>34</w:t>
          </w:r>
          <w:r>
            <w:rPr>
              <w:noProof/>
            </w:rPr>
            <w:fldChar w:fldCharType="end"/>
          </w:r>
        </w:p>
        <w:p w14:paraId="100CF7C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9.5</w:t>
          </w:r>
          <w:r>
            <w:rPr>
              <w:b w:val="0"/>
              <w:bCs w:val="0"/>
              <w:smallCaps w:val="0"/>
              <w:noProof/>
              <w:sz w:val="24"/>
              <w:szCs w:val="24"/>
            </w:rPr>
            <w:tab/>
          </w:r>
          <w:r w:rsidRPr="004C1FBB">
            <w:rPr>
              <w:rFonts w:ascii="Cambria" w:hAnsi="Cambria"/>
              <w:noProof/>
              <w:color w:val="000000" w:themeColor="text1"/>
            </w:rPr>
            <w:t>MSC-05</w:t>
          </w:r>
          <w:r>
            <w:rPr>
              <w:noProof/>
            </w:rPr>
            <w:tab/>
          </w:r>
          <w:r>
            <w:rPr>
              <w:noProof/>
            </w:rPr>
            <w:fldChar w:fldCharType="begin"/>
          </w:r>
          <w:r>
            <w:rPr>
              <w:noProof/>
            </w:rPr>
            <w:instrText xml:space="preserve"> PAGEREF _Toc447619832 \h </w:instrText>
          </w:r>
          <w:r>
            <w:rPr>
              <w:noProof/>
            </w:rPr>
          </w:r>
          <w:r>
            <w:rPr>
              <w:noProof/>
            </w:rPr>
            <w:fldChar w:fldCharType="separate"/>
          </w:r>
          <w:r w:rsidR="008A7ABA">
            <w:rPr>
              <w:noProof/>
            </w:rPr>
            <w:t>35</w:t>
          </w:r>
          <w:r>
            <w:rPr>
              <w:noProof/>
            </w:rPr>
            <w:fldChar w:fldCharType="end"/>
          </w:r>
        </w:p>
        <w:p w14:paraId="5C897C9B"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9.6</w:t>
          </w:r>
          <w:r>
            <w:rPr>
              <w:b w:val="0"/>
              <w:bCs w:val="0"/>
              <w:smallCaps w:val="0"/>
              <w:noProof/>
              <w:sz w:val="24"/>
              <w:szCs w:val="24"/>
            </w:rPr>
            <w:tab/>
          </w:r>
          <w:r w:rsidRPr="004C1FBB">
            <w:rPr>
              <w:rFonts w:ascii="Cambria" w:hAnsi="Cambria"/>
              <w:noProof/>
              <w:color w:val="000000" w:themeColor="text1"/>
            </w:rPr>
            <w:t>MSC-06</w:t>
          </w:r>
          <w:r>
            <w:rPr>
              <w:noProof/>
            </w:rPr>
            <w:tab/>
          </w:r>
          <w:r>
            <w:rPr>
              <w:noProof/>
            </w:rPr>
            <w:fldChar w:fldCharType="begin"/>
          </w:r>
          <w:r>
            <w:rPr>
              <w:noProof/>
            </w:rPr>
            <w:instrText xml:space="preserve"> PAGEREF _Toc447619833 \h </w:instrText>
          </w:r>
          <w:r>
            <w:rPr>
              <w:noProof/>
            </w:rPr>
          </w:r>
          <w:r>
            <w:rPr>
              <w:noProof/>
            </w:rPr>
            <w:fldChar w:fldCharType="separate"/>
          </w:r>
          <w:r w:rsidR="008A7ABA">
            <w:rPr>
              <w:noProof/>
            </w:rPr>
            <w:t>35</w:t>
          </w:r>
          <w:r>
            <w:rPr>
              <w:noProof/>
            </w:rPr>
            <w:fldChar w:fldCharType="end"/>
          </w:r>
        </w:p>
        <w:p w14:paraId="217E29D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9.7</w:t>
          </w:r>
          <w:r>
            <w:rPr>
              <w:b w:val="0"/>
              <w:bCs w:val="0"/>
              <w:smallCaps w:val="0"/>
              <w:noProof/>
              <w:sz w:val="24"/>
              <w:szCs w:val="24"/>
            </w:rPr>
            <w:tab/>
          </w:r>
          <w:r w:rsidRPr="004C1FBB">
            <w:rPr>
              <w:rFonts w:ascii="Cambria" w:hAnsi="Cambria"/>
              <w:noProof/>
              <w:color w:val="000000" w:themeColor="text1"/>
            </w:rPr>
            <w:t>MSC-07</w:t>
          </w:r>
          <w:r>
            <w:rPr>
              <w:noProof/>
            </w:rPr>
            <w:tab/>
          </w:r>
          <w:r>
            <w:rPr>
              <w:noProof/>
            </w:rPr>
            <w:fldChar w:fldCharType="begin"/>
          </w:r>
          <w:r>
            <w:rPr>
              <w:noProof/>
            </w:rPr>
            <w:instrText xml:space="preserve"> PAGEREF _Toc447619834 \h </w:instrText>
          </w:r>
          <w:r>
            <w:rPr>
              <w:noProof/>
            </w:rPr>
          </w:r>
          <w:r>
            <w:rPr>
              <w:noProof/>
            </w:rPr>
            <w:fldChar w:fldCharType="separate"/>
          </w:r>
          <w:r w:rsidR="008A7ABA">
            <w:rPr>
              <w:noProof/>
            </w:rPr>
            <w:t>36</w:t>
          </w:r>
          <w:r>
            <w:rPr>
              <w:noProof/>
            </w:rPr>
            <w:fldChar w:fldCharType="end"/>
          </w:r>
        </w:p>
        <w:p w14:paraId="0016F2CC"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9.8</w:t>
          </w:r>
          <w:r>
            <w:rPr>
              <w:b w:val="0"/>
              <w:bCs w:val="0"/>
              <w:smallCaps w:val="0"/>
              <w:noProof/>
              <w:sz w:val="24"/>
              <w:szCs w:val="24"/>
            </w:rPr>
            <w:tab/>
          </w:r>
          <w:r w:rsidRPr="004C1FBB">
            <w:rPr>
              <w:rFonts w:ascii="Cambria" w:hAnsi="Cambria"/>
              <w:noProof/>
              <w:color w:val="000000" w:themeColor="text1"/>
            </w:rPr>
            <w:t>MSC-08</w:t>
          </w:r>
          <w:r>
            <w:rPr>
              <w:noProof/>
            </w:rPr>
            <w:tab/>
          </w:r>
          <w:r>
            <w:rPr>
              <w:noProof/>
            </w:rPr>
            <w:fldChar w:fldCharType="begin"/>
          </w:r>
          <w:r>
            <w:rPr>
              <w:noProof/>
            </w:rPr>
            <w:instrText xml:space="preserve"> PAGEREF _Toc447619835 \h </w:instrText>
          </w:r>
          <w:r>
            <w:rPr>
              <w:noProof/>
            </w:rPr>
          </w:r>
          <w:r>
            <w:rPr>
              <w:noProof/>
            </w:rPr>
            <w:fldChar w:fldCharType="separate"/>
          </w:r>
          <w:r w:rsidR="008A7ABA">
            <w:rPr>
              <w:noProof/>
            </w:rPr>
            <w:t>36</w:t>
          </w:r>
          <w:r>
            <w:rPr>
              <w:noProof/>
            </w:rPr>
            <w:fldChar w:fldCharType="end"/>
          </w:r>
        </w:p>
        <w:p w14:paraId="0B6D349C"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9.9</w:t>
          </w:r>
          <w:r>
            <w:rPr>
              <w:b w:val="0"/>
              <w:bCs w:val="0"/>
              <w:smallCaps w:val="0"/>
              <w:noProof/>
              <w:sz w:val="24"/>
              <w:szCs w:val="24"/>
            </w:rPr>
            <w:tab/>
          </w:r>
          <w:r w:rsidRPr="004C1FBB">
            <w:rPr>
              <w:rFonts w:ascii="Cambria" w:hAnsi="Cambria"/>
              <w:noProof/>
              <w:color w:val="000000" w:themeColor="text1"/>
            </w:rPr>
            <w:t>MSC-09</w:t>
          </w:r>
          <w:r>
            <w:rPr>
              <w:noProof/>
            </w:rPr>
            <w:tab/>
          </w:r>
          <w:r>
            <w:rPr>
              <w:noProof/>
            </w:rPr>
            <w:fldChar w:fldCharType="begin"/>
          </w:r>
          <w:r>
            <w:rPr>
              <w:noProof/>
            </w:rPr>
            <w:instrText xml:space="preserve"> PAGEREF _Toc447619836 \h </w:instrText>
          </w:r>
          <w:r>
            <w:rPr>
              <w:noProof/>
            </w:rPr>
          </w:r>
          <w:r>
            <w:rPr>
              <w:noProof/>
            </w:rPr>
            <w:fldChar w:fldCharType="separate"/>
          </w:r>
          <w:r w:rsidR="008A7ABA">
            <w:rPr>
              <w:noProof/>
            </w:rPr>
            <w:t>37</w:t>
          </w:r>
          <w:r>
            <w:rPr>
              <w:noProof/>
            </w:rPr>
            <w:fldChar w:fldCharType="end"/>
          </w:r>
        </w:p>
        <w:p w14:paraId="7787F67F"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9.10</w:t>
          </w:r>
          <w:r>
            <w:rPr>
              <w:b w:val="0"/>
              <w:bCs w:val="0"/>
              <w:smallCaps w:val="0"/>
              <w:noProof/>
              <w:sz w:val="24"/>
              <w:szCs w:val="24"/>
            </w:rPr>
            <w:tab/>
          </w:r>
          <w:r w:rsidRPr="004C1FBB">
            <w:rPr>
              <w:rFonts w:ascii="Cambria" w:hAnsi="Cambria"/>
              <w:noProof/>
              <w:color w:val="000000" w:themeColor="text1"/>
            </w:rPr>
            <w:t>MSC-10</w:t>
          </w:r>
          <w:r>
            <w:rPr>
              <w:noProof/>
            </w:rPr>
            <w:tab/>
          </w:r>
          <w:r>
            <w:rPr>
              <w:noProof/>
            </w:rPr>
            <w:fldChar w:fldCharType="begin"/>
          </w:r>
          <w:r>
            <w:rPr>
              <w:noProof/>
            </w:rPr>
            <w:instrText xml:space="preserve"> PAGEREF _Toc447619837 \h </w:instrText>
          </w:r>
          <w:r>
            <w:rPr>
              <w:noProof/>
            </w:rPr>
          </w:r>
          <w:r>
            <w:rPr>
              <w:noProof/>
            </w:rPr>
            <w:fldChar w:fldCharType="separate"/>
          </w:r>
          <w:r w:rsidR="008A7ABA">
            <w:rPr>
              <w:noProof/>
            </w:rPr>
            <w:t>37</w:t>
          </w:r>
          <w:r>
            <w:rPr>
              <w:noProof/>
            </w:rPr>
            <w:fldChar w:fldCharType="end"/>
          </w:r>
        </w:p>
        <w:p w14:paraId="15C6176C" w14:textId="77777777" w:rsidR="00481E03" w:rsidRPr="005037C5" w:rsidRDefault="005037C5" w:rsidP="00481E03">
          <w:pPr>
            <w:rPr>
              <w:color w:val="000000" w:themeColor="text1"/>
            </w:rPr>
          </w:pPr>
          <w:r w:rsidRPr="005037C5">
            <w:rPr>
              <w:b/>
              <w:bCs/>
              <w:color w:val="000000" w:themeColor="text1"/>
              <w:sz w:val="22"/>
              <w:szCs w:val="22"/>
              <w:u w:val="single"/>
            </w:rPr>
            <w:fldChar w:fldCharType="end"/>
          </w:r>
        </w:p>
      </w:sdtContent>
    </w:sdt>
    <w:p w14:paraId="72661D62" w14:textId="77777777" w:rsidR="00827354" w:rsidRPr="005037C5" w:rsidRDefault="00827354" w:rsidP="00481E03">
      <w:pPr>
        <w:rPr>
          <w:rFonts w:ascii="Cambria" w:hAnsi="Cambria"/>
          <w:color w:val="000000" w:themeColor="text1"/>
        </w:rPr>
        <w:sectPr w:rsidR="00827354" w:rsidRPr="005037C5" w:rsidSect="00326DA7">
          <w:headerReference w:type="even" r:id="rId8"/>
          <w:headerReference w:type="default" r:id="rId9"/>
          <w:footerReference w:type="default" r:id="rId10"/>
          <w:headerReference w:type="first" r:id="rId11"/>
          <w:pgSz w:w="12240" w:h="15840"/>
          <w:pgMar w:top="1440" w:right="1440" w:bottom="1440" w:left="1440" w:header="708" w:footer="708" w:gutter="0"/>
          <w:cols w:space="708"/>
          <w:titlePg/>
          <w:docGrid w:linePitch="360"/>
        </w:sectPr>
      </w:pPr>
    </w:p>
    <w:p w14:paraId="528229BE" w14:textId="77777777" w:rsidR="00481E03" w:rsidRPr="005037C5" w:rsidRDefault="00FD363B" w:rsidP="00DC1B6E">
      <w:pPr>
        <w:pStyle w:val="Heading1"/>
        <w:numPr>
          <w:ilvl w:val="0"/>
          <w:numId w:val="1"/>
        </w:numPr>
        <w:jc w:val="center"/>
        <w:rPr>
          <w:rFonts w:ascii="Cambria" w:hAnsi="Cambria"/>
          <w:b/>
          <w:color w:val="000000" w:themeColor="text1"/>
          <w:sz w:val="48"/>
        </w:rPr>
      </w:pPr>
      <w:bookmarkStart w:id="3" w:name="_Toc447619778"/>
      <w:r w:rsidRPr="005037C5">
        <w:rPr>
          <w:rFonts w:ascii="Cambria" w:hAnsi="Cambria"/>
          <w:b/>
          <w:color w:val="000000" w:themeColor="text1"/>
          <w:sz w:val="48"/>
        </w:rPr>
        <w:lastRenderedPageBreak/>
        <w:t>I</w:t>
      </w:r>
      <w:r w:rsidR="00481E03" w:rsidRPr="005037C5">
        <w:rPr>
          <w:rFonts w:ascii="Cambria" w:hAnsi="Cambria"/>
          <w:b/>
          <w:color w:val="000000" w:themeColor="text1"/>
          <w:sz w:val="48"/>
        </w:rPr>
        <w:t>ntroduction</w:t>
      </w:r>
      <w:bookmarkEnd w:id="3"/>
    </w:p>
    <w:p w14:paraId="668842A6" w14:textId="77777777" w:rsidR="00481E03" w:rsidRPr="005037C5" w:rsidRDefault="00481E03" w:rsidP="00481E03">
      <w:pPr>
        <w:rPr>
          <w:rFonts w:ascii="Cambria" w:hAnsi="Cambria"/>
          <w:color w:val="000000" w:themeColor="text1"/>
        </w:rPr>
      </w:pPr>
    </w:p>
    <w:p w14:paraId="6E8522A5" w14:textId="28016712" w:rsidR="00481E03" w:rsidRPr="005037C5" w:rsidRDefault="00F8035A" w:rsidP="00531651">
      <w:pPr>
        <w:ind w:firstLine="720"/>
        <w:rPr>
          <w:rFonts w:ascii="Cambria" w:hAnsi="Cambria"/>
          <w:color w:val="000000" w:themeColor="text1"/>
        </w:rPr>
      </w:pPr>
      <w:r>
        <w:rPr>
          <w:rFonts w:ascii="Cambria" w:hAnsi="Cambria"/>
          <w:color w:val="000000" w:themeColor="text1"/>
        </w:rPr>
        <w:t>This section is i</w:t>
      </w:r>
      <w:r w:rsidR="00BE604A" w:rsidRPr="005037C5">
        <w:rPr>
          <w:rFonts w:ascii="Cambria" w:hAnsi="Cambria"/>
          <w:color w:val="000000" w:themeColor="text1"/>
        </w:rPr>
        <w:t>ntroduction of Ivanhoe</w:t>
      </w:r>
      <w:r w:rsidR="00531651">
        <w:rPr>
          <w:rFonts w:ascii="Cambria" w:hAnsi="Cambria"/>
          <w:color w:val="000000" w:themeColor="text1"/>
        </w:rPr>
        <w:t xml:space="preserve"> and detail information about our project.</w:t>
      </w:r>
    </w:p>
    <w:p w14:paraId="048F181E" w14:textId="77777777" w:rsidR="00DA5564" w:rsidRPr="005037C5" w:rsidRDefault="00DA5564" w:rsidP="00481E03">
      <w:pPr>
        <w:rPr>
          <w:rFonts w:ascii="Cambria" w:hAnsi="Cambria"/>
          <w:color w:val="000000" w:themeColor="text1"/>
        </w:rPr>
      </w:pPr>
    </w:p>
    <w:p w14:paraId="009CFA43" w14:textId="77777777" w:rsidR="00BE604A" w:rsidRPr="005037C5" w:rsidRDefault="00FD363B" w:rsidP="00FD363B">
      <w:pPr>
        <w:pStyle w:val="Heading2"/>
        <w:rPr>
          <w:rFonts w:ascii="Cambria" w:hAnsi="Cambria"/>
          <w:b/>
          <w:color w:val="000000" w:themeColor="text1"/>
          <w:sz w:val="36"/>
          <w:szCs w:val="36"/>
        </w:rPr>
      </w:pPr>
      <w:bookmarkStart w:id="4" w:name="_Toc447619779"/>
      <w:r w:rsidRPr="005037C5">
        <w:rPr>
          <w:rFonts w:ascii="Cambria" w:hAnsi="Cambria"/>
          <w:b/>
          <w:color w:val="000000" w:themeColor="text1"/>
          <w:sz w:val="36"/>
          <w:szCs w:val="36"/>
        </w:rPr>
        <w:t>1.1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Motivation</w:t>
      </w:r>
      <w:bookmarkEnd w:id="4"/>
    </w:p>
    <w:p w14:paraId="6DC1EE8B" w14:textId="7D814C5E" w:rsidR="00A667E9" w:rsidRDefault="00604B0C" w:rsidP="00E017BE">
      <w:pPr>
        <w:pStyle w:val="ListParagraph"/>
        <w:ind w:left="0"/>
        <w:rPr>
          <w:rFonts w:ascii="Cambria" w:hAnsi="Cambria"/>
          <w:color w:val="000000" w:themeColor="text1"/>
        </w:rPr>
      </w:pPr>
      <w:r>
        <w:rPr>
          <w:rFonts w:ascii="Cambria" w:hAnsi="Cambria"/>
          <w:color w:val="000000" w:themeColor="text1"/>
        </w:rPr>
        <w:tab/>
        <w:t xml:space="preserve">Learning Software Design is a big topic of our target. Therefore, we believe the project of Ivanhoe is a good way to improve us about understanding Agile Development. This project is designing over TDD and JUnit test. Therefore, we could get </w:t>
      </w:r>
      <w:r w:rsidR="00343956">
        <w:rPr>
          <w:rFonts w:ascii="Cambria" w:hAnsi="Cambria"/>
          <w:color w:val="000000" w:themeColor="text1"/>
        </w:rPr>
        <w:t>familiar</w:t>
      </w:r>
      <w:r>
        <w:rPr>
          <w:rFonts w:ascii="Cambria" w:hAnsi="Cambria"/>
          <w:color w:val="000000" w:themeColor="text1"/>
        </w:rPr>
        <w:t xml:space="preserve"> with those two technical skills.</w:t>
      </w:r>
      <w:r w:rsidR="009703F3">
        <w:rPr>
          <w:rFonts w:ascii="Cambria" w:hAnsi="Cambria"/>
          <w:color w:val="000000" w:themeColor="text1"/>
        </w:rPr>
        <w:t xml:space="preserve"> Design Pattern is technical important to Software Design; we could get the experience of learning how to implement Design Pattern into the program of Ivanhoe. And we could study the Scenario and how to evaluate each Scenario.</w:t>
      </w:r>
      <w:r w:rsidR="00E017BE">
        <w:rPr>
          <w:rFonts w:ascii="Cambria" w:hAnsi="Cambria"/>
          <w:color w:val="000000" w:themeColor="text1"/>
        </w:rPr>
        <w:t xml:space="preserve"> We are looking forward to implement the network into the program because Ivanhoe is a multi-player game. It is very great to implement the network feature into the game.</w:t>
      </w:r>
    </w:p>
    <w:p w14:paraId="43E93605" w14:textId="77777777" w:rsidR="00A667E9" w:rsidRDefault="00A667E9" w:rsidP="009D69E1">
      <w:pPr>
        <w:pStyle w:val="ListParagraph"/>
        <w:ind w:left="0"/>
        <w:rPr>
          <w:rFonts w:ascii="Cambria" w:hAnsi="Cambria"/>
          <w:color w:val="000000" w:themeColor="text1"/>
        </w:rPr>
      </w:pPr>
    </w:p>
    <w:p w14:paraId="20EB6C93" w14:textId="77777777" w:rsidR="00030B3F" w:rsidRPr="005037C5" w:rsidRDefault="00030B3F" w:rsidP="009D69E1">
      <w:pPr>
        <w:pStyle w:val="ListParagraph"/>
        <w:ind w:left="0"/>
        <w:rPr>
          <w:rFonts w:ascii="Cambria" w:hAnsi="Cambria"/>
          <w:color w:val="000000" w:themeColor="text1"/>
        </w:rPr>
      </w:pPr>
    </w:p>
    <w:p w14:paraId="64CA2A77" w14:textId="77777777" w:rsidR="00DA5564" w:rsidRPr="005037C5" w:rsidRDefault="00FD363B" w:rsidP="00FD363B">
      <w:pPr>
        <w:pStyle w:val="Heading2"/>
        <w:rPr>
          <w:rFonts w:ascii="Cambria" w:hAnsi="Cambria"/>
          <w:b/>
          <w:color w:val="000000" w:themeColor="text1"/>
          <w:sz w:val="36"/>
          <w:szCs w:val="36"/>
        </w:rPr>
      </w:pPr>
      <w:bookmarkStart w:id="5" w:name="_Toc447619780"/>
      <w:r w:rsidRPr="005037C5">
        <w:rPr>
          <w:rFonts w:ascii="Cambria" w:hAnsi="Cambria"/>
          <w:b/>
          <w:color w:val="000000" w:themeColor="text1"/>
          <w:sz w:val="36"/>
          <w:szCs w:val="36"/>
        </w:rPr>
        <w:t>1.2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Terminology</w:t>
      </w:r>
      <w:bookmarkEnd w:id="5"/>
    </w:p>
    <w:p w14:paraId="3ACC1077" w14:textId="77777777" w:rsidR="00DA5564" w:rsidRPr="005037C5" w:rsidRDefault="00DA5564" w:rsidP="00DA5564">
      <w:pPr>
        <w:rPr>
          <w:rFonts w:ascii="Cambria" w:hAnsi="Cambria"/>
          <w:color w:val="000000" w:themeColor="text1"/>
        </w:rPr>
      </w:pPr>
    </w:p>
    <w:tbl>
      <w:tblPr>
        <w:tblW w:w="9975" w:type="dxa"/>
        <w:tblInd w:w="55" w:type="dxa"/>
        <w:tblLayout w:type="fixed"/>
        <w:tblCellMar>
          <w:top w:w="55" w:type="dxa"/>
          <w:left w:w="55" w:type="dxa"/>
          <w:bottom w:w="55" w:type="dxa"/>
          <w:right w:w="55" w:type="dxa"/>
        </w:tblCellMar>
        <w:tblLook w:val="0000" w:firstRow="0" w:lastRow="0" w:firstColumn="0" w:lastColumn="0" w:noHBand="0" w:noVBand="0"/>
      </w:tblPr>
      <w:tblGrid>
        <w:gridCol w:w="2399"/>
        <w:gridCol w:w="7576"/>
      </w:tblGrid>
      <w:tr w:rsidR="00A667E9" w14:paraId="403C45E9" w14:textId="77777777" w:rsidTr="00A667E9">
        <w:trPr>
          <w:trHeight w:val="378"/>
        </w:trPr>
        <w:tc>
          <w:tcPr>
            <w:tcW w:w="2399" w:type="dxa"/>
            <w:shd w:val="clear" w:color="auto" w:fill="auto"/>
          </w:tcPr>
          <w:p w14:paraId="41A07B06" w14:textId="77777777" w:rsidR="00A667E9" w:rsidRDefault="00A667E9" w:rsidP="0038549E">
            <w:pPr>
              <w:pStyle w:val="TableContents"/>
              <w:jc w:val="center"/>
              <w:rPr>
                <w:b/>
                <w:bCs/>
              </w:rPr>
            </w:pPr>
            <w:r>
              <w:rPr>
                <w:b/>
                <w:bCs/>
              </w:rPr>
              <w:t>Term</w:t>
            </w:r>
          </w:p>
        </w:tc>
        <w:tc>
          <w:tcPr>
            <w:tcW w:w="7576" w:type="dxa"/>
            <w:shd w:val="clear" w:color="auto" w:fill="auto"/>
          </w:tcPr>
          <w:p w14:paraId="449C6E32" w14:textId="77777777" w:rsidR="00A667E9" w:rsidRDefault="00A667E9" w:rsidP="0038549E">
            <w:pPr>
              <w:jc w:val="center"/>
            </w:pPr>
            <w:r>
              <w:rPr>
                <w:b/>
                <w:bCs/>
              </w:rPr>
              <w:t>Definition</w:t>
            </w:r>
          </w:p>
        </w:tc>
      </w:tr>
      <w:tr w:rsidR="00A667E9" w14:paraId="26ECB3B9" w14:textId="77777777" w:rsidTr="0036338A">
        <w:trPr>
          <w:trHeight w:val="283"/>
        </w:trPr>
        <w:tc>
          <w:tcPr>
            <w:tcW w:w="2399" w:type="dxa"/>
            <w:shd w:val="clear" w:color="auto" w:fill="auto"/>
          </w:tcPr>
          <w:p w14:paraId="6352DC00" w14:textId="77777777" w:rsidR="00A667E9" w:rsidRDefault="00A667E9" w:rsidP="0038549E">
            <w:pPr>
              <w:pStyle w:val="TableContents"/>
              <w:jc w:val="center"/>
            </w:pPr>
            <w:r>
              <w:t>Server</w:t>
            </w:r>
          </w:p>
        </w:tc>
        <w:tc>
          <w:tcPr>
            <w:tcW w:w="7576" w:type="dxa"/>
            <w:shd w:val="clear" w:color="auto" w:fill="auto"/>
          </w:tcPr>
          <w:p w14:paraId="7CCEDC77" w14:textId="5098B5DF" w:rsidR="00A667E9" w:rsidRDefault="00C42C5F" w:rsidP="00726F2B">
            <w:pPr>
              <w:pStyle w:val="TableContents"/>
            </w:pPr>
            <w:r>
              <w:t xml:space="preserve">The host of </w:t>
            </w:r>
            <w:r w:rsidR="005633B3">
              <w:t>I</w:t>
            </w:r>
            <w:r w:rsidR="00780E82">
              <w:t>vanhoe</w:t>
            </w:r>
            <w:r>
              <w:t xml:space="preserve">. It represent the </w:t>
            </w:r>
            <w:r w:rsidR="005A25BC">
              <w:t>model</w:t>
            </w:r>
            <w:r>
              <w:t xml:space="preserve"> of the Ivanhoe</w:t>
            </w:r>
            <w:r w:rsidR="00A91ECE">
              <w:t xml:space="preserve"> which will </w:t>
            </w:r>
            <w:r w:rsidR="00E27A3C">
              <w:t>distribute</w:t>
            </w:r>
            <w:r w:rsidR="00A91ECE">
              <w:t xml:space="preserve"> the newest information of the state of Ivanhoe</w:t>
            </w:r>
          </w:p>
        </w:tc>
      </w:tr>
      <w:tr w:rsidR="00A667E9" w14:paraId="56DB65A9" w14:textId="77777777" w:rsidTr="0036338A">
        <w:trPr>
          <w:trHeight w:val="283"/>
        </w:trPr>
        <w:tc>
          <w:tcPr>
            <w:tcW w:w="2399" w:type="dxa"/>
            <w:shd w:val="clear" w:color="auto" w:fill="auto"/>
          </w:tcPr>
          <w:p w14:paraId="61B788A9" w14:textId="77777777" w:rsidR="00A667E9" w:rsidRDefault="00A667E9" w:rsidP="0038549E">
            <w:pPr>
              <w:pStyle w:val="TableContents"/>
              <w:jc w:val="center"/>
            </w:pPr>
            <w:r>
              <w:t>Client</w:t>
            </w:r>
          </w:p>
        </w:tc>
        <w:tc>
          <w:tcPr>
            <w:tcW w:w="7576" w:type="dxa"/>
            <w:shd w:val="clear" w:color="auto" w:fill="auto"/>
          </w:tcPr>
          <w:p w14:paraId="5902AE09" w14:textId="7BB998FE" w:rsidR="00A667E9" w:rsidRDefault="002A5500" w:rsidP="00726F2B">
            <w:pPr>
              <w:pStyle w:val="TableContents"/>
            </w:pPr>
            <w:r>
              <w:t>The device of PC which represent the person of the player. It will running as the role of the player</w:t>
            </w:r>
            <w:r w:rsidR="00F77335">
              <w:t>.</w:t>
            </w:r>
          </w:p>
        </w:tc>
      </w:tr>
      <w:tr w:rsidR="00A667E9" w14:paraId="4CF1BFD2" w14:textId="77777777" w:rsidTr="0036338A">
        <w:trPr>
          <w:trHeight w:val="283"/>
        </w:trPr>
        <w:tc>
          <w:tcPr>
            <w:tcW w:w="2399" w:type="dxa"/>
            <w:shd w:val="clear" w:color="auto" w:fill="auto"/>
          </w:tcPr>
          <w:p w14:paraId="39D7EECB" w14:textId="77777777" w:rsidR="00A667E9" w:rsidRDefault="00A667E9" w:rsidP="0038549E">
            <w:pPr>
              <w:pStyle w:val="TableContents"/>
              <w:jc w:val="center"/>
            </w:pPr>
            <w:r>
              <w:t>Rule Engine</w:t>
            </w:r>
          </w:p>
        </w:tc>
        <w:tc>
          <w:tcPr>
            <w:tcW w:w="7576" w:type="dxa"/>
            <w:shd w:val="clear" w:color="auto" w:fill="auto"/>
          </w:tcPr>
          <w:p w14:paraId="2BF0B8E4" w14:textId="7B6D783C" w:rsidR="00A667E9" w:rsidRDefault="006D2E3E" w:rsidP="00726F2B">
            <w:pPr>
              <w:pStyle w:val="TableContents"/>
            </w:pPr>
            <w:r>
              <w:t>The engine of the Ivanhoe.</w:t>
            </w:r>
            <w:r w:rsidR="00322485">
              <w:t xml:space="preserve"> It will take all controls of the game. It run the procedure of the game.</w:t>
            </w:r>
          </w:p>
        </w:tc>
      </w:tr>
      <w:tr w:rsidR="00A667E9" w14:paraId="3A7884E0" w14:textId="77777777" w:rsidTr="0036338A">
        <w:trPr>
          <w:trHeight w:val="283"/>
        </w:trPr>
        <w:tc>
          <w:tcPr>
            <w:tcW w:w="2399" w:type="dxa"/>
            <w:shd w:val="clear" w:color="auto" w:fill="auto"/>
          </w:tcPr>
          <w:p w14:paraId="7158AF95" w14:textId="77777777" w:rsidR="00A667E9" w:rsidRDefault="00A667E9" w:rsidP="0038549E">
            <w:pPr>
              <w:pStyle w:val="TableContents"/>
              <w:jc w:val="center"/>
            </w:pPr>
            <w:r>
              <w:t>Ivanhoe</w:t>
            </w:r>
          </w:p>
        </w:tc>
        <w:tc>
          <w:tcPr>
            <w:tcW w:w="7576" w:type="dxa"/>
            <w:shd w:val="clear" w:color="auto" w:fill="auto"/>
          </w:tcPr>
          <w:p w14:paraId="7254CE3A" w14:textId="46E56FD6" w:rsidR="00A667E9" w:rsidRDefault="003167F1" w:rsidP="00726F2B">
            <w:pPr>
              <w:pStyle w:val="TableContents"/>
            </w:pPr>
            <w:r>
              <w:t>The name of the game that running in the program.</w:t>
            </w:r>
          </w:p>
        </w:tc>
      </w:tr>
      <w:tr w:rsidR="00A667E9" w14:paraId="6FA4F35E" w14:textId="77777777" w:rsidTr="0036338A">
        <w:trPr>
          <w:trHeight w:val="283"/>
        </w:trPr>
        <w:tc>
          <w:tcPr>
            <w:tcW w:w="2399" w:type="dxa"/>
            <w:shd w:val="clear" w:color="auto" w:fill="auto"/>
          </w:tcPr>
          <w:p w14:paraId="3C8E5E51" w14:textId="77777777" w:rsidR="00A667E9" w:rsidRDefault="00A667E9" w:rsidP="0038549E">
            <w:pPr>
              <w:pStyle w:val="TableContents"/>
              <w:jc w:val="center"/>
            </w:pPr>
            <w:r>
              <w:t>Player</w:t>
            </w:r>
          </w:p>
        </w:tc>
        <w:tc>
          <w:tcPr>
            <w:tcW w:w="7576" w:type="dxa"/>
            <w:shd w:val="clear" w:color="auto" w:fill="auto"/>
          </w:tcPr>
          <w:p w14:paraId="3CC51434" w14:textId="4025EB86" w:rsidR="00A667E9" w:rsidRDefault="00726F2B" w:rsidP="0072363B">
            <w:pPr>
              <w:pStyle w:val="TableContents"/>
            </w:pPr>
            <w:r>
              <w:t xml:space="preserve">The </w:t>
            </w:r>
            <w:r w:rsidR="00F06EFB">
              <w:t>representation</w:t>
            </w:r>
            <w:r>
              <w:t xml:space="preserve"> of the client which will </w:t>
            </w:r>
            <w:r w:rsidR="0072363B">
              <w:t>be participate</w:t>
            </w:r>
            <w:r>
              <w:t xml:space="preserve"> in the game</w:t>
            </w:r>
          </w:p>
        </w:tc>
      </w:tr>
      <w:tr w:rsidR="00A667E9" w14:paraId="42AF4871" w14:textId="77777777" w:rsidTr="0036338A">
        <w:trPr>
          <w:trHeight w:val="283"/>
        </w:trPr>
        <w:tc>
          <w:tcPr>
            <w:tcW w:w="2399" w:type="dxa"/>
            <w:shd w:val="clear" w:color="auto" w:fill="auto"/>
          </w:tcPr>
          <w:p w14:paraId="49B102C3" w14:textId="77777777" w:rsidR="00A667E9" w:rsidRDefault="00A667E9" w:rsidP="0038549E">
            <w:pPr>
              <w:pStyle w:val="TableContents"/>
              <w:jc w:val="center"/>
            </w:pPr>
            <w:r>
              <w:t>Deadwood</w:t>
            </w:r>
          </w:p>
        </w:tc>
        <w:tc>
          <w:tcPr>
            <w:tcW w:w="7576" w:type="dxa"/>
            <w:shd w:val="clear" w:color="auto" w:fill="auto"/>
          </w:tcPr>
          <w:p w14:paraId="26C3DAD8" w14:textId="1FE7D145" w:rsidR="00A667E9" w:rsidRDefault="005C7AAD" w:rsidP="00726F2B">
            <w:pPr>
              <w:pStyle w:val="TableContents"/>
            </w:pPr>
            <w:r>
              <w:t>The deck where the discard card go</w:t>
            </w:r>
          </w:p>
        </w:tc>
      </w:tr>
      <w:tr w:rsidR="00A667E9" w14:paraId="2F076B7E" w14:textId="77777777" w:rsidTr="0036338A">
        <w:trPr>
          <w:trHeight w:val="283"/>
        </w:trPr>
        <w:tc>
          <w:tcPr>
            <w:tcW w:w="2399" w:type="dxa"/>
            <w:shd w:val="clear" w:color="auto" w:fill="auto"/>
          </w:tcPr>
          <w:p w14:paraId="597AE4D3" w14:textId="77777777" w:rsidR="00A667E9" w:rsidRDefault="00A667E9" w:rsidP="00A667E9">
            <w:pPr>
              <w:pStyle w:val="TableContents"/>
              <w:jc w:val="center"/>
            </w:pPr>
            <w:r>
              <w:t>Display</w:t>
            </w:r>
          </w:p>
        </w:tc>
        <w:tc>
          <w:tcPr>
            <w:tcW w:w="7576" w:type="dxa"/>
            <w:shd w:val="clear" w:color="auto" w:fill="auto"/>
          </w:tcPr>
          <w:p w14:paraId="5AA96152" w14:textId="6D761E9B" w:rsidR="00A667E9" w:rsidRDefault="00164EFC" w:rsidP="00726F2B">
            <w:pPr>
              <w:pStyle w:val="TableContents"/>
            </w:pPr>
            <w:r>
              <w:t>The player’s display for played card</w:t>
            </w:r>
          </w:p>
        </w:tc>
      </w:tr>
      <w:tr w:rsidR="00A667E9" w14:paraId="13BC5426" w14:textId="77777777" w:rsidTr="0036338A">
        <w:trPr>
          <w:trHeight w:val="283"/>
        </w:trPr>
        <w:tc>
          <w:tcPr>
            <w:tcW w:w="2399" w:type="dxa"/>
            <w:shd w:val="clear" w:color="auto" w:fill="auto"/>
          </w:tcPr>
          <w:p w14:paraId="4AB39F68" w14:textId="77777777" w:rsidR="00A667E9" w:rsidRDefault="00A667E9" w:rsidP="0038549E">
            <w:pPr>
              <w:pStyle w:val="TableContents"/>
              <w:jc w:val="center"/>
            </w:pPr>
            <w:r>
              <w:t>Hand</w:t>
            </w:r>
          </w:p>
        </w:tc>
        <w:tc>
          <w:tcPr>
            <w:tcW w:w="7576" w:type="dxa"/>
            <w:shd w:val="clear" w:color="auto" w:fill="auto"/>
          </w:tcPr>
          <w:p w14:paraId="67F7426E" w14:textId="006EAE78" w:rsidR="00A667E9" w:rsidRDefault="00FE1AF5" w:rsidP="00726F2B">
            <w:pPr>
              <w:pStyle w:val="TableContents"/>
            </w:pPr>
            <w:r>
              <w:t xml:space="preserve">The player’s hand which is represent what card the player has </w:t>
            </w:r>
            <w:r w:rsidR="00B74CFB">
              <w:t>currently</w:t>
            </w:r>
          </w:p>
        </w:tc>
      </w:tr>
      <w:tr w:rsidR="00E869F4" w14:paraId="64C6016B" w14:textId="77777777" w:rsidTr="0036338A">
        <w:trPr>
          <w:trHeight w:val="283"/>
        </w:trPr>
        <w:tc>
          <w:tcPr>
            <w:tcW w:w="2399" w:type="dxa"/>
            <w:shd w:val="clear" w:color="auto" w:fill="auto"/>
          </w:tcPr>
          <w:p w14:paraId="6E031A58" w14:textId="1B316434" w:rsidR="00E869F4" w:rsidRDefault="00E869F4" w:rsidP="0038549E">
            <w:pPr>
              <w:pStyle w:val="TableContents"/>
              <w:jc w:val="center"/>
            </w:pPr>
            <w:r>
              <w:t>UI</w:t>
            </w:r>
          </w:p>
        </w:tc>
        <w:tc>
          <w:tcPr>
            <w:tcW w:w="7576" w:type="dxa"/>
            <w:shd w:val="clear" w:color="auto" w:fill="auto"/>
          </w:tcPr>
          <w:p w14:paraId="08169104" w14:textId="63DA815E" w:rsidR="00E869F4" w:rsidRDefault="00E869F4" w:rsidP="00726F2B">
            <w:pPr>
              <w:pStyle w:val="TableContents"/>
            </w:pPr>
            <w:r>
              <w:t>The GUI of the c</w:t>
            </w:r>
            <w:r w:rsidR="005E0B29">
              <w:t>lient that will represent the p</w:t>
            </w:r>
            <w:r>
              <w:t>l</w:t>
            </w:r>
            <w:r w:rsidR="005E0B29">
              <w:t>a</w:t>
            </w:r>
            <w:r>
              <w:t>yer</w:t>
            </w:r>
          </w:p>
        </w:tc>
      </w:tr>
      <w:tr w:rsidR="00826A49" w14:paraId="208AFDB7" w14:textId="77777777" w:rsidTr="0036338A">
        <w:trPr>
          <w:trHeight w:val="283"/>
        </w:trPr>
        <w:tc>
          <w:tcPr>
            <w:tcW w:w="2399" w:type="dxa"/>
            <w:shd w:val="clear" w:color="auto" w:fill="auto"/>
          </w:tcPr>
          <w:p w14:paraId="407B9243" w14:textId="54A00EE1" w:rsidR="00826A49" w:rsidRDefault="00826A49" w:rsidP="0038549E">
            <w:pPr>
              <w:pStyle w:val="TableContents"/>
              <w:jc w:val="center"/>
            </w:pPr>
            <w:r>
              <w:t>Request Message</w:t>
            </w:r>
          </w:p>
        </w:tc>
        <w:tc>
          <w:tcPr>
            <w:tcW w:w="7576" w:type="dxa"/>
            <w:shd w:val="clear" w:color="auto" w:fill="auto"/>
          </w:tcPr>
          <w:p w14:paraId="5FA6E423" w14:textId="19F15670" w:rsidR="00826A49" w:rsidRDefault="00826A49" w:rsidP="00726F2B">
            <w:pPr>
              <w:pStyle w:val="TableContents"/>
            </w:pPr>
            <w:r>
              <w:t>The message comes from the client. It is the action message from the player who wants to join, player and quit game</w:t>
            </w:r>
          </w:p>
        </w:tc>
      </w:tr>
      <w:tr w:rsidR="00772C08" w14:paraId="144309ED" w14:textId="77777777" w:rsidTr="0036338A">
        <w:trPr>
          <w:trHeight w:val="283"/>
        </w:trPr>
        <w:tc>
          <w:tcPr>
            <w:tcW w:w="2399" w:type="dxa"/>
            <w:shd w:val="clear" w:color="auto" w:fill="auto"/>
          </w:tcPr>
          <w:p w14:paraId="5BEFC745" w14:textId="0FFDE18A" w:rsidR="00772C08" w:rsidRDefault="00772C08" w:rsidP="0038549E">
            <w:pPr>
              <w:pStyle w:val="TableContents"/>
              <w:jc w:val="center"/>
            </w:pPr>
            <w:r>
              <w:t>MVC</w:t>
            </w:r>
          </w:p>
        </w:tc>
        <w:tc>
          <w:tcPr>
            <w:tcW w:w="7576" w:type="dxa"/>
            <w:shd w:val="clear" w:color="auto" w:fill="auto"/>
          </w:tcPr>
          <w:p w14:paraId="18BC8B91" w14:textId="13BDF461" w:rsidR="00772C08" w:rsidRDefault="00772C08" w:rsidP="00726F2B">
            <w:pPr>
              <w:pStyle w:val="TableContents"/>
            </w:pPr>
            <w:r>
              <w:t xml:space="preserve">Model-View-Controller, it is the one </w:t>
            </w:r>
            <w:r w:rsidR="00E22CBA">
              <w:t>of major Design Pattern for game</w:t>
            </w:r>
          </w:p>
        </w:tc>
      </w:tr>
      <w:tr w:rsidR="00772C08" w14:paraId="64A6EC12" w14:textId="77777777" w:rsidTr="0036338A">
        <w:trPr>
          <w:trHeight w:val="283"/>
        </w:trPr>
        <w:tc>
          <w:tcPr>
            <w:tcW w:w="2399" w:type="dxa"/>
            <w:shd w:val="clear" w:color="auto" w:fill="auto"/>
          </w:tcPr>
          <w:p w14:paraId="425FA34D" w14:textId="054AABAA" w:rsidR="00772C08" w:rsidRDefault="00CA30EC" w:rsidP="0038549E">
            <w:pPr>
              <w:pStyle w:val="TableContents"/>
              <w:jc w:val="center"/>
            </w:pPr>
            <w:r>
              <w:t>Model</w:t>
            </w:r>
          </w:p>
        </w:tc>
        <w:tc>
          <w:tcPr>
            <w:tcW w:w="7576" w:type="dxa"/>
            <w:shd w:val="clear" w:color="auto" w:fill="auto"/>
          </w:tcPr>
          <w:p w14:paraId="6A088A1A" w14:textId="1A6EB2BB" w:rsidR="00772C08" w:rsidRDefault="00CA30EC" w:rsidP="00726F2B">
            <w:pPr>
              <w:pStyle w:val="TableContents"/>
            </w:pPr>
            <w:r>
              <w:t>The model of the MVC which is the host of the game</w:t>
            </w:r>
          </w:p>
        </w:tc>
      </w:tr>
      <w:tr w:rsidR="00772C08" w14:paraId="69B62E01" w14:textId="77777777" w:rsidTr="0036338A">
        <w:trPr>
          <w:trHeight w:val="283"/>
        </w:trPr>
        <w:tc>
          <w:tcPr>
            <w:tcW w:w="2399" w:type="dxa"/>
            <w:shd w:val="clear" w:color="auto" w:fill="auto"/>
          </w:tcPr>
          <w:p w14:paraId="2388C74D" w14:textId="7D6503C7" w:rsidR="00772C08" w:rsidRDefault="00CA30EC" w:rsidP="0038549E">
            <w:pPr>
              <w:pStyle w:val="TableContents"/>
              <w:jc w:val="center"/>
            </w:pPr>
            <w:r>
              <w:t>View</w:t>
            </w:r>
          </w:p>
        </w:tc>
        <w:tc>
          <w:tcPr>
            <w:tcW w:w="7576" w:type="dxa"/>
            <w:shd w:val="clear" w:color="auto" w:fill="auto"/>
          </w:tcPr>
          <w:p w14:paraId="51529F4D" w14:textId="5228C50D" w:rsidR="00772C08" w:rsidRDefault="00CA30EC" w:rsidP="0008680C">
            <w:pPr>
              <w:pStyle w:val="TableContents"/>
            </w:pPr>
            <w:r>
              <w:t xml:space="preserve">The view of the MVC which is </w:t>
            </w:r>
            <w:r w:rsidR="0008680C">
              <w:t>the UI of the game</w:t>
            </w:r>
            <w:r>
              <w:t xml:space="preserve"> </w:t>
            </w:r>
          </w:p>
        </w:tc>
      </w:tr>
      <w:tr w:rsidR="00772C08" w14:paraId="5737BA96" w14:textId="77777777" w:rsidTr="0036338A">
        <w:trPr>
          <w:trHeight w:val="283"/>
        </w:trPr>
        <w:tc>
          <w:tcPr>
            <w:tcW w:w="2399" w:type="dxa"/>
            <w:shd w:val="clear" w:color="auto" w:fill="auto"/>
          </w:tcPr>
          <w:p w14:paraId="2F1C9121" w14:textId="46E2B734" w:rsidR="00772C08" w:rsidRDefault="00666415" w:rsidP="0038549E">
            <w:pPr>
              <w:pStyle w:val="TableContents"/>
              <w:jc w:val="center"/>
            </w:pPr>
            <w:r>
              <w:t>Controller</w:t>
            </w:r>
          </w:p>
        </w:tc>
        <w:tc>
          <w:tcPr>
            <w:tcW w:w="7576" w:type="dxa"/>
            <w:shd w:val="clear" w:color="auto" w:fill="auto"/>
          </w:tcPr>
          <w:p w14:paraId="75F871EE" w14:textId="3FAAB088" w:rsidR="00772C08" w:rsidRDefault="00666415" w:rsidP="007B1A5E">
            <w:pPr>
              <w:pStyle w:val="TableContents"/>
            </w:pPr>
            <w:r>
              <w:t xml:space="preserve">The controller of the MVC which is the </w:t>
            </w:r>
            <w:r w:rsidR="007B1A5E">
              <w:t>player of the game</w:t>
            </w:r>
          </w:p>
        </w:tc>
      </w:tr>
    </w:tbl>
    <w:p w14:paraId="75B1EEFB" w14:textId="77777777" w:rsidR="00481E03" w:rsidRPr="005037C5" w:rsidRDefault="00DA5564" w:rsidP="004C2806">
      <w:pPr>
        <w:pStyle w:val="Heading1"/>
        <w:numPr>
          <w:ilvl w:val="0"/>
          <w:numId w:val="1"/>
        </w:numPr>
        <w:jc w:val="center"/>
        <w:rPr>
          <w:rFonts w:ascii="Cambria" w:hAnsi="Cambria"/>
          <w:color w:val="000000" w:themeColor="text1"/>
          <w:sz w:val="48"/>
          <w:szCs w:val="48"/>
        </w:rPr>
      </w:pPr>
      <w:bookmarkStart w:id="6" w:name="_Toc447619781"/>
      <w:r w:rsidRPr="005037C5">
        <w:rPr>
          <w:rFonts w:ascii="Cambria" w:hAnsi="Cambria"/>
          <w:color w:val="000000" w:themeColor="text1"/>
          <w:sz w:val="48"/>
          <w:szCs w:val="48"/>
        </w:rPr>
        <w:lastRenderedPageBreak/>
        <w:t>Networking Strategy</w:t>
      </w:r>
      <w:bookmarkEnd w:id="6"/>
    </w:p>
    <w:p w14:paraId="4629FE8E" w14:textId="77777777" w:rsidR="00DA5564" w:rsidRPr="005037C5" w:rsidRDefault="00DA5564" w:rsidP="005037C5">
      <w:pPr>
        <w:ind w:left="567"/>
        <w:rPr>
          <w:rFonts w:ascii="Cambria" w:hAnsi="Cambria"/>
          <w:color w:val="000000" w:themeColor="text1"/>
        </w:rPr>
      </w:pPr>
    </w:p>
    <w:p w14:paraId="541772AA" w14:textId="77777777" w:rsidR="00DA5564" w:rsidRPr="005037C5" w:rsidRDefault="00FD363B" w:rsidP="00FD363B">
      <w:pPr>
        <w:pStyle w:val="Heading2"/>
        <w:rPr>
          <w:rFonts w:ascii="Cambria" w:hAnsi="Cambria"/>
          <w:b/>
          <w:color w:val="000000" w:themeColor="text1"/>
          <w:sz w:val="36"/>
          <w:szCs w:val="36"/>
        </w:rPr>
      </w:pPr>
      <w:bookmarkStart w:id="7" w:name="_Toc447619782"/>
      <w:r w:rsidRPr="005037C5">
        <w:rPr>
          <w:rFonts w:ascii="Cambria" w:hAnsi="Cambria"/>
          <w:b/>
          <w:color w:val="000000" w:themeColor="text1"/>
          <w:sz w:val="36"/>
          <w:szCs w:val="36"/>
        </w:rPr>
        <w:t>2.1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Server Strategy</w:t>
      </w:r>
      <w:bookmarkEnd w:id="7"/>
    </w:p>
    <w:p w14:paraId="2296BEDF" w14:textId="77777777" w:rsidR="00DE153C" w:rsidRDefault="00720535" w:rsidP="00883539">
      <w:pPr>
        <w:ind w:firstLine="720"/>
        <w:jc w:val="both"/>
        <w:rPr>
          <w:rFonts w:ascii="Cambria" w:hAnsi="Cambria"/>
          <w:color w:val="000000" w:themeColor="text1"/>
        </w:rPr>
      </w:pPr>
      <w:r w:rsidRPr="001D7C22">
        <w:rPr>
          <w:rFonts w:ascii="Cambria" w:hAnsi="Cambria"/>
          <w:color w:val="000000" w:themeColor="text1"/>
        </w:rPr>
        <w:t xml:space="preserve">Server is the host of the Ivanhoe. Server </w:t>
      </w:r>
      <w:r w:rsidR="00883539">
        <w:rPr>
          <w:color w:val="000000" w:themeColor="text1"/>
        </w:rPr>
        <w:t xml:space="preserve">would </w:t>
      </w:r>
      <w:r w:rsidRPr="001D7C22">
        <w:rPr>
          <w:rFonts w:ascii="Cambria" w:hAnsi="Cambria"/>
          <w:color w:val="000000" w:themeColor="text1"/>
        </w:rPr>
        <w:t xml:space="preserve">run the game and control the procedure of the game. The responsibility of the server </w:t>
      </w:r>
      <w:r w:rsidR="00883539">
        <w:rPr>
          <w:color w:val="000000" w:themeColor="text1"/>
        </w:rPr>
        <w:t xml:space="preserve">would </w:t>
      </w:r>
      <w:r w:rsidRPr="001D7C22">
        <w:rPr>
          <w:rFonts w:ascii="Cambria" w:hAnsi="Cambria"/>
          <w:color w:val="000000" w:themeColor="text1"/>
        </w:rPr>
        <w:t xml:space="preserve">be report the result of client’s response to the </w:t>
      </w:r>
      <w:r w:rsidR="002C0D06" w:rsidRPr="001D7C22">
        <w:rPr>
          <w:rFonts w:ascii="Cambria" w:hAnsi="Cambria"/>
          <w:color w:val="000000" w:themeColor="text1"/>
        </w:rPr>
        <w:t>Rule</w:t>
      </w:r>
      <w:r w:rsidRPr="001D7C22">
        <w:rPr>
          <w:rFonts w:ascii="Cambria" w:hAnsi="Cambria"/>
          <w:color w:val="000000" w:themeColor="text1"/>
        </w:rPr>
        <w:t xml:space="preserve"> </w:t>
      </w:r>
      <w:r w:rsidR="002C0D06" w:rsidRPr="001D7C22">
        <w:rPr>
          <w:rFonts w:ascii="Cambria" w:hAnsi="Cambria"/>
          <w:color w:val="000000" w:themeColor="text1"/>
        </w:rPr>
        <w:t>Engine</w:t>
      </w:r>
      <w:r w:rsidRPr="001D7C22">
        <w:rPr>
          <w:rFonts w:ascii="Cambria" w:hAnsi="Cambria"/>
          <w:color w:val="000000" w:themeColor="text1"/>
        </w:rPr>
        <w:t xml:space="preserve"> of Ivanhoe. </w:t>
      </w:r>
      <w:r w:rsidR="001E2848" w:rsidRPr="001D7C22">
        <w:rPr>
          <w:rFonts w:ascii="Cambria" w:hAnsi="Cambria"/>
          <w:color w:val="000000" w:themeColor="text1"/>
        </w:rPr>
        <w:t xml:space="preserve"> The key feature of server is communicating with clients over the network</w:t>
      </w:r>
      <w:r w:rsidR="00D42268" w:rsidRPr="001D7C22">
        <w:rPr>
          <w:rFonts w:ascii="Cambria" w:hAnsi="Cambria"/>
          <w:color w:val="000000" w:themeColor="text1"/>
        </w:rPr>
        <w:t xml:space="preserve">. </w:t>
      </w:r>
      <w:r w:rsidR="005563CD" w:rsidRPr="001D7C22">
        <w:rPr>
          <w:rFonts w:ascii="Cambria" w:hAnsi="Cambria"/>
          <w:color w:val="000000" w:themeColor="text1"/>
        </w:rPr>
        <w:t xml:space="preserve">Ivanhoe is a multiple player game. Therefore, the server be handling multi clients in every time. No matter how many requests is received, the server </w:t>
      </w:r>
      <w:r w:rsidR="00883539">
        <w:rPr>
          <w:rFonts w:ascii="Cambria" w:hAnsi="Cambria"/>
          <w:color w:val="000000" w:themeColor="text1"/>
        </w:rPr>
        <w:t>could</w:t>
      </w:r>
      <w:r w:rsidR="005563CD" w:rsidRPr="001D7C22">
        <w:rPr>
          <w:rFonts w:ascii="Cambria" w:hAnsi="Cambria"/>
          <w:color w:val="000000" w:themeColor="text1"/>
        </w:rPr>
        <w:t xml:space="preserve"> handle it and report it to Rule Engine</w:t>
      </w:r>
      <w:r w:rsidR="00B75B94" w:rsidRPr="001D7C22">
        <w:rPr>
          <w:rFonts w:ascii="Cambria" w:hAnsi="Cambria"/>
          <w:color w:val="000000" w:themeColor="text1"/>
        </w:rPr>
        <w:t xml:space="preserve">. Server </w:t>
      </w:r>
      <w:r w:rsidR="00883539">
        <w:rPr>
          <w:color w:val="000000" w:themeColor="text1"/>
        </w:rPr>
        <w:t xml:space="preserve">would </w:t>
      </w:r>
      <w:r w:rsidR="00B75B94" w:rsidRPr="001D7C22">
        <w:rPr>
          <w:rFonts w:ascii="Cambria" w:hAnsi="Cambria"/>
          <w:color w:val="000000" w:themeColor="text1"/>
        </w:rPr>
        <w:t xml:space="preserve">not response to clients if the Rule Engine recognize the request is not valid. </w:t>
      </w:r>
      <w:r w:rsidR="00C8054A" w:rsidRPr="001D7C22">
        <w:rPr>
          <w:rFonts w:ascii="Cambria" w:hAnsi="Cambria"/>
          <w:color w:val="000000" w:themeColor="text1"/>
        </w:rPr>
        <w:t xml:space="preserve">When any clients </w:t>
      </w:r>
      <w:r w:rsidR="00996DF9" w:rsidRPr="001D7C22">
        <w:rPr>
          <w:rFonts w:ascii="Cambria" w:hAnsi="Cambria"/>
          <w:color w:val="000000" w:themeColor="text1"/>
        </w:rPr>
        <w:t>are</w:t>
      </w:r>
      <w:r w:rsidR="00C8054A" w:rsidRPr="001D7C22">
        <w:rPr>
          <w:rFonts w:ascii="Cambria" w:hAnsi="Cambria"/>
          <w:color w:val="000000" w:themeColor="text1"/>
        </w:rPr>
        <w:t xml:space="preserve"> quit or accidently exit the game, the</w:t>
      </w:r>
      <w:r w:rsidR="00612838" w:rsidRPr="001D7C22">
        <w:rPr>
          <w:rFonts w:ascii="Cambria" w:hAnsi="Cambria"/>
          <w:color w:val="000000" w:themeColor="text1"/>
        </w:rPr>
        <w:t xml:space="preserve"> server </w:t>
      </w:r>
      <w:r w:rsidR="00883539">
        <w:rPr>
          <w:rFonts w:ascii="Cambria" w:hAnsi="Cambria"/>
          <w:color w:val="000000" w:themeColor="text1"/>
        </w:rPr>
        <w:t>could be</w:t>
      </w:r>
      <w:r w:rsidR="00594E72">
        <w:rPr>
          <w:rFonts w:ascii="Cambria" w:hAnsi="Cambria"/>
          <w:color w:val="000000" w:themeColor="text1"/>
        </w:rPr>
        <w:t xml:space="preserve"> </w:t>
      </w:r>
      <w:r w:rsidR="00612838" w:rsidRPr="001D7C22">
        <w:rPr>
          <w:rFonts w:ascii="Cambria" w:hAnsi="Cambria"/>
          <w:color w:val="000000" w:themeColor="text1"/>
        </w:rPr>
        <w:t>terminate</w:t>
      </w:r>
      <w:r w:rsidR="00594E72">
        <w:rPr>
          <w:rFonts w:ascii="Cambria" w:hAnsi="Cambria"/>
          <w:color w:val="000000" w:themeColor="text1"/>
        </w:rPr>
        <w:t>d</w:t>
      </w:r>
      <w:r w:rsidR="00612838" w:rsidRPr="001D7C22">
        <w:rPr>
          <w:rFonts w:ascii="Cambria" w:hAnsi="Cambria"/>
          <w:color w:val="000000" w:themeColor="text1"/>
        </w:rPr>
        <w:t xml:space="preserve"> the game by send the message </w:t>
      </w:r>
      <w:r w:rsidR="00CE6E10">
        <w:rPr>
          <w:rFonts w:ascii="Cambria" w:hAnsi="Cambria"/>
          <w:color w:val="000000" w:themeColor="text1"/>
        </w:rPr>
        <w:t xml:space="preserve">to rest of the clients. The message is the information </w:t>
      </w:r>
      <w:r w:rsidR="004A19C0">
        <w:rPr>
          <w:rFonts w:ascii="Cambria" w:hAnsi="Cambria"/>
          <w:color w:val="000000" w:themeColor="text1"/>
        </w:rPr>
        <w:t xml:space="preserve">of </w:t>
      </w:r>
      <w:r w:rsidR="00CE6E10">
        <w:rPr>
          <w:rFonts w:ascii="Cambria" w:hAnsi="Cambria"/>
          <w:color w:val="000000" w:themeColor="text1"/>
        </w:rPr>
        <w:t>the server</w:t>
      </w:r>
      <w:r w:rsidR="000A2995">
        <w:rPr>
          <w:rFonts w:ascii="Cambria" w:hAnsi="Cambria"/>
          <w:color w:val="000000" w:themeColor="text1"/>
        </w:rPr>
        <w:t xml:space="preserve"> is down due to client</w:t>
      </w:r>
      <w:r w:rsidR="00612838" w:rsidRPr="001D7C22">
        <w:rPr>
          <w:rFonts w:ascii="Cambria" w:hAnsi="Cambria"/>
          <w:color w:val="000000" w:themeColor="text1"/>
        </w:rPr>
        <w:t xml:space="preserve"> loss.</w:t>
      </w:r>
      <w:r w:rsidR="00F5010A">
        <w:rPr>
          <w:rFonts w:ascii="Cambria" w:hAnsi="Cambria"/>
          <w:color w:val="000000" w:themeColor="text1"/>
        </w:rPr>
        <w:t xml:space="preserve"> </w:t>
      </w:r>
      <w:r w:rsidR="00E46510">
        <w:rPr>
          <w:rFonts w:ascii="Cambria" w:hAnsi="Cambria"/>
          <w:color w:val="000000" w:themeColor="text1"/>
        </w:rPr>
        <w:t>The server is well</w:t>
      </w:r>
      <w:r w:rsidR="00F5010A">
        <w:rPr>
          <w:rFonts w:ascii="Cambria" w:hAnsi="Cambria"/>
          <w:color w:val="000000" w:themeColor="text1"/>
        </w:rPr>
        <w:t xml:space="preserve"> implemented with the setting of the network which </w:t>
      </w:r>
      <w:r w:rsidR="00883539">
        <w:rPr>
          <w:rFonts w:ascii="Cambria" w:hAnsi="Cambria"/>
          <w:color w:val="000000" w:themeColor="text1"/>
        </w:rPr>
        <w:t xml:space="preserve">is </w:t>
      </w:r>
      <w:r w:rsidR="00F5010A">
        <w:rPr>
          <w:rFonts w:ascii="Cambria" w:hAnsi="Cambria"/>
          <w:color w:val="000000" w:themeColor="text1"/>
        </w:rPr>
        <w:t xml:space="preserve">allowed to change the setting of </w:t>
      </w:r>
      <w:r w:rsidR="002F31D2">
        <w:rPr>
          <w:rFonts w:ascii="Cambria" w:hAnsi="Cambria"/>
          <w:color w:val="000000" w:themeColor="text1"/>
        </w:rPr>
        <w:t>the number players in the game, the IP address and</w:t>
      </w:r>
      <w:r w:rsidR="00F5010A">
        <w:rPr>
          <w:rFonts w:ascii="Cambria" w:hAnsi="Cambria"/>
          <w:color w:val="000000" w:themeColor="text1"/>
        </w:rPr>
        <w:t xml:space="preserve"> port number. It </w:t>
      </w:r>
      <w:r w:rsidR="003C132F">
        <w:rPr>
          <w:rFonts w:ascii="Cambria" w:hAnsi="Cambria"/>
          <w:color w:val="000000" w:themeColor="text1"/>
        </w:rPr>
        <w:t>is implemented for running the game over the network in different devices. It is allowed the player play the game in anywhere.</w:t>
      </w:r>
    </w:p>
    <w:p w14:paraId="6B6FC234" w14:textId="77777777" w:rsidR="00FE42B5" w:rsidRDefault="00FE42B5" w:rsidP="00883539">
      <w:pPr>
        <w:ind w:firstLine="720"/>
        <w:jc w:val="both"/>
        <w:rPr>
          <w:rFonts w:ascii="Cambria" w:hAnsi="Cambria"/>
          <w:color w:val="000000" w:themeColor="text1"/>
        </w:rPr>
      </w:pPr>
    </w:p>
    <w:p w14:paraId="29872D70" w14:textId="77777777" w:rsidR="00030B3F" w:rsidRPr="00E77F0F" w:rsidRDefault="00030B3F" w:rsidP="00883539">
      <w:pPr>
        <w:ind w:firstLine="720"/>
        <w:jc w:val="both"/>
        <w:rPr>
          <w:rFonts w:ascii="Cambria" w:hAnsi="Cambria"/>
          <w:color w:val="000000" w:themeColor="text1"/>
        </w:rPr>
      </w:pPr>
    </w:p>
    <w:p w14:paraId="0C25460F" w14:textId="77777777" w:rsidR="00DA5564" w:rsidRPr="005037C5" w:rsidRDefault="00FD363B" w:rsidP="00FD363B">
      <w:pPr>
        <w:pStyle w:val="Heading2"/>
        <w:rPr>
          <w:rFonts w:ascii="Cambria" w:hAnsi="Cambria"/>
          <w:b/>
          <w:color w:val="000000" w:themeColor="text1"/>
          <w:sz w:val="36"/>
          <w:szCs w:val="36"/>
        </w:rPr>
      </w:pPr>
      <w:bookmarkStart w:id="8" w:name="_Toc447619783"/>
      <w:r w:rsidRPr="005037C5">
        <w:rPr>
          <w:rFonts w:ascii="Cambria" w:hAnsi="Cambria"/>
          <w:b/>
          <w:color w:val="000000" w:themeColor="text1"/>
          <w:sz w:val="36"/>
          <w:szCs w:val="36"/>
        </w:rPr>
        <w:t>2.2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Client Strategy</w:t>
      </w:r>
      <w:bookmarkEnd w:id="8"/>
    </w:p>
    <w:p w14:paraId="0CFD6726" w14:textId="77777777" w:rsidR="00DE153C" w:rsidRDefault="00E77F0F" w:rsidP="00883539">
      <w:pPr>
        <w:ind w:firstLine="720"/>
        <w:jc w:val="both"/>
        <w:rPr>
          <w:rFonts w:ascii="Cambria" w:hAnsi="Cambria"/>
          <w:color w:val="000000" w:themeColor="text1"/>
        </w:rPr>
      </w:pPr>
      <w:r w:rsidRPr="00E77F0F">
        <w:rPr>
          <w:rFonts w:ascii="Cambria" w:hAnsi="Cambria"/>
          <w:color w:val="000000" w:themeColor="text1"/>
        </w:rPr>
        <w:t xml:space="preserve">Client is the side of Ivanhoe player. Client </w:t>
      </w:r>
      <w:r w:rsidR="00DA395B">
        <w:rPr>
          <w:rFonts w:ascii="Cambria" w:hAnsi="Cambria"/>
          <w:color w:val="000000" w:themeColor="text1"/>
        </w:rPr>
        <w:t xml:space="preserve">is </w:t>
      </w:r>
      <w:r w:rsidRPr="00E77F0F">
        <w:rPr>
          <w:rFonts w:ascii="Cambria" w:hAnsi="Cambria"/>
          <w:color w:val="000000" w:themeColor="text1"/>
        </w:rPr>
        <w:t>able to join</w:t>
      </w:r>
      <w:r>
        <w:rPr>
          <w:rFonts w:ascii="Cambria" w:hAnsi="Cambria"/>
          <w:color w:val="000000" w:themeColor="text1"/>
        </w:rPr>
        <w:t xml:space="preserve"> the game and play the game and quit the game. </w:t>
      </w:r>
      <w:r w:rsidR="001B6E67">
        <w:rPr>
          <w:rFonts w:ascii="Cambria" w:hAnsi="Cambria"/>
          <w:color w:val="000000" w:themeColor="text1"/>
        </w:rPr>
        <w:t xml:space="preserve">The responsibility of the client </w:t>
      </w:r>
      <w:r w:rsidR="001D4026">
        <w:rPr>
          <w:rFonts w:ascii="Cambria" w:hAnsi="Cambria"/>
          <w:color w:val="000000" w:themeColor="text1"/>
        </w:rPr>
        <w:t>is</w:t>
      </w:r>
      <w:r w:rsidR="001B6E67">
        <w:rPr>
          <w:rFonts w:ascii="Cambria" w:hAnsi="Cambria"/>
          <w:color w:val="000000" w:themeColor="text1"/>
        </w:rPr>
        <w:t xml:space="preserve"> </w:t>
      </w:r>
      <w:r w:rsidR="001B6E67" w:rsidRPr="001B6E67">
        <w:rPr>
          <w:rFonts w:ascii="Cambria" w:hAnsi="Cambria"/>
          <w:color w:val="000000" w:themeColor="text1"/>
        </w:rPr>
        <w:t>participate</w:t>
      </w:r>
      <w:r w:rsidR="001B6E67">
        <w:rPr>
          <w:rFonts w:ascii="Cambria" w:hAnsi="Cambria" w:hint="eastAsia"/>
          <w:color w:val="000000" w:themeColor="text1"/>
        </w:rPr>
        <w:t>d</w:t>
      </w:r>
      <w:r w:rsidR="001B6E67">
        <w:rPr>
          <w:rFonts w:ascii="Cambria" w:hAnsi="Cambria"/>
          <w:color w:val="000000" w:themeColor="text1"/>
        </w:rPr>
        <w:t xml:space="preserve"> the game of Ivanhoe. Client </w:t>
      </w:r>
      <w:r w:rsidR="0084225C">
        <w:rPr>
          <w:rFonts w:ascii="Cambria" w:hAnsi="Cambria"/>
          <w:color w:val="000000" w:themeColor="text1"/>
        </w:rPr>
        <w:t xml:space="preserve">is </w:t>
      </w:r>
      <w:r w:rsidR="001B6E67">
        <w:rPr>
          <w:rFonts w:ascii="Cambria" w:hAnsi="Cambria"/>
          <w:color w:val="000000" w:themeColor="text1"/>
        </w:rPr>
        <w:t xml:space="preserve">able to join the game and play. The key feature of client is communicating with server over the network. </w:t>
      </w:r>
      <w:r w:rsidR="001A6C38">
        <w:rPr>
          <w:rFonts w:ascii="Cambria" w:hAnsi="Cambria"/>
          <w:color w:val="000000" w:themeColor="text1"/>
        </w:rPr>
        <w:t xml:space="preserve">Client </w:t>
      </w:r>
      <w:r w:rsidR="00E0619D">
        <w:rPr>
          <w:rFonts w:ascii="Cambria" w:hAnsi="Cambria"/>
          <w:color w:val="000000" w:themeColor="text1"/>
        </w:rPr>
        <w:t>is</w:t>
      </w:r>
      <w:r w:rsidR="001A6C38">
        <w:rPr>
          <w:rFonts w:ascii="Cambria" w:hAnsi="Cambria"/>
          <w:color w:val="000000" w:themeColor="text1"/>
        </w:rPr>
        <w:t xml:space="preserve"> treat as the player side of the Ivanhoe. Therefore, the client is able to do any corresponding action depend on the state of the game which means, client </w:t>
      </w:r>
      <w:r w:rsidR="00FE5A51">
        <w:rPr>
          <w:rFonts w:ascii="Cambria" w:hAnsi="Cambria"/>
          <w:color w:val="000000" w:themeColor="text1"/>
        </w:rPr>
        <w:t>is</w:t>
      </w:r>
      <w:r w:rsidR="001A6C38">
        <w:rPr>
          <w:rFonts w:ascii="Cambria" w:hAnsi="Cambria"/>
          <w:color w:val="000000" w:themeColor="text1"/>
        </w:rPr>
        <w:t xml:space="preserve"> able to update the newest information to Rule Engine. No matter what the client do, the client </w:t>
      </w:r>
      <w:r w:rsidR="00E0619D">
        <w:rPr>
          <w:rFonts w:ascii="Cambria" w:hAnsi="Cambria"/>
          <w:color w:val="000000" w:themeColor="text1"/>
        </w:rPr>
        <w:t>is not</w:t>
      </w:r>
      <w:r w:rsidR="001A6C38">
        <w:rPr>
          <w:rFonts w:ascii="Cambria" w:hAnsi="Cambria"/>
          <w:color w:val="000000" w:themeColor="text1"/>
        </w:rPr>
        <w:t xml:space="preserve"> able to update anything unless server’s response. Client </w:t>
      </w:r>
      <w:r w:rsidR="0091069E">
        <w:rPr>
          <w:rFonts w:ascii="Cambria" w:hAnsi="Cambria"/>
          <w:color w:val="000000" w:themeColor="text1"/>
        </w:rPr>
        <w:t xml:space="preserve">is </w:t>
      </w:r>
      <w:r w:rsidR="001A6C38">
        <w:rPr>
          <w:rFonts w:ascii="Cambria" w:hAnsi="Cambria"/>
          <w:color w:val="000000" w:themeColor="text1"/>
        </w:rPr>
        <w:t>automatically received the any message from the server. And automatically update the message from the server to the UI.</w:t>
      </w:r>
      <w:r w:rsidR="00E46510">
        <w:rPr>
          <w:rFonts w:ascii="Cambria" w:hAnsi="Cambria"/>
          <w:color w:val="000000" w:themeColor="text1"/>
        </w:rPr>
        <w:t xml:space="preserve"> Client is free to report any actions from the players to the server. But the action is not response immediately unless the action is corresponding to the request action from the server. When the server is shut down. Client </w:t>
      </w:r>
      <w:r w:rsidR="0091069E">
        <w:rPr>
          <w:rFonts w:ascii="Cambria" w:hAnsi="Cambria"/>
          <w:color w:val="000000" w:themeColor="text1"/>
        </w:rPr>
        <w:t xml:space="preserve">could </w:t>
      </w:r>
      <w:r w:rsidR="00E46510">
        <w:rPr>
          <w:rFonts w:ascii="Cambria" w:hAnsi="Cambria"/>
          <w:color w:val="000000" w:themeColor="text1"/>
        </w:rPr>
        <w:t xml:space="preserve">receive the message of the server is down and the client </w:t>
      </w:r>
      <w:r w:rsidR="0091069E">
        <w:rPr>
          <w:rFonts w:ascii="Cambria" w:hAnsi="Cambria"/>
          <w:color w:val="000000" w:themeColor="text1"/>
        </w:rPr>
        <w:t>could be</w:t>
      </w:r>
      <w:r w:rsidR="00E46510">
        <w:rPr>
          <w:rFonts w:ascii="Cambria" w:hAnsi="Cambria"/>
          <w:color w:val="000000" w:themeColor="text1"/>
        </w:rPr>
        <w:t xml:space="preserve"> automatically quit the server and terminated. </w:t>
      </w:r>
      <w:r w:rsidR="002F31D2">
        <w:rPr>
          <w:rFonts w:ascii="Cambria" w:hAnsi="Cambria"/>
          <w:color w:val="000000" w:themeColor="text1"/>
        </w:rPr>
        <w:t xml:space="preserve">The client is well implemented with the setting of the network which </w:t>
      </w:r>
      <w:r w:rsidR="0091069E">
        <w:rPr>
          <w:rFonts w:ascii="Cambria" w:hAnsi="Cambria"/>
          <w:color w:val="000000" w:themeColor="text1"/>
        </w:rPr>
        <w:t>is</w:t>
      </w:r>
      <w:r w:rsidR="002F31D2">
        <w:rPr>
          <w:rFonts w:ascii="Cambria" w:hAnsi="Cambria"/>
          <w:color w:val="000000" w:themeColor="text1"/>
        </w:rPr>
        <w:t xml:space="preserve"> allowed to change the setting of the IP address or port number.</w:t>
      </w:r>
      <w:r w:rsidR="00662C05">
        <w:rPr>
          <w:rFonts w:ascii="Cambria" w:hAnsi="Cambria"/>
          <w:color w:val="000000" w:themeColor="text1"/>
        </w:rPr>
        <w:t xml:space="preserve"> It is implemented for joining the game over the network. It is allowed the player to join if any game </w:t>
      </w:r>
      <w:r w:rsidR="00683151">
        <w:rPr>
          <w:rFonts w:ascii="Cambria" w:hAnsi="Cambria"/>
          <w:color w:val="000000" w:themeColor="text1"/>
        </w:rPr>
        <w:t>is</w:t>
      </w:r>
      <w:r w:rsidR="00662C05">
        <w:rPr>
          <w:rFonts w:ascii="Cambria" w:hAnsi="Cambria"/>
          <w:color w:val="000000" w:themeColor="text1"/>
        </w:rPr>
        <w:t xml:space="preserve"> open.</w:t>
      </w:r>
    </w:p>
    <w:p w14:paraId="397A2254" w14:textId="77777777" w:rsidR="00FE42B5" w:rsidRDefault="00FE42B5" w:rsidP="00883539">
      <w:pPr>
        <w:ind w:firstLine="720"/>
        <w:jc w:val="both"/>
        <w:rPr>
          <w:rFonts w:ascii="Cambria" w:hAnsi="Cambria"/>
          <w:color w:val="000000" w:themeColor="text1"/>
        </w:rPr>
      </w:pPr>
    </w:p>
    <w:p w14:paraId="13EA5E0A" w14:textId="77777777" w:rsidR="00E60BE2" w:rsidRPr="00E77F0F" w:rsidRDefault="00E60BE2" w:rsidP="00883539">
      <w:pPr>
        <w:ind w:firstLine="720"/>
        <w:jc w:val="both"/>
        <w:rPr>
          <w:rFonts w:ascii="Cambria" w:hAnsi="Cambria"/>
          <w:color w:val="000000" w:themeColor="text1"/>
        </w:rPr>
      </w:pPr>
    </w:p>
    <w:p w14:paraId="706ACB08" w14:textId="77777777" w:rsidR="00DA5564" w:rsidRPr="005037C5" w:rsidRDefault="00FD363B" w:rsidP="00785C55">
      <w:pPr>
        <w:pStyle w:val="Heading2"/>
        <w:rPr>
          <w:rFonts w:ascii="Cambria" w:hAnsi="Cambria"/>
          <w:color w:val="000000" w:themeColor="text1"/>
        </w:rPr>
      </w:pPr>
      <w:bookmarkStart w:id="9" w:name="_Toc447619784"/>
      <w:r w:rsidRPr="005037C5">
        <w:rPr>
          <w:rFonts w:ascii="Cambria" w:hAnsi="Cambria"/>
          <w:b/>
          <w:color w:val="000000" w:themeColor="text1"/>
          <w:sz w:val="36"/>
          <w:szCs w:val="36"/>
        </w:rPr>
        <w:t>2.3</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Message Strategy</w:t>
      </w:r>
      <w:bookmarkEnd w:id="9"/>
    </w:p>
    <w:p w14:paraId="4BFBF4E1" w14:textId="77777777" w:rsidR="00DE153C" w:rsidRDefault="00683151" w:rsidP="00883539">
      <w:pPr>
        <w:jc w:val="both"/>
        <w:rPr>
          <w:rFonts w:ascii="Cambria" w:hAnsi="Cambria"/>
          <w:color w:val="000000" w:themeColor="text1"/>
        </w:rPr>
      </w:pPr>
      <w:r>
        <w:rPr>
          <w:rFonts w:ascii="Cambria" w:hAnsi="Cambria"/>
          <w:color w:val="000000" w:themeColor="text1"/>
        </w:rPr>
        <w:tab/>
        <w:t xml:space="preserve">The message </w:t>
      </w:r>
      <w:r w:rsidR="001F37CC">
        <w:rPr>
          <w:rFonts w:ascii="Cambria" w:hAnsi="Cambria"/>
          <w:color w:val="000000" w:themeColor="text1"/>
        </w:rPr>
        <w:t>is used for</w:t>
      </w:r>
      <w:r w:rsidR="007B7168">
        <w:rPr>
          <w:rFonts w:ascii="Cambria" w:hAnsi="Cambria"/>
          <w:color w:val="000000" w:themeColor="text1"/>
        </w:rPr>
        <w:t xml:space="preserve"> communicating </w:t>
      </w:r>
      <w:r w:rsidR="001F37CC">
        <w:rPr>
          <w:rFonts w:ascii="Cambria" w:hAnsi="Cambria"/>
          <w:color w:val="000000" w:themeColor="text1"/>
        </w:rPr>
        <w:t>between the network which record</w:t>
      </w:r>
      <w:r w:rsidR="007B7168">
        <w:rPr>
          <w:rFonts w:ascii="Cambria" w:hAnsi="Cambria"/>
          <w:color w:val="000000" w:themeColor="text1"/>
        </w:rPr>
        <w:t xml:space="preserve"> the </w:t>
      </w:r>
      <w:r w:rsidR="006666BB">
        <w:rPr>
          <w:rFonts w:ascii="Cambria" w:hAnsi="Cambria"/>
          <w:color w:val="000000" w:themeColor="text1"/>
        </w:rPr>
        <w:t>data</w:t>
      </w:r>
      <w:r w:rsidR="007B7168">
        <w:rPr>
          <w:rFonts w:ascii="Cambria" w:hAnsi="Cambria"/>
          <w:color w:val="000000" w:themeColor="text1"/>
        </w:rPr>
        <w:t xml:space="preserve"> of the current </w:t>
      </w:r>
      <w:r w:rsidR="006666BB">
        <w:rPr>
          <w:rFonts w:ascii="Cambria" w:hAnsi="Cambria"/>
          <w:color w:val="000000" w:themeColor="text1"/>
        </w:rPr>
        <w:t>state</w:t>
      </w:r>
      <w:r w:rsidR="001F37CC">
        <w:rPr>
          <w:rFonts w:ascii="Cambria" w:hAnsi="Cambria"/>
          <w:color w:val="000000" w:themeColor="text1"/>
        </w:rPr>
        <w:t xml:space="preserve"> of</w:t>
      </w:r>
      <w:r w:rsidR="007B7168">
        <w:rPr>
          <w:rFonts w:ascii="Cambria" w:hAnsi="Cambria"/>
          <w:color w:val="000000" w:themeColor="text1"/>
        </w:rPr>
        <w:t xml:space="preserve"> Rule Engine</w:t>
      </w:r>
      <w:r w:rsidR="001D4026">
        <w:rPr>
          <w:rFonts w:ascii="Cambria" w:hAnsi="Cambria"/>
          <w:color w:val="000000" w:themeColor="text1"/>
        </w:rPr>
        <w:t xml:space="preserve">. The message is serialized object that </w:t>
      </w:r>
      <w:r w:rsidR="0091069E">
        <w:rPr>
          <w:rFonts w:ascii="Cambria" w:hAnsi="Cambria"/>
          <w:color w:val="000000" w:themeColor="text1"/>
        </w:rPr>
        <w:t>is</w:t>
      </w:r>
      <w:r w:rsidR="001D4026">
        <w:rPr>
          <w:rFonts w:ascii="Cambria" w:hAnsi="Cambria"/>
          <w:color w:val="000000" w:themeColor="text1"/>
        </w:rPr>
        <w:t xml:space="preserve"> secure to transfer over network. The responsibility of the message is </w:t>
      </w:r>
      <w:r w:rsidR="001F37CC">
        <w:rPr>
          <w:rFonts w:ascii="Cambria" w:hAnsi="Cambria"/>
          <w:color w:val="000000" w:themeColor="text1"/>
        </w:rPr>
        <w:t>carrying</w:t>
      </w:r>
      <w:r w:rsidR="001D4026">
        <w:rPr>
          <w:rFonts w:ascii="Cambria" w:hAnsi="Cambria"/>
          <w:color w:val="000000" w:themeColor="text1"/>
        </w:rPr>
        <w:t xml:space="preserve"> the data packet of Rule Engine.</w:t>
      </w:r>
      <w:r w:rsidR="00883539">
        <w:rPr>
          <w:rFonts w:ascii="Cambria" w:hAnsi="Cambria"/>
          <w:color w:val="000000" w:themeColor="text1"/>
        </w:rPr>
        <w:t xml:space="preserve"> Th</w:t>
      </w:r>
      <w:r w:rsidR="001F37CC">
        <w:rPr>
          <w:rFonts w:ascii="Cambria" w:hAnsi="Cambria"/>
          <w:color w:val="000000" w:themeColor="text1"/>
        </w:rPr>
        <w:t xml:space="preserve">e key feature of the message </w:t>
      </w:r>
      <w:r w:rsidR="00883539">
        <w:rPr>
          <w:rFonts w:ascii="Cambria" w:hAnsi="Cambria"/>
          <w:color w:val="000000" w:themeColor="text1"/>
        </w:rPr>
        <w:t xml:space="preserve">is </w:t>
      </w:r>
      <w:r w:rsidR="00644BF4">
        <w:rPr>
          <w:rFonts w:ascii="Cambria" w:hAnsi="Cambria"/>
          <w:color w:val="000000" w:themeColor="text1"/>
        </w:rPr>
        <w:t>encapsulating</w:t>
      </w:r>
      <w:r w:rsidR="00883539">
        <w:rPr>
          <w:rFonts w:ascii="Cambria" w:hAnsi="Cambria"/>
          <w:color w:val="000000" w:themeColor="text1"/>
        </w:rPr>
        <w:t xml:space="preserve"> the header and the body. The header represents the sender, receiver, the state of the game and the type of the state. And the bo</w:t>
      </w:r>
      <w:r w:rsidR="00702786">
        <w:rPr>
          <w:rFonts w:ascii="Cambria" w:hAnsi="Cambria"/>
          <w:color w:val="000000" w:themeColor="text1"/>
        </w:rPr>
        <w:t>dy is</w:t>
      </w:r>
      <w:r w:rsidR="00883539">
        <w:rPr>
          <w:rFonts w:ascii="Cambria" w:hAnsi="Cambria"/>
          <w:color w:val="000000" w:themeColor="text1"/>
        </w:rPr>
        <w:t xml:space="preserve"> player information</w:t>
      </w:r>
      <w:r w:rsidR="00702786">
        <w:rPr>
          <w:rFonts w:ascii="Cambria" w:hAnsi="Cambria"/>
          <w:color w:val="000000" w:themeColor="text1"/>
        </w:rPr>
        <w:t xml:space="preserve"> which</w:t>
      </w:r>
      <w:r w:rsidR="00883539">
        <w:rPr>
          <w:rFonts w:ascii="Cambria" w:hAnsi="Cambria"/>
          <w:color w:val="000000" w:themeColor="text1"/>
        </w:rPr>
        <w:t xml:space="preserve"> is designing by the data collection of HashMap</w:t>
      </w:r>
      <w:r w:rsidR="00702786">
        <w:rPr>
          <w:rFonts w:ascii="Cambria" w:hAnsi="Cambria"/>
          <w:color w:val="000000" w:themeColor="text1"/>
        </w:rPr>
        <w:t xml:space="preserve">. </w:t>
      </w:r>
      <w:r w:rsidR="00630A59">
        <w:rPr>
          <w:rFonts w:ascii="Cambria" w:hAnsi="Cambria"/>
          <w:color w:val="000000" w:themeColor="text1"/>
        </w:rPr>
        <w:t xml:space="preserve">It is </w:t>
      </w:r>
      <w:r w:rsidR="00630A59">
        <w:rPr>
          <w:rFonts w:ascii="Cambria" w:hAnsi="Cambria"/>
          <w:color w:val="000000" w:themeColor="text1"/>
        </w:rPr>
        <w:lastRenderedPageBreak/>
        <w:t xml:space="preserve">really easier to manipulate for the program. The message could be generated by the Rule Engine which recording the current state of the game. It is including the information of each players and the state of the game. The message is designed by carrying the information. Therefore, the client will be able to use the message to update UI immediately. </w:t>
      </w:r>
    </w:p>
    <w:p w14:paraId="40E3BD53" w14:textId="77777777" w:rsidR="0069722C" w:rsidRDefault="0069722C" w:rsidP="00883539">
      <w:pPr>
        <w:jc w:val="both"/>
        <w:rPr>
          <w:rFonts w:ascii="Cambria" w:hAnsi="Cambria"/>
          <w:color w:val="000000" w:themeColor="text1"/>
        </w:rPr>
      </w:pPr>
    </w:p>
    <w:p w14:paraId="18B8F745" w14:textId="77777777" w:rsidR="00D31E96" w:rsidRPr="00683151" w:rsidRDefault="00D31E96" w:rsidP="00883539">
      <w:pPr>
        <w:jc w:val="both"/>
        <w:rPr>
          <w:rFonts w:ascii="Cambria" w:hAnsi="Cambria"/>
          <w:color w:val="000000" w:themeColor="text1"/>
        </w:rPr>
      </w:pPr>
    </w:p>
    <w:p w14:paraId="1BEE4910" w14:textId="77777777" w:rsidR="00DE153C" w:rsidRPr="005037C5" w:rsidRDefault="00FD363B" w:rsidP="00FD363B">
      <w:pPr>
        <w:pStyle w:val="Heading2"/>
        <w:rPr>
          <w:rFonts w:ascii="Cambria" w:hAnsi="Cambria"/>
          <w:b/>
          <w:color w:val="000000" w:themeColor="text1"/>
          <w:sz w:val="36"/>
          <w:szCs w:val="36"/>
        </w:rPr>
      </w:pPr>
      <w:bookmarkStart w:id="10" w:name="_Toc447619785"/>
      <w:r w:rsidRPr="005037C5">
        <w:rPr>
          <w:rFonts w:ascii="Cambria" w:hAnsi="Cambria"/>
          <w:b/>
          <w:color w:val="000000" w:themeColor="text1"/>
          <w:sz w:val="36"/>
          <w:szCs w:val="36"/>
        </w:rPr>
        <w:t>2.4</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Pros and cons Strategy</w:t>
      </w:r>
      <w:bookmarkEnd w:id="10"/>
    </w:p>
    <w:p w14:paraId="1F759ED1" w14:textId="77777777" w:rsidR="00DE153C" w:rsidRPr="005037C5" w:rsidRDefault="00FD363B" w:rsidP="005037C5">
      <w:pPr>
        <w:pStyle w:val="Heading3"/>
        <w:rPr>
          <w:rFonts w:ascii="Cambria" w:hAnsi="Cambria"/>
          <w:b/>
          <w:color w:val="000000" w:themeColor="text1"/>
          <w:sz w:val="28"/>
        </w:rPr>
      </w:pPr>
      <w:bookmarkStart w:id="11" w:name="_Toc447619786"/>
      <w:r w:rsidRPr="005037C5">
        <w:rPr>
          <w:rFonts w:ascii="Cambria" w:hAnsi="Cambria"/>
          <w:b/>
          <w:color w:val="000000" w:themeColor="text1"/>
          <w:sz w:val="28"/>
        </w:rPr>
        <w:t>2.4.1</w:t>
      </w:r>
      <w:r w:rsidRPr="005037C5">
        <w:rPr>
          <w:rFonts w:ascii="Cambria" w:hAnsi="Cambria"/>
          <w:b/>
          <w:color w:val="000000" w:themeColor="text1"/>
          <w:sz w:val="28"/>
        </w:rPr>
        <w:tab/>
      </w:r>
      <w:r w:rsidR="00DE153C" w:rsidRPr="005037C5">
        <w:rPr>
          <w:rFonts w:ascii="Cambria" w:hAnsi="Cambria"/>
          <w:b/>
          <w:color w:val="000000" w:themeColor="text1"/>
          <w:sz w:val="28"/>
        </w:rPr>
        <w:t>Pros of the Networking</w:t>
      </w:r>
      <w:bookmarkEnd w:id="11"/>
    </w:p>
    <w:p w14:paraId="7E5A6DA5" w14:textId="77777777" w:rsidR="00E57355" w:rsidRPr="00CE48C0" w:rsidRDefault="00E57355" w:rsidP="003C0071">
      <w:pPr>
        <w:pStyle w:val="ListParagraph"/>
        <w:numPr>
          <w:ilvl w:val="0"/>
          <w:numId w:val="2"/>
        </w:numPr>
        <w:rPr>
          <w:rFonts w:ascii="Cambria" w:hAnsi="Cambria"/>
          <w:color w:val="000000" w:themeColor="text1"/>
        </w:rPr>
      </w:pPr>
      <w:r w:rsidRPr="00CE48C0">
        <w:rPr>
          <w:rFonts w:ascii="Cambria" w:hAnsi="Cambria"/>
          <w:color w:val="000000" w:themeColor="text1"/>
        </w:rPr>
        <w:t>Server could update the information to client immediately</w:t>
      </w:r>
    </w:p>
    <w:p w14:paraId="6E2D5C35" w14:textId="77777777" w:rsidR="00E57355" w:rsidRPr="00CE48C0" w:rsidRDefault="00E57355" w:rsidP="003C0071">
      <w:pPr>
        <w:pStyle w:val="ListParagraph"/>
        <w:numPr>
          <w:ilvl w:val="0"/>
          <w:numId w:val="2"/>
        </w:numPr>
        <w:rPr>
          <w:rFonts w:ascii="Cambria" w:hAnsi="Cambria"/>
          <w:color w:val="000000" w:themeColor="text1"/>
        </w:rPr>
      </w:pPr>
      <w:r w:rsidRPr="00CE48C0">
        <w:rPr>
          <w:rFonts w:ascii="Cambria" w:hAnsi="Cambria"/>
          <w:color w:val="000000" w:themeColor="text1"/>
        </w:rPr>
        <w:t xml:space="preserve">Client could send </w:t>
      </w:r>
      <w:r w:rsidR="00ED36A2" w:rsidRPr="00CE48C0">
        <w:rPr>
          <w:rFonts w:ascii="Cambria" w:hAnsi="Cambria"/>
          <w:color w:val="000000" w:themeColor="text1"/>
        </w:rPr>
        <w:t>message of</w:t>
      </w:r>
      <w:r w:rsidRPr="00CE48C0">
        <w:rPr>
          <w:rFonts w:ascii="Cambria" w:hAnsi="Cambria"/>
          <w:color w:val="000000" w:themeColor="text1"/>
        </w:rPr>
        <w:t xml:space="preserve"> any action</w:t>
      </w:r>
      <w:r w:rsidR="00ED36A2" w:rsidRPr="00CE48C0">
        <w:rPr>
          <w:rFonts w:ascii="Cambria" w:hAnsi="Cambria"/>
          <w:color w:val="000000" w:themeColor="text1"/>
        </w:rPr>
        <w:t xml:space="preserve"> in any time</w:t>
      </w:r>
      <w:r w:rsidRPr="00CE48C0">
        <w:rPr>
          <w:rFonts w:ascii="Cambria" w:hAnsi="Cambria"/>
          <w:color w:val="000000" w:themeColor="text1"/>
        </w:rPr>
        <w:t xml:space="preserve"> to server.</w:t>
      </w:r>
    </w:p>
    <w:p w14:paraId="5D375477" w14:textId="77777777" w:rsidR="00E57355" w:rsidRPr="00CE48C0" w:rsidRDefault="00ED36A2" w:rsidP="003C0071">
      <w:pPr>
        <w:pStyle w:val="ListParagraph"/>
        <w:numPr>
          <w:ilvl w:val="0"/>
          <w:numId w:val="2"/>
        </w:numPr>
        <w:rPr>
          <w:rFonts w:ascii="Cambria" w:hAnsi="Cambria"/>
          <w:color w:val="000000" w:themeColor="text1"/>
        </w:rPr>
      </w:pPr>
      <w:r w:rsidRPr="00CE48C0">
        <w:rPr>
          <w:rFonts w:ascii="Cambria" w:hAnsi="Cambria"/>
          <w:color w:val="000000" w:themeColor="text1"/>
        </w:rPr>
        <w:t>Either Server or Client</w:t>
      </w:r>
      <w:r w:rsidR="007A1DEA" w:rsidRPr="00CE48C0">
        <w:rPr>
          <w:rFonts w:ascii="Cambria" w:hAnsi="Cambria"/>
          <w:color w:val="000000" w:themeColor="text1"/>
        </w:rPr>
        <w:t xml:space="preserve"> </w:t>
      </w:r>
      <w:r w:rsidRPr="00CE48C0">
        <w:rPr>
          <w:rFonts w:ascii="Cambria" w:hAnsi="Cambria"/>
          <w:color w:val="000000" w:themeColor="text1"/>
        </w:rPr>
        <w:t>could not</w:t>
      </w:r>
      <w:r w:rsidR="007A1DEA" w:rsidRPr="00CE48C0">
        <w:rPr>
          <w:rFonts w:ascii="Cambria" w:hAnsi="Cambria"/>
          <w:color w:val="000000" w:themeColor="text1"/>
        </w:rPr>
        <w:t xml:space="preserve"> interrupt the Rule Engine in any time</w:t>
      </w:r>
    </w:p>
    <w:p w14:paraId="2EB032C5" w14:textId="77777777" w:rsidR="00ED36A2" w:rsidRDefault="00F56A71" w:rsidP="003C0071">
      <w:pPr>
        <w:pStyle w:val="ListParagraph"/>
        <w:numPr>
          <w:ilvl w:val="0"/>
          <w:numId w:val="2"/>
        </w:numPr>
        <w:rPr>
          <w:rFonts w:ascii="Cambria" w:hAnsi="Cambria"/>
          <w:color w:val="000000" w:themeColor="text1"/>
        </w:rPr>
      </w:pPr>
      <w:r w:rsidRPr="00CE48C0">
        <w:rPr>
          <w:rFonts w:ascii="Cambria" w:hAnsi="Cambria"/>
          <w:color w:val="000000" w:themeColor="text1"/>
        </w:rPr>
        <w:t>Server and client</w:t>
      </w:r>
      <w:r w:rsidR="007A1DEA" w:rsidRPr="00CE48C0">
        <w:rPr>
          <w:rFonts w:ascii="Cambria" w:hAnsi="Cambria"/>
          <w:color w:val="000000" w:themeColor="text1"/>
        </w:rPr>
        <w:t xml:space="preserve"> </w:t>
      </w:r>
      <w:r w:rsidR="00ED36A2" w:rsidRPr="00CE48C0">
        <w:rPr>
          <w:rFonts w:ascii="Cambria" w:hAnsi="Cambria"/>
          <w:color w:val="000000" w:themeColor="text1"/>
        </w:rPr>
        <w:t>takes less control of the Rule Engine</w:t>
      </w:r>
    </w:p>
    <w:p w14:paraId="623A6C1E" w14:textId="77777777" w:rsidR="00773B05" w:rsidRPr="00CE48C0" w:rsidRDefault="00773B05" w:rsidP="00773B05">
      <w:pPr>
        <w:pStyle w:val="ListParagraph"/>
        <w:rPr>
          <w:rFonts w:ascii="Cambria" w:hAnsi="Cambria"/>
          <w:color w:val="000000" w:themeColor="text1"/>
        </w:rPr>
      </w:pPr>
    </w:p>
    <w:p w14:paraId="38988BBB" w14:textId="77777777" w:rsidR="00DE153C" w:rsidRPr="005037C5" w:rsidRDefault="00FD363B" w:rsidP="00E57355">
      <w:pPr>
        <w:rPr>
          <w:rFonts w:ascii="Cambria" w:hAnsi="Cambria"/>
          <w:b/>
          <w:color w:val="000000" w:themeColor="text1"/>
          <w:sz w:val="28"/>
          <w:szCs w:val="28"/>
        </w:rPr>
      </w:pPr>
      <w:r w:rsidRPr="005037C5">
        <w:rPr>
          <w:rFonts w:ascii="Cambria" w:hAnsi="Cambria"/>
          <w:b/>
          <w:color w:val="000000" w:themeColor="text1"/>
          <w:sz w:val="28"/>
          <w:szCs w:val="28"/>
        </w:rPr>
        <w:t>2.4.2</w:t>
      </w:r>
      <w:r w:rsidRPr="005037C5">
        <w:rPr>
          <w:rFonts w:ascii="Cambria" w:hAnsi="Cambria"/>
          <w:b/>
          <w:color w:val="000000" w:themeColor="text1"/>
          <w:sz w:val="28"/>
          <w:szCs w:val="28"/>
        </w:rPr>
        <w:tab/>
      </w:r>
      <w:r w:rsidR="00DE153C" w:rsidRPr="005037C5">
        <w:rPr>
          <w:rFonts w:ascii="Cambria" w:hAnsi="Cambria"/>
          <w:b/>
          <w:color w:val="000000" w:themeColor="text1"/>
          <w:sz w:val="28"/>
          <w:szCs w:val="28"/>
        </w:rPr>
        <w:t>Cons of the Networking</w:t>
      </w:r>
    </w:p>
    <w:p w14:paraId="4F354872" w14:textId="77777777" w:rsidR="00DE153C" w:rsidRPr="00CE48C0" w:rsidRDefault="0066791C" w:rsidP="003C0071">
      <w:pPr>
        <w:pStyle w:val="ListParagraph"/>
        <w:numPr>
          <w:ilvl w:val="0"/>
          <w:numId w:val="3"/>
        </w:numPr>
        <w:rPr>
          <w:rFonts w:ascii="Cambria" w:hAnsi="Cambria"/>
          <w:color w:val="000000" w:themeColor="text1"/>
        </w:rPr>
      </w:pPr>
      <w:r w:rsidRPr="00CE48C0">
        <w:rPr>
          <w:rFonts w:ascii="Cambria" w:hAnsi="Cambria"/>
          <w:color w:val="000000" w:themeColor="text1"/>
        </w:rPr>
        <w:t>Client could send lot of</w:t>
      </w:r>
      <w:r w:rsidR="00EB5CD2" w:rsidRPr="00CE48C0">
        <w:rPr>
          <w:rFonts w:ascii="Cambria" w:hAnsi="Cambria"/>
          <w:color w:val="000000" w:themeColor="text1"/>
        </w:rPr>
        <w:t xml:space="preserve"> garbage message</w:t>
      </w:r>
      <w:r w:rsidRPr="00CE48C0">
        <w:rPr>
          <w:rFonts w:ascii="Cambria" w:hAnsi="Cambria"/>
          <w:color w:val="000000" w:themeColor="text1"/>
        </w:rPr>
        <w:t>s</w:t>
      </w:r>
      <w:r w:rsidR="00EB5CD2" w:rsidRPr="00CE48C0">
        <w:rPr>
          <w:rFonts w:ascii="Cambria" w:hAnsi="Cambria"/>
          <w:color w:val="000000" w:themeColor="text1"/>
        </w:rPr>
        <w:t xml:space="preserve"> to the server</w:t>
      </w:r>
    </w:p>
    <w:p w14:paraId="4A290A24" w14:textId="77777777" w:rsidR="00B65FFC" w:rsidRPr="00CE48C0" w:rsidRDefault="00EB5CD2" w:rsidP="003C0071">
      <w:pPr>
        <w:pStyle w:val="ListParagraph"/>
        <w:numPr>
          <w:ilvl w:val="0"/>
          <w:numId w:val="3"/>
        </w:numPr>
        <w:rPr>
          <w:rFonts w:ascii="Cambria" w:hAnsi="Cambria"/>
          <w:color w:val="000000" w:themeColor="text1"/>
        </w:rPr>
      </w:pPr>
      <w:r w:rsidRPr="00CE48C0">
        <w:rPr>
          <w:rFonts w:ascii="Cambria" w:hAnsi="Cambria"/>
          <w:color w:val="000000" w:themeColor="text1"/>
        </w:rPr>
        <w:t>Server need handle some garbage message</w:t>
      </w:r>
      <w:r w:rsidR="00B65FFC" w:rsidRPr="00CE48C0">
        <w:rPr>
          <w:rFonts w:ascii="Cambria" w:hAnsi="Cambria"/>
          <w:color w:val="000000" w:themeColor="text1"/>
        </w:rPr>
        <w:t>s</w:t>
      </w:r>
      <w:r w:rsidRPr="00CE48C0">
        <w:rPr>
          <w:rFonts w:ascii="Cambria" w:hAnsi="Cambria"/>
          <w:color w:val="000000" w:themeColor="text1"/>
        </w:rPr>
        <w:t xml:space="preserve"> from the client who is not current player</w:t>
      </w:r>
      <w:r w:rsidR="00B65FFC" w:rsidRPr="00CE48C0">
        <w:rPr>
          <w:rFonts w:ascii="Cambria" w:hAnsi="Cambria"/>
          <w:color w:val="000000" w:themeColor="text1"/>
        </w:rPr>
        <w:t xml:space="preserve"> </w:t>
      </w:r>
    </w:p>
    <w:p w14:paraId="2376E0EB" w14:textId="77777777" w:rsidR="00481E03" w:rsidRPr="005037C5" w:rsidRDefault="00481E03" w:rsidP="00481E03">
      <w:pPr>
        <w:rPr>
          <w:rFonts w:ascii="Cambria" w:hAnsi="Cambria"/>
          <w:color w:val="000000" w:themeColor="text1"/>
        </w:rPr>
      </w:pPr>
    </w:p>
    <w:p w14:paraId="229F690C" w14:textId="77777777" w:rsidR="00481E03" w:rsidRPr="005037C5" w:rsidRDefault="00481E03" w:rsidP="00481E03">
      <w:pPr>
        <w:rPr>
          <w:rFonts w:ascii="Cambria" w:hAnsi="Cambria"/>
          <w:color w:val="000000" w:themeColor="text1"/>
        </w:rPr>
      </w:pPr>
    </w:p>
    <w:p w14:paraId="588DA462" w14:textId="77777777" w:rsidR="00481E03" w:rsidRPr="005037C5" w:rsidRDefault="00481E03" w:rsidP="00481E03">
      <w:pPr>
        <w:rPr>
          <w:rFonts w:ascii="Cambria" w:hAnsi="Cambria"/>
          <w:color w:val="000000" w:themeColor="text1"/>
        </w:rPr>
      </w:pPr>
    </w:p>
    <w:p w14:paraId="4CE83831" w14:textId="77777777" w:rsidR="00481E03" w:rsidRDefault="00481E03" w:rsidP="00481E03">
      <w:pPr>
        <w:rPr>
          <w:rFonts w:ascii="Cambria" w:hAnsi="Cambria"/>
          <w:color w:val="000000" w:themeColor="text1"/>
        </w:rPr>
      </w:pPr>
    </w:p>
    <w:p w14:paraId="03C07B8F" w14:textId="77777777" w:rsidR="005731CE" w:rsidRDefault="005731CE" w:rsidP="00481E03">
      <w:pPr>
        <w:rPr>
          <w:rFonts w:ascii="Cambria" w:hAnsi="Cambria"/>
          <w:color w:val="000000" w:themeColor="text1"/>
        </w:rPr>
      </w:pPr>
    </w:p>
    <w:p w14:paraId="0A50C291" w14:textId="77777777" w:rsidR="005731CE" w:rsidRDefault="005731CE" w:rsidP="00481E03">
      <w:pPr>
        <w:rPr>
          <w:rFonts w:ascii="Cambria" w:hAnsi="Cambria"/>
          <w:color w:val="000000" w:themeColor="text1"/>
        </w:rPr>
      </w:pPr>
    </w:p>
    <w:p w14:paraId="5744EF32" w14:textId="77777777" w:rsidR="005731CE" w:rsidRDefault="005731CE" w:rsidP="00481E03">
      <w:pPr>
        <w:rPr>
          <w:rFonts w:ascii="Cambria" w:hAnsi="Cambria"/>
          <w:color w:val="000000" w:themeColor="text1"/>
        </w:rPr>
      </w:pPr>
    </w:p>
    <w:p w14:paraId="0A9925B0" w14:textId="77777777" w:rsidR="005731CE" w:rsidRDefault="005731CE" w:rsidP="00481E03">
      <w:pPr>
        <w:rPr>
          <w:rFonts w:ascii="Cambria" w:hAnsi="Cambria"/>
          <w:color w:val="000000" w:themeColor="text1"/>
        </w:rPr>
      </w:pPr>
    </w:p>
    <w:p w14:paraId="30478038" w14:textId="77777777" w:rsidR="005731CE" w:rsidRDefault="005731CE" w:rsidP="00481E03">
      <w:pPr>
        <w:rPr>
          <w:rFonts w:ascii="Cambria" w:hAnsi="Cambria"/>
          <w:color w:val="000000" w:themeColor="text1"/>
        </w:rPr>
      </w:pPr>
    </w:p>
    <w:p w14:paraId="420EAF6C" w14:textId="77777777" w:rsidR="005731CE" w:rsidRDefault="005731CE" w:rsidP="00481E03">
      <w:pPr>
        <w:rPr>
          <w:rFonts w:ascii="Cambria" w:hAnsi="Cambria"/>
          <w:color w:val="000000" w:themeColor="text1"/>
        </w:rPr>
      </w:pPr>
    </w:p>
    <w:p w14:paraId="486C9C39" w14:textId="77777777" w:rsidR="005731CE" w:rsidRDefault="005731CE" w:rsidP="00481E03">
      <w:pPr>
        <w:rPr>
          <w:rFonts w:ascii="Cambria" w:hAnsi="Cambria"/>
          <w:color w:val="000000" w:themeColor="text1"/>
        </w:rPr>
      </w:pPr>
    </w:p>
    <w:p w14:paraId="09B21652" w14:textId="77777777" w:rsidR="005731CE" w:rsidRDefault="005731CE" w:rsidP="00481E03">
      <w:pPr>
        <w:rPr>
          <w:rFonts w:ascii="Cambria" w:hAnsi="Cambria"/>
          <w:color w:val="000000" w:themeColor="text1"/>
        </w:rPr>
      </w:pPr>
    </w:p>
    <w:p w14:paraId="100EF294" w14:textId="77777777" w:rsidR="005731CE" w:rsidRDefault="005731CE" w:rsidP="00481E03">
      <w:pPr>
        <w:rPr>
          <w:rFonts w:ascii="Cambria" w:hAnsi="Cambria"/>
          <w:color w:val="000000" w:themeColor="text1"/>
        </w:rPr>
      </w:pPr>
    </w:p>
    <w:p w14:paraId="287CC061" w14:textId="77777777" w:rsidR="005731CE" w:rsidRDefault="005731CE" w:rsidP="00481E03">
      <w:pPr>
        <w:rPr>
          <w:rFonts w:ascii="Cambria" w:hAnsi="Cambria"/>
          <w:color w:val="000000" w:themeColor="text1"/>
        </w:rPr>
      </w:pPr>
    </w:p>
    <w:p w14:paraId="54ED0DF2" w14:textId="77777777" w:rsidR="005731CE" w:rsidRDefault="005731CE" w:rsidP="00481E03">
      <w:pPr>
        <w:rPr>
          <w:rFonts w:ascii="Cambria" w:hAnsi="Cambria"/>
          <w:color w:val="000000" w:themeColor="text1"/>
        </w:rPr>
      </w:pPr>
    </w:p>
    <w:p w14:paraId="253CEC69" w14:textId="77777777" w:rsidR="005731CE" w:rsidRPr="005037C5" w:rsidRDefault="005731CE" w:rsidP="00481E03">
      <w:pPr>
        <w:rPr>
          <w:rFonts w:ascii="Cambria" w:hAnsi="Cambria"/>
          <w:color w:val="000000" w:themeColor="text1"/>
        </w:rPr>
      </w:pPr>
    </w:p>
    <w:p w14:paraId="2D463669" w14:textId="77777777" w:rsidR="00481E03" w:rsidRPr="005037C5" w:rsidRDefault="00481E03" w:rsidP="00481E03">
      <w:pPr>
        <w:rPr>
          <w:rFonts w:ascii="Cambria" w:hAnsi="Cambria"/>
          <w:color w:val="000000" w:themeColor="text1"/>
        </w:rPr>
      </w:pPr>
    </w:p>
    <w:p w14:paraId="79A231CF" w14:textId="77777777" w:rsidR="00481E03" w:rsidRPr="005037C5" w:rsidRDefault="00481E03" w:rsidP="00481E03">
      <w:pPr>
        <w:rPr>
          <w:rFonts w:ascii="Cambria" w:hAnsi="Cambria"/>
          <w:color w:val="000000" w:themeColor="text1"/>
        </w:rPr>
      </w:pPr>
    </w:p>
    <w:p w14:paraId="5E5DBFF8" w14:textId="77777777" w:rsidR="00481E03" w:rsidRPr="005037C5" w:rsidRDefault="00481E03" w:rsidP="00481E03">
      <w:pPr>
        <w:rPr>
          <w:rFonts w:ascii="Cambria" w:hAnsi="Cambria"/>
          <w:color w:val="000000" w:themeColor="text1"/>
        </w:rPr>
      </w:pPr>
    </w:p>
    <w:p w14:paraId="4D9A6AFA" w14:textId="77777777" w:rsidR="00481E03" w:rsidRPr="005037C5" w:rsidRDefault="00481E03" w:rsidP="00481E03">
      <w:pPr>
        <w:rPr>
          <w:rFonts w:ascii="Cambria" w:hAnsi="Cambria"/>
          <w:color w:val="000000" w:themeColor="text1"/>
        </w:rPr>
      </w:pPr>
    </w:p>
    <w:p w14:paraId="3806E983" w14:textId="77777777" w:rsidR="00481E03" w:rsidRPr="005037C5" w:rsidRDefault="00481E03" w:rsidP="00481E03">
      <w:pPr>
        <w:rPr>
          <w:rFonts w:ascii="Cambria" w:hAnsi="Cambria"/>
          <w:color w:val="000000" w:themeColor="text1"/>
        </w:rPr>
      </w:pPr>
    </w:p>
    <w:p w14:paraId="7C39279E" w14:textId="77777777" w:rsidR="00481E03" w:rsidRPr="005037C5" w:rsidRDefault="00481E03" w:rsidP="00481E03">
      <w:pPr>
        <w:rPr>
          <w:rFonts w:ascii="Cambria" w:hAnsi="Cambria"/>
          <w:color w:val="000000" w:themeColor="text1"/>
        </w:rPr>
      </w:pPr>
    </w:p>
    <w:p w14:paraId="42B7E862" w14:textId="77777777" w:rsidR="00E57355" w:rsidRDefault="00E57355" w:rsidP="00481E03">
      <w:pPr>
        <w:rPr>
          <w:rFonts w:ascii="Cambria" w:hAnsi="Cambria"/>
          <w:color w:val="000000" w:themeColor="text1"/>
        </w:rPr>
      </w:pPr>
    </w:p>
    <w:p w14:paraId="7416DD46" w14:textId="77777777" w:rsidR="00B33AEE" w:rsidRDefault="00B33AEE" w:rsidP="00481E03">
      <w:pPr>
        <w:rPr>
          <w:rFonts w:ascii="Cambria" w:hAnsi="Cambria"/>
          <w:color w:val="000000" w:themeColor="text1"/>
        </w:rPr>
      </w:pPr>
    </w:p>
    <w:p w14:paraId="2C33B720" w14:textId="77777777" w:rsidR="00B33AEE" w:rsidRPr="005037C5" w:rsidRDefault="00B33AEE" w:rsidP="00481E03">
      <w:pPr>
        <w:rPr>
          <w:rFonts w:ascii="Cambria" w:hAnsi="Cambria"/>
          <w:color w:val="000000" w:themeColor="text1"/>
        </w:rPr>
      </w:pPr>
    </w:p>
    <w:p w14:paraId="245ACC0C" w14:textId="77777777" w:rsidR="00481E03" w:rsidRPr="005037C5" w:rsidRDefault="00DE153C" w:rsidP="003C0071">
      <w:pPr>
        <w:pStyle w:val="Heading1"/>
        <w:numPr>
          <w:ilvl w:val="0"/>
          <w:numId w:val="1"/>
        </w:numPr>
        <w:jc w:val="center"/>
        <w:rPr>
          <w:rFonts w:ascii="Cambria" w:hAnsi="Cambria"/>
          <w:b/>
          <w:color w:val="000000" w:themeColor="text1"/>
          <w:sz w:val="48"/>
          <w:szCs w:val="48"/>
        </w:rPr>
      </w:pPr>
      <w:bookmarkStart w:id="12" w:name="_Toc447619787"/>
      <w:r w:rsidRPr="005037C5">
        <w:rPr>
          <w:rFonts w:ascii="Cambria" w:hAnsi="Cambria"/>
          <w:b/>
          <w:color w:val="000000" w:themeColor="text1"/>
          <w:sz w:val="48"/>
          <w:szCs w:val="48"/>
        </w:rPr>
        <w:lastRenderedPageBreak/>
        <w:t>Game Design</w:t>
      </w:r>
      <w:bookmarkEnd w:id="12"/>
    </w:p>
    <w:p w14:paraId="4A52B709" w14:textId="77777777" w:rsidR="005037C5" w:rsidRDefault="005037C5" w:rsidP="004728FA">
      <w:pPr>
        <w:pStyle w:val="Heading2"/>
        <w:rPr>
          <w:rFonts w:ascii="Cambria" w:hAnsi="Cambria"/>
          <w:b/>
          <w:color w:val="000000" w:themeColor="text1"/>
          <w:sz w:val="36"/>
          <w:szCs w:val="36"/>
        </w:rPr>
      </w:pPr>
    </w:p>
    <w:p w14:paraId="6244A378" w14:textId="77777777" w:rsidR="00DE153C" w:rsidRPr="005037C5" w:rsidRDefault="005037C5" w:rsidP="005037C5">
      <w:pPr>
        <w:pStyle w:val="Heading2"/>
        <w:rPr>
          <w:rFonts w:ascii="Cambria" w:hAnsi="Cambria"/>
          <w:b/>
          <w:color w:val="000000" w:themeColor="text1"/>
          <w:sz w:val="36"/>
          <w:szCs w:val="36"/>
        </w:rPr>
      </w:pPr>
      <w:bookmarkStart w:id="13" w:name="_Toc447619788"/>
      <w:r w:rsidRPr="005037C5">
        <w:rPr>
          <w:rFonts w:ascii="Cambria" w:hAnsi="Cambria"/>
          <w:b/>
          <w:color w:val="000000" w:themeColor="text1"/>
          <w:sz w:val="36"/>
          <w:szCs w:val="36"/>
        </w:rPr>
        <w:t>3.1</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Overall Architecture</w:t>
      </w:r>
      <w:bookmarkEnd w:id="13"/>
    </w:p>
    <w:p w14:paraId="40BF211B" w14:textId="10AAD688" w:rsidR="0033251E" w:rsidRPr="005037C5" w:rsidRDefault="00E869F4" w:rsidP="0086497A">
      <w:pPr>
        <w:rPr>
          <w:rFonts w:ascii="Cambria" w:hAnsi="Cambria"/>
          <w:color w:val="000000" w:themeColor="text1"/>
        </w:rPr>
      </w:pPr>
      <w:r>
        <w:rPr>
          <w:rFonts w:ascii="Cambria" w:hAnsi="Cambria"/>
          <w:color w:val="000000" w:themeColor="text1"/>
        </w:rPr>
        <w:tab/>
        <w:t xml:space="preserve">Server is only transfer the message between Rule Engine and clients. Server </w:t>
      </w:r>
      <w:r w:rsidR="007630E4">
        <w:rPr>
          <w:rFonts w:ascii="Cambria" w:hAnsi="Cambria"/>
          <w:color w:val="000000" w:themeColor="text1"/>
        </w:rPr>
        <w:t>would</w:t>
      </w:r>
      <w:r w:rsidR="00DB6097">
        <w:rPr>
          <w:rFonts w:ascii="Cambria" w:hAnsi="Cambria"/>
          <w:color w:val="000000" w:themeColor="text1"/>
        </w:rPr>
        <w:t xml:space="preserve"> </w:t>
      </w:r>
      <w:r>
        <w:rPr>
          <w:rFonts w:ascii="Cambria" w:hAnsi="Cambria"/>
          <w:color w:val="000000" w:themeColor="text1"/>
        </w:rPr>
        <w:t xml:space="preserve">only send and receive the message from Client and Rule Engine. Client is only transfer the message between UI and </w:t>
      </w:r>
      <w:r w:rsidR="00FE1376">
        <w:rPr>
          <w:rFonts w:ascii="Cambria" w:hAnsi="Cambria"/>
          <w:color w:val="000000" w:themeColor="text1"/>
        </w:rPr>
        <w:t>server. Client</w:t>
      </w:r>
      <w:r w:rsidR="008143D0">
        <w:rPr>
          <w:rFonts w:ascii="Cambria" w:hAnsi="Cambria"/>
          <w:color w:val="000000" w:themeColor="text1"/>
        </w:rPr>
        <w:t xml:space="preserve"> would only send and receive the message from </w:t>
      </w:r>
      <w:r w:rsidR="00477244">
        <w:rPr>
          <w:rFonts w:ascii="Cambria" w:hAnsi="Cambria"/>
          <w:color w:val="000000" w:themeColor="text1"/>
        </w:rPr>
        <w:t>S</w:t>
      </w:r>
      <w:r w:rsidR="002D02DA">
        <w:rPr>
          <w:rFonts w:ascii="Cambria" w:hAnsi="Cambria"/>
          <w:color w:val="000000" w:themeColor="text1"/>
        </w:rPr>
        <w:t>erver and send message by UI.</w:t>
      </w:r>
      <w:r w:rsidR="00E554D8">
        <w:rPr>
          <w:rFonts w:ascii="Cambria" w:hAnsi="Cambria"/>
          <w:color w:val="000000" w:themeColor="text1"/>
        </w:rPr>
        <w:t xml:space="preserve"> Rule Engine is only control the game </w:t>
      </w:r>
      <w:r w:rsidR="00524C8E">
        <w:rPr>
          <w:rFonts w:ascii="Cambria" w:hAnsi="Cambria"/>
          <w:color w:val="000000" w:themeColor="text1"/>
        </w:rPr>
        <w:t>o</w:t>
      </w:r>
      <w:r w:rsidR="00E554D8">
        <w:rPr>
          <w:rFonts w:ascii="Cambria" w:hAnsi="Cambria"/>
          <w:color w:val="000000" w:themeColor="text1"/>
        </w:rPr>
        <w:t>f Ivanhoe</w:t>
      </w:r>
      <w:r w:rsidR="00B61175">
        <w:rPr>
          <w:rFonts w:ascii="Cambria" w:hAnsi="Cambria"/>
          <w:color w:val="000000" w:themeColor="text1"/>
        </w:rPr>
        <w:t xml:space="preserve"> which would take control whole game. It would distribute the request and respond of each action of each player in every state.</w:t>
      </w:r>
    </w:p>
    <w:p w14:paraId="7F65E1F8" w14:textId="77777777" w:rsidR="00DE153C" w:rsidRDefault="00DE153C" w:rsidP="00DE153C">
      <w:pPr>
        <w:pStyle w:val="ListParagraph"/>
        <w:rPr>
          <w:rFonts w:ascii="Cambria" w:hAnsi="Cambria"/>
          <w:color w:val="000000" w:themeColor="text1"/>
        </w:rPr>
      </w:pPr>
    </w:p>
    <w:p w14:paraId="5CA7E663" w14:textId="77777777" w:rsidR="00B62FB5" w:rsidRPr="005037C5" w:rsidRDefault="00B62FB5" w:rsidP="00DE153C">
      <w:pPr>
        <w:pStyle w:val="ListParagraph"/>
        <w:rPr>
          <w:rFonts w:ascii="Cambria" w:hAnsi="Cambria"/>
          <w:color w:val="000000" w:themeColor="text1"/>
        </w:rPr>
      </w:pPr>
    </w:p>
    <w:p w14:paraId="029AED25" w14:textId="77777777" w:rsidR="00DE153C" w:rsidRPr="005037C5" w:rsidRDefault="005037C5" w:rsidP="005037C5">
      <w:pPr>
        <w:pStyle w:val="Heading2"/>
        <w:rPr>
          <w:rFonts w:ascii="Cambria" w:hAnsi="Cambria"/>
          <w:b/>
          <w:color w:val="000000" w:themeColor="text1"/>
          <w:sz w:val="36"/>
          <w:szCs w:val="36"/>
        </w:rPr>
      </w:pPr>
      <w:bookmarkStart w:id="14" w:name="_Toc447619789"/>
      <w:r w:rsidRPr="005037C5">
        <w:rPr>
          <w:rFonts w:ascii="Cambria" w:hAnsi="Cambria"/>
          <w:b/>
          <w:color w:val="000000" w:themeColor="text1"/>
          <w:sz w:val="36"/>
          <w:szCs w:val="36"/>
        </w:rPr>
        <w:t>3.2</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Design Pattern</w:t>
      </w:r>
      <w:bookmarkEnd w:id="14"/>
    </w:p>
    <w:p w14:paraId="656266E3" w14:textId="35E46E0A" w:rsidR="00F62A0F" w:rsidRDefault="005037C5" w:rsidP="00331BB4">
      <w:pPr>
        <w:pStyle w:val="Heading3"/>
        <w:rPr>
          <w:rFonts w:ascii="Cambria" w:hAnsi="Cambria"/>
          <w:color w:val="000000" w:themeColor="text1"/>
        </w:rPr>
      </w:pPr>
      <w:bookmarkStart w:id="15" w:name="_Toc447619790"/>
      <w:r w:rsidRPr="005037C5">
        <w:rPr>
          <w:rFonts w:ascii="Cambria" w:hAnsi="Cambria"/>
          <w:b/>
          <w:color w:val="000000" w:themeColor="text1"/>
          <w:sz w:val="28"/>
          <w:szCs w:val="28"/>
        </w:rPr>
        <w:t>3.2.1</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Motivation</w:t>
      </w:r>
      <w:bookmarkEnd w:id="15"/>
    </w:p>
    <w:p w14:paraId="46D66A23" w14:textId="5916DF00" w:rsidR="0033251E" w:rsidRDefault="00331BB4" w:rsidP="00FB6765">
      <w:pPr>
        <w:ind w:firstLine="360"/>
        <w:rPr>
          <w:rFonts w:ascii="Cambria" w:hAnsi="Cambria"/>
          <w:color w:val="000000" w:themeColor="text1"/>
        </w:rPr>
      </w:pPr>
      <w:r>
        <w:rPr>
          <w:rFonts w:ascii="Cambria" w:hAnsi="Cambria"/>
          <w:color w:val="000000" w:themeColor="text1"/>
        </w:rPr>
        <w:t>MVC is the Design pattern of Model-View-Controller. It would separate UI from Game. MVC is a simple Design Pattern. Our target of Design Pattern in Ivanhoe is letting layer who can play the game as controller, and it would not take too much control about the game logic. According to Ivanhoe is a multiplayer game, Networking is also implemented to the Game.</w:t>
      </w:r>
      <w:r w:rsidR="00ED0565">
        <w:rPr>
          <w:rFonts w:ascii="Cambria" w:hAnsi="Cambria"/>
          <w:color w:val="000000" w:themeColor="text1"/>
        </w:rPr>
        <w:t xml:space="preserve"> Th</w:t>
      </w:r>
      <w:r w:rsidR="00321EE9">
        <w:rPr>
          <w:rFonts w:ascii="Cambria" w:hAnsi="Cambria"/>
          <w:color w:val="000000" w:themeColor="text1"/>
        </w:rPr>
        <w:t xml:space="preserve">e MVC will make the </w:t>
      </w:r>
      <w:r w:rsidR="006C651C">
        <w:rPr>
          <w:rFonts w:ascii="Cambria" w:hAnsi="Cambria"/>
          <w:color w:val="000000" w:themeColor="text1"/>
        </w:rPr>
        <w:t>program</w:t>
      </w:r>
      <w:r w:rsidR="00321EE9">
        <w:rPr>
          <w:rFonts w:ascii="Cambria" w:hAnsi="Cambria"/>
          <w:color w:val="000000" w:themeColor="text1"/>
        </w:rPr>
        <w:t xml:space="preserve"> simple and better.</w:t>
      </w:r>
      <w:r w:rsidR="00FB6765">
        <w:rPr>
          <w:rFonts w:ascii="Cambria" w:hAnsi="Cambria"/>
          <w:color w:val="000000" w:themeColor="text1"/>
        </w:rPr>
        <w:t xml:space="preserve"> And MVC is much clear to understand the game logic easily.</w:t>
      </w:r>
    </w:p>
    <w:p w14:paraId="2AB29815" w14:textId="77777777" w:rsidR="009D69E1" w:rsidRDefault="009D69E1" w:rsidP="002C1288">
      <w:pPr>
        <w:ind w:left="360"/>
        <w:rPr>
          <w:rFonts w:ascii="Cambria" w:hAnsi="Cambria"/>
          <w:color w:val="000000" w:themeColor="text1"/>
        </w:rPr>
      </w:pPr>
    </w:p>
    <w:p w14:paraId="170915FA" w14:textId="559BB84D" w:rsidR="00DE153C" w:rsidRDefault="005037C5" w:rsidP="007D7343">
      <w:pPr>
        <w:pStyle w:val="Heading3"/>
        <w:rPr>
          <w:rFonts w:ascii="Cambria" w:hAnsi="Cambria"/>
          <w:color w:val="000000" w:themeColor="text1"/>
        </w:rPr>
      </w:pPr>
      <w:bookmarkStart w:id="16" w:name="_Toc447619791"/>
      <w:r w:rsidRPr="005037C5">
        <w:rPr>
          <w:rFonts w:ascii="Cambria" w:hAnsi="Cambria"/>
          <w:b/>
          <w:color w:val="000000" w:themeColor="text1"/>
          <w:sz w:val="28"/>
          <w:szCs w:val="28"/>
        </w:rPr>
        <w:t>3.2.2</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Design Pattern - MVC</w:t>
      </w:r>
      <w:bookmarkEnd w:id="16"/>
    </w:p>
    <w:p w14:paraId="442A2867" w14:textId="2EC21206" w:rsidR="009D69E1" w:rsidRDefault="008D023E" w:rsidP="003A009E">
      <w:pPr>
        <w:rPr>
          <w:rFonts w:ascii="Cambria" w:hAnsi="Cambria"/>
          <w:color w:val="000000" w:themeColor="text1"/>
        </w:rPr>
      </w:pPr>
      <w:r>
        <w:rPr>
          <w:rFonts w:ascii="Cambria" w:hAnsi="Cambria"/>
          <w:color w:val="000000" w:themeColor="text1"/>
        </w:rPr>
        <w:tab/>
        <w:t>The features of MVC could be divide three parts, Model</w:t>
      </w:r>
      <w:r w:rsidR="00F90AEB">
        <w:rPr>
          <w:rFonts w:ascii="Cambria" w:hAnsi="Cambria"/>
          <w:color w:val="000000" w:themeColor="text1"/>
        </w:rPr>
        <w:t xml:space="preserve"> which is the host of the game, View which is UI of current status of the game and Controller which is the </w:t>
      </w:r>
      <w:r w:rsidR="00A136D7">
        <w:rPr>
          <w:rFonts w:ascii="Cambria" w:hAnsi="Cambria"/>
          <w:color w:val="000000" w:themeColor="text1"/>
        </w:rPr>
        <w:t>representing</w:t>
      </w:r>
      <w:r w:rsidR="00F90AEB">
        <w:rPr>
          <w:rFonts w:ascii="Cambria" w:hAnsi="Cambria"/>
          <w:color w:val="000000" w:themeColor="text1"/>
        </w:rPr>
        <w:t xml:space="preserve"> the player.</w:t>
      </w:r>
      <w:r w:rsidR="00A136D7">
        <w:rPr>
          <w:rFonts w:ascii="Cambria" w:hAnsi="Cambria"/>
          <w:color w:val="000000" w:themeColor="text1"/>
        </w:rPr>
        <w:t xml:space="preserve"> </w:t>
      </w:r>
      <w:r w:rsidR="00FD42BA">
        <w:rPr>
          <w:rFonts w:ascii="Cambria" w:hAnsi="Cambria"/>
          <w:color w:val="000000" w:themeColor="text1"/>
        </w:rPr>
        <w:t>Rule Engine contains ev</w:t>
      </w:r>
      <w:r w:rsidR="00A61950">
        <w:rPr>
          <w:rFonts w:ascii="Cambria" w:hAnsi="Cambria"/>
          <w:color w:val="000000" w:themeColor="text1"/>
        </w:rPr>
        <w:t>ery data of the game and it han</w:t>
      </w:r>
      <w:r w:rsidR="004B2DE3">
        <w:rPr>
          <w:rFonts w:ascii="Cambria" w:hAnsi="Cambria"/>
          <w:color w:val="000000" w:themeColor="text1"/>
        </w:rPr>
        <w:t>dle any request in itself as the role of model. Model could handle different stage of the game, in our program, we handle different Request Message.</w:t>
      </w:r>
      <w:r w:rsidR="0018578D">
        <w:rPr>
          <w:rFonts w:ascii="Cambria" w:hAnsi="Cambria"/>
          <w:color w:val="000000" w:themeColor="text1"/>
        </w:rPr>
        <w:t xml:space="preserve"> UI displays the data message which is received from the Rule Engine to Client.</w:t>
      </w:r>
      <w:r w:rsidR="002D3FA8">
        <w:rPr>
          <w:rFonts w:ascii="Cambria" w:hAnsi="Cambria"/>
          <w:color w:val="000000" w:themeColor="text1"/>
        </w:rPr>
        <w:t xml:space="preserve"> UI is the view of the game which demonstrate the detail information of every player’s information and the state of the game.</w:t>
      </w:r>
      <w:r w:rsidR="00AC702F">
        <w:rPr>
          <w:rFonts w:ascii="Cambria" w:hAnsi="Cambria"/>
          <w:color w:val="000000" w:themeColor="text1"/>
        </w:rPr>
        <w:t xml:space="preserve"> Client Action Event is the action which will be generate by the player’s action.</w:t>
      </w:r>
      <w:r w:rsidR="003A009E">
        <w:rPr>
          <w:rFonts w:ascii="Cambria" w:hAnsi="Cambria"/>
          <w:color w:val="000000" w:themeColor="text1"/>
        </w:rPr>
        <w:t xml:space="preserve"> Client Action Events represent the Controller of game. It performs as the role of the player in the game. It will send the Request Message to the Server.</w:t>
      </w:r>
      <w:r w:rsidR="003A009E" w:rsidRPr="005037C5">
        <w:rPr>
          <w:rFonts w:ascii="Cambria" w:hAnsi="Cambria"/>
          <w:color w:val="000000" w:themeColor="text1"/>
        </w:rPr>
        <w:t xml:space="preserve"> </w:t>
      </w:r>
    </w:p>
    <w:p w14:paraId="6302F81F" w14:textId="77777777" w:rsidR="00A63C6A" w:rsidRDefault="00A63C6A" w:rsidP="003A009E">
      <w:pPr>
        <w:rPr>
          <w:rFonts w:ascii="Cambria" w:hAnsi="Cambria"/>
          <w:color w:val="000000" w:themeColor="text1"/>
        </w:rPr>
      </w:pPr>
    </w:p>
    <w:p w14:paraId="24939A31" w14:textId="77777777" w:rsidR="00B62FB5" w:rsidRPr="005037C5" w:rsidRDefault="00B62FB5" w:rsidP="003A009E">
      <w:pPr>
        <w:rPr>
          <w:rFonts w:ascii="Cambria" w:hAnsi="Cambria"/>
          <w:color w:val="000000" w:themeColor="text1"/>
        </w:rPr>
      </w:pPr>
    </w:p>
    <w:p w14:paraId="205CC053" w14:textId="77777777" w:rsidR="002C1288" w:rsidRPr="005037C5" w:rsidRDefault="005037C5" w:rsidP="005037C5">
      <w:pPr>
        <w:pStyle w:val="Heading2"/>
        <w:rPr>
          <w:rFonts w:ascii="Cambria" w:hAnsi="Cambria"/>
          <w:b/>
          <w:color w:val="000000" w:themeColor="text1"/>
          <w:sz w:val="36"/>
          <w:szCs w:val="36"/>
        </w:rPr>
      </w:pPr>
      <w:bookmarkStart w:id="17" w:name="_Toc447619792"/>
      <w:r w:rsidRPr="005037C5">
        <w:rPr>
          <w:rFonts w:ascii="Cambria" w:hAnsi="Cambria"/>
          <w:b/>
          <w:color w:val="000000" w:themeColor="text1"/>
          <w:sz w:val="36"/>
          <w:szCs w:val="36"/>
        </w:rPr>
        <w:t>3.3</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Refactoring and Implementation</w:t>
      </w:r>
      <w:bookmarkEnd w:id="17"/>
      <w:r w:rsidR="002C1288" w:rsidRPr="005037C5">
        <w:rPr>
          <w:rFonts w:ascii="Cambria" w:hAnsi="Cambria"/>
          <w:b/>
          <w:color w:val="000000" w:themeColor="text1"/>
          <w:sz w:val="36"/>
          <w:szCs w:val="36"/>
        </w:rPr>
        <w:t xml:space="preserve"> </w:t>
      </w:r>
    </w:p>
    <w:p w14:paraId="2C4B9788" w14:textId="791207B4" w:rsidR="00437EF4" w:rsidRDefault="005037C5" w:rsidP="00AC7054">
      <w:pPr>
        <w:pStyle w:val="Heading3"/>
        <w:rPr>
          <w:rFonts w:ascii="Cambria" w:hAnsi="Cambria"/>
          <w:color w:val="000000" w:themeColor="text1"/>
        </w:rPr>
      </w:pPr>
      <w:bookmarkStart w:id="18" w:name="_Toc447619793"/>
      <w:r w:rsidRPr="005037C5">
        <w:rPr>
          <w:rFonts w:ascii="Cambria" w:hAnsi="Cambria"/>
          <w:b/>
          <w:color w:val="000000" w:themeColor="text1"/>
          <w:sz w:val="28"/>
          <w:szCs w:val="28"/>
        </w:rPr>
        <w:t>3.3.1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Elimination of duplicated code</w:t>
      </w:r>
      <w:bookmarkEnd w:id="18"/>
    </w:p>
    <w:p w14:paraId="23801411" w14:textId="77777777" w:rsidR="009454BB" w:rsidRPr="00AC7054" w:rsidRDefault="009D69E1" w:rsidP="00AC7054">
      <w:pPr>
        <w:pStyle w:val="ListParagraph"/>
        <w:numPr>
          <w:ilvl w:val="0"/>
          <w:numId w:val="27"/>
        </w:numPr>
        <w:rPr>
          <w:rFonts w:ascii="Cambria" w:hAnsi="Cambria"/>
          <w:color w:val="000000" w:themeColor="text1"/>
        </w:rPr>
      </w:pPr>
      <w:r w:rsidRPr="00AC7054">
        <w:rPr>
          <w:rFonts w:ascii="Cambria" w:hAnsi="Cambria"/>
          <w:color w:val="000000" w:themeColor="text1"/>
        </w:rPr>
        <w:t>Remove the unused Game functionality from Display and hand</w:t>
      </w:r>
    </w:p>
    <w:p w14:paraId="0F8B1641" w14:textId="146EECB6" w:rsidR="009D69E1" w:rsidRDefault="009D69E1" w:rsidP="002C1288">
      <w:pPr>
        <w:pStyle w:val="ListParagraph"/>
        <w:numPr>
          <w:ilvl w:val="0"/>
          <w:numId w:val="27"/>
        </w:numPr>
        <w:rPr>
          <w:rFonts w:ascii="Cambria" w:hAnsi="Cambria"/>
          <w:color w:val="000000" w:themeColor="text1"/>
        </w:rPr>
      </w:pPr>
      <w:r w:rsidRPr="00AC7054">
        <w:rPr>
          <w:rFonts w:ascii="Cambria" w:hAnsi="Cambria"/>
          <w:color w:val="000000" w:themeColor="text1"/>
        </w:rPr>
        <w:t>Remove all unused game state and type in Game Configuration</w:t>
      </w:r>
    </w:p>
    <w:p w14:paraId="1219802E" w14:textId="77777777" w:rsidR="00DF56B2" w:rsidRPr="00E762C9" w:rsidRDefault="00DF56B2" w:rsidP="000E0740">
      <w:pPr>
        <w:pStyle w:val="ListParagraph"/>
        <w:rPr>
          <w:rFonts w:ascii="Cambria" w:hAnsi="Cambria"/>
          <w:color w:val="000000" w:themeColor="text1"/>
        </w:rPr>
      </w:pPr>
    </w:p>
    <w:p w14:paraId="65E174C8" w14:textId="77777777" w:rsidR="002C1288" w:rsidRPr="005037C5" w:rsidRDefault="005037C5" w:rsidP="005037C5">
      <w:pPr>
        <w:pStyle w:val="Heading3"/>
        <w:rPr>
          <w:rFonts w:ascii="Cambria" w:hAnsi="Cambria"/>
          <w:b/>
          <w:color w:val="000000" w:themeColor="text1"/>
          <w:sz w:val="28"/>
          <w:szCs w:val="28"/>
        </w:rPr>
      </w:pPr>
      <w:bookmarkStart w:id="19" w:name="_Toc447619794"/>
      <w:r w:rsidRPr="005037C5">
        <w:rPr>
          <w:rFonts w:ascii="Cambria" w:hAnsi="Cambria"/>
          <w:b/>
          <w:color w:val="000000" w:themeColor="text1"/>
          <w:sz w:val="28"/>
          <w:szCs w:val="28"/>
        </w:rPr>
        <w:t>3.3.2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Redistribution of responsibilities</w:t>
      </w:r>
      <w:bookmarkEnd w:id="19"/>
    </w:p>
    <w:p w14:paraId="54E9309F"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t>Networking was integrated with Rule Engine</w:t>
      </w:r>
    </w:p>
    <w:p w14:paraId="10FB2E76" w14:textId="5CBD27D9" w:rsidR="002C1288" w:rsidRPr="007D7343" w:rsidRDefault="00D96E34" w:rsidP="007D7343">
      <w:pPr>
        <w:pStyle w:val="ListParagraph"/>
        <w:numPr>
          <w:ilvl w:val="0"/>
          <w:numId w:val="28"/>
        </w:numPr>
        <w:rPr>
          <w:rFonts w:ascii="Cambria" w:hAnsi="Cambria"/>
          <w:color w:val="000000" w:themeColor="text1"/>
        </w:rPr>
      </w:pPr>
      <w:r w:rsidRPr="007D7343">
        <w:rPr>
          <w:rFonts w:ascii="Cambria" w:hAnsi="Cambria"/>
          <w:color w:val="000000" w:themeColor="text1"/>
        </w:rPr>
        <w:t>Server gave too much</w:t>
      </w:r>
      <w:r w:rsidR="009454BB" w:rsidRPr="007D7343">
        <w:rPr>
          <w:rFonts w:ascii="Cambria" w:hAnsi="Cambria"/>
          <w:color w:val="000000" w:themeColor="text1"/>
        </w:rPr>
        <w:t xml:space="preserve"> control to clients</w:t>
      </w:r>
    </w:p>
    <w:p w14:paraId="0F323186"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lastRenderedPageBreak/>
        <w:t>Client has some control of whole game over state</w:t>
      </w:r>
    </w:p>
    <w:p w14:paraId="13A28E31"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t xml:space="preserve">Server Process Message by different state </w:t>
      </w:r>
    </w:p>
    <w:p w14:paraId="49DDB973" w14:textId="1F1DDCF1" w:rsidR="009D69E1" w:rsidRDefault="009D69E1" w:rsidP="009454BB">
      <w:pPr>
        <w:pStyle w:val="ListParagraph"/>
        <w:numPr>
          <w:ilvl w:val="0"/>
          <w:numId w:val="28"/>
        </w:numPr>
        <w:rPr>
          <w:rFonts w:ascii="Cambria" w:hAnsi="Cambria"/>
          <w:color w:val="000000" w:themeColor="text1"/>
        </w:rPr>
      </w:pPr>
      <w:r w:rsidRPr="007D7343">
        <w:rPr>
          <w:rFonts w:ascii="Cambria" w:hAnsi="Cambria"/>
          <w:color w:val="000000" w:themeColor="text1"/>
        </w:rPr>
        <w:t>Communication between server, client and Rule Engine</w:t>
      </w:r>
    </w:p>
    <w:p w14:paraId="04AB4A8B" w14:textId="77777777" w:rsidR="00B62FB5" w:rsidRDefault="00B62FB5" w:rsidP="00B62FB5">
      <w:pPr>
        <w:ind w:left="360"/>
        <w:rPr>
          <w:rFonts w:ascii="Cambria" w:hAnsi="Cambria"/>
          <w:color w:val="000000" w:themeColor="text1"/>
        </w:rPr>
      </w:pPr>
    </w:p>
    <w:p w14:paraId="7198B997" w14:textId="77777777" w:rsidR="00056FEC" w:rsidRPr="00B62FB5" w:rsidRDefault="00056FEC" w:rsidP="00B62FB5">
      <w:pPr>
        <w:ind w:left="360"/>
        <w:rPr>
          <w:rFonts w:ascii="Cambria" w:hAnsi="Cambria"/>
          <w:color w:val="000000" w:themeColor="text1"/>
        </w:rPr>
      </w:pPr>
    </w:p>
    <w:p w14:paraId="5A204286" w14:textId="77777777" w:rsidR="002C1288" w:rsidRPr="005037C5" w:rsidRDefault="005037C5" w:rsidP="005037C5">
      <w:pPr>
        <w:pStyle w:val="Heading2"/>
        <w:rPr>
          <w:rFonts w:ascii="Cambria" w:hAnsi="Cambria"/>
          <w:b/>
          <w:color w:val="000000" w:themeColor="text1"/>
          <w:sz w:val="36"/>
          <w:szCs w:val="36"/>
        </w:rPr>
      </w:pPr>
      <w:bookmarkStart w:id="20" w:name="_Toc447619795"/>
      <w:r w:rsidRPr="005037C5">
        <w:rPr>
          <w:rFonts w:ascii="Cambria" w:hAnsi="Cambria"/>
          <w:b/>
          <w:color w:val="000000" w:themeColor="text1"/>
          <w:sz w:val="36"/>
          <w:szCs w:val="36"/>
        </w:rPr>
        <w:t>3.4</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Pros and cons Game Design</w:t>
      </w:r>
      <w:bookmarkEnd w:id="20"/>
    </w:p>
    <w:p w14:paraId="22A4EF0A" w14:textId="77777777" w:rsidR="002C1288" w:rsidRPr="005037C5" w:rsidRDefault="005037C5" w:rsidP="005037C5">
      <w:pPr>
        <w:pStyle w:val="Heading3"/>
        <w:rPr>
          <w:rFonts w:ascii="Cambria" w:hAnsi="Cambria"/>
          <w:b/>
          <w:color w:val="000000" w:themeColor="text1"/>
          <w:sz w:val="28"/>
          <w:szCs w:val="28"/>
        </w:rPr>
      </w:pPr>
      <w:bookmarkStart w:id="21" w:name="_Toc447619796"/>
      <w:r w:rsidRPr="005037C5">
        <w:rPr>
          <w:rFonts w:ascii="Cambria" w:hAnsi="Cambria"/>
          <w:b/>
          <w:color w:val="000000" w:themeColor="text1"/>
          <w:sz w:val="28"/>
          <w:szCs w:val="28"/>
        </w:rPr>
        <w:t>3.4.1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Pros of the MVC</w:t>
      </w:r>
      <w:bookmarkEnd w:id="21"/>
    </w:p>
    <w:p w14:paraId="2C731CBD" w14:textId="77777777" w:rsidR="002C1288"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 xml:space="preserve">MVC </w:t>
      </w:r>
      <w:r w:rsidR="00883539" w:rsidRPr="00487933">
        <w:rPr>
          <w:rFonts w:ascii="Cambria" w:hAnsi="Cambria"/>
          <w:color w:val="000000" w:themeColor="text1"/>
        </w:rPr>
        <w:t>would</w:t>
      </w:r>
      <w:r w:rsidRPr="00487933">
        <w:rPr>
          <w:rFonts w:ascii="Cambria" w:hAnsi="Cambria"/>
          <w:color w:val="000000" w:themeColor="text1"/>
        </w:rPr>
        <w:t xml:space="preserve"> never clash with each other.</w:t>
      </w:r>
    </w:p>
    <w:p w14:paraId="57224AC9" w14:textId="77777777" w:rsidR="00E73BA9"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Each other could swapped out</w:t>
      </w:r>
    </w:p>
    <w:p w14:paraId="599BEFD6" w14:textId="77777777" w:rsidR="00E73BA9"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Easy to unit test</w:t>
      </w:r>
    </w:p>
    <w:p w14:paraId="4E4CD762" w14:textId="77777777" w:rsidR="00D31DEF" w:rsidRPr="00487933" w:rsidRDefault="00D31DEF" w:rsidP="00487933">
      <w:pPr>
        <w:pStyle w:val="ListParagraph"/>
        <w:numPr>
          <w:ilvl w:val="0"/>
          <w:numId w:val="24"/>
        </w:numPr>
        <w:rPr>
          <w:rFonts w:ascii="Cambria" w:hAnsi="Cambria"/>
          <w:color w:val="000000" w:themeColor="text1"/>
        </w:rPr>
      </w:pPr>
      <w:r w:rsidRPr="00487933">
        <w:rPr>
          <w:rFonts w:ascii="Cambria" w:hAnsi="Cambria"/>
          <w:color w:val="000000" w:themeColor="text1"/>
        </w:rPr>
        <w:t>Separates game logic from UI Design</w:t>
      </w:r>
    </w:p>
    <w:p w14:paraId="74EFA0FE" w14:textId="77777777" w:rsidR="00E73BA9" w:rsidRPr="005037C5" w:rsidRDefault="00E73BA9" w:rsidP="00CE48C0">
      <w:pPr>
        <w:rPr>
          <w:rFonts w:ascii="Cambria" w:hAnsi="Cambria"/>
          <w:b/>
          <w:color w:val="000000" w:themeColor="text1"/>
          <w:sz w:val="36"/>
        </w:rPr>
      </w:pPr>
    </w:p>
    <w:p w14:paraId="28001AAC" w14:textId="77777777" w:rsidR="002C1288" w:rsidRPr="005037C5" w:rsidRDefault="005037C5" w:rsidP="005037C5">
      <w:pPr>
        <w:pStyle w:val="Heading3"/>
        <w:rPr>
          <w:rFonts w:ascii="Cambria" w:hAnsi="Cambria"/>
          <w:b/>
          <w:color w:val="000000" w:themeColor="text1"/>
          <w:sz w:val="28"/>
          <w:szCs w:val="28"/>
        </w:rPr>
      </w:pPr>
      <w:bookmarkStart w:id="22" w:name="_Toc447619797"/>
      <w:r w:rsidRPr="005037C5">
        <w:rPr>
          <w:rFonts w:ascii="Cambria" w:hAnsi="Cambria"/>
          <w:b/>
          <w:color w:val="000000" w:themeColor="text1"/>
          <w:sz w:val="28"/>
          <w:szCs w:val="28"/>
        </w:rPr>
        <w:t>3.4.2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Cons of the MVC</w:t>
      </w:r>
      <w:bookmarkEnd w:id="22"/>
    </w:p>
    <w:p w14:paraId="270C0FA1" w14:textId="77777777" w:rsidR="00E73BA9"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Difficult to convert from existing code</w:t>
      </w:r>
    </w:p>
    <w:p w14:paraId="14C0507C"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They are not considering everything</w:t>
      </w:r>
    </w:p>
    <w:p w14:paraId="30DC52FB"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Complexity</w:t>
      </w:r>
    </w:p>
    <w:p w14:paraId="0F6827ED" w14:textId="77777777" w:rsidR="00481E03"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View and Controller closely coupled</w:t>
      </w:r>
    </w:p>
    <w:p w14:paraId="29D0602D"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 xml:space="preserve">Changes in model format </w:t>
      </w:r>
      <w:r w:rsidR="00883539" w:rsidRPr="00E869F4">
        <w:rPr>
          <w:rFonts w:ascii="Cambria" w:hAnsi="Cambria"/>
          <w:color w:val="000000" w:themeColor="text1"/>
        </w:rPr>
        <w:t>would</w:t>
      </w:r>
      <w:r w:rsidRPr="00E869F4">
        <w:rPr>
          <w:rFonts w:ascii="Cambria" w:hAnsi="Cambria"/>
          <w:color w:val="000000" w:themeColor="text1"/>
        </w:rPr>
        <w:t xml:space="preserve"> need change in VC</w:t>
      </w:r>
    </w:p>
    <w:p w14:paraId="3A067737" w14:textId="77777777" w:rsidR="00D31DEF" w:rsidRDefault="00D31DEF" w:rsidP="00CE48C0">
      <w:pPr>
        <w:rPr>
          <w:rFonts w:ascii="Cambria" w:hAnsi="Cambria"/>
          <w:color w:val="000000" w:themeColor="text1"/>
        </w:rPr>
      </w:pPr>
    </w:p>
    <w:p w14:paraId="4BA594EC" w14:textId="77777777" w:rsidR="00C444F6" w:rsidRPr="005037C5" w:rsidRDefault="00C444F6" w:rsidP="00CE48C0">
      <w:pPr>
        <w:rPr>
          <w:rFonts w:ascii="Cambria" w:hAnsi="Cambria"/>
          <w:color w:val="000000" w:themeColor="text1"/>
        </w:rPr>
      </w:pPr>
    </w:p>
    <w:p w14:paraId="25183CCB" w14:textId="77777777" w:rsidR="003B444E" w:rsidRPr="00D31DEF" w:rsidRDefault="00D31DEF" w:rsidP="00D31DEF">
      <w:pPr>
        <w:pStyle w:val="Heading2"/>
        <w:rPr>
          <w:rFonts w:ascii="Cambria" w:hAnsi="Cambria"/>
          <w:b/>
          <w:color w:val="000000" w:themeColor="text1"/>
          <w:sz w:val="36"/>
          <w:szCs w:val="36"/>
        </w:rPr>
      </w:pPr>
      <w:bookmarkStart w:id="23" w:name="_Toc447619798"/>
      <w:r>
        <w:rPr>
          <w:rFonts w:ascii="Cambria" w:hAnsi="Cambria"/>
          <w:b/>
          <w:color w:val="000000" w:themeColor="text1"/>
          <w:sz w:val="36"/>
          <w:szCs w:val="36"/>
        </w:rPr>
        <w:t>3.5</w:t>
      </w:r>
      <w:r>
        <w:rPr>
          <w:rFonts w:ascii="Cambria" w:hAnsi="Cambria"/>
          <w:b/>
          <w:color w:val="000000" w:themeColor="text1"/>
          <w:sz w:val="36"/>
          <w:szCs w:val="36"/>
        </w:rPr>
        <w:tab/>
      </w:r>
      <w:r w:rsidR="003B444E" w:rsidRPr="00D31DEF">
        <w:rPr>
          <w:rFonts w:ascii="Cambria" w:hAnsi="Cambria"/>
          <w:b/>
          <w:color w:val="000000" w:themeColor="text1"/>
          <w:sz w:val="36"/>
          <w:szCs w:val="36"/>
        </w:rPr>
        <w:t>Bells and</w:t>
      </w:r>
      <w:r w:rsidRPr="00D31DEF">
        <w:rPr>
          <w:rFonts w:ascii="Cambria" w:hAnsi="Cambria"/>
          <w:b/>
          <w:color w:val="000000" w:themeColor="text1"/>
          <w:sz w:val="36"/>
          <w:szCs w:val="36"/>
        </w:rPr>
        <w:t xml:space="preserve"> Whistles</w:t>
      </w:r>
      <w:bookmarkEnd w:id="23"/>
    </w:p>
    <w:p w14:paraId="2DE0F9FC" w14:textId="773B0F42"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Right click any face-up cards to display larger image of the card</w:t>
      </w:r>
    </w:p>
    <w:p w14:paraId="2AE301E7" w14:textId="7F5C7876"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Robustness networking: handling loss of a player</w:t>
      </w:r>
    </w:p>
    <w:p w14:paraId="61CCCE16" w14:textId="2B5013D2"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Robustness of game: preventing playing out of turn or invalid card</w:t>
      </w:r>
    </w:p>
    <w:p w14:paraId="090B13A9" w14:textId="5E0BAF01" w:rsidR="00481E03"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Tournament Panel: Display players order, status and display total</w:t>
      </w:r>
    </w:p>
    <w:p w14:paraId="08FE02EE" w14:textId="77777777" w:rsidR="002C1288" w:rsidRPr="005037C5" w:rsidRDefault="002C1288" w:rsidP="00481E03">
      <w:pPr>
        <w:rPr>
          <w:rFonts w:ascii="Cambria" w:hAnsi="Cambria"/>
          <w:color w:val="000000" w:themeColor="text1"/>
        </w:rPr>
      </w:pPr>
    </w:p>
    <w:p w14:paraId="13C31159" w14:textId="77777777" w:rsidR="00481E03" w:rsidRPr="005037C5" w:rsidRDefault="00481E03" w:rsidP="00481E03">
      <w:pPr>
        <w:rPr>
          <w:rFonts w:ascii="Cambria" w:hAnsi="Cambria"/>
          <w:color w:val="000000" w:themeColor="text1"/>
        </w:rPr>
      </w:pPr>
    </w:p>
    <w:p w14:paraId="068A21F0" w14:textId="77777777" w:rsidR="00FD363B" w:rsidRDefault="00FD363B" w:rsidP="00BE604A">
      <w:pPr>
        <w:jc w:val="center"/>
        <w:rPr>
          <w:rFonts w:ascii="Cambria" w:hAnsi="Cambria"/>
          <w:color w:val="000000" w:themeColor="text1"/>
        </w:rPr>
      </w:pPr>
    </w:p>
    <w:p w14:paraId="39F58752" w14:textId="77777777" w:rsidR="00FB6451" w:rsidRDefault="00FB6451" w:rsidP="00BE604A">
      <w:pPr>
        <w:jc w:val="center"/>
        <w:rPr>
          <w:rFonts w:ascii="Cambria" w:hAnsi="Cambria"/>
          <w:color w:val="000000" w:themeColor="text1"/>
        </w:rPr>
      </w:pPr>
    </w:p>
    <w:p w14:paraId="1B5530E1" w14:textId="77777777" w:rsidR="00FB6451" w:rsidRDefault="00FB6451" w:rsidP="00BE604A">
      <w:pPr>
        <w:jc w:val="center"/>
        <w:rPr>
          <w:rFonts w:ascii="Cambria" w:hAnsi="Cambria"/>
          <w:color w:val="000000" w:themeColor="text1"/>
        </w:rPr>
      </w:pPr>
    </w:p>
    <w:p w14:paraId="2E40E448" w14:textId="77777777" w:rsidR="00FB6451" w:rsidRDefault="00FB6451" w:rsidP="00BE604A">
      <w:pPr>
        <w:jc w:val="center"/>
        <w:rPr>
          <w:rFonts w:ascii="Cambria" w:hAnsi="Cambria"/>
          <w:color w:val="000000" w:themeColor="text1"/>
        </w:rPr>
      </w:pPr>
    </w:p>
    <w:p w14:paraId="0A826F02" w14:textId="77777777" w:rsidR="00FB6451" w:rsidRDefault="00FB6451" w:rsidP="00BE604A">
      <w:pPr>
        <w:jc w:val="center"/>
        <w:rPr>
          <w:rFonts w:ascii="Cambria" w:hAnsi="Cambria"/>
          <w:color w:val="000000" w:themeColor="text1"/>
        </w:rPr>
      </w:pPr>
    </w:p>
    <w:p w14:paraId="48E952D4" w14:textId="77777777" w:rsidR="00FB6451" w:rsidRDefault="00FB6451" w:rsidP="00BE604A">
      <w:pPr>
        <w:jc w:val="center"/>
        <w:rPr>
          <w:rFonts w:ascii="Cambria" w:hAnsi="Cambria"/>
          <w:color w:val="000000" w:themeColor="text1"/>
        </w:rPr>
      </w:pPr>
    </w:p>
    <w:p w14:paraId="3A1B6436" w14:textId="77777777" w:rsidR="00FB6451" w:rsidRDefault="00FB6451" w:rsidP="00BE604A">
      <w:pPr>
        <w:jc w:val="center"/>
        <w:rPr>
          <w:rFonts w:ascii="Cambria" w:hAnsi="Cambria"/>
          <w:color w:val="000000" w:themeColor="text1"/>
        </w:rPr>
      </w:pPr>
    </w:p>
    <w:p w14:paraId="47E03340" w14:textId="77777777" w:rsidR="00FB6451" w:rsidRDefault="00FB6451" w:rsidP="00BE604A">
      <w:pPr>
        <w:jc w:val="center"/>
        <w:rPr>
          <w:rFonts w:ascii="Cambria" w:hAnsi="Cambria"/>
          <w:color w:val="000000" w:themeColor="text1"/>
        </w:rPr>
      </w:pPr>
    </w:p>
    <w:p w14:paraId="7F1AEA99" w14:textId="77777777" w:rsidR="00FB6451" w:rsidRDefault="00FB6451" w:rsidP="00BE604A">
      <w:pPr>
        <w:jc w:val="center"/>
        <w:rPr>
          <w:rFonts w:ascii="Cambria" w:hAnsi="Cambria"/>
          <w:color w:val="000000" w:themeColor="text1"/>
        </w:rPr>
      </w:pPr>
    </w:p>
    <w:p w14:paraId="46A6F34E" w14:textId="77777777" w:rsidR="00FB6451" w:rsidRDefault="00FB6451" w:rsidP="00BE604A">
      <w:pPr>
        <w:jc w:val="center"/>
        <w:rPr>
          <w:rFonts w:ascii="Cambria" w:hAnsi="Cambria"/>
          <w:color w:val="000000" w:themeColor="text1"/>
        </w:rPr>
      </w:pPr>
    </w:p>
    <w:p w14:paraId="0DD0DDC4" w14:textId="77777777" w:rsidR="00FB6451" w:rsidRDefault="00FB6451" w:rsidP="00BE604A">
      <w:pPr>
        <w:jc w:val="center"/>
        <w:rPr>
          <w:rFonts w:ascii="Cambria" w:hAnsi="Cambria"/>
          <w:color w:val="000000" w:themeColor="text1"/>
        </w:rPr>
      </w:pPr>
    </w:p>
    <w:p w14:paraId="20D8674C" w14:textId="77777777" w:rsidR="00FB6451" w:rsidRDefault="00FB6451" w:rsidP="00BE604A">
      <w:pPr>
        <w:jc w:val="center"/>
        <w:rPr>
          <w:rFonts w:ascii="Cambria" w:hAnsi="Cambria"/>
          <w:color w:val="000000" w:themeColor="text1"/>
        </w:rPr>
      </w:pPr>
    </w:p>
    <w:p w14:paraId="28FF7FD7" w14:textId="77777777" w:rsidR="00FB6451" w:rsidRDefault="00FB6451" w:rsidP="00BE604A">
      <w:pPr>
        <w:jc w:val="center"/>
        <w:rPr>
          <w:rFonts w:ascii="Cambria" w:hAnsi="Cambria"/>
          <w:color w:val="000000" w:themeColor="text1"/>
        </w:rPr>
      </w:pPr>
    </w:p>
    <w:p w14:paraId="39A5856E" w14:textId="77777777" w:rsidR="00FB6451" w:rsidRDefault="00FB6451" w:rsidP="00BE604A">
      <w:pPr>
        <w:jc w:val="center"/>
        <w:rPr>
          <w:rFonts w:ascii="Cambria" w:hAnsi="Cambria"/>
          <w:b/>
          <w:color w:val="000000" w:themeColor="text1"/>
          <w:sz w:val="48"/>
          <w:szCs w:val="48"/>
        </w:rPr>
      </w:pPr>
    </w:p>
    <w:p w14:paraId="46C48854" w14:textId="77777777" w:rsidR="008E7CF8" w:rsidRPr="008E7CF8" w:rsidRDefault="005731CE" w:rsidP="00017279">
      <w:pPr>
        <w:pStyle w:val="Heading1"/>
        <w:numPr>
          <w:ilvl w:val="0"/>
          <w:numId w:val="1"/>
        </w:numPr>
        <w:jc w:val="center"/>
        <w:rPr>
          <w:rFonts w:ascii="Cambria" w:hAnsi="Cambria"/>
          <w:b/>
          <w:color w:val="000000" w:themeColor="text1"/>
          <w:sz w:val="48"/>
          <w:szCs w:val="48"/>
        </w:rPr>
      </w:pPr>
      <w:bookmarkStart w:id="24" w:name="_Toc447619799"/>
      <w:r w:rsidRPr="005731CE">
        <w:rPr>
          <w:rFonts w:ascii="Cambria" w:hAnsi="Cambria"/>
          <w:b/>
          <w:color w:val="000000" w:themeColor="text1"/>
          <w:sz w:val="48"/>
          <w:szCs w:val="48"/>
        </w:rPr>
        <w:lastRenderedPageBreak/>
        <w:t>Game Rules</w:t>
      </w:r>
      <w:bookmarkEnd w:id="24"/>
    </w:p>
    <w:p w14:paraId="7CAEC6D1" w14:textId="77777777" w:rsidR="008E7CF8" w:rsidRDefault="008E7CF8" w:rsidP="00017279">
      <w:pPr>
        <w:ind w:firstLine="720"/>
      </w:pPr>
      <w:r>
        <w:t xml:space="preserve">Below are pdf pages of the official game rule for Ivanhoe. </w:t>
      </w:r>
    </w:p>
    <w:p w14:paraId="580E4AFE" w14:textId="77777777" w:rsidR="008E7CF8" w:rsidRDefault="008E7CF8" w:rsidP="005731CE">
      <w:r>
        <w:t>Detail Information</w:t>
      </w:r>
    </w:p>
    <w:p w14:paraId="375FD0E9" w14:textId="77777777" w:rsidR="005731CE" w:rsidRDefault="005731CE" w:rsidP="005731CE"/>
    <w:p w14:paraId="30440940" w14:textId="77777777" w:rsidR="00A83ECE" w:rsidRDefault="00A83ECE" w:rsidP="005731CE"/>
    <w:p w14:paraId="71DE3DED" w14:textId="77777777" w:rsidR="005731CE" w:rsidRDefault="000D1845"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661312" behindDoc="0" locked="0" layoutInCell="1" allowOverlap="1" wp14:anchorId="1CB79FF9" wp14:editId="4B80C5BC">
                <wp:simplePos x="0" y="0"/>
                <wp:positionH relativeFrom="column">
                  <wp:posOffset>162560</wp:posOffset>
                </wp:positionH>
                <wp:positionV relativeFrom="paragraph">
                  <wp:posOffset>682625</wp:posOffset>
                </wp:positionV>
                <wp:extent cx="539750" cy="179705"/>
                <wp:effectExtent l="0" t="0" r="19050" b="234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8796D3" w14:textId="77777777" w:rsidR="00F1359B" w:rsidRPr="004B3075" w:rsidRDefault="00F1359B" w:rsidP="00210A10">
                            <w:pPr>
                              <w:jc w:val="center"/>
                              <w:rPr>
                                <w:rFonts w:ascii="Cambria" w:hAnsi="Cambria"/>
                                <w:b/>
                                <w:sz w:val="21"/>
                              </w:rPr>
                            </w:pPr>
                            <w:r w:rsidRPr="004B3075">
                              <w:rPr>
                                <w:rFonts w:ascii="Cambria" w:hAnsi="Cambria"/>
                                <w:b/>
                                <w:sz w:val="21"/>
                              </w:rPr>
                              <w:t>GR-01</w:t>
                            </w:r>
                          </w:p>
                          <w:p w14:paraId="4DB20FAB" w14:textId="77777777" w:rsidR="00F1359B" w:rsidRPr="004B3075" w:rsidRDefault="00F1359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B79FF9" id="Text_x0020_Box_x0020_19" o:spid="_x0000_s1037" type="#_x0000_t202" style="position:absolute;left:0;text-align:left;margin-left:12.8pt;margin-top:53.75pt;width:42.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" strokeweight=".26mm">
                <v:stroke joinstyle="round" endcap="square"/>
                <v:shadow opacity="49150f"/>
                <v:textbox inset="0,0,0,0">
                  <w:txbxContent>
                    <w:p w14:paraId="558796D3" w14:textId="77777777" w:rsidR="00F1359B" w:rsidRPr="004B3075" w:rsidRDefault="00F1359B" w:rsidP="00210A10">
                      <w:pPr>
                        <w:jc w:val="center"/>
                        <w:rPr>
                          <w:rFonts w:ascii="Cambria" w:hAnsi="Cambria"/>
                          <w:b/>
                          <w:sz w:val="21"/>
                        </w:rPr>
                      </w:pPr>
                      <w:r w:rsidRPr="004B3075">
                        <w:rPr>
                          <w:rFonts w:ascii="Cambria" w:hAnsi="Cambria"/>
                          <w:b/>
                          <w:sz w:val="21"/>
                        </w:rPr>
                        <w:t>GR-01</w:t>
                      </w:r>
                    </w:p>
                    <w:p w14:paraId="4DB20FAB" w14:textId="77777777" w:rsidR="00F1359B" w:rsidRPr="004B3075" w:rsidRDefault="00F1359B"/>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663360" behindDoc="0" locked="0" layoutInCell="1" allowOverlap="1" wp14:anchorId="262E9291" wp14:editId="63B99346">
                <wp:simplePos x="0" y="0"/>
                <wp:positionH relativeFrom="column">
                  <wp:posOffset>169138</wp:posOffset>
                </wp:positionH>
                <wp:positionV relativeFrom="paragraph">
                  <wp:posOffset>910917</wp:posOffset>
                </wp:positionV>
                <wp:extent cx="540000" cy="180000"/>
                <wp:effectExtent l="0" t="0" r="19050" b="234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3F71711" w14:textId="77777777" w:rsidR="00F1359B" w:rsidRPr="004B3075" w:rsidRDefault="00F1359B"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F1359B" w:rsidRPr="004B3075" w:rsidRDefault="00F1359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2E9291" id="Text_x0020_Box_x0020_21" o:spid="_x0000_s1038" type="#_x0000_t202" style="position:absolute;left:0;text-align:left;margin-left:13.3pt;margin-top:71.75pt;width:42.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" strokeweight=".26mm">
                <v:stroke joinstyle="round" endcap="square"/>
                <v:shadow opacity="49150f"/>
                <v:textbox inset="0,0,0,0">
                  <w:txbxContent>
                    <w:p w14:paraId="53F71711" w14:textId="77777777" w:rsidR="00F1359B" w:rsidRPr="004B3075" w:rsidRDefault="00F1359B"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F1359B" w:rsidRPr="004B3075" w:rsidRDefault="00F1359B"/>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1792" behindDoc="0" locked="0" layoutInCell="1" allowOverlap="1" wp14:anchorId="6153D306" wp14:editId="67D36AEA">
                <wp:simplePos x="0" y="0"/>
                <wp:positionH relativeFrom="column">
                  <wp:posOffset>169545</wp:posOffset>
                </wp:positionH>
                <wp:positionV relativeFrom="paragraph">
                  <wp:posOffset>5535930</wp:posOffset>
                </wp:positionV>
                <wp:extent cx="539750" cy="179705"/>
                <wp:effectExtent l="0" t="0" r="19050" b="2349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FD803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153D306" id="Text_x0020_Box_x0020_31" o:spid="_x0000_s1039" type="#_x0000_t202" style="position:absolute;left:0;text-align:left;margin-left:13.35pt;margin-top:435.9pt;width:42.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Q9MsoCAAC3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O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" strokeweight=".26mm">
                <v:stroke joinstyle="round" endcap="square"/>
                <v:shadow opacity="49150f"/>
                <v:textbox inset="0,0,0,0">
                  <w:txbxContent>
                    <w:p w14:paraId="09FD803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3840" behindDoc="0" locked="0" layoutInCell="1" allowOverlap="1" wp14:anchorId="34B975C4" wp14:editId="49E7A31D">
                <wp:simplePos x="0" y="0"/>
                <wp:positionH relativeFrom="column">
                  <wp:posOffset>5198973</wp:posOffset>
                </wp:positionH>
                <wp:positionV relativeFrom="paragraph">
                  <wp:posOffset>5828677</wp:posOffset>
                </wp:positionV>
                <wp:extent cx="539750" cy="179705"/>
                <wp:effectExtent l="0" t="0" r="19050" b="2349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0ACB5B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4B975C4" id="Text_x0020_Box_x0020_32" o:spid="_x0000_s1040" type="#_x0000_t202" style="position:absolute;left:0;text-align:left;margin-left:409.35pt;margin-top:458.95pt;width:42.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13RcwCAAC3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" strokeweight=".26mm">
                <v:stroke joinstyle="round" endcap="square"/>
                <v:shadow opacity="49150f"/>
                <v:textbox inset="0,0,0,0">
                  <w:txbxContent>
                    <w:p w14:paraId="60ACB5B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79744" behindDoc="0" locked="0" layoutInCell="1" allowOverlap="1" wp14:anchorId="5669713E" wp14:editId="0CE9EBC5">
                <wp:simplePos x="0" y="0"/>
                <wp:positionH relativeFrom="column">
                  <wp:posOffset>5197475</wp:posOffset>
                </wp:positionH>
                <wp:positionV relativeFrom="paragraph">
                  <wp:posOffset>5492115</wp:posOffset>
                </wp:positionV>
                <wp:extent cx="539750" cy="179705"/>
                <wp:effectExtent l="0" t="0" r="19050" b="2349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A81A82A"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69713E" id="Text_x0020_Box_x0020_30" o:spid="_x0000_s1041" type="#_x0000_t202" style="position:absolute;left:0;text-align:left;margin-left:409.25pt;margin-top:432.45pt;width:42.5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10EswCAAC3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" strokeweight=".26mm">
                <v:stroke joinstyle="round" endcap="square"/>
                <v:shadow opacity="49150f"/>
                <v:textbox inset="0,0,0,0">
                  <w:txbxContent>
                    <w:p w14:paraId="4A81A82A"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7696" behindDoc="0" locked="0" layoutInCell="1" allowOverlap="1" wp14:anchorId="3AE597C5" wp14:editId="7CE7E4B1">
                <wp:simplePos x="0" y="0"/>
                <wp:positionH relativeFrom="column">
                  <wp:posOffset>5196433</wp:posOffset>
                </wp:positionH>
                <wp:positionV relativeFrom="paragraph">
                  <wp:posOffset>4689481</wp:posOffset>
                </wp:positionV>
                <wp:extent cx="540000" cy="180000"/>
                <wp:effectExtent l="0" t="0" r="19050" b="2349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C886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AE597C5" id="Text_x0020_Box_x0020_29" o:spid="_x0000_s1042" type="#_x0000_t202" style="position:absolute;left:0;text-align:left;margin-left:409.15pt;margin-top:369.25pt;width:4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" strokeweight=".26mm">
                <v:stroke joinstyle="round" endcap="square"/>
                <v:shadow opacity="49150f"/>
                <v:textbox inset="0,0,0,0">
                  <w:txbxContent>
                    <w:p w14:paraId="1AC886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5648" behindDoc="0" locked="0" layoutInCell="1" allowOverlap="1" wp14:anchorId="29C14BD2" wp14:editId="7786740E">
                <wp:simplePos x="0" y="0"/>
                <wp:positionH relativeFrom="column">
                  <wp:posOffset>5195163</wp:posOffset>
                </wp:positionH>
                <wp:positionV relativeFrom="paragraph">
                  <wp:posOffset>4119880</wp:posOffset>
                </wp:positionV>
                <wp:extent cx="540000" cy="180000"/>
                <wp:effectExtent l="0" t="0" r="19050" b="2349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B248E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9C14BD2" id="Text_x0020_Box_x0020_28" o:spid="_x0000_s1043" type="#_x0000_t202" style="position:absolute;left:0;text-align:left;margin-left:409.05pt;margin-top:324.4pt;width:4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" strokeweight=".26mm">
                <v:stroke joinstyle="round" endcap="square"/>
                <v:shadow opacity="49150f"/>
                <v:textbox inset="0,0,0,0">
                  <w:txbxContent>
                    <w:p w14:paraId="4CB248E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3600" behindDoc="0" locked="0" layoutInCell="1" allowOverlap="1" wp14:anchorId="7C1F22D6" wp14:editId="51885F5B">
                <wp:simplePos x="0" y="0"/>
                <wp:positionH relativeFrom="column">
                  <wp:posOffset>5193893</wp:posOffset>
                </wp:positionH>
                <wp:positionV relativeFrom="paragraph">
                  <wp:posOffset>3660621</wp:posOffset>
                </wp:positionV>
                <wp:extent cx="540000" cy="180000"/>
                <wp:effectExtent l="0" t="0" r="19050" b="2349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73B68E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1F22D6" id="Text_x0020_Box_x0020_27" o:spid="_x0000_s1044" type="#_x0000_t202" style="position:absolute;left:0;text-align:left;margin-left:408.95pt;margin-top:288.25pt;width:42.5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8zM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zjC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" strokeweight=".26mm">
                <v:stroke joinstyle="round" endcap="square"/>
                <v:shadow opacity="49150f"/>
                <v:textbox inset="0,0,0,0">
                  <w:txbxContent>
                    <w:p w14:paraId="273B68E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1552" behindDoc="0" locked="0" layoutInCell="1" allowOverlap="1" wp14:anchorId="77BF0A62" wp14:editId="76FE5A1E">
                <wp:simplePos x="0" y="0"/>
                <wp:positionH relativeFrom="column">
                  <wp:posOffset>5192623</wp:posOffset>
                </wp:positionH>
                <wp:positionV relativeFrom="paragraph">
                  <wp:posOffset>3090070</wp:posOffset>
                </wp:positionV>
                <wp:extent cx="540000" cy="180000"/>
                <wp:effectExtent l="0" t="0" r="19050" b="2349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C36CE6"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BF0A62" id="Text_x0020_Box_x0020_26" o:spid="_x0000_s1045" type="#_x0000_t202" style="position:absolute;left:0;text-align:left;margin-left:408.85pt;margin-top:243.3pt;width:42.5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gsgs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TjG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" strokeweight=".26mm">
                <v:stroke joinstyle="round" endcap="square"/>
                <v:shadow opacity="49150f"/>
                <v:textbox inset="0,0,0,0">
                  <w:txbxContent>
                    <w:p w14:paraId="62C36CE6"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9504" behindDoc="0" locked="0" layoutInCell="1" allowOverlap="1" wp14:anchorId="16D42F4E" wp14:editId="6527874B">
                <wp:simplePos x="0" y="0"/>
                <wp:positionH relativeFrom="column">
                  <wp:posOffset>5191365</wp:posOffset>
                </wp:positionH>
                <wp:positionV relativeFrom="paragraph">
                  <wp:posOffset>2860206</wp:posOffset>
                </wp:positionV>
                <wp:extent cx="540000" cy="180000"/>
                <wp:effectExtent l="0" t="0" r="19050" b="2349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52B74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D42F4E" id="Text_x0020_Box_x0020_25" o:spid="_x0000_s1046" type="#_x0000_t202" style="position:absolute;left:0;text-align:left;margin-left:408.75pt;margin-top:225.2pt;width:42.5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" strokeweight=".26mm">
                <v:stroke joinstyle="round" endcap="square"/>
                <v:shadow opacity="49150f"/>
                <v:textbox inset="0,0,0,0">
                  <w:txbxContent>
                    <w:p w14:paraId="7E52B74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7456" behindDoc="0" locked="0" layoutInCell="1" allowOverlap="1" wp14:anchorId="387E3EC9" wp14:editId="5E3B6621">
                <wp:simplePos x="0" y="0"/>
                <wp:positionH relativeFrom="column">
                  <wp:posOffset>5198973</wp:posOffset>
                </wp:positionH>
                <wp:positionV relativeFrom="paragraph">
                  <wp:posOffset>2406175</wp:posOffset>
                </wp:positionV>
                <wp:extent cx="540000" cy="180000"/>
                <wp:effectExtent l="0" t="0" r="19050" b="2349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A39B90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87E3EC9" id="Text_x0020_Box_x0020_24" o:spid="_x0000_s1047" type="#_x0000_t202" style="position:absolute;left:0;text-align:left;margin-left:409.35pt;margin-top:189.45pt;width:42.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4NH8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" strokeweight=".26mm">
                <v:stroke joinstyle="round" endcap="square"/>
                <v:shadow opacity="49150f"/>
                <v:textbox inset="0,0,0,0">
                  <w:txbxContent>
                    <w:p w14:paraId="3A39B90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5408" behindDoc="0" locked="0" layoutInCell="1" allowOverlap="1" wp14:anchorId="27C9FA46" wp14:editId="0A9313B1">
                <wp:simplePos x="0" y="0"/>
                <wp:positionH relativeFrom="column">
                  <wp:posOffset>5197543</wp:posOffset>
                </wp:positionH>
                <wp:positionV relativeFrom="paragraph">
                  <wp:posOffset>1947545</wp:posOffset>
                </wp:positionV>
                <wp:extent cx="540000" cy="180000"/>
                <wp:effectExtent l="0" t="0" r="19050" b="2349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DB73A55"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7C9FA46" id="Text_x0020_Box_x0020_23" o:spid="_x0000_s1048" type="#_x0000_t202" style="position:absolute;left:0;text-align:left;margin-left:409.25pt;margin-top:153.35pt;width:42.5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CPLc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" strokeweight=".26mm">
                <v:stroke joinstyle="round" endcap="square"/>
                <v:shadow opacity="49150f"/>
                <v:textbox inset="0,0,0,0">
                  <w:txbxContent>
                    <w:p w14:paraId="0DB73A55"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F1359B" w:rsidRPr="004B3075" w:rsidRDefault="00F1359B" w:rsidP="004B3075"/>
                  </w:txbxContent>
                </v:textbox>
              </v:shape>
            </w:pict>
          </mc:Fallback>
        </mc:AlternateContent>
      </w:r>
      <w:r w:rsidR="00CA057A">
        <w:rPr>
          <w:noProof/>
        </w:rPr>
        <w:drawing>
          <wp:inline distT="0" distB="0" distL="0" distR="0" wp14:anchorId="476732FC" wp14:editId="5D1BC48A">
            <wp:extent cx="4459933" cy="65556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vanhoe rulebook highlighte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75FAB1A5" w14:textId="77777777" w:rsidR="000D04CF" w:rsidRDefault="000D04CF" w:rsidP="000D04CF">
      <w:pPr>
        <w:jc w:val="center"/>
      </w:pPr>
    </w:p>
    <w:p w14:paraId="2D7DED38" w14:textId="77777777" w:rsidR="000D04CF" w:rsidRDefault="000D04CF" w:rsidP="000D04CF">
      <w:pPr>
        <w:jc w:val="center"/>
      </w:pPr>
    </w:p>
    <w:p w14:paraId="530254EF" w14:textId="77777777" w:rsidR="000D04CF" w:rsidRDefault="000D04CF" w:rsidP="000D04CF">
      <w:pPr>
        <w:jc w:val="center"/>
      </w:pPr>
    </w:p>
    <w:p w14:paraId="1B813BA1" w14:textId="77777777" w:rsidR="000D04CF" w:rsidRDefault="000D04CF" w:rsidP="000D04CF">
      <w:pPr>
        <w:jc w:val="center"/>
      </w:pPr>
    </w:p>
    <w:p w14:paraId="47D94B0E" w14:textId="77777777" w:rsidR="000D04CF" w:rsidRDefault="000D04CF" w:rsidP="008E7CF8"/>
    <w:p w14:paraId="7621416F" w14:textId="77777777" w:rsidR="005731CE" w:rsidRDefault="005731CE" w:rsidP="005731CE"/>
    <w:p w14:paraId="74D827FF" w14:textId="77777777" w:rsidR="008E7CF8" w:rsidRDefault="008E7CF8" w:rsidP="005731CE"/>
    <w:p w14:paraId="23835866" w14:textId="77777777" w:rsidR="005731CE" w:rsidRDefault="005731CE" w:rsidP="005731CE"/>
    <w:p w14:paraId="00E31727" w14:textId="77777777" w:rsidR="005731CE" w:rsidRDefault="00DC479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00224" behindDoc="0" locked="0" layoutInCell="1" allowOverlap="1" wp14:anchorId="0D4FB78E" wp14:editId="464178C2">
                <wp:simplePos x="0" y="0"/>
                <wp:positionH relativeFrom="column">
                  <wp:posOffset>5195798</wp:posOffset>
                </wp:positionH>
                <wp:positionV relativeFrom="paragraph">
                  <wp:posOffset>4977518</wp:posOffset>
                </wp:positionV>
                <wp:extent cx="539750" cy="179705"/>
                <wp:effectExtent l="0" t="0" r="19050" b="234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2D49A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D4FB78E" id="Text_x0020_Box_x0020_40" o:spid="_x0000_s1049" type="#_x0000_t202" style="position:absolute;left:0;text-align:left;margin-left:409.1pt;margin-top:391.95pt;width:42.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XLM8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" strokeweight=".26mm">
                <v:stroke joinstyle="round" endcap="square"/>
                <v:shadow opacity="49150f"/>
                <v:textbox inset="0,0,0,0">
                  <w:txbxContent>
                    <w:p w14:paraId="722D49A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8176" behindDoc="0" locked="0" layoutInCell="1" allowOverlap="1" wp14:anchorId="58C290D4" wp14:editId="3B3AF380">
                <wp:simplePos x="0" y="0"/>
                <wp:positionH relativeFrom="column">
                  <wp:posOffset>5194300</wp:posOffset>
                </wp:positionH>
                <wp:positionV relativeFrom="paragraph">
                  <wp:posOffset>3654425</wp:posOffset>
                </wp:positionV>
                <wp:extent cx="539750" cy="179705"/>
                <wp:effectExtent l="0" t="0" r="19050" b="2349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2CC22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8C290D4" id="Text_x0020_Box_x0020_39" o:spid="_x0000_s1050" type="#_x0000_t202" style="position:absolute;left:0;text-align:left;margin-left:409pt;margin-top:287.75pt;width:42.5pt;height:1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" strokeweight=".26mm">
                <v:stroke joinstyle="round" endcap="square"/>
                <v:shadow opacity="49150f"/>
                <v:textbox inset="0,0,0,0">
                  <w:txbxContent>
                    <w:p w14:paraId="692CC22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6128" behindDoc="0" locked="0" layoutInCell="1" allowOverlap="1" wp14:anchorId="5F9C5136" wp14:editId="0AE46B0C">
                <wp:simplePos x="0" y="0"/>
                <wp:positionH relativeFrom="column">
                  <wp:posOffset>5193030</wp:posOffset>
                </wp:positionH>
                <wp:positionV relativeFrom="paragraph">
                  <wp:posOffset>3307080</wp:posOffset>
                </wp:positionV>
                <wp:extent cx="539750" cy="179705"/>
                <wp:effectExtent l="0" t="0" r="19050" b="2349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547A2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F9C5136" id="Text_x0020_Box_x0020_38" o:spid="_x0000_s1051" type="#_x0000_t202" style="position:absolute;left:0;text-align:left;margin-left:408.9pt;margin-top:260.4pt;width:42.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0Ass4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" strokeweight=".26mm">
                <v:stroke joinstyle="round" endcap="square"/>
                <v:shadow opacity="49150f"/>
                <v:textbox inset="0,0,0,0">
                  <w:txbxContent>
                    <w:p w14:paraId="65547A2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4080" behindDoc="0" locked="0" layoutInCell="1" allowOverlap="1" wp14:anchorId="77EB6A72" wp14:editId="1D5F955F">
                <wp:simplePos x="0" y="0"/>
                <wp:positionH relativeFrom="column">
                  <wp:posOffset>5191988</wp:posOffset>
                </wp:positionH>
                <wp:positionV relativeFrom="paragraph">
                  <wp:posOffset>2461420</wp:posOffset>
                </wp:positionV>
                <wp:extent cx="539750" cy="179705"/>
                <wp:effectExtent l="0" t="0" r="19050" b="2349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FF5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EB6A72" id="Text_x0020_Box_x0020_37" o:spid="_x0000_s1052" type="#_x0000_t202" style="position:absolute;left:0;text-align:left;margin-left:408.8pt;margin-top:193.8pt;width:42.5pt;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OUm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" strokeweight=".26mm">
                <v:stroke joinstyle="round" endcap="square"/>
                <v:shadow opacity="49150f"/>
                <v:textbox inset="0,0,0,0">
                  <w:txbxContent>
                    <w:p w14:paraId="01FFF5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2032" behindDoc="0" locked="0" layoutInCell="1" allowOverlap="1" wp14:anchorId="76F21E06" wp14:editId="4176B514">
                <wp:simplePos x="0" y="0"/>
                <wp:positionH relativeFrom="column">
                  <wp:posOffset>5190730</wp:posOffset>
                </wp:positionH>
                <wp:positionV relativeFrom="paragraph">
                  <wp:posOffset>2117404</wp:posOffset>
                </wp:positionV>
                <wp:extent cx="539750" cy="179705"/>
                <wp:effectExtent l="0" t="0" r="19050" b="2349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763B4DB"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F21E06" id="Text_x0020_Box_x0020_36" o:spid="_x0000_s1053" type="#_x0000_t202" style="position:absolute;left:0;text-align:left;margin-left:408.7pt;margin-top:166.7pt;width:42.5pt;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AE1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1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" strokeweight=".26mm">
                <v:stroke joinstyle="round" endcap="square"/>
                <v:shadow opacity="49150f"/>
                <v:textbox inset="0,0,0,0">
                  <w:txbxContent>
                    <w:p w14:paraId="7763B4DB"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9984" behindDoc="0" locked="0" layoutInCell="1" allowOverlap="1" wp14:anchorId="020DA57F" wp14:editId="6092BBD2">
                <wp:simplePos x="0" y="0"/>
                <wp:positionH relativeFrom="column">
                  <wp:posOffset>5198338</wp:posOffset>
                </wp:positionH>
                <wp:positionV relativeFrom="paragraph">
                  <wp:posOffset>1770232</wp:posOffset>
                </wp:positionV>
                <wp:extent cx="539750" cy="179705"/>
                <wp:effectExtent l="0" t="0" r="19050" b="2349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3DC511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20DA57F" id="Text_x0020_Box_x0020_35" o:spid="_x0000_s1054" type="#_x0000_t202" style="position:absolute;left:0;text-align:left;margin-left:409.3pt;margin-top:139.4pt;width:42.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hwMw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" strokeweight=".26mm">
                <v:stroke joinstyle="round" endcap="square"/>
                <v:shadow opacity="49150f"/>
                <v:textbox inset="0,0,0,0">
                  <w:txbxContent>
                    <w:p w14:paraId="03DC511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7936" behindDoc="0" locked="0" layoutInCell="1" allowOverlap="1" wp14:anchorId="783C5A74" wp14:editId="3E670BF4">
                <wp:simplePos x="0" y="0"/>
                <wp:positionH relativeFrom="column">
                  <wp:posOffset>5197062</wp:posOffset>
                </wp:positionH>
                <wp:positionV relativeFrom="paragraph">
                  <wp:posOffset>975514</wp:posOffset>
                </wp:positionV>
                <wp:extent cx="539750" cy="179705"/>
                <wp:effectExtent l="0" t="0" r="19050" b="2349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CC4E6CE"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83C5A74" id="Text_x0020_Box_x0020_34" o:spid="_x0000_s1055" type="#_x0000_t202" style="position:absolute;left:0;text-align:left;margin-left:409.2pt;margin-top:76.8pt;width:42.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axj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wl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" strokeweight=".26mm">
                <v:stroke joinstyle="round" endcap="square"/>
                <v:shadow opacity="49150f"/>
                <v:textbox inset="0,0,0,0">
                  <w:txbxContent>
                    <w:p w14:paraId="3CC4E6CE"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5888" behindDoc="0" locked="0" layoutInCell="1" allowOverlap="1" wp14:anchorId="12425434" wp14:editId="15A50A16">
                <wp:simplePos x="0" y="0"/>
                <wp:positionH relativeFrom="column">
                  <wp:posOffset>162165</wp:posOffset>
                </wp:positionH>
                <wp:positionV relativeFrom="paragraph">
                  <wp:posOffset>741526</wp:posOffset>
                </wp:positionV>
                <wp:extent cx="539750" cy="179705"/>
                <wp:effectExtent l="0" t="0" r="19050" b="2349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2A3AD9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425434" id="Text_x0020_Box_x0020_33" o:spid="_x0000_s1056" type="#_x0000_t202" style="position:absolute;left:0;text-align:left;margin-left:12.75pt;margin-top:58.4pt;width:42.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0Td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" strokeweight=".26mm">
                <v:stroke joinstyle="round" endcap="square"/>
                <v:shadow opacity="49150f"/>
                <v:textbox inset="0,0,0,0">
                  <w:txbxContent>
                    <w:p w14:paraId="02A3AD9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F1359B" w:rsidRPr="004B3075" w:rsidRDefault="00F1359B" w:rsidP="004B3075"/>
                  </w:txbxContent>
                </v:textbox>
              </v:shape>
            </w:pict>
          </mc:Fallback>
        </mc:AlternateContent>
      </w:r>
      <w:r w:rsidR="00EC22A8">
        <w:rPr>
          <w:noProof/>
        </w:rPr>
        <w:drawing>
          <wp:inline distT="0" distB="0" distL="0" distR="0" wp14:anchorId="7780B47F" wp14:editId="1F99696B">
            <wp:extent cx="4459933" cy="655560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vanhoe rulebook highlighted-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22FBDB55" w14:textId="77777777" w:rsidR="000D04CF" w:rsidRDefault="000D04CF" w:rsidP="005731CE"/>
    <w:p w14:paraId="331A0D25" w14:textId="77777777" w:rsidR="005731CE" w:rsidRDefault="005731CE" w:rsidP="005731CE"/>
    <w:p w14:paraId="09770B71" w14:textId="77777777" w:rsidR="005731CE" w:rsidRDefault="005731CE" w:rsidP="005731CE"/>
    <w:p w14:paraId="36FE925B" w14:textId="77777777" w:rsidR="005731CE" w:rsidRDefault="005731CE" w:rsidP="005731CE"/>
    <w:p w14:paraId="5F4173E7" w14:textId="77777777" w:rsidR="008E7CF8" w:rsidRDefault="008E7CF8" w:rsidP="008E7CF8"/>
    <w:p w14:paraId="6D0847F9" w14:textId="77777777" w:rsidR="008E7CF8" w:rsidRDefault="008E7CF8" w:rsidP="008E7CF8"/>
    <w:p w14:paraId="71BDFA3D" w14:textId="77777777" w:rsidR="008E7CF8" w:rsidRDefault="008E7CF8" w:rsidP="008E7CF8"/>
    <w:p w14:paraId="2035EDD3" w14:textId="77777777" w:rsidR="000D04CF" w:rsidRDefault="000D04CF" w:rsidP="005731CE"/>
    <w:p w14:paraId="4FF16E46"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14560" behindDoc="0" locked="0" layoutInCell="1" allowOverlap="1" wp14:anchorId="5B6DFC52" wp14:editId="2575B673">
                <wp:simplePos x="0" y="0"/>
                <wp:positionH relativeFrom="column">
                  <wp:posOffset>164699</wp:posOffset>
                </wp:positionH>
                <wp:positionV relativeFrom="paragraph">
                  <wp:posOffset>3561875</wp:posOffset>
                </wp:positionV>
                <wp:extent cx="539750" cy="179705"/>
                <wp:effectExtent l="0" t="0" r="19050" b="2349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F7C88C8"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B6DFC52" id="Text_x0020_Box_x0020_50" o:spid="_x0000_s1057" type="#_x0000_t202" style="position:absolute;left:0;text-align:left;margin-left:12.95pt;margin-top:280.45pt;width:42.5pt;height:1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" strokeweight=".26mm">
                <v:stroke joinstyle="round" endcap="square"/>
                <v:shadow opacity="49150f"/>
                <v:textbox inset="0,0,0,0">
                  <w:txbxContent>
                    <w:p w14:paraId="5F7C88C8"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F1359B" w:rsidRPr="004B3075" w:rsidRDefault="00F1359B"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2512" behindDoc="0" locked="0" layoutInCell="1" allowOverlap="1" wp14:anchorId="2FE51965" wp14:editId="030BF357">
                <wp:simplePos x="0" y="0"/>
                <wp:positionH relativeFrom="column">
                  <wp:posOffset>167862</wp:posOffset>
                </wp:positionH>
                <wp:positionV relativeFrom="paragraph">
                  <wp:posOffset>3217699</wp:posOffset>
                </wp:positionV>
                <wp:extent cx="539750" cy="179705"/>
                <wp:effectExtent l="0" t="0" r="1905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010109"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E51965" id="Text_x0020_Box_x0020_47" o:spid="_x0000_s1058" type="#_x0000_t202" style="position:absolute;left:0;text-align:left;margin-left:13.2pt;margin-top:253.35pt;width:42.5pt;height:1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LMRs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K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" strokeweight=".26mm">
                <v:stroke joinstyle="round" endcap="square"/>
                <v:shadow opacity="49150f"/>
                <v:textbox inset="0,0,0,0">
                  <w:txbxContent>
                    <w:p w14:paraId="0B010109"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F1359B" w:rsidRPr="004B3075" w:rsidRDefault="00F1359B"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0464" behindDoc="0" locked="0" layoutInCell="1" allowOverlap="1" wp14:anchorId="7C82F431" wp14:editId="46DF06B8">
                <wp:simplePos x="0" y="0"/>
                <wp:positionH relativeFrom="column">
                  <wp:posOffset>162165</wp:posOffset>
                </wp:positionH>
                <wp:positionV relativeFrom="paragraph">
                  <wp:posOffset>2754710</wp:posOffset>
                </wp:positionV>
                <wp:extent cx="539750" cy="179705"/>
                <wp:effectExtent l="0" t="0" r="19050" b="234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CAA82FE"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82F431" id="Text_x0020_Box_x0020_46" o:spid="_x0000_s1059" type="#_x0000_t202" style="position:absolute;left:0;text-align:left;margin-left:12.75pt;margin-top:216.9pt;width:42.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cC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" strokeweight=".26mm">
                <v:stroke joinstyle="round" endcap="square"/>
                <v:shadow opacity="49150f"/>
                <v:textbox inset="0,0,0,0">
                  <w:txbxContent>
                    <w:p w14:paraId="1CAA82FE"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8416" behindDoc="0" locked="0" layoutInCell="1" allowOverlap="1" wp14:anchorId="7511A89E" wp14:editId="417EA531">
                <wp:simplePos x="0" y="0"/>
                <wp:positionH relativeFrom="column">
                  <wp:posOffset>5198745</wp:posOffset>
                </wp:positionH>
                <wp:positionV relativeFrom="paragraph">
                  <wp:posOffset>1781181</wp:posOffset>
                </wp:positionV>
                <wp:extent cx="539750" cy="179705"/>
                <wp:effectExtent l="0" t="0" r="19050" b="2349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82784B"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511A89E" id="Text_x0020_Box_x0020_45" o:spid="_x0000_s1060" type="#_x0000_t202" style="position:absolute;left:0;text-align:left;margin-left:409.35pt;margin-top:140.25pt;width:42.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Tt280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" strokeweight=".26mm">
                <v:stroke joinstyle="round" endcap="square"/>
                <v:shadow opacity="49150f"/>
                <v:textbox inset="0,0,0,0">
                  <w:txbxContent>
                    <w:p w14:paraId="0182784B"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6368" behindDoc="0" locked="0" layoutInCell="1" allowOverlap="1" wp14:anchorId="329422F1" wp14:editId="780D3EBB">
                <wp:simplePos x="0" y="0"/>
                <wp:positionH relativeFrom="column">
                  <wp:posOffset>5197703</wp:posOffset>
                </wp:positionH>
                <wp:positionV relativeFrom="paragraph">
                  <wp:posOffset>928857</wp:posOffset>
                </wp:positionV>
                <wp:extent cx="539750" cy="179705"/>
                <wp:effectExtent l="0" t="0" r="19050" b="2349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2F87DA"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9422F1" id="Text_x0020_Box_x0020_44" o:spid="_x0000_s1061" type="#_x0000_t202" style="position:absolute;left:0;text-align:left;margin-left:409.25pt;margin-top:73.15pt;width:42.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d9lc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y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" strokeweight=".26mm">
                <v:stroke joinstyle="round" endcap="square"/>
                <v:shadow opacity="49150f"/>
                <v:textbox inset="0,0,0,0">
                  <w:txbxContent>
                    <w:p w14:paraId="1A2F87DA"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4320" behindDoc="0" locked="0" layoutInCell="1" allowOverlap="1" wp14:anchorId="2F2C7B34" wp14:editId="587F49B0">
                <wp:simplePos x="0" y="0"/>
                <wp:positionH relativeFrom="column">
                  <wp:posOffset>5196433</wp:posOffset>
                </wp:positionH>
                <wp:positionV relativeFrom="paragraph">
                  <wp:posOffset>248439</wp:posOffset>
                </wp:positionV>
                <wp:extent cx="539750" cy="179705"/>
                <wp:effectExtent l="0" t="0" r="19050" b="2349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AC40953"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2C7B34" id="Text_x0020_Box_x0020_43" o:spid="_x0000_s1062" type="#_x0000_t202" style="position:absolute;left:0;text-align:left;margin-left:409.15pt;margin-top:19.55pt;width:42.5pt;height:1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XO7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" strokeweight=".26mm">
                <v:stroke joinstyle="round" endcap="square"/>
                <v:shadow opacity="49150f"/>
                <v:textbox inset="0,0,0,0">
                  <w:txbxContent>
                    <w:p w14:paraId="0AC40953"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2272" behindDoc="0" locked="0" layoutInCell="1" allowOverlap="1" wp14:anchorId="263ACFF0" wp14:editId="3947EC5A">
                <wp:simplePos x="0" y="0"/>
                <wp:positionH relativeFrom="column">
                  <wp:posOffset>5194935</wp:posOffset>
                </wp:positionH>
                <wp:positionV relativeFrom="paragraph">
                  <wp:posOffset>14488</wp:posOffset>
                </wp:positionV>
                <wp:extent cx="539750" cy="179705"/>
                <wp:effectExtent l="0" t="0" r="19050" b="2349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6B8B90C"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3ACFF0" id="Text_x0020_Box_x0020_42" o:spid="_x0000_s1063" type="#_x0000_t202" style="position:absolute;left:0;text-align:left;margin-left:409.05pt;margin-top:1.15pt;width:42.5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Zeo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" strokeweight=".26mm">
                <v:stroke joinstyle="round" endcap="square"/>
                <v:shadow opacity="49150f"/>
                <v:textbox inset="0,0,0,0">
                  <w:txbxContent>
                    <w:p w14:paraId="06B8B90C"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F1359B" w:rsidRPr="004B3075" w:rsidRDefault="00F1359B" w:rsidP="00F25B1D"/>
                  </w:txbxContent>
                </v:textbox>
              </v:shape>
            </w:pict>
          </mc:Fallback>
        </mc:AlternateContent>
      </w:r>
      <w:r w:rsidR="00EC22A8">
        <w:rPr>
          <w:noProof/>
        </w:rPr>
        <w:drawing>
          <wp:inline distT="0" distB="0" distL="0" distR="0" wp14:anchorId="1742FB16" wp14:editId="7FA72BEB">
            <wp:extent cx="4456898" cy="655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vanhoe rulebook highlighted-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6898" cy="6555600"/>
                    </a:xfrm>
                    <a:prstGeom prst="rect">
                      <a:avLst/>
                    </a:prstGeom>
                  </pic:spPr>
                </pic:pic>
              </a:graphicData>
            </a:graphic>
          </wp:inline>
        </w:drawing>
      </w:r>
    </w:p>
    <w:p w14:paraId="7C205D3A" w14:textId="77777777" w:rsidR="000D04CF" w:rsidRDefault="000D04CF" w:rsidP="005731CE"/>
    <w:p w14:paraId="00A56632" w14:textId="77777777" w:rsidR="000D04CF" w:rsidRDefault="000D04CF" w:rsidP="005731CE"/>
    <w:p w14:paraId="644E43D5" w14:textId="77777777" w:rsidR="000D04CF" w:rsidRDefault="000D04CF" w:rsidP="005731CE"/>
    <w:p w14:paraId="298D4103" w14:textId="77777777" w:rsidR="000D04CF" w:rsidRDefault="000D04CF" w:rsidP="005731CE"/>
    <w:p w14:paraId="2B03CDFB" w14:textId="77777777" w:rsidR="000D04CF" w:rsidRDefault="000D04CF" w:rsidP="005731CE"/>
    <w:p w14:paraId="4C01F15F" w14:textId="77777777" w:rsidR="000D04CF" w:rsidRDefault="000D04CF" w:rsidP="005731CE"/>
    <w:p w14:paraId="0195A587" w14:textId="77777777" w:rsidR="000D04CF" w:rsidRDefault="000D04CF" w:rsidP="005731CE"/>
    <w:p w14:paraId="64FBE19D" w14:textId="77777777" w:rsidR="000D04CF" w:rsidRDefault="000D04CF" w:rsidP="005731CE"/>
    <w:p w14:paraId="2E0B3F5F"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41184" behindDoc="0" locked="0" layoutInCell="1" allowOverlap="1" wp14:anchorId="4B4CC7AA" wp14:editId="5B9490CF">
                <wp:simplePos x="0" y="0"/>
                <wp:positionH relativeFrom="column">
                  <wp:posOffset>167862</wp:posOffset>
                </wp:positionH>
                <wp:positionV relativeFrom="paragraph">
                  <wp:posOffset>5688644</wp:posOffset>
                </wp:positionV>
                <wp:extent cx="539750" cy="179705"/>
                <wp:effectExtent l="0" t="0" r="19050" b="2349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C1C5AF"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B4CC7AA" id="Text_x0020_Box_x0020_71" o:spid="_x0000_s1064" type="#_x0000_t202" style="position:absolute;left:0;text-align:left;margin-left:13.2pt;margin-top:447.9pt;width:42.5pt;height:1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UVQssCAAC4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J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" strokeweight=".26mm">
                <v:stroke joinstyle="round" endcap="square"/>
                <v:shadow opacity="49150f"/>
                <v:textbox inset="0,0,0,0">
                  <w:txbxContent>
                    <w:p w14:paraId="55C1C5AF"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9136" behindDoc="0" locked="0" layoutInCell="1" allowOverlap="1" wp14:anchorId="6D843D0C" wp14:editId="0526EC20">
                <wp:simplePos x="0" y="0"/>
                <wp:positionH relativeFrom="column">
                  <wp:posOffset>162159</wp:posOffset>
                </wp:positionH>
                <wp:positionV relativeFrom="paragraph">
                  <wp:posOffset>4883958</wp:posOffset>
                </wp:positionV>
                <wp:extent cx="539750" cy="179705"/>
                <wp:effectExtent l="0" t="0" r="19050" b="2349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63AFA"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D843D0C" id="Text_x0020_Box_x0020_70" o:spid="_x0000_s1065" type="#_x0000_t202" style="position:absolute;left:0;text-align:left;margin-left:12.75pt;margin-top:384.55pt;width:42.5pt;height:14.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aFD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" strokeweight=".26mm">
                <v:stroke joinstyle="round" endcap="square"/>
                <v:shadow opacity="49150f"/>
                <v:textbox inset="0,0,0,0">
                  <w:txbxContent>
                    <w:p w14:paraId="01F63AFA"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7088" behindDoc="0" locked="0" layoutInCell="1" allowOverlap="1" wp14:anchorId="413D375B" wp14:editId="64816C95">
                <wp:simplePos x="0" y="0"/>
                <wp:positionH relativeFrom="column">
                  <wp:posOffset>165334</wp:posOffset>
                </wp:positionH>
                <wp:positionV relativeFrom="paragraph">
                  <wp:posOffset>4320380</wp:posOffset>
                </wp:positionV>
                <wp:extent cx="539750" cy="179705"/>
                <wp:effectExtent l="0" t="0" r="19050" b="2349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DC4ACB"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13D375B" id="Text_x0020_Box_x0020_69" o:spid="_x0000_s1066" type="#_x0000_t202" style="position:absolute;left:0;text-align:left;margin-left:13pt;margin-top:340.2pt;width:42.5pt;height:14.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" strokeweight=".26mm">
                <v:stroke joinstyle="round" endcap="square"/>
                <v:shadow opacity="49150f"/>
                <v:textbox inset="0,0,0,0">
                  <w:txbxContent>
                    <w:p w14:paraId="28DC4ACB"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5040" behindDoc="0" locked="0" layoutInCell="1" allowOverlap="1" wp14:anchorId="542F77C1" wp14:editId="3C1208F8">
                <wp:simplePos x="0" y="0"/>
                <wp:positionH relativeFrom="column">
                  <wp:posOffset>168275</wp:posOffset>
                </wp:positionH>
                <wp:positionV relativeFrom="paragraph">
                  <wp:posOffset>4088679</wp:posOffset>
                </wp:positionV>
                <wp:extent cx="539750" cy="179705"/>
                <wp:effectExtent l="0" t="0" r="19050" b="234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DE6C614"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42F77C1" id="Text_x0020_Box_x0020_68" o:spid="_x0000_s1067" type="#_x0000_t202" style="position:absolute;left:0;text-align:left;margin-left:13.25pt;margin-top:321.95pt;width:42.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QgBs0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" strokeweight=".26mm">
                <v:stroke joinstyle="round" endcap="square"/>
                <v:shadow opacity="49150f"/>
                <v:textbox inset="0,0,0,0">
                  <w:txbxContent>
                    <w:p w14:paraId="7DE6C614"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2992" behindDoc="0" locked="0" layoutInCell="1" allowOverlap="1" wp14:anchorId="1AEEF47A" wp14:editId="5C25B2C0">
                <wp:simplePos x="0" y="0"/>
                <wp:positionH relativeFrom="column">
                  <wp:posOffset>162794</wp:posOffset>
                </wp:positionH>
                <wp:positionV relativeFrom="paragraph">
                  <wp:posOffset>3629574</wp:posOffset>
                </wp:positionV>
                <wp:extent cx="539750" cy="179705"/>
                <wp:effectExtent l="0" t="0" r="19050" b="2349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624339"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AEEF47A" id="Text_x0020_Box_x0020_67" o:spid="_x0000_s1068" type="#_x0000_t202" style="position:absolute;left:0;text-align:left;margin-left:12.8pt;margin-top:285.8pt;width:4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aFZs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x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" strokeweight=".26mm">
                <v:stroke joinstyle="round" endcap="square"/>
                <v:shadow opacity="49150f"/>
                <v:textbox inset="0,0,0,0">
                  <w:txbxContent>
                    <w:p w14:paraId="44624339"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0944" behindDoc="0" locked="0" layoutInCell="1" allowOverlap="1" wp14:anchorId="2D476610" wp14:editId="27234663">
                <wp:simplePos x="0" y="0"/>
                <wp:positionH relativeFrom="column">
                  <wp:posOffset>165735</wp:posOffset>
                </wp:positionH>
                <wp:positionV relativeFrom="paragraph">
                  <wp:posOffset>3222465</wp:posOffset>
                </wp:positionV>
                <wp:extent cx="539750" cy="179705"/>
                <wp:effectExtent l="0" t="0" r="19050" b="2349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B7BC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476610" id="Text_x0020_Box_x0020_66" o:spid="_x0000_s1069" type="#_x0000_t202" style="position:absolute;left:0;text-align:left;margin-left:13.05pt;margin-top:253.75pt;width:42.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VK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6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" strokeweight=".26mm">
                <v:stroke joinstyle="round" endcap="square"/>
                <v:shadow opacity="49150f"/>
                <v:textbox inset="0,0,0,0">
                  <w:txbxContent>
                    <w:p w14:paraId="3FB7BC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8896" behindDoc="0" locked="0" layoutInCell="1" allowOverlap="1" wp14:anchorId="0F4FFDE3" wp14:editId="0ACBB09B">
                <wp:simplePos x="0" y="0"/>
                <wp:positionH relativeFrom="column">
                  <wp:posOffset>169132</wp:posOffset>
                </wp:positionH>
                <wp:positionV relativeFrom="paragraph">
                  <wp:posOffset>2946153</wp:posOffset>
                </wp:positionV>
                <wp:extent cx="539750" cy="179705"/>
                <wp:effectExtent l="0" t="0" r="19050" b="2349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6AA6026"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F4FFDE3" id="Text_x0020_Box_x0020_65" o:spid="_x0000_s1070" type="#_x0000_t202" style="position:absolute;left:0;text-align:left;margin-left:13.3pt;margin-top:232pt;width:42.5pt;height:1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" strokeweight=".26mm">
                <v:stroke joinstyle="round" endcap="square"/>
                <v:shadow opacity="49150f"/>
                <v:textbox inset="0,0,0,0">
                  <w:txbxContent>
                    <w:p w14:paraId="76AA6026"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6848" behindDoc="0" locked="0" layoutInCell="1" allowOverlap="1" wp14:anchorId="4342D432" wp14:editId="75D34A3E">
                <wp:simplePos x="0" y="0"/>
                <wp:positionH relativeFrom="column">
                  <wp:posOffset>163195</wp:posOffset>
                </wp:positionH>
                <wp:positionV relativeFrom="paragraph">
                  <wp:posOffset>2194874</wp:posOffset>
                </wp:positionV>
                <wp:extent cx="539750" cy="179705"/>
                <wp:effectExtent l="0" t="0" r="19050" b="2349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8266E70"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342D432" id="Text_x0020_Box_x0020_64" o:spid="_x0000_s1071" type="#_x0000_t202" style="position:absolute;left:0;text-align:left;margin-left:12.85pt;margin-top:172.8pt;width:42.5pt;height:14.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M0t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8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" strokeweight=".26mm">
                <v:stroke joinstyle="round" endcap="square"/>
                <v:shadow opacity="49150f"/>
                <v:textbox inset="0,0,0,0">
                  <w:txbxContent>
                    <w:p w14:paraId="08266E70"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4800" behindDoc="0" locked="0" layoutInCell="1" allowOverlap="1" wp14:anchorId="45D422AF" wp14:editId="76437EA5">
                <wp:simplePos x="0" y="0"/>
                <wp:positionH relativeFrom="column">
                  <wp:posOffset>166604</wp:posOffset>
                </wp:positionH>
                <wp:positionV relativeFrom="paragraph">
                  <wp:posOffset>1914759</wp:posOffset>
                </wp:positionV>
                <wp:extent cx="539750" cy="179705"/>
                <wp:effectExtent l="0" t="0" r="19050" b="234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99A2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5D422AF" id="Text_x0020_Box_x0020_63" o:spid="_x0000_s1072" type="#_x0000_t202" style="position:absolute;left:0;text-align:left;margin-left:13.1pt;margin-top:150.75pt;width:42.5pt;height:1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GHzMs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" strokeweight=".26mm">
                <v:stroke joinstyle="round" endcap="square"/>
                <v:shadow opacity="49150f"/>
                <v:textbox inset="0,0,0,0">
                  <w:txbxContent>
                    <w:p w14:paraId="7199A2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2752" behindDoc="0" locked="0" layoutInCell="1" allowOverlap="1" wp14:anchorId="165E6F70" wp14:editId="3FE5D9F4">
                <wp:simplePos x="0" y="0"/>
                <wp:positionH relativeFrom="column">
                  <wp:posOffset>169545</wp:posOffset>
                </wp:positionH>
                <wp:positionV relativeFrom="paragraph">
                  <wp:posOffset>1623855</wp:posOffset>
                </wp:positionV>
                <wp:extent cx="539750" cy="179705"/>
                <wp:effectExtent l="0" t="0" r="19050" b="2349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CA65D"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5E6F70" id="Text_x0020_Box_x0020_62" o:spid="_x0000_s1073" type="#_x0000_t202" style="position:absolute;left:0;text-align:left;margin-left:13.35pt;margin-top:127.85pt;width:42.5pt;height:14.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IXgs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Z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" strokeweight=".26mm">
                <v:stroke joinstyle="round" endcap="square"/>
                <v:shadow opacity="49150f"/>
                <v:textbox inset="0,0,0,0">
                  <w:txbxContent>
                    <w:p w14:paraId="234CA65D"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0704" behindDoc="0" locked="0" layoutInCell="1" allowOverlap="1" wp14:anchorId="6FE73D4E" wp14:editId="1527C71C">
                <wp:simplePos x="0" y="0"/>
                <wp:positionH relativeFrom="column">
                  <wp:posOffset>164064</wp:posOffset>
                </wp:positionH>
                <wp:positionV relativeFrom="paragraph">
                  <wp:posOffset>1226740</wp:posOffset>
                </wp:positionV>
                <wp:extent cx="539750" cy="179705"/>
                <wp:effectExtent l="0" t="0" r="19050" b="2349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B608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FE73D4E" id="Text_x0020_Box_x0020_53" o:spid="_x0000_s1074" type="#_x0000_t202" style="position:absolute;left:0;text-align:left;margin-left:12.9pt;margin-top:96.6pt;width:42.5pt;height:14.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3l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K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" strokeweight=".26mm">
                <v:stroke joinstyle="round" endcap="square"/>
                <v:shadow opacity="49150f"/>
                <v:textbox inset="0,0,0,0">
                  <w:txbxContent>
                    <w:p w14:paraId="22B608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8656" behindDoc="0" locked="0" layoutInCell="1" allowOverlap="1" wp14:anchorId="320E34B2" wp14:editId="66085AFE">
                <wp:simplePos x="0" y="0"/>
                <wp:positionH relativeFrom="column">
                  <wp:posOffset>167005</wp:posOffset>
                </wp:positionH>
                <wp:positionV relativeFrom="paragraph">
                  <wp:posOffset>938376</wp:posOffset>
                </wp:positionV>
                <wp:extent cx="539750" cy="179705"/>
                <wp:effectExtent l="0" t="0" r="19050" b="2349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2B62C4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0E34B2" id="Text_x0020_Box_x0020_52" o:spid="_x0000_s1075" type="#_x0000_t202" style="position:absolute;left:0;text-align:left;margin-left:13.15pt;margin-top:73.9pt;width:42.5pt;height:14.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Xn2c0CAAC4BQAADgAAAGRycy9lMm9Eb2MueG1srFRdb9MwFH1H4j9Yfu+StE3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" strokeweight=".26mm">
                <v:stroke joinstyle="round" endcap="square"/>
                <v:shadow opacity="49150f"/>
                <v:textbox inset="0,0,0,0">
                  <w:txbxContent>
                    <w:p w14:paraId="32B62C4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6608" behindDoc="0" locked="0" layoutInCell="1" allowOverlap="1" wp14:anchorId="6997A34E" wp14:editId="7960C9CA">
                <wp:simplePos x="0" y="0"/>
                <wp:positionH relativeFrom="column">
                  <wp:posOffset>5194935</wp:posOffset>
                </wp:positionH>
                <wp:positionV relativeFrom="paragraph">
                  <wp:posOffset>26035</wp:posOffset>
                </wp:positionV>
                <wp:extent cx="539750" cy="179705"/>
                <wp:effectExtent l="0" t="0" r="19050" b="2349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390D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997A34E" id="Text_x0020_Box_x0020_51" o:spid="_x0000_s1076" type="#_x0000_t202" style="position:absolute;left:0;text-align:left;margin-left:409.05pt;margin-top:2.05pt;width:42.5pt;height:1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" strokeweight=".26mm">
                <v:stroke joinstyle="round" endcap="square"/>
                <v:shadow opacity="49150f"/>
                <v:textbox inset="0,0,0,0">
                  <w:txbxContent>
                    <w:p w14:paraId="4C390D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F1359B" w:rsidRPr="004B3075" w:rsidRDefault="00F1359B" w:rsidP="00CC7F89"/>
                  </w:txbxContent>
                </v:textbox>
              </v:shape>
            </w:pict>
          </mc:Fallback>
        </mc:AlternateContent>
      </w:r>
      <w:r w:rsidR="00EC22A8">
        <w:rPr>
          <w:noProof/>
        </w:rPr>
        <w:drawing>
          <wp:inline distT="0" distB="0" distL="0" distR="0" wp14:anchorId="112A3E26" wp14:editId="1C9F03B6">
            <wp:extent cx="4438688" cy="6555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vanhoe rulebook highlighted-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8688" cy="6555600"/>
                    </a:xfrm>
                    <a:prstGeom prst="rect">
                      <a:avLst/>
                    </a:prstGeom>
                  </pic:spPr>
                </pic:pic>
              </a:graphicData>
            </a:graphic>
          </wp:inline>
        </w:drawing>
      </w:r>
    </w:p>
    <w:p w14:paraId="008ADDB5" w14:textId="77777777" w:rsidR="000D04CF" w:rsidRDefault="000D04CF" w:rsidP="005731CE"/>
    <w:p w14:paraId="6A681316" w14:textId="77777777" w:rsidR="000D04CF" w:rsidRDefault="000D04CF" w:rsidP="005731CE"/>
    <w:p w14:paraId="35B124E3" w14:textId="77777777" w:rsidR="000D04CF" w:rsidRDefault="000D04CF" w:rsidP="005731CE"/>
    <w:p w14:paraId="67E0DB00" w14:textId="77777777" w:rsidR="000D04CF" w:rsidRDefault="000D04CF" w:rsidP="005731CE"/>
    <w:p w14:paraId="383E743B" w14:textId="77777777" w:rsidR="000D04CF" w:rsidRDefault="000D04CF" w:rsidP="005731CE"/>
    <w:p w14:paraId="4EFDBE1F" w14:textId="77777777" w:rsidR="000D04CF" w:rsidRDefault="000D04CF" w:rsidP="005731CE"/>
    <w:p w14:paraId="7773780F" w14:textId="77777777" w:rsidR="000D04CF" w:rsidRDefault="000D04CF" w:rsidP="005731CE"/>
    <w:p w14:paraId="3D23993E" w14:textId="77777777" w:rsidR="00A83ECE" w:rsidRDefault="00A83ECE" w:rsidP="005731CE"/>
    <w:p w14:paraId="23D1DE9F" w14:textId="77777777" w:rsidR="000D04CF" w:rsidRDefault="000D04CF" w:rsidP="005731CE"/>
    <w:p w14:paraId="45564750" w14:textId="77777777" w:rsidR="000D04CF" w:rsidRDefault="00442E21"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53472" behindDoc="0" locked="0" layoutInCell="1" allowOverlap="1" wp14:anchorId="1B5E10AC" wp14:editId="02B248C4">
                <wp:simplePos x="0" y="0"/>
                <wp:positionH relativeFrom="column">
                  <wp:posOffset>5224373</wp:posOffset>
                </wp:positionH>
                <wp:positionV relativeFrom="paragraph">
                  <wp:posOffset>4498975</wp:posOffset>
                </wp:positionV>
                <wp:extent cx="539750" cy="179705"/>
                <wp:effectExtent l="0" t="0" r="19050" b="2349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099B9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B5E10AC" id="Text_x0020_Box_x0020_77" o:spid="_x0000_s1077" type="#_x0000_t202" style="position:absolute;left:0;text-align:left;margin-left:411.35pt;margin-top:354.25pt;width:42.5pt;height:14.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3hfM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" strokeweight=".26mm">
                <v:stroke joinstyle="round" endcap="square"/>
                <v:shadow opacity="49150f"/>
                <v:textbox inset="0,0,0,0">
                  <w:txbxContent>
                    <w:p w14:paraId="72099B9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51424" behindDoc="0" locked="0" layoutInCell="1" allowOverlap="1" wp14:anchorId="0C9E361D" wp14:editId="2C8E9EC7">
                <wp:simplePos x="0" y="0"/>
                <wp:positionH relativeFrom="column">
                  <wp:posOffset>5225643</wp:posOffset>
                </wp:positionH>
                <wp:positionV relativeFrom="paragraph">
                  <wp:posOffset>3929380</wp:posOffset>
                </wp:positionV>
                <wp:extent cx="539750" cy="179705"/>
                <wp:effectExtent l="0" t="0" r="19050" b="2349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E19823"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C9E361D" id="Text_x0020_Box_x0020_76" o:spid="_x0000_s1078" type="#_x0000_t202" style="position:absolute;left:0;text-align:left;margin-left:411.45pt;margin-top:309.4pt;width:42.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FBns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" strokeweight=".26mm">
                <v:stroke joinstyle="round" endcap="square"/>
                <v:shadow opacity="49150f"/>
                <v:textbox inset="0,0,0,0">
                  <w:txbxContent>
                    <w:p w14:paraId="04E19823"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9376" behindDoc="0" locked="0" layoutInCell="1" allowOverlap="1" wp14:anchorId="766DF127" wp14:editId="72C950F3">
                <wp:simplePos x="0" y="0"/>
                <wp:positionH relativeFrom="column">
                  <wp:posOffset>50800</wp:posOffset>
                </wp:positionH>
                <wp:positionV relativeFrom="paragraph">
                  <wp:posOffset>3292802</wp:posOffset>
                </wp:positionV>
                <wp:extent cx="539750" cy="179705"/>
                <wp:effectExtent l="0" t="0" r="19050" b="2349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8908314"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6DF127" id="Text_x0020_Box_x0020_75" o:spid="_x0000_s1079" type="#_x0000_t202" style="position:absolute;left:0;text-align:left;margin-left:4pt;margin-top:259.3pt;width:42.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" strokeweight=".26mm">
                <v:stroke joinstyle="round" endcap="square"/>
                <v:shadow opacity="49150f"/>
                <v:textbox inset="0,0,0,0">
                  <w:txbxContent>
                    <w:p w14:paraId="58908314"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7328" behindDoc="0" locked="0" layoutInCell="1" allowOverlap="1" wp14:anchorId="3033728A" wp14:editId="40BDE024">
                <wp:simplePos x="0" y="0"/>
                <wp:positionH relativeFrom="column">
                  <wp:posOffset>5228707</wp:posOffset>
                </wp:positionH>
                <wp:positionV relativeFrom="paragraph">
                  <wp:posOffset>2672080</wp:posOffset>
                </wp:positionV>
                <wp:extent cx="539750" cy="179705"/>
                <wp:effectExtent l="0" t="0" r="19050" b="2349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4AE77B5"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033728A" id="Text_x0020_Box_x0020_74" o:spid="_x0000_s1080" type="#_x0000_t202" style="position:absolute;left:0;text-align:left;margin-left:411.7pt;margin-top:210.4pt;width:42.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dgA8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" strokeweight=".26mm">
                <v:stroke joinstyle="round" endcap="square"/>
                <v:shadow opacity="49150f"/>
                <v:textbox inset="0,0,0,0">
                  <w:txbxContent>
                    <w:p w14:paraId="54AE77B5"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5280" behindDoc="0" locked="0" layoutInCell="1" allowOverlap="1" wp14:anchorId="4F4C8DE8" wp14:editId="46ECEC66">
                <wp:simplePos x="0" y="0"/>
                <wp:positionH relativeFrom="column">
                  <wp:posOffset>162794</wp:posOffset>
                </wp:positionH>
                <wp:positionV relativeFrom="paragraph">
                  <wp:posOffset>1187136</wp:posOffset>
                </wp:positionV>
                <wp:extent cx="539750" cy="179705"/>
                <wp:effectExtent l="0" t="0" r="19050" b="2349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0B344C"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F4C8DE8" id="Text_x0020_Box_x0020_73" o:spid="_x0000_s1081" type="#_x0000_t202" style="position:absolute;left:0;text-align:left;margin-left:12.8pt;margin-top:93.5pt;width:42.5pt;height:14.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bSnc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zF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" strokeweight=".26mm">
                <v:stroke joinstyle="round" endcap="square"/>
                <v:shadow opacity="49150f"/>
                <v:textbox inset="0,0,0,0">
                  <w:txbxContent>
                    <w:p w14:paraId="360B344C"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3232" behindDoc="0" locked="0" layoutInCell="1" allowOverlap="1" wp14:anchorId="0A35ED35" wp14:editId="51D9D029">
                <wp:simplePos x="0" y="0"/>
                <wp:positionH relativeFrom="column">
                  <wp:posOffset>165735</wp:posOffset>
                </wp:positionH>
                <wp:positionV relativeFrom="paragraph">
                  <wp:posOffset>44074</wp:posOffset>
                </wp:positionV>
                <wp:extent cx="539750" cy="179705"/>
                <wp:effectExtent l="0" t="0" r="19050" b="2349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FA9224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A35ED35" id="Text_x0020_Box_x0020_72" o:spid="_x0000_s1082" type="#_x0000_t202" style="position:absolute;left:0;text-align:left;margin-left:13.05pt;margin-top:3.45pt;width:4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DN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k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" strokeweight=".26mm">
                <v:stroke joinstyle="round" endcap="square"/>
                <v:shadow opacity="49150f"/>
                <v:textbox inset="0,0,0,0">
                  <w:txbxContent>
                    <w:p w14:paraId="6FA9224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F1359B" w:rsidRPr="004B3075" w:rsidRDefault="00F1359B" w:rsidP="00442E21"/>
                  </w:txbxContent>
                </v:textbox>
              </v:shape>
            </w:pict>
          </mc:Fallback>
        </mc:AlternateContent>
      </w:r>
      <w:r w:rsidR="00EC22A8">
        <w:rPr>
          <w:noProof/>
        </w:rPr>
        <w:drawing>
          <wp:inline distT="0" distB="0" distL="0" distR="0" wp14:anchorId="2C13A0CB" wp14:editId="080C54CE">
            <wp:extent cx="4459933" cy="6555600"/>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vanhoe rulebook highlighted-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19FAA1D4" w14:textId="77777777" w:rsidR="005731CE" w:rsidRDefault="005731CE" w:rsidP="005731CE"/>
    <w:p w14:paraId="3F1F0CB8" w14:textId="77777777" w:rsidR="005731CE" w:rsidRDefault="005731CE" w:rsidP="005731CE"/>
    <w:p w14:paraId="2537CC5B" w14:textId="77777777" w:rsidR="005731CE" w:rsidRDefault="005731CE" w:rsidP="005731CE"/>
    <w:p w14:paraId="68A78CE8" w14:textId="77777777" w:rsidR="005731CE" w:rsidRDefault="005731CE" w:rsidP="005731CE"/>
    <w:p w14:paraId="7ED595EA" w14:textId="77777777" w:rsidR="005731CE" w:rsidRDefault="005731CE" w:rsidP="005731CE"/>
    <w:p w14:paraId="62E538F4" w14:textId="77777777" w:rsidR="005731CE" w:rsidRDefault="005731CE" w:rsidP="005731CE"/>
    <w:p w14:paraId="0EC6C7BA" w14:textId="77777777" w:rsidR="005731CE" w:rsidRDefault="005731CE" w:rsidP="005731CE"/>
    <w:p w14:paraId="7AE8F14D" w14:textId="77777777" w:rsidR="005731CE" w:rsidRDefault="005731CE" w:rsidP="005731CE"/>
    <w:p w14:paraId="557E02CB" w14:textId="77777777" w:rsidR="005731CE" w:rsidRDefault="005731CE" w:rsidP="005731CE"/>
    <w:p w14:paraId="5E3E0E45" w14:textId="77777777" w:rsidR="005731CE" w:rsidRDefault="00EC22A8" w:rsidP="000D04CF">
      <w:pPr>
        <w:jc w:val="center"/>
      </w:pPr>
      <w:r>
        <w:rPr>
          <w:noProof/>
        </w:rPr>
        <w:drawing>
          <wp:inline distT="0" distB="0" distL="0" distR="0" wp14:anchorId="5C1E1A22" wp14:editId="09DD6624">
            <wp:extent cx="4426548" cy="655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vanhoe rulebook highlighted-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6548" cy="6555600"/>
                    </a:xfrm>
                    <a:prstGeom prst="rect">
                      <a:avLst/>
                    </a:prstGeom>
                  </pic:spPr>
                </pic:pic>
              </a:graphicData>
            </a:graphic>
          </wp:inline>
        </w:drawing>
      </w:r>
    </w:p>
    <w:p w14:paraId="0DB655D2" w14:textId="77777777" w:rsidR="000D04CF" w:rsidRDefault="000D04CF" w:rsidP="005731CE"/>
    <w:p w14:paraId="27070A38" w14:textId="77777777" w:rsidR="000D04CF" w:rsidRDefault="000D04CF" w:rsidP="005731CE"/>
    <w:p w14:paraId="541FD145" w14:textId="77777777" w:rsidR="000D04CF" w:rsidRDefault="000D04CF" w:rsidP="005731CE"/>
    <w:p w14:paraId="63AC367B" w14:textId="77777777" w:rsidR="000D04CF" w:rsidRDefault="000D04CF" w:rsidP="005731CE"/>
    <w:p w14:paraId="60B2F488" w14:textId="77777777" w:rsidR="000D04CF" w:rsidRDefault="000D04CF" w:rsidP="005731CE"/>
    <w:p w14:paraId="4C5BFC2B" w14:textId="77777777" w:rsidR="000D04CF" w:rsidRDefault="000D04CF" w:rsidP="005731CE"/>
    <w:p w14:paraId="7FE5D3A3" w14:textId="77777777" w:rsidR="000D04CF" w:rsidRDefault="000D04CF" w:rsidP="005731CE"/>
    <w:p w14:paraId="2EF50223" w14:textId="77777777" w:rsidR="000D04CF" w:rsidRDefault="000D04CF" w:rsidP="005731CE"/>
    <w:p w14:paraId="085FBE2D" w14:textId="77777777" w:rsidR="000D04CF" w:rsidRDefault="000D04CF" w:rsidP="005731CE"/>
    <w:p w14:paraId="5C0F866F" w14:textId="77777777" w:rsidR="000D04CF" w:rsidRDefault="00EC22A8" w:rsidP="000D04CF">
      <w:pPr>
        <w:jc w:val="center"/>
      </w:pPr>
      <w:r>
        <w:rPr>
          <w:noProof/>
        </w:rPr>
        <w:drawing>
          <wp:inline distT="0" distB="0" distL="0" distR="0" wp14:anchorId="0DA43A1D" wp14:editId="70562580">
            <wp:extent cx="4568687" cy="6555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vanhoe rulebook highlighted-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8687" cy="6555600"/>
                    </a:xfrm>
                    <a:prstGeom prst="rect">
                      <a:avLst/>
                    </a:prstGeom>
                  </pic:spPr>
                </pic:pic>
              </a:graphicData>
            </a:graphic>
          </wp:inline>
        </w:drawing>
      </w:r>
    </w:p>
    <w:p w14:paraId="5AA5321B" w14:textId="77777777" w:rsidR="005731CE" w:rsidRDefault="005731CE" w:rsidP="005731CE"/>
    <w:p w14:paraId="0E801139" w14:textId="77777777" w:rsidR="005731CE" w:rsidRDefault="005731CE" w:rsidP="005731CE"/>
    <w:p w14:paraId="62218242" w14:textId="77777777" w:rsidR="005731CE" w:rsidRDefault="005731CE" w:rsidP="005731CE"/>
    <w:p w14:paraId="3A8F13EA" w14:textId="77777777" w:rsidR="005731CE" w:rsidRDefault="005731CE" w:rsidP="005731CE"/>
    <w:p w14:paraId="1DFBCE1A" w14:textId="77777777" w:rsidR="005731CE" w:rsidRDefault="005731CE" w:rsidP="005731CE"/>
    <w:p w14:paraId="601E89F8" w14:textId="77777777" w:rsidR="005731CE" w:rsidRPr="005731CE" w:rsidRDefault="005731CE" w:rsidP="005731CE"/>
    <w:p w14:paraId="0E9FD6B9" w14:textId="77777777" w:rsidR="00481E03" w:rsidRPr="005037C5" w:rsidRDefault="002C1288" w:rsidP="003C0071">
      <w:pPr>
        <w:pStyle w:val="Heading1"/>
        <w:numPr>
          <w:ilvl w:val="0"/>
          <w:numId w:val="1"/>
        </w:numPr>
        <w:jc w:val="center"/>
        <w:rPr>
          <w:rFonts w:ascii="Cambria" w:hAnsi="Cambria"/>
          <w:b/>
          <w:color w:val="000000" w:themeColor="text1"/>
          <w:sz w:val="48"/>
          <w:szCs w:val="48"/>
        </w:rPr>
      </w:pPr>
      <w:bookmarkStart w:id="25" w:name="_Toc447619800"/>
      <w:r w:rsidRPr="005037C5">
        <w:rPr>
          <w:rFonts w:ascii="Cambria" w:hAnsi="Cambria"/>
          <w:b/>
          <w:color w:val="000000" w:themeColor="text1"/>
          <w:sz w:val="48"/>
          <w:szCs w:val="48"/>
        </w:rPr>
        <w:lastRenderedPageBreak/>
        <w:t>Requirements</w:t>
      </w:r>
      <w:bookmarkEnd w:id="25"/>
    </w:p>
    <w:p w14:paraId="24FD32B4" w14:textId="77777777" w:rsidR="006440D0" w:rsidRPr="005037C5" w:rsidRDefault="006440D0" w:rsidP="006440D0">
      <w:pPr>
        <w:rPr>
          <w:rFonts w:ascii="Cambria" w:hAnsi="Cambria"/>
          <w:color w:val="000000" w:themeColor="text1"/>
        </w:rPr>
      </w:pPr>
      <w:r w:rsidRPr="005037C5">
        <w:rPr>
          <w:rFonts w:ascii="Cambria" w:hAnsi="Cambria"/>
          <w:color w:val="000000" w:themeColor="text1"/>
        </w:rPr>
        <w:tab/>
        <w:t>This section contains what features must be implemented. Each requirement has its own unique identifier, description, plus where the decision to come up with it can be traced to. The source of traceability may either be from the official game rules</w:t>
      </w:r>
      <w:r w:rsidR="004A6963" w:rsidRPr="005037C5">
        <w:rPr>
          <w:rFonts w:ascii="Cambria" w:hAnsi="Cambria"/>
          <w:color w:val="000000" w:themeColor="text1"/>
        </w:rPr>
        <w:t>, assumptions, other requirements, or team decisions.</w:t>
      </w:r>
    </w:p>
    <w:p w14:paraId="241D8594" w14:textId="77777777" w:rsidR="0020702B" w:rsidRDefault="0020702B" w:rsidP="00481E03">
      <w:pPr>
        <w:rPr>
          <w:rFonts w:ascii="Cambria" w:hAnsi="Cambria"/>
          <w:color w:val="000000" w:themeColor="text1"/>
        </w:rPr>
      </w:pPr>
    </w:p>
    <w:p w14:paraId="4D024568" w14:textId="77777777" w:rsidR="008970B0" w:rsidRPr="005037C5" w:rsidRDefault="008970B0" w:rsidP="00481E03">
      <w:pPr>
        <w:rPr>
          <w:rFonts w:ascii="Cambria" w:hAnsi="Cambria"/>
          <w:color w:val="000000" w:themeColor="text1"/>
        </w:rPr>
      </w:pPr>
    </w:p>
    <w:p w14:paraId="1B9A4EB7" w14:textId="77777777" w:rsidR="002C1288" w:rsidRPr="005037C5" w:rsidRDefault="005731CE" w:rsidP="005037C5">
      <w:pPr>
        <w:pStyle w:val="Heading2"/>
        <w:rPr>
          <w:color w:val="000000" w:themeColor="text1"/>
        </w:rPr>
      </w:pPr>
      <w:bookmarkStart w:id="26" w:name="_Toc447619801"/>
      <w:r>
        <w:rPr>
          <w:rFonts w:ascii="Cambria" w:hAnsi="Cambria"/>
          <w:b/>
          <w:color w:val="000000" w:themeColor="text1"/>
          <w:sz w:val="36"/>
          <w:szCs w:val="36"/>
        </w:rPr>
        <w:t>5</w:t>
      </w:r>
      <w:r w:rsidR="00D31DEF">
        <w:rPr>
          <w:rFonts w:ascii="Cambria" w:hAnsi="Cambria"/>
          <w:b/>
          <w:color w:val="000000" w:themeColor="text1"/>
          <w:sz w:val="36"/>
          <w:szCs w:val="36"/>
        </w:rPr>
        <w:t>.</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5955D1" w:rsidRPr="005037C5">
        <w:rPr>
          <w:rFonts w:ascii="Cambria" w:hAnsi="Cambria"/>
          <w:b/>
          <w:color w:val="000000" w:themeColor="text1"/>
          <w:sz w:val="36"/>
          <w:szCs w:val="36"/>
        </w:rPr>
        <w:t>Functional Requirements</w:t>
      </w:r>
      <w:bookmarkEnd w:id="26"/>
    </w:p>
    <w:p w14:paraId="09CA950E" w14:textId="77777777" w:rsidR="005955D1" w:rsidRDefault="005955D1" w:rsidP="00CB67FA">
      <w:pPr>
        <w:pStyle w:val="ListParagraph"/>
        <w:rPr>
          <w:rFonts w:ascii="Cambria" w:hAnsi="Cambria"/>
          <w:color w:val="000000" w:themeColor="text1"/>
        </w:rPr>
      </w:pPr>
      <w:r w:rsidRPr="005037C5">
        <w:rPr>
          <w:rFonts w:ascii="Cambria" w:hAnsi="Cambria"/>
          <w:color w:val="000000" w:themeColor="text1"/>
        </w:rPr>
        <w:t>Functional requirements define what behavior and functionality the software must have. They have ben categorized appropriately below, based on different game states of functionality</w:t>
      </w:r>
    </w:p>
    <w:p w14:paraId="3BC4F402" w14:textId="77777777" w:rsidR="0020702B" w:rsidRPr="00CB67FA" w:rsidRDefault="0020702B" w:rsidP="00CB67FA">
      <w:pPr>
        <w:pStyle w:val="ListParagraph"/>
        <w:rPr>
          <w:rFonts w:ascii="Cambria" w:hAnsi="Cambria"/>
          <w:color w:val="000000" w:themeColor="text1"/>
        </w:rPr>
      </w:pPr>
    </w:p>
    <w:tbl>
      <w:tblPr>
        <w:tblW w:w="9950" w:type="dxa"/>
        <w:tblInd w:w="-291"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5BB78AFE" w14:textId="77777777" w:rsidTr="00846A00">
        <w:tc>
          <w:tcPr>
            <w:tcW w:w="1769" w:type="dxa"/>
            <w:tcBorders>
              <w:top w:val="single" w:sz="8" w:space="0" w:color="000000"/>
              <w:left w:val="single" w:sz="8" w:space="0" w:color="000000"/>
              <w:bottom w:val="single" w:sz="8" w:space="0" w:color="000000"/>
            </w:tcBorders>
            <w:shd w:val="clear" w:color="auto" w:fill="000000"/>
            <w:vAlign w:val="center"/>
          </w:tcPr>
          <w:p w14:paraId="0DD1B3DE" w14:textId="77777777" w:rsidR="005955D1" w:rsidRPr="006820F6" w:rsidRDefault="005955D1"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40EDF589" w14:textId="77777777" w:rsidR="005955D1" w:rsidRPr="006820F6" w:rsidRDefault="005955D1" w:rsidP="005037C5">
            <w:pPr>
              <w:jc w:val="center"/>
              <w:rPr>
                <w:b/>
                <w:bCs/>
                <w:color w:val="FFFFFF" w:themeColor="background1"/>
              </w:rPr>
            </w:pPr>
            <w:r w:rsidRPr="006820F6">
              <w:rPr>
                <w:b/>
                <w:bCs/>
                <w:color w:val="FFFFFF" w:themeColor="background1"/>
              </w:rPr>
              <w:t>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03F150DB" w14:textId="77777777" w:rsidR="005955D1" w:rsidRPr="006820F6" w:rsidRDefault="005955D1" w:rsidP="005037C5">
            <w:pPr>
              <w:jc w:val="center"/>
              <w:rPr>
                <w:b/>
                <w:bCs/>
                <w:color w:val="FFFFFF" w:themeColor="background1"/>
              </w:rPr>
            </w:pPr>
            <w:r w:rsidRPr="006820F6">
              <w:rPr>
                <w:b/>
                <w:bCs/>
                <w:color w:val="FFFFFF" w:themeColor="background1"/>
              </w:rPr>
              <w:t>Traceability</w:t>
            </w:r>
          </w:p>
        </w:tc>
      </w:tr>
      <w:tr w:rsidR="005037C5" w:rsidRPr="005037C5" w14:paraId="07DBC898" w14:textId="77777777" w:rsidTr="00846A00">
        <w:tc>
          <w:tcPr>
            <w:tcW w:w="9950" w:type="dxa"/>
            <w:gridSpan w:val="4"/>
            <w:tcBorders>
              <w:left w:val="single" w:sz="8" w:space="0" w:color="000000"/>
              <w:bottom w:val="single" w:sz="8" w:space="0" w:color="000000"/>
              <w:right w:val="single" w:sz="8" w:space="0" w:color="000000"/>
            </w:tcBorders>
            <w:shd w:val="clear" w:color="auto" w:fill="auto"/>
            <w:vAlign w:val="center"/>
          </w:tcPr>
          <w:p w14:paraId="2B5C1D46" w14:textId="77777777" w:rsidR="005955D1" w:rsidRPr="005037C5" w:rsidRDefault="000F7E69" w:rsidP="00294FAF">
            <w:pPr>
              <w:pStyle w:val="TableContents"/>
              <w:jc w:val="center"/>
              <w:rPr>
                <w:color w:val="000000" w:themeColor="text1"/>
              </w:rPr>
            </w:pPr>
            <w:r>
              <w:rPr>
                <w:b/>
                <w:bCs/>
                <w:color w:val="000000" w:themeColor="text1"/>
              </w:rPr>
              <w:t>Network Setup</w:t>
            </w:r>
          </w:p>
        </w:tc>
      </w:tr>
      <w:tr w:rsidR="005037C5" w:rsidRPr="005037C5" w14:paraId="76A8516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5AB319C" w14:textId="77777777" w:rsidR="005955D1" w:rsidRPr="005037C5" w:rsidRDefault="00AE2B8D" w:rsidP="005037C5">
            <w:pPr>
              <w:pStyle w:val="TableContents"/>
              <w:jc w:val="center"/>
              <w:rPr>
                <w:color w:val="000000" w:themeColor="text1"/>
              </w:rPr>
            </w:pPr>
            <w:r>
              <w:rPr>
                <w:color w:val="000000" w:themeColor="text1"/>
              </w:rPr>
              <w:t>FR-NS-01</w:t>
            </w:r>
          </w:p>
        </w:tc>
        <w:tc>
          <w:tcPr>
            <w:tcW w:w="5535" w:type="dxa"/>
            <w:tcBorders>
              <w:left w:val="single" w:sz="1" w:space="0" w:color="000000"/>
              <w:bottom w:val="single" w:sz="1" w:space="0" w:color="000000"/>
            </w:tcBorders>
            <w:shd w:val="clear" w:color="auto" w:fill="auto"/>
            <w:vAlign w:val="center"/>
          </w:tcPr>
          <w:p w14:paraId="639ADE99" w14:textId="77777777" w:rsidR="005955D1" w:rsidRPr="005037C5" w:rsidRDefault="003603A7" w:rsidP="00883539">
            <w:pPr>
              <w:pStyle w:val="TableContents"/>
              <w:jc w:val="center"/>
              <w:rPr>
                <w:color w:val="000000" w:themeColor="text1"/>
              </w:rPr>
            </w:pPr>
            <w:r>
              <w:rPr>
                <w:color w:val="000000" w:themeColor="text1"/>
              </w:rPr>
              <w:t xml:space="preserve">Network </w:t>
            </w:r>
            <w:r w:rsidR="00883539">
              <w:rPr>
                <w:color w:val="000000" w:themeColor="text1"/>
              </w:rPr>
              <w:t>would</w:t>
            </w:r>
            <w:r>
              <w:rPr>
                <w:color w:val="000000" w:themeColor="text1"/>
              </w:rPr>
              <w:t xml:space="preserve"> initialize the Ivanhoe And open the po</w:t>
            </w:r>
            <w:r w:rsidR="000176D0">
              <w:rPr>
                <w:color w:val="000000" w:themeColor="text1"/>
              </w:rPr>
              <w:t>r</w:t>
            </w:r>
            <w:r>
              <w:rPr>
                <w:color w:val="000000" w:themeColor="text1"/>
              </w:rPr>
              <w:t xml:space="preserve">t for player join </w:t>
            </w:r>
          </w:p>
        </w:tc>
        <w:tc>
          <w:tcPr>
            <w:tcW w:w="2628" w:type="dxa"/>
            <w:tcBorders>
              <w:left w:val="single" w:sz="1" w:space="0" w:color="000000"/>
              <w:bottom w:val="single" w:sz="1" w:space="0" w:color="000000"/>
              <w:right w:val="single" w:sz="1" w:space="0" w:color="000000"/>
            </w:tcBorders>
            <w:shd w:val="clear" w:color="auto" w:fill="auto"/>
            <w:vAlign w:val="center"/>
          </w:tcPr>
          <w:p w14:paraId="475A84E0" w14:textId="77777777" w:rsidR="005955D1" w:rsidRPr="005037C5" w:rsidRDefault="003603A7" w:rsidP="005037C5">
            <w:pPr>
              <w:pStyle w:val="TableContents"/>
              <w:jc w:val="center"/>
              <w:rPr>
                <w:color w:val="000000" w:themeColor="text1"/>
              </w:rPr>
            </w:pPr>
            <w:r>
              <w:rPr>
                <w:color w:val="000000" w:themeColor="text1"/>
              </w:rPr>
              <w:t>GR-09</w:t>
            </w:r>
          </w:p>
        </w:tc>
      </w:tr>
      <w:tr w:rsidR="000F7E69" w:rsidRPr="005037C5" w14:paraId="016B337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248AA73" w14:textId="77777777" w:rsidR="000F7E69" w:rsidRPr="005037C5" w:rsidRDefault="003603A7" w:rsidP="005037C5">
            <w:pPr>
              <w:pStyle w:val="TableContents"/>
              <w:jc w:val="center"/>
              <w:rPr>
                <w:color w:val="000000" w:themeColor="text1"/>
              </w:rPr>
            </w:pPr>
            <w:r>
              <w:rPr>
                <w:color w:val="000000" w:themeColor="text1"/>
              </w:rPr>
              <w:t>FR-NS-02</w:t>
            </w:r>
          </w:p>
        </w:tc>
        <w:tc>
          <w:tcPr>
            <w:tcW w:w="5535" w:type="dxa"/>
            <w:tcBorders>
              <w:left w:val="single" w:sz="1" w:space="0" w:color="000000"/>
              <w:bottom w:val="single" w:sz="1" w:space="0" w:color="000000"/>
            </w:tcBorders>
            <w:shd w:val="clear" w:color="auto" w:fill="auto"/>
            <w:vAlign w:val="center"/>
          </w:tcPr>
          <w:p w14:paraId="28BFCE54" w14:textId="77777777" w:rsidR="000F7E69" w:rsidRPr="005037C5" w:rsidRDefault="003603A7" w:rsidP="003603A7">
            <w:pPr>
              <w:pStyle w:val="TableContents"/>
              <w:jc w:val="center"/>
              <w:rPr>
                <w:color w:val="000000" w:themeColor="text1"/>
              </w:rPr>
            </w:pPr>
            <w:r>
              <w:rPr>
                <w:color w:val="000000" w:themeColor="text1"/>
              </w:rPr>
              <w:t xml:space="preserve">Each Player </w:t>
            </w:r>
            <w:r w:rsidR="00883539">
              <w:rPr>
                <w:color w:val="000000" w:themeColor="text1"/>
              </w:rPr>
              <w:t xml:space="preserve">would </w:t>
            </w:r>
            <w:r>
              <w:rPr>
                <w:color w:val="000000" w:themeColor="text1"/>
              </w:rPr>
              <w:t>be able to join the network to play Ivanhoe</w:t>
            </w:r>
          </w:p>
        </w:tc>
        <w:tc>
          <w:tcPr>
            <w:tcW w:w="2628" w:type="dxa"/>
            <w:tcBorders>
              <w:left w:val="single" w:sz="1" w:space="0" w:color="000000"/>
              <w:bottom w:val="single" w:sz="1" w:space="0" w:color="000000"/>
              <w:right w:val="single" w:sz="1" w:space="0" w:color="000000"/>
            </w:tcBorders>
            <w:shd w:val="clear" w:color="auto" w:fill="auto"/>
            <w:vAlign w:val="center"/>
          </w:tcPr>
          <w:p w14:paraId="615B2A1B" w14:textId="77777777" w:rsidR="000F7E69" w:rsidRPr="005037C5" w:rsidRDefault="003603A7" w:rsidP="005037C5">
            <w:pPr>
              <w:pStyle w:val="TableContents"/>
              <w:jc w:val="center"/>
              <w:rPr>
                <w:color w:val="000000" w:themeColor="text1"/>
              </w:rPr>
            </w:pPr>
            <w:r>
              <w:rPr>
                <w:color w:val="000000" w:themeColor="text1"/>
              </w:rPr>
              <w:t>GR-01</w:t>
            </w:r>
          </w:p>
        </w:tc>
      </w:tr>
      <w:tr w:rsidR="002A6BDA" w:rsidRPr="005037C5" w14:paraId="56819F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8A3088C" w14:textId="77777777" w:rsidR="002A6BDA" w:rsidRDefault="002A6BDA" w:rsidP="005037C5">
            <w:pPr>
              <w:pStyle w:val="TableContents"/>
              <w:jc w:val="center"/>
              <w:rPr>
                <w:color w:val="000000" w:themeColor="text1"/>
              </w:rPr>
            </w:pPr>
            <w:r>
              <w:rPr>
                <w:color w:val="000000" w:themeColor="text1"/>
              </w:rPr>
              <w:t>FR-NS-03</w:t>
            </w:r>
          </w:p>
        </w:tc>
        <w:tc>
          <w:tcPr>
            <w:tcW w:w="5535" w:type="dxa"/>
            <w:tcBorders>
              <w:left w:val="single" w:sz="1" w:space="0" w:color="000000"/>
              <w:bottom w:val="single" w:sz="1" w:space="0" w:color="000000"/>
            </w:tcBorders>
            <w:shd w:val="clear" w:color="auto" w:fill="auto"/>
            <w:vAlign w:val="center"/>
          </w:tcPr>
          <w:p w14:paraId="718B96EF" w14:textId="77777777" w:rsidR="002A6BDA" w:rsidRDefault="00960C83" w:rsidP="00960C83">
            <w:pPr>
              <w:pStyle w:val="TableContents"/>
              <w:jc w:val="center"/>
              <w:rPr>
                <w:color w:val="000000" w:themeColor="text1"/>
              </w:rPr>
            </w:pPr>
            <w:r>
              <w:rPr>
                <w:color w:val="000000" w:themeColor="text1"/>
              </w:rPr>
              <w:t xml:space="preserve">Network </w:t>
            </w:r>
            <w:r w:rsidR="00883539">
              <w:rPr>
                <w:color w:val="000000" w:themeColor="text1"/>
              </w:rPr>
              <w:t xml:space="preserve">would </w:t>
            </w:r>
            <w:r>
              <w:rPr>
                <w:color w:val="000000" w:themeColor="text1"/>
              </w:rPr>
              <w:t>check the total of players joined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132A3D62" w14:textId="77777777" w:rsidR="002A6BDA" w:rsidRDefault="00960C83" w:rsidP="005037C5">
            <w:pPr>
              <w:pStyle w:val="TableContents"/>
              <w:jc w:val="center"/>
              <w:rPr>
                <w:color w:val="000000" w:themeColor="text1"/>
              </w:rPr>
            </w:pPr>
            <w:r>
              <w:rPr>
                <w:color w:val="000000" w:themeColor="text1"/>
              </w:rPr>
              <w:t>GR-01</w:t>
            </w:r>
          </w:p>
        </w:tc>
      </w:tr>
      <w:tr w:rsidR="002A6BDA" w:rsidRPr="005037C5" w14:paraId="149021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5D8CB0E" w14:textId="77777777" w:rsidR="002A6BDA" w:rsidRDefault="002A6BDA" w:rsidP="005037C5">
            <w:pPr>
              <w:pStyle w:val="TableContents"/>
              <w:jc w:val="center"/>
              <w:rPr>
                <w:color w:val="000000" w:themeColor="text1"/>
              </w:rPr>
            </w:pPr>
            <w:r>
              <w:rPr>
                <w:color w:val="000000" w:themeColor="text1"/>
              </w:rPr>
              <w:t>FR-NS-04</w:t>
            </w:r>
          </w:p>
        </w:tc>
        <w:tc>
          <w:tcPr>
            <w:tcW w:w="5535" w:type="dxa"/>
            <w:tcBorders>
              <w:left w:val="single" w:sz="1" w:space="0" w:color="000000"/>
              <w:bottom w:val="single" w:sz="1" w:space="0" w:color="000000"/>
            </w:tcBorders>
            <w:shd w:val="clear" w:color="auto" w:fill="auto"/>
            <w:vAlign w:val="center"/>
          </w:tcPr>
          <w:p w14:paraId="28F2ABEF" w14:textId="77777777" w:rsidR="002A6BDA" w:rsidRDefault="00960C83" w:rsidP="00960C83">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stop waiting for new players if all players joined </w:t>
            </w:r>
          </w:p>
        </w:tc>
        <w:tc>
          <w:tcPr>
            <w:tcW w:w="2628" w:type="dxa"/>
            <w:tcBorders>
              <w:left w:val="single" w:sz="1" w:space="0" w:color="000000"/>
              <w:bottom w:val="single" w:sz="1" w:space="0" w:color="000000"/>
              <w:right w:val="single" w:sz="1" w:space="0" w:color="000000"/>
            </w:tcBorders>
            <w:shd w:val="clear" w:color="auto" w:fill="auto"/>
            <w:vAlign w:val="center"/>
          </w:tcPr>
          <w:p w14:paraId="00BAAD1F" w14:textId="77777777" w:rsidR="002A6BDA" w:rsidRDefault="00960C83" w:rsidP="005037C5">
            <w:pPr>
              <w:pStyle w:val="TableContents"/>
              <w:jc w:val="center"/>
              <w:rPr>
                <w:color w:val="000000" w:themeColor="text1"/>
              </w:rPr>
            </w:pPr>
            <w:r>
              <w:rPr>
                <w:color w:val="000000" w:themeColor="text1"/>
              </w:rPr>
              <w:t>GR-01</w:t>
            </w:r>
          </w:p>
        </w:tc>
      </w:tr>
      <w:tr w:rsidR="005037C5" w:rsidRPr="005037C5" w14:paraId="0DEAAA2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869CD01" w14:textId="77777777" w:rsidR="00294FAF" w:rsidRPr="005037C5" w:rsidRDefault="00294FAF" w:rsidP="00137870">
            <w:pPr>
              <w:pStyle w:val="TableContents"/>
              <w:jc w:val="center"/>
              <w:rPr>
                <w:color w:val="000000" w:themeColor="text1"/>
              </w:rPr>
            </w:pPr>
            <w:r w:rsidRPr="005037C5">
              <w:rPr>
                <w:b/>
                <w:bCs/>
                <w:color w:val="000000" w:themeColor="text1"/>
              </w:rPr>
              <w:t>Set</w:t>
            </w:r>
            <w:r w:rsidR="00137870">
              <w:rPr>
                <w:b/>
                <w:bCs/>
                <w:color w:val="000000" w:themeColor="text1"/>
              </w:rPr>
              <w:t>u</w:t>
            </w:r>
            <w:r w:rsidRPr="005037C5">
              <w:rPr>
                <w:b/>
                <w:bCs/>
                <w:color w:val="000000" w:themeColor="text1"/>
              </w:rPr>
              <w:t>p</w:t>
            </w:r>
          </w:p>
        </w:tc>
      </w:tr>
      <w:tr w:rsidR="005037C5" w:rsidRPr="005037C5" w14:paraId="24932DD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E8F0D28" w14:textId="77777777" w:rsidR="005955D1" w:rsidRPr="005037C5" w:rsidRDefault="003603A7" w:rsidP="005037C5">
            <w:pPr>
              <w:pStyle w:val="TableContents"/>
              <w:jc w:val="center"/>
              <w:rPr>
                <w:color w:val="000000" w:themeColor="text1"/>
              </w:rPr>
            </w:pPr>
            <w:r>
              <w:rPr>
                <w:color w:val="000000" w:themeColor="text1"/>
              </w:rPr>
              <w:t>FR-S-01</w:t>
            </w:r>
          </w:p>
        </w:tc>
        <w:tc>
          <w:tcPr>
            <w:tcW w:w="5535" w:type="dxa"/>
            <w:tcBorders>
              <w:left w:val="single" w:sz="1" w:space="0" w:color="000000"/>
              <w:bottom w:val="single" w:sz="1" w:space="0" w:color="000000"/>
            </w:tcBorders>
            <w:shd w:val="clear" w:color="auto" w:fill="auto"/>
            <w:vAlign w:val="center"/>
          </w:tcPr>
          <w:p w14:paraId="50F8BA0E" w14:textId="77777777" w:rsidR="005955D1" w:rsidRPr="005037C5" w:rsidRDefault="003603A7" w:rsidP="005037C5">
            <w:pPr>
              <w:pStyle w:val="TableContents"/>
              <w:jc w:val="center"/>
              <w:rPr>
                <w:color w:val="000000" w:themeColor="text1"/>
              </w:rPr>
            </w:pPr>
            <w:r>
              <w:rPr>
                <w:color w:val="000000" w:themeColor="text1"/>
              </w:rPr>
              <w:t>Initialize the deck to 110 cards</w:t>
            </w:r>
          </w:p>
        </w:tc>
        <w:tc>
          <w:tcPr>
            <w:tcW w:w="2628" w:type="dxa"/>
            <w:tcBorders>
              <w:left w:val="single" w:sz="1" w:space="0" w:color="000000"/>
              <w:bottom w:val="single" w:sz="1" w:space="0" w:color="000000"/>
              <w:right w:val="single" w:sz="1" w:space="0" w:color="000000"/>
            </w:tcBorders>
            <w:shd w:val="clear" w:color="auto" w:fill="auto"/>
            <w:vAlign w:val="center"/>
          </w:tcPr>
          <w:p w14:paraId="7106951B" w14:textId="77777777" w:rsidR="005955D1" w:rsidRPr="005037C5" w:rsidRDefault="003603A7" w:rsidP="005037C5">
            <w:pPr>
              <w:pStyle w:val="TableContents"/>
              <w:jc w:val="center"/>
              <w:rPr>
                <w:color w:val="000000" w:themeColor="text1"/>
              </w:rPr>
            </w:pPr>
            <w:r>
              <w:rPr>
                <w:color w:val="000000" w:themeColor="text1"/>
              </w:rPr>
              <w:t>GR-02</w:t>
            </w:r>
          </w:p>
        </w:tc>
      </w:tr>
      <w:tr w:rsidR="003603A7" w:rsidRPr="005037C5" w14:paraId="6CFA249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D523C7D" w14:textId="77777777" w:rsidR="003603A7" w:rsidRPr="005037C5" w:rsidRDefault="003603A7" w:rsidP="005037C5">
            <w:pPr>
              <w:pStyle w:val="TableContents"/>
              <w:jc w:val="center"/>
              <w:rPr>
                <w:color w:val="000000" w:themeColor="text1"/>
              </w:rPr>
            </w:pPr>
            <w:r>
              <w:rPr>
                <w:color w:val="000000" w:themeColor="text1"/>
              </w:rPr>
              <w:t>FR-S-02</w:t>
            </w:r>
          </w:p>
        </w:tc>
        <w:tc>
          <w:tcPr>
            <w:tcW w:w="5535" w:type="dxa"/>
            <w:tcBorders>
              <w:left w:val="single" w:sz="1" w:space="0" w:color="000000"/>
              <w:bottom w:val="single" w:sz="1" w:space="0" w:color="000000"/>
            </w:tcBorders>
            <w:shd w:val="clear" w:color="auto" w:fill="auto"/>
            <w:vAlign w:val="center"/>
          </w:tcPr>
          <w:p w14:paraId="16E767C5" w14:textId="77777777" w:rsidR="003603A7" w:rsidRPr="005037C5" w:rsidRDefault="003603A7" w:rsidP="005037C5">
            <w:pPr>
              <w:pStyle w:val="TableContents"/>
              <w:jc w:val="center"/>
              <w:rPr>
                <w:color w:val="000000" w:themeColor="text1"/>
              </w:rPr>
            </w:pPr>
            <w:r>
              <w:rPr>
                <w:color w:val="000000" w:themeColor="text1"/>
              </w:rPr>
              <w:t>Deal eight cards to each players</w:t>
            </w:r>
          </w:p>
        </w:tc>
        <w:tc>
          <w:tcPr>
            <w:tcW w:w="2628" w:type="dxa"/>
            <w:tcBorders>
              <w:left w:val="single" w:sz="1" w:space="0" w:color="000000"/>
              <w:bottom w:val="single" w:sz="1" w:space="0" w:color="000000"/>
              <w:right w:val="single" w:sz="1" w:space="0" w:color="000000"/>
            </w:tcBorders>
            <w:shd w:val="clear" w:color="auto" w:fill="auto"/>
            <w:vAlign w:val="center"/>
          </w:tcPr>
          <w:p w14:paraId="4684BAAC" w14:textId="77777777" w:rsidR="003603A7" w:rsidRPr="005037C5" w:rsidRDefault="003603A7" w:rsidP="005037C5">
            <w:pPr>
              <w:pStyle w:val="TableContents"/>
              <w:jc w:val="center"/>
              <w:rPr>
                <w:color w:val="000000" w:themeColor="text1"/>
              </w:rPr>
            </w:pPr>
            <w:r>
              <w:rPr>
                <w:color w:val="000000" w:themeColor="text1"/>
              </w:rPr>
              <w:t>GR-09</w:t>
            </w:r>
          </w:p>
        </w:tc>
      </w:tr>
      <w:tr w:rsidR="00846A00" w:rsidRPr="005037C5" w14:paraId="30033EF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535B637D" w14:textId="77777777" w:rsidR="00846A00" w:rsidRDefault="00846A00" w:rsidP="005037C5">
            <w:pPr>
              <w:pStyle w:val="TableContents"/>
              <w:jc w:val="center"/>
              <w:rPr>
                <w:color w:val="000000" w:themeColor="text1"/>
              </w:rPr>
            </w:pPr>
            <w:r>
              <w:rPr>
                <w:color w:val="000000" w:themeColor="text1"/>
              </w:rPr>
              <w:t>FR-S-03</w:t>
            </w:r>
          </w:p>
        </w:tc>
        <w:tc>
          <w:tcPr>
            <w:tcW w:w="5535" w:type="dxa"/>
            <w:tcBorders>
              <w:left w:val="single" w:sz="1" w:space="0" w:color="000000"/>
              <w:bottom w:val="single" w:sz="1" w:space="0" w:color="000000"/>
            </w:tcBorders>
            <w:shd w:val="clear" w:color="auto" w:fill="auto"/>
            <w:vAlign w:val="center"/>
          </w:tcPr>
          <w:p w14:paraId="7404A51F" w14:textId="77777777" w:rsidR="00846A00" w:rsidRDefault="00846A00" w:rsidP="005037C5">
            <w:pPr>
              <w:pStyle w:val="TableContents"/>
              <w:jc w:val="center"/>
              <w:rPr>
                <w:color w:val="000000" w:themeColor="text1"/>
              </w:rPr>
            </w:pPr>
            <w:r>
              <w:rPr>
                <w:color w:val="000000" w:themeColor="text1"/>
              </w:rPr>
              <w:t>Initialize the players order</w:t>
            </w:r>
          </w:p>
        </w:tc>
        <w:tc>
          <w:tcPr>
            <w:tcW w:w="2628" w:type="dxa"/>
            <w:tcBorders>
              <w:left w:val="single" w:sz="1" w:space="0" w:color="000000"/>
              <w:bottom w:val="single" w:sz="1" w:space="0" w:color="000000"/>
              <w:right w:val="single" w:sz="1" w:space="0" w:color="000000"/>
            </w:tcBorders>
            <w:shd w:val="clear" w:color="auto" w:fill="auto"/>
            <w:vAlign w:val="center"/>
          </w:tcPr>
          <w:p w14:paraId="713F99FC"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3EEFECB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793BBFD" w14:textId="77777777" w:rsidR="00846A00" w:rsidRPr="005037C5" w:rsidRDefault="00846A00" w:rsidP="005037C5">
            <w:pPr>
              <w:pStyle w:val="TableContents"/>
              <w:jc w:val="center"/>
              <w:rPr>
                <w:color w:val="000000" w:themeColor="text1"/>
              </w:rPr>
            </w:pPr>
            <w:r>
              <w:rPr>
                <w:color w:val="000000" w:themeColor="text1"/>
              </w:rPr>
              <w:t>FR-S-04</w:t>
            </w:r>
          </w:p>
        </w:tc>
        <w:tc>
          <w:tcPr>
            <w:tcW w:w="5535" w:type="dxa"/>
            <w:tcBorders>
              <w:left w:val="single" w:sz="1" w:space="0" w:color="000000"/>
              <w:bottom w:val="single" w:sz="1" w:space="0" w:color="000000"/>
            </w:tcBorders>
            <w:shd w:val="clear" w:color="auto" w:fill="auto"/>
            <w:vAlign w:val="center"/>
          </w:tcPr>
          <w:p w14:paraId="499F911B" w14:textId="77777777" w:rsidR="00846A00" w:rsidRPr="005037C5" w:rsidRDefault="00846A00" w:rsidP="005037C5">
            <w:pPr>
              <w:pStyle w:val="TableContents"/>
              <w:jc w:val="center"/>
              <w:rPr>
                <w:color w:val="000000" w:themeColor="text1"/>
              </w:rPr>
            </w:pPr>
            <w:r>
              <w:rPr>
                <w:color w:val="000000" w:themeColor="text1"/>
              </w:rPr>
              <w:t>Initialize the first player</w:t>
            </w:r>
          </w:p>
        </w:tc>
        <w:tc>
          <w:tcPr>
            <w:tcW w:w="2628" w:type="dxa"/>
            <w:tcBorders>
              <w:left w:val="single" w:sz="1" w:space="0" w:color="000000"/>
              <w:bottom w:val="single" w:sz="1" w:space="0" w:color="000000"/>
              <w:right w:val="single" w:sz="1" w:space="0" w:color="000000"/>
            </w:tcBorders>
            <w:shd w:val="clear" w:color="auto" w:fill="auto"/>
            <w:vAlign w:val="center"/>
          </w:tcPr>
          <w:p w14:paraId="098E9B7E" w14:textId="77777777" w:rsidR="00846A00" w:rsidRPr="005037C5" w:rsidRDefault="00846A00" w:rsidP="007E2CD9">
            <w:pPr>
              <w:pStyle w:val="TableContents"/>
              <w:jc w:val="center"/>
              <w:rPr>
                <w:color w:val="000000" w:themeColor="text1"/>
              </w:rPr>
            </w:pPr>
            <w:r>
              <w:rPr>
                <w:color w:val="000000" w:themeColor="text1"/>
              </w:rPr>
              <w:t>GR-10</w:t>
            </w:r>
          </w:p>
        </w:tc>
      </w:tr>
      <w:tr w:rsidR="00846A00" w:rsidRPr="005037C5" w14:paraId="1486C0C6"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5590E50" w14:textId="77777777" w:rsidR="00846A00" w:rsidRPr="005037C5" w:rsidRDefault="00846A00" w:rsidP="005037C5">
            <w:pPr>
              <w:pStyle w:val="TableContents"/>
              <w:jc w:val="center"/>
              <w:rPr>
                <w:color w:val="000000" w:themeColor="text1"/>
              </w:rPr>
            </w:pPr>
            <w:r w:rsidRPr="005037C5">
              <w:rPr>
                <w:b/>
                <w:bCs/>
                <w:color w:val="000000" w:themeColor="text1"/>
              </w:rPr>
              <w:t>Start Tournament</w:t>
            </w:r>
          </w:p>
        </w:tc>
      </w:tr>
      <w:tr w:rsidR="00846A00" w:rsidRPr="005037C5" w14:paraId="241D23F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09E17C4" w14:textId="77777777" w:rsidR="00846A00" w:rsidRPr="005037C5" w:rsidRDefault="00846A00" w:rsidP="005037C5">
            <w:pPr>
              <w:pStyle w:val="TableContents"/>
              <w:jc w:val="center"/>
              <w:rPr>
                <w:color w:val="000000" w:themeColor="text1"/>
              </w:rPr>
            </w:pPr>
            <w:r>
              <w:rPr>
                <w:color w:val="000000" w:themeColor="text1"/>
              </w:rPr>
              <w:t>FR-ST-01</w:t>
            </w:r>
          </w:p>
        </w:tc>
        <w:tc>
          <w:tcPr>
            <w:tcW w:w="5535" w:type="dxa"/>
            <w:tcBorders>
              <w:left w:val="single" w:sz="1" w:space="0" w:color="000000"/>
              <w:bottom w:val="single" w:sz="1" w:space="0" w:color="000000"/>
            </w:tcBorders>
            <w:shd w:val="clear" w:color="auto" w:fill="auto"/>
            <w:vAlign w:val="center"/>
          </w:tcPr>
          <w:p w14:paraId="1C0277A6" w14:textId="77777777" w:rsidR="00846A00" w:rsidRDefault="00846A00" w:rsidP="005037C5">
            <w:pPr>
              <w:pStyle w:val="TableContents"/>
              <w:jc w:val="center"/>
              <w:rPr>
                <w:color w:val="000000" w:themeColor="text1"/>
              </w:rPr>
            </w:pPr>
            <w:r>
              <w:rPr>
                <w:color w:val="000000" w:themeColor="text1"/>
              </w:rPr>
              <w:t>The player who starts a tournament choose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25B4CCAF" w14:textId="77777777" w:rsidR="00846A00" w:rsidRDefault="00846A00" w:rsidP="005037C5">
            <w:pPr>
              <w:pStyle w:val="TableContents"/>
              <w:jc w:val="center"/>
              <w:rPr>
                <w:color w:val="000000" w:themeColor="text1"/>
              </w:rPr>
            </w:pPr>
            <w:r>
              <w:rPr>
                <w:color w:val="000000" w:themeColor="text1"/>
              </w:rPr>
              <w:t>GR-03</w:t>
            </w:r>
          </w:p>
        </w:tc>
      </w:tr>
      <w:tr w:rsidR="00846A00" w:rsidRPr="005037C5" w14:paraId="765AF2C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CF8FAF8" w14:textId="77777777" w:rsidR="00846A00" w:rsidRPr="00DA7FBA" w:rsidRDefault="00846A00" w:rsidP="005037C5">
            <w:pPr>
              <w:pStyle w:val="TableContents"/>
              <w:jc w:val="center"/>
              <w:rPr>
                <w:color w:val="000000" w:themeColor="text1"/>
              </w:rPr>
            </w:pPr>
            <w:r>
              <w:rPr>
                <w:color w:val="000000" w:themeColor="text1"/>
              </w:rPr>
              <w:t>FR-ST-02</w:t>
            </w:r>
          </w:p>
        </w:tc>
        <w:tc>
          <w:tcPr>
            <w:tcW w:w="5535" w:type="dxa"/>
            <w:tcBorders>
              <w:left w:val="single" w:sz="1" w:space="0" w:color="000000"/>
              <w:bottom w:val="single" w:sz="1" w:space="0" w:color="000000"/>
            </w:tcBorders>
            <w:shd w:val="clear" w:color="auto" w:fill="auto"/>
            <w:vAlign w:val="center"/>
          </w:tcPr>
          <w:p w14:paraId="46C0BFD4" w14:textId="77777777" w:rsidR="00846A00" w:rsidRDefault="00846A00" w:rsidP="005037C5">
            <w:pPr>
              <w:pStyle w:val="TableContents"/>
              <w:jc w:val="center"/>
              <w:rPr>
                <w:color w:val="000000" w:themeColor="text1"/>
              </w:rPr>
            </w:pPr>
            <w:r>
              <w:rPr>
                <w:color w:val="000000" w:themeColor="text1"/>
              </w:rPr>
              <w:t>The winner of the previous tournament start next one</w:t>
            </w:r>
          </w:p>
        </w:tc>
        <w:tc>
          <w:tcPr>
            <w:tcW w:w="2628" w:type="dxa"/>
            <w:tcBorders>
              <w:left w:val="single" w:sz="1" w:space="0" w:color="000000"/>
              <w:bottom w:val="single" w:sz="1" w:space="0" w:color="000000"/>
              <w:right w:val="single" w:sz="1" w:space="0" w:color="000000"/>
            </w:tcBorders>
            <w:shd w:val="clear" w:color="auto" w:fill="auto"/>
            <w:vAlign w:val="center"/>
          </w:tcPr>
          <w:p w14:paraId="6B8C09A5" w14:textId="77777777" w:rsidR="00846A00" w:rsidRDefault="00846A00" w:rsidP="005037C5">
            <w:pPr>
              <w:pStyle w:val="TableContents"/>
              <w:jc w:val="center"/>
              <w:rPr>
                <w:color w:val="000000" w:themeColor="text1"/>
              </w:rPr>
            </w:pPr>
            <w:r>
              <w:rPr>
                <w:color w:val="000000" w:themeColor="text1"/>
              </w:rPr>
              <w:t>GR-11</w:t>
            </w:r>
          </w:p>
        </w:tc>
      </w:tr>
      <w:tr w:rsidR="00846A00" w:rsidRPr="005037C5" w14:paraId="7B9AB97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0B59B" w14:textId="77777777" w:rsidR="00846A00" w:rsidRPr="00DA7FBA" w:rsidRDefault="00846A00" w:rsidP="005037C5">
            <w:pPr>
              <w:pStyle w:val="TableContents"/>
              <w:jc w:val="center"/>
              <w:rPr>
                <w:color w:val="000000" w:themeColor="text1"/>
              </w:rPr>
            </w:pPr>
            <w:r>
              <w:rPr>
                <w:color w:val="000000" w:themeColor="text1"/>
              </w:rPr>
              <w:t>FR-ST-03</w:t>
            </w:r>
          </w:p>
        </w:tc>
        <w:tc>
          <w:tcPr>
            <w:tcW w:w="5535" w:type="dxa"/>
            <w:tcBorders>
              <w:left w:val="single" w:sz="1" w:space="0" w:color="000000"/>
              <w:bottom w:val="single" w:sz="1" w:space="0" w:color="000000"/>
            </w:tcBorders>
            <w:shd w:val="clear" w:color="auto" w:fill="auto"/>
            <w:vAlign w:val="center"/>
          </w:tcPr>
          <w:p w14:paraId="73E3B1C7" w14:textId="77777777" w:rsidR="00846A00" w:rsidRDefault="00846A00" w:rsidP="005037C5">
            <w:pPr>
              <w:pStyle w:val="TableContents"/>
              <w:jc w:val="center"/>
              <w:rPr>
                <w:color w:val="000000" w:themeColor="text1"/>
              </w:rPr>
            </w:pPr>
            <w:r>
              <w:rPr>
                <w:color w:val="000000" w:themeColor="text1"/>
              </w:rPr>
              <w:t>The player starting tournament takes the first turn</w:t>
            </w:r>
          </w:p>
        </w:tc>
        <w:tc>
          <w:tcPr>
            <w:tcW w:w="2628" w:type="dxa"/>
            <w:tcBorders>
              <w:left w:val="single" w:sz="1" w:space="0" w:color="000000"/>
              <w:bottom w:val="single" w:sz="1" w:space="0" w:color="000000"/>
              <w:right w:val="single" w:sz="1" w:space="0" w:color="000000"/>
            </w:tcBorders>
            <w:shd w:val="clear" w:color="auto" w:fill="auto"/>
            <w:vAlign w:val="center"/>
          </w:tcPr>
          <w:p w14:paraId="01282186"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145DB1D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C9F560" w14:textId="77777777" w:rsidR="00846A00" w:rsidRPr="005037C5" w:rsidRDefault="00846A00" w:rsidP="005037C5">
            <w:pPr>
              <w:pStyle w:val="TableContents"/>
              <w:jc w:val="center"/>
              <w:rPr>
                <w:color w:val="000000" w:themeColor="text1"/>
              </w:rPr>
            </w:pPr>
            <w:r>
              <w:rPr>
                <w:color w:val="000000" w:themeColor="text1"/>
              </w:rPr>
              <w:t>FR-ST-04</w:t>
            </w:r>
          </w:p>
        </w:tc>
        <w:tc>
          <w:tcPr>
            <w:tcW w:w="5535" w:type="dxa"/>
            <w:tcBorders>
              <w:left w:val="single" w:sz="1" w:space="0" w:color="000000"/>
              <w:bottom w:val="single" w:sz="1" w:space="0" w:color="000000"/>
            </w:tcBorders>
            <w:shd w:val="clear" w:color="auto" w:fill="auto"/>
            <w:vAlign w:val="center"/>
          </w:tcPr>
          <w:p w14:paraId="53D765E0" w14:textId="77777777" w:rsidR="00846A00" w:rsidRPr="005037C5" w:rsidRDefault="00846A00" w:rsidP="005037C5">
            <w:pPr>
              <w:pStyle w:val="TableContents"/>
              <w:jc w:val="center"/>
              <w:rPr>
                <w:color w:val="000000" w:themeColor="text1"/>
              </w:rPr>
            </w:pPr>
            <w:r>
              <w:rPr>
                <w:color w:val="000000" w:themeColor="text1"/>
              </w:rPr>
              <w:t>If previous color is purple, new tournament color cannot be purple again</w:t>
            </w:r>
          </w:p>
        </w:tc>
        <w:tc>
          <w:tcPr>
            <w:tcW w:w="2628" w:type="dxa"/>
            <w:tcBorders>
              <w:left w:val="single" w:sz="1" w:space="0" w:color="000000"/>
              <w:bottom w:val="single" w:sz="1" w:space="0" w:color="000000"/>
              <w:right w:val="single" w:sz="1" w:space="0" w:color="000000"/>
            </w:tcBorders>
            <w:shd w:val="clear" w:color="auto" w:fill="auto"/>
            <w:vAlign w:val="center"/>
          </w:tcPr>
          <w:p w14:paraId="096C21EA" w14:textId="77777777" w:rsidR="00846A00" w:rsidRPr="005037C5" w:rsidRDefault="00846A00" w:rsidP="005037C5">
            <w:pPr>
              <w:pStyle w:val="TableContents"/>
              <w:jc w:val="center"/>
              <w:rPr>
                <w:color w:val="000000" w:themeColor="text1"/>
              </w:rPr>
            </w:pPr>
            <w:r>
              <w:rPr>
                <w:color w:val="000000" w:themeColor="text1"/>
              </w:rPr>
              <w:t>GR-16</w:t>
            </w:r>
          </w:p>
        </w:tc>
      </w:tr>
      <w:tr w:rsidR="00846A00" w:rsidRPr="005037C5" w14:paraId="1DE854D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97BBEBF" w14:textId="77777777" w:rsidR="00846A00" w:rsidRPr="005037C5" w:rsidRDefault="00846A00" w:rsidP="005037C5">
            <w:pPr>
              <w:pStyle w:val="TableContents"/>
              <w:jc w:val="center"/>
              <w:rPr>
                <w:color w:val="000000" w:themeColor="text1"/>
              </w:rPr>
            </w:pPr>
            <w:r>
              <w:rPr>
                <w:color w:val="000000" w:themeColor="text1"/>
              </w:rPr>
              <w:t>FR-ST-05</w:t>
            </w:r>
          </w:p>
        </w:tc>
        <w:tc>
          <w:tcPr>
            <w:tcW w:w="5535" w:type="dxa"/>
            <w:tcBorders>
              <w:left w:val="single" w:sz="1" w:space="0" w:color="000000"/>
              <w:bottom w:val="single" w:sz="1" w:space="0" w:color="000000"/>
            </w:tcBorders>
            <w:shd w:val="clear" w:color="auto" w:fill="auto"/>
            <w:vAlign w:val="center"/>
          </w:tcPr>
          <w:p w14:paraId="4B519016" w14:textId="77777777" w:rsidR="00846A00" w:rsidRPr="005037C5" w:rsidRDefault="00846A00" w:rsidP="005037C5">
            <w:pPr>
              <w:pStyle w:val="TableContents"/>
              <w:jc w:val="center"/>
              <w:rPr>
                <w:color w:val="000000" w:themeColor="text1"/>
              </w:rPr>
            </w:pPr>
            <w:r>
              <w:rPr>
                <w:color w:val="000000" w:themeColor="text1"/>
              </w:rPr>
              <w:t>If player only have actions cards, he reveals his hand to prove this, and the next clock wise player begins the tournaments</w:t>
            </w:r>
          </w:p>
        </w:tc>
        <w:tc>
          <w:tcPr>
            <w:tcW w:w="2628" w:type="dxa"/>
            <w:tcBorders>
              <w:left w:val="single" w:sz="1" w:space="0" w:color="000000"/>
              <w:bottom w:val="single" w:sz="1" w:space="0" w:color="000000"/>
              <w:right w:val="single" w:sz="1" w:space="0" w:color="000000"/>
            </w:tcBorders>
            <w:shd w:val="clear" w:color="auto" w:fill="auto"/>
            <w:vAlign w:val="center"/>
          </w:tcPr>
          <w:p w14:paraId="131168A6" w14:textId="77777777" w:rsidR="00846A00" w:rsidRPr="005037C5" w:rsidRDefault="00846A00" w:rsidP="005037C5">
            <w:pPr>
              <w:pStyle w:val="TableContents"/>
              <w:jc w:val="center"/>
              <w:rPr>
                <w:color w:val="000000" w:themeColor="text1"/>
              </w:rPr>
            </w:pPr>
            <w:r>
              <w:rPr>
                <w:color w:val="000000" w:themeColor="text1"/>
              </w:rPr>
              <w:t>GR-17</w:t>
            </w:r>
          </w:p>
        </w:tc>
      </w:tr>
      <w:tr w:rsidR="00846A00" w:rsidRPr="005037C5" w14:paraId="2FAACD13"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50A855A" w14:textId="77777777" w:rsidR="00846A00" w:rsidRPr="005037C5" w:rsidRDefault="00846A00" w:rsidP="005037C5">
            <w:pPr>
              <w:pStyle w:val="TableContents"/>
              <w:jc w:val="center"/>
              <w:rPr>
                <w:color w:val="000000" w:themeColor="text1"/>
              </w:rPr>
            </w:pPr>
            <w:r w:rsidRPr="005037C5">
              <w:rPr>
                <w:b/>
                <w:bCs/>
                <w:color w:val="000000" w:themeColor="text1"/>
              </w:rPr>
              <w:lastRenderedPageBreak/>
              <w:t>Draw Card</w:t>
            </w:r>
          </w:p>
        </w:tc>
      </w:tr>
      <w:tr w:rsidR="00846A00" w:rsidRPr="005037C5" w14:paraId="3A74B06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68A23A6" w14:textId="77777777" w:rsidR="00846A00" w:rsidRPr="005037C5" w:rsidRDefault="00846A00" w:rsidP="005037C5">
            <w:pPr>
              <w:pStyle w:val="TableContents"/>
              <w:jc w:val="center"/>
              <w:rPr>
                <w:color w:val="000000" w:themeColor="text1"/>
              </w:rPr>
            </w:pPr>
            <w:r>
              <w:rPr>
                <w:color w:val="000000" w:themeColor="text1"/>
              </w:rPr>
              <w:t>FR-DC-01</w:t>
            </w:r>
          </w:p>
        </w:tc>
        <w:tc>
          <w:tcPr>
            <w:tcW w:w="5535" w:type="dxa"/>
            <w:tcBorders>
              <w:left w:val="single" w:sz="1" w:space="0" w:color="000000"/>
              <w:bottom w:val="single" w:sz="1" w:space="0" w:color="000000"/>
            </w:tcBorders>
            <w:shd w:val="clear" w:color="auto" w:fill="auto"/>
            <w:vAlign w:val="center"/>
          </w:tcPr>
          <w:p w14:paraId="3C8677AA" w14:textId="77777777" w:rsidR="00846A00" w:rsidRPr="005037C5" w:rsidRDefault="00846A00" w:rsidP="005037C5">
            <w:pPr>
              <w:pStyle w:val="TableContents"/>
              <w:jc w:val="center"/>
              <w:rPr>
                <w:color w:val="000000" w:themeColor="text1"/>
              </w:rPr>
            </w:pPr>
            <w:r>
              <w:rPr>
                <w:color w:val="000000" w:themeColor="text1"/>
              </w:rPr>
              <w:t>There is no limit to the number of cards a player can have</w:t>
            </w:r>
          </w:p>
        </w:tc>
        <w:tc>
          <w:tcPr>
            <w:tcW w:w="2628" w:type="dxa"/>
            <w:tcBorders>
              <w:left w:val="single" w:sz="1" w:space="0" w:color="000000"/>
              <w:bottom w:val="single" w:sz="1" w:space="0" w:color="000000"/>
              <w:right w:val="single" w:sz="1" w:space="0" w:color="000000"/>
            </w:tcBorders>
            <w:shd w:val="clear" w:color="auto" w:fill="auto"/>
            <w:vAlign w:val="center"/>
          </w:tcPr>
          <w:p w14:paraId="0DA97EDE" w14:textId="77777777" w:rsidR="00846A00" w:rsidRPr="005037C5" w:rsidRDefault="00846A00" w:rsidP="005037C5">
            <w:pPr>
              <w:pStyle w:val="TableContents"/>
              <w:jc w:val="center"/>
              <w:rPr>
                <w:color w:val="000000" w:themeColor="text1"/>
              </w:rPr>
            </w:pPr>
            <w:r>
              <w:rPr>
                <w:color w:val="000000" w:themeColor="text1"/>
              </w:rPr>
              <w:t>GR-14</w:t>
            </w:r>
          </w:p>
        </w:tc>
      </w:tr>
      <w:tr w:rsidR="00846A00" w:rsidRPr="005037C5" w14:paraId="6928724B"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29A09AF7" w14:textId="77777777" w:rsidR="00846A00" w:rsidRPr="005037C5" w:rsidRDefault="00846A00" w:rsidP="005037C5">
            <w:pPr>
              <w:pStyle w:val="TableContents"/>
              <w:jc w:val="center"/>
              <w:rPr>
                <w:color w:val="000000" w:themeColor="text1"/>
              </w:rPr>
            </w:pPr>
            <w:r>
              <w:rPr>
                <w:color w:val="000000" w:themeColor="text1"/>
              </w:rPr>
              <w:t>FR-DC-02</w:t>
            </w:r>
          </w:p>
        </w:tc>
        <w:tc>
          <w:tcPr>
            <w:tcW w:w="5535" w:type="dxa"/>
            <w:tcBorders>
              <w:left w:val="single" w:sz="1" w:space="0" w:color="000000"/>
              <w:bottom w:val="single" w:sz="1" w:space="0" w:color="000000"/>
            </w:tcBorders>
            <w:shd w:val="clear" w:color="auto" w:fill="auto"/>
            <w:vAlign w:val="center"/>
          </w:tcPr>
          <w:p w14:paraId="1165C203" w14:textId="77777777" w:rsidR="00846A00" w:rsidRPr="005037C5" w:rsidRDefault="00846A00" w:rsidP="005037C5">
            <w:pPr>
              <w:pStyle w:val="TableContents"/>
              <w:jc w:val="center"/>
              <w:rPr>
                <w:color w:val="000000" w:themeColor="text1"/>
              </w:rPr>
            </w:pPr>
            <w:r>
              <w:rPr>
                <w:color w:val="000000" w:themeColor="text1"/>
              </w:rPr>
              <w:t>When the last card is drawn from the deck, reshuffle the deadwood pile as a new deck</w:t>
            </w:r>
          </w:p>
        </w:tc>
        <w:tc>
          <w:tcPr>
            <w:tcW w:w="2628" w:type="dxa"/>
            <w:tcBorders>
              <w:left w:val="single" w:sz="1" w:space="0" w:color="000000"/>
              <w:bottom w:val="single" w:sz="1" w:space="0" w:color="000000"/>
              <w:right w:val="single" w:sz="1" w:space="0" w:color="000000"/>
            </w:tcBorders>
            <w:shd w:val="clear" w:color="auto" w:fill="auto"/>
            <w:vAlign w:val="center"/>
          </w:tcPr>
          <w:p w14:paraId="07D09D1F" w14:textId="77777777" w:rsidR="00846A00" w:rsidRPr="005037C5" w:rsidRDefault="00846A00" w:rsidP="005037C5">
            <w:pPr>
              <w:pStyle w:val="TableContents"/>
              <w:jc w:val="center"/>
              <w:rPr>
                <w:color w:val="000000" w:themeColor="text1"/>
              </w:rPr>
            </w:pPr>
            <w:r>
              <w:rPr>
                <w:color w:val="000000" w:themeColor="text1"/>
              </w:rPr>
              <w:t>GR-15</w:t>
            </w:r>
          </w:p>
        </w:tc>
      </w:tr>
      <w:tr w:rsidR="00846A00" w:rsidRPr="005037C5" w14:paraId="067E3D1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4FB5A4C0" w14:textId="77777777" w:rsidR="00846A00" w:rsidRPr="005037C5" w:rsidRDefault="00846A00" w:rsidP="005037C5">
            <w:pPr>
              <w:pStyle w:val="TableContents"/>
              <w:jc w:val="center"/>
              <w:rPr>
                <w:color w:val="000000" w:themeColor="text1"/>
              </w:rPr>
            </w:pPr>
            <w:r w:rsidRPr="005037C5">
              <w:rPr>
                <w:b/>
                <w:bCs/>
                <w:color w:val="000000" w:themeColor="text1"/>
              </w:rPr>
              <w:t>Play Card</w:t>
            </w:r>
          </w:p>
        </w:tc>
      </w:tr>
      <w:tr w:rsidR="0020702B" w:rsidRPr="005037C5" w14:paraId="644905D6" w14:textId="77777777" w:rsidTr="001926C4">
        <w:trPr>
          <w:gridAfter w:val="1"/>
          <w:wAfter w:w="18" w:type="dxa"/>
        </w:trPr>
        <w:tc>
          <w:tcPr>
            <w:tcW w:w="1769" w:type="dxa"/>
            <w:tcBorders>
              <w:left w:val="single" w:sz="1" w:space="0" w:color="000000"/>
              <w:bottom w:val="single" w:sz="1" w:space="0" w:color="000000"/>
            </w:tcBorders>
            <w:shd w:val="clear" w:color="auto" w:fill="auto"/>
            <w:vAlign w:val="center"/>
          </w:tcPr>
          <w:p w14:paraId="33FB091B" w14:textId="77777777" w:rsidR="0020702B" w:rsidRPr="005037C5" w:rsidRDefault="00D264B0" w:rsidP="001926C4">
            <w:pPr>
              <w:pStyle w:val="TableContents"/>
              <w:jc w:val="center"/>
              <w:rPr>
                <w:color w:val="000000" w:themeColor="text1"/>
              </w:rPr>
            </w:pPr>
            <w:r>
              <w:rPr>
                <w:color w:val="000000" w:themeColor="text1"/>
              </w:rPr>
              <w:t>FR-PC</w:t>
            </w:r>
            <w:r w:rsidR="005E22D1">
              <w:rPr>
                <w:color w:val="000000" w:themeColor="text1"/>
              </w:rPr>
              <w:t>-01</w:t>
            </w:r>
          </w:p>
        </w:tc>
        <w:tc>
          <w:tcPr>
            <w:tcW w:w="5535" w:type="dxa"/>
            <w:tcBorders>
              <w:left w:val="single" w:sz="1" w:space="0" w:color="000000"/>
              <w:bottom w:val="single" w:sz="1" w:space="0" w:color="000000"/>
            </w:tcBorders>
            <w:shd w:val="clear" w:color="auto" w:fill="auto"/>
            <w:vAlign w:val="center"/>
          </w:tcPr>
          <w:p w14:paraId="4099118C" w14:textId="77777777" w:rsidR="0020702B" w:rsidRPr="005037C5" w:rsidRDefault="0020702B" w:rsidP="001926C4">
            <w:pPr>
              <w:pStyle w:val="TableContents"/>
              <w:jc w:val="center"/>
              <w:rPr>
                <w:color w:val="000000" w:themeColor="text1"/>
              </w:rPr>
            </w:pPr>
            <w:r>
              <w:rPr>
                <w:color w:val="000000" w:themeColor="text1"/>
              </w:rPr>
              <w:t>Starting player of a tournament must play chosen tournament color or a supporter card first</w:t>
            </w:r>
          </w:p>
        </w:tc>
        <w:tc>
          <w:tcPr>
            <w:tcW w:w="2628" w:type="dxa"/>
            <w:tcBorders>
              <w:left w:val="single" w:sz="1" w:space="0" w:color="000000"/>
              <w:bottom w:val="single" w:sz="1" w:space="0" w:color="000000"/>
              <w:right w:val="single" w:sz="1" w:space="0" w:color="000000"/>
            </w:tcBorders>
            <w:shd w:val="clear" w:color="auto" w:fill="auto"/>
            <w:vAlign w:val="center"/>
          </w:tcPr>
          <w:p w14:paraId="4B42FF4D" w14:textId="77777777" w:rsidR="0020702B" w:rsidRPr="005037C5" w:rsidRDefault="0020702B" w:rsidP="001926C4">
            <w:pPr>
              <w:pStyle w:val="TableContents"/>
              <w:jc w:val="center"/>
              <w:rPr>
                <w:color w:val="000000" w:themeColor="text1"/>
              </w:rPr>
            </w:pPr>
            <w:r>
              <w:rPr>
                <w:color w:val="000000" w:themeColor="text1"/>
              </w:rPr>
              <w:t>GR-18</w:t>
            </w:r>
          </w:p>
        </w:tc>
      </w:tr>
      <w:tr w:rsidR="00846A00" w:rsidRPr="005037C5" w14:paraId="4D859EB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071CCEA" w14:textId="77777777" w:rsidR="00846A00" w:rsidRPr="005037C5" w:rsidRDefault="005E22D1" w:rsidP="005037C5">
            <w:pPr>
              <w:pStyle w:val="TableContents"/>
              <w:jc w:val="center"/>
              <w:rPr>
                <w:color w:val="000000" w:themeColor="text1"/>
              </w:rPr>
            </w:pPr>
            <w:r>
              <w:rPr>
                <w:color w:val="000000" w:themeColor="text1"/>
              </w:rPr>
              <w:t>FR-PC-02</w:t>
            </w:r>
          </w:p>
        </w:tc>
        <w:tc>
          <w:tcPr>
            <w:tcW w:w="5535" w:type="dxa"/>
            <w:tcBorders>
              <w:left w:val="single" w:sz="1" w:space="0" w:color="000000"/>
              <w:bottom w:val="single" w:sz="1" w:space="0" w:color="000000"/>
            </w:tcBorders>
            <w:shd w:val="clear" w:color="auto" w:fill="auto"/>
            <w:vAlign w:val="center"/>
          </w:tcPr>
          <w:p w14:paraId="08CF159D" w14:textId="77777777" w:rsidR="00846A00" w:rsidRPr="005037C5" w:rsidRDefault="00846A00" w:rsidP="00D7453D">
            <w:pPr>
              <w:pStyle w:val="TableContents"/>
              <w:jc w:val="center"/>
              <w:rPr>
                <w:color w:val="000000" w:themeColor="text1"/>
              </w:rPr>
            </w:pPr>
            <w:r>
              <w:rPr>
                <w:color w:val="000000" w:themeColor="text1"/>
              </w:rPr>
              <w:t>Player can only play the card match the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0B7CCB08" w14:textId="77777777" w:rsidR="00846A00" w:rsidRPr="005037C5" w:rsidRDefault="00846A00" w:rsidP="005037C5">
            <w:pPr>
              <w:pStyle w:val="TableContents"/>
              <w:jc w:val="center"/>
              <w:rPr>
                <w:color w:val="000000" w:themeColor="text1"/>
              </w:rPr>
            </w:pPr>
            <w:r>
              <w:rPr>
                <w:color w:val="000000" w:themeColor="text1"/>
              </w:rPr>
              <w:t>GR-04</w:t>
            </w:r>
          </w:p>
        </w:tc>
      </w:tr>
      <w:tr w:rsidR="00846A00" w:rsidRPr="005037C5" w14:paraId="6F4FE1D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69DC9" w14:textId="77777777" w:rsidR="00846A00" w:rsidRPr="005037C5" w:rsidRDefault="005E22D1" w:rsidP="005037C5">
            <w:pPr>
              <w:pStyle w:val="TableContents"/>
              <w:jc w:val="center"/>
              <w:rPr>
                <w:color w:val="000000" w:themeColor="text1"/>
              </w:rPr>
            </w:pPr>
            <w:r>
              <w:rPr>
                <w:color w:val="000000" w:themeColor="text1"/>
              </w:rPr>
              <w:t>FR-PC-03</w:t>
            </w:r>
          </w:p>
        </w:tc>
        <w:tc>
          <w:tcPr>
            <w:tcW w:w="5535" w:type="dxa"/>
            <w:tcBorders>
              <w:left w:val="single" w:sz="1" w:space="0" w:color="000000"/>
              <w:bottom w:val="single" w:sz="1" w:space="0" w:color="000000"/>
            </w:tcBorders>
            <w:shd w:val="clear" w:color="auto" w:fill="auto"/>
            <w:vAlign w:val="center"/>
          </w:tcPr>
          <w:p w14:paraId="567FF08D" w14:textId="77777777" w:rsidR="00846A00" w:rsidRDefault="00846A00" w:rsidP="00D7453D">
            <w:pPr>
              <w:pStyle w:val="TableContents"/>
              <w:jc w:val="center"/>
              <w:rPr>
                <w:color w:val="000000" w:themeColor="text1"/>
              </w:rPr>
            </w:pPr>
            <w:r>
              <w:rPr>
                <w:color w:val="000000" w:themeColor="text1"/>
              </w:rPr>
              <w:t>Player must play one card from his hand, each turn to remain in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53C2479" w14:textId="77777777" w:rsidR="00846A00" w:rsidRDefault="00846A00" w:rsidP="005037C5">
            <w:pPr>
              <w:pStyle w:val="TableContents"/>
              <w:jc w:val="center"/>
              <w:rPr>
                <w:color w:val="000000" w:themeColor="text1"/>
              </w:rPr>
            </w:pPr>
            <w:r>
              <w:rPr>
                <w:color w:val="000000" w:themeColor="text1"/>
              </w:rPr>
              <w:t>GR-19</w:t>
            </w:r>
          </w:p>
        </w:tc>
      </w:tr>
      <w:tr w:rsidR="00846A00" w:rsidRPr="005037C5" w14:paraId="45AEFCF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698C60E" w14:textId="77777777" w:rsidR="00846A00" w:rsidRPr="005037C5" w:rsidRDefault="005E22D1" w:rsidP="005037C5">
            <w:pPr>
              <w:pStyle w:val="TableContents"/>
              <w:jc w:val="center"/>
              <w:rPr>
                <w:color w:val="000000" w:themeColor="text1"/>
              </w:rPr>
            </w:pPr>
            <w:r>
              <w:rPr>
                <w:color w:val="000000" w:themeColor="text1"/>
              </w:rPr>
              <w:t>FR-PC-04</w:t>
            </w:r>
          </w:p>
        </w:tc>
        <w:tc>
          <w:tcPr>
            <w:tcW w:w="5535" w:type="dxa"/>
            <w:tcBorders>
              <w:left w:val="single" w:sz="1" w:space="0" w:color="000000"/>
              <w:bottom w:val="single" w:sz="1" w:space="0" w:color="000000"/>
            </w:tcBorders>
            <w:shd w:val="clear" w:color="auto" w:fill="auto"/>
            <w:vAlign w:val="center"/>
          </w:tcPr>
          <w:p w14:paraId="0DF30126" w14:textId="77777777" w:rsidR="00846A00" w:rsidRDefault="00846A00" w:rsidP="005E552A">
            <w:pPr>
              <w:pStyle w:val="TableContents"/>
              <w:jc w:val="center"/>
              <w:rPr>
                <w:color w:val="000000" w:themeColor="text1"/>
              </w:rPr>
            </w:pPr>
            <w:r>
              <w:rPr>
                <w:color w:val="000000" w:themeColor="text1"/>
              </w:rPr>
              <w:t xml:space="preserve">Player decides to play color card, they must </w:t>
            </w:r>
            <w:r w:rsidR="005E552A">
              <w:rPr>
                <w:color w:val="000000" w:themeColor="text1"/>
              </w:rPr>
              <w:t>play a tournament color card or support card</w:t>
            </w:r>
          </w:p>
        </w:tc>
        <w:tc>
          <w:tcPr>
            <w:tcW w:w="2628" w:type="dxa"/>
            <w:tcBorders>
              <w:left w:val="single" w:sz="1" w:space="0" w:color="000000"/>
              <w:bottom w:val="single" w:sz="1" w:space="0" w:color="000000"/>
              <w:right w:val="single" w:sz="1" w:space="0" w:color="000000"/>
            </w:tcBorders>
            <w:shd w:val="clear" w:color="auto" w:fill="auto"/>
            <w:vAlign w:val="center"/>
          </w:tcPr>
          <w:p w14:paraId="3E7FBE29" w14:textId="77777777" w:rsidR="00846A00" w:rsidRDefault="00846A00" w:rsidP="005037C5">
            <w:pPr>
              <w:pStyle w:val="TableContents"/>
              <w:jc w:val="center"/>
              <w:rPr>
                <w:color w:val="000000" w:themeColor="text1"/>
              </w:rPr>
            </w:pPr>
            <w:r>
              <w:rPr>
                <w:color w:val="000000" w:themeColor="text1"/>
              </w:rPr>
              <w:t>GR-20</w:t>
            </w:r>
          </w:p>
        </w:tc>
      </w:tr>
      <w:tr w:rsidR="00846A00" w:rsidRPr="005037C5" w14:paraId="534751C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52A7F6B" w14:textId="77777777" w:rsidR="00846A00" w:rsidRPr="005037C5" w:rsidRDefault="005E22D1" w:rsidP="005037C5">
            <w:pPr>
              <w:pStyle w:val="TableContents"/>
              <w:jc w:val="center"/>
              <w:rPr>
                <w:color w:val="000000" w:themeColor="text1"/>
              </w:rPr>
            </w:pPr>
            <w:r>
              <w:rPr>
                <w:color w:val="000000" w:themeColor="text1"/>
              </w:rPr>
              <w:t>FR-PC-05</w:t>
            </w:r>
          </w:p>
        </w:tc>
        <w:tc>
          <w:tcPr>
            <w:tcW w:w="5535" w:type="dxa"/>
            <w:tcBorders>
              <w:left w:val="single" w:sz="1" w:space="0" w:color="000000"/>
              <w:bottom w:val="single" w:sz="1" w:space="0" w:color="000000"/>
            </w:tcBorders>
            <w:shd w:val="clear" w:color="auto" w:fill="auto"/>
            <w:vAlign w:val="center"/>
          </w:tcPr>
          <w:p w14:paraId="2A670BDB" w14:textId="77777777" w:rsidR="00846A00" w:rsidRDefault="00846A00" w:rsidP="00C273A3">
            <w:pPr>
              <w:pStyle w:val="TableContents"/>
              <w:jc w:val="center"/>
              <w:rPr>
                <w:color w:val="000000" w:themeColor="text1"/>
              </w:rPr>
            </w:pPr>
            <w:r>
              <w:rPr>
                <w:color w:val="000000" w:themeColor="text1"/>
              </w:rPr>
              <w:t>Each player may have only one Maiden card in the display at any time</w:t>
            </w:r>
          </w:p>
        </w:tc>
        <w:tc>
          <w:tcPr>
            <w:tcW w:w="2628" w:type="dxa"/>
            <w:tcBorders>
              <w:left w:val="single" w:sz="1" w:space="0" w:color="000000"/>
              <w:bottom w:val="single" w:sz="1" w:space="0" w:color="000000"/>
              <w:right w:val="single" w:sz="1" w:space="0" w:color="000000"/>
            </w:tcBorders>
            <w:shd w:val="clear" w:color="auto" w:fill="auto"/>
            <w:vAlign w:val="center"/>
          </w:tcPr>
          <w:p w14:paraId="4E3E9E2F" w14:textId="77777777" w:rsidR="00846A00" w:rsidRDefault="00846A00" w:rsidP="005037C5">
            <w:pPr>
              <w:pStyle w:val="TableContents"/>
              <w:jc w:val="center"/>
              <w:rPr>
                <w:color w:val="000000" w:themeColor="text1"/>
              </w:rPr>
            </w:pPr>
            <w:r>
              <w:rPr>
                <w:color w:val="000000" w:themeColor="text1"/>
              </w:rPr>
              <w:t>GR-22</w:t>
            </w:r>
          </w:p>
        </w:tc>
      </w:tr>
      <w:tr w:rsidR="00846A00" w:rsidRPr="005037C5" w14:paraId="70BCE3A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21A38C7" w14:textId="77777777" w:rsidR="00846A00" w:rsidRPr="005037C5" w:rsidRDefault="005E22D1" w:rsidP="005037C5">
            <w:pPr>
              <w:pStyle w:val="TableContents"/>
              <w:jc w:val="center"/>
              <w:rPr>
                <w:color w:val="000000" w:themeColor="text1"/>
              </w:rPr>
            </w:pPr>
            <w:r>
              <w:rPr>
                <w:color w:val="000000" w:themeColor="text1"/>
              </w:rPr>
              <w:t>FR-PC-06</w:t>
            </w:r>
          </w:p>
        </w:tc>
        <w:tc>
          <w:tcPr>
            <w:tcW w:w="5535" w:type="dxa"/>
            <w:tcBorders>
              <w:left w:val="single" w:sz="1" w:space="0" w:color="000000"/>
              <w:bottom w:val="single" w:sz="1" w:space="0" w:color="000000"/>
            </w:tcBorders>
            <w:shd w:val="clear" w:color="auto" w:fill="auto"/>
            <w:vAlign w:val="center"/>
          </w:tcPr>
          <w:p w14:paraId="73012E8A" w14:textId="77777777" w:rsidR="00846A00" w:rsidRDefault="00846A00" w:rsidP="00D7453D">
            <w:pPr>
              <w:pStyle w:val="TableContents"/>
              <w:jc w:val="center"/>
              <w:rPr>
                <w:color w:val="000000" w:themeColor="text1"/>
              </w:rPr>
            </w:pPr>
            <w:r>
              <w:rPr>
                <w:color w:val="000000" w:themeColor="text1"/>
              </w:rPr>
              <w:t>In green tournament, all cards in display are counted as value of one</w:t>
            </w:r>
          </w:p>
        </w:tc>
        <w:tc>
          <w:tcPr>
            <w:tcW w:w="2628" w:type="dxa"/>
            <w:tcBorders>
              <w:left w:val="single" w:sz="1" w:space="0" w:color="000000"/>
              <w:bottom w:val="single" w:sz="1" w:space="0" w:color="000000"/>
              <w:right w:val="single" w:sz="1" w:space="0" w:color="000000"/>
            </w:tcBorders>
            <w:shd w:val="clear" w:color="auto" w:fill="auto"/>
            <w:vAlign w:val="center"/>
          </w:tcPr>
          <w:p w14:paraId="0F6354E7" w14:textId="77777777" w:rsidR="00846A00" w:rsidRDefault="00846A00" w:rsidP="005037C5">
            <w:pPr>
              <w:pStyle w:val="TableContents"/>
              <w:jc w:val="center"/>
              <w:rPr>
                <w:color w:val="000000" w:themeColor="text1"/>
              </w:rPr>
            </w:pPr>
            <w:r>
              <w:rPr>
                <w:color w:val="000000" w:themeColor="text1"/>
              </w:rPr>
              <w:t>GR-24</w:t>
            </w:r>
          </w:p>
        </w:tc>
      </w:tr>
      <w:tr w:rsidR="00846A00" w:rsidRPr="005037C5" w14:paraId="66DA014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9757CC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07</w:t>
            </w:r>
          </w:p>
        </w:tc>
        <w:tc>
          <w:tcPr>
            <w:tcW w:w="5535" w:type="dxa"/>
            <w:tcBorders>
              <w:left w:val="single" w:sz="1" w:space="0" w:color="000000"/>
              <w:bottom w:val="single" w:sz="1" w:space="0" w:color="000000"/>
            </w:tcBorders>
            <w:shd w:val="clear" w:color="auto" w:fill="auto"/>
            <w:vAlign w:val="center"/>
          </w:tcPr>
          <w:p w14:paraId="4B414166" w14:textId="77777777" w:rsidR="00846A00" w:rsidRDefault="00846A00" w:rsidP="00C26A26">
            <w:pPr>
              <w:pStyle w:val="TableContents"/>
              <w:jc w:val="center"/>
              <w:rPr>
                <w:color w:val="000000" w:themeColor="text1"/>
              </w:rPr>
            </w:pPr>
            <w:r>
              <w:rPr>
                <w:color w:val="000000" w:themeColor="text1"/>
              </w:rPr>
              <w:t xml:space="preserve">Action cards may only be played if </w:t>
            </w:r>
            <w:r w:rsidR="00C26A26">
              <w:rPr>
                <w:color w:val="000000" w:themeColor="text1"/>
              </w:rPr>
              <w:t>it</w:t>
            </w:r>
            <w:r>
              <w:rPr>
                <w:color w:val="000000" w:themeColor="text1"/>
              </w:rPr>
              <w:t xml:space="preserve"> can be executed at that point in time</w:t>
            </w:r>
          </w:p>
        </w:tc>
        <w:tc>
          <w:tcPr>
            <w:tcW w:w="2628" w:type="dxa"/>
            <w:tcBorders>
              <w:left w:val="single" w:sz="1" w:space="0" w:color="000000"/>
              <w:bottom w:val="single" w:sz="1" w:space="0" w:color="000000"/>
              <w:right w:val="single" w:sz="1" w:space="0" w:color="000000"/>
            </w:tcBorders>
            <w:shd w:val="clear" w:color="auto" w:fill="auto"/>
            <w:vAlign w:val="center"/>
          </w:tcPr>
          <w:p w14:paraId="2176D51A" w14:textId="77777777" w:rsidR="00846A00" w:rsidRDefault="00846A00" w:rsidP="005037C5">
            <w:pPr>
              <w:pStyle w:val="TableContents"/>
              <w:jc w:val="center"/>
              <w:rPr>
                <w:color w:val="000000" w:themeColor="text1"/>
              </w:rPr>
            </w:pPr>
            <w:r>
              <w:rPr>
                <w:color w:val="000000" w:themeColor="text1"/>
              </w:rPr>
              <w:t>GR-25</w:t>
            </w:r>
          </w:p>
        </w:tc>
      </w:tr>
      <w:tr w:rsidR="00846A00" w:rsidRPr="005037C5" w14:paraId="28E9BE8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46F57B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08</w:t>
            </w:r>
          </w:p>
        </w:tc>
        <w:tc>
          <w:tcPr>
            <w:tcW w:w="5535" w:type="dxa"/>
            <w:tcBorders>
              <w:left w:val="single" w:sz="1" w:space="0" w:color="000000"/>
              <w:bottom w:val="single" w:sz="1" w:space="0" w:color="000000"/>
            </w:tcBorders>
            <w:shd w:val="clear" w:color="auto" w:fill="auto"/>
            <w:vAlign w:val="center"/>
          </w:tcPr>
          <w:p w14:paraId="4E858C75" w14:textId="77777777" w:rsidR="00846A00" w:rsidRDefault="00846A00" w:rsidP="00D7453D">
            <w:pPr>
              <w:pStyle w:val="TableContents"/>
              <w:jc w:val="center"/>
              <w:rPr>
                <w:color w:val="000000" w:themeColor="text1"/>
              </w:rPr>
            </w:pPr>
            <w:r>
              <w:rPr>
                <w:color w:val="000000" w:themeColor="text1"/>
              </w:rPr>
              <w:t>Player’s display shows only one cards, this card cannot be removed, discarded or tak</w:t>
            </w:r>
            <w:r w:rsidR="00AE40F0">
              <w:rPr>
                <w:color w:val="000000" w:themeColor="text1"/>
              </w:rPr>
              <w:t>en-though, it may be swapped for</w:t>
            </w:r>
            <w:r>
              <w:rPr>
                <w:color w:val="000000" w:themeColor="text1"/>
              </w:rPr>
              <w:t xml:space="preserve"> another card</w:t>
            </w:r>
          </w:p>
        </w:tc>
        <w:tc>
          <w:tcPr>
            <w:tcW w:w="2628" w:type="dxa"/>
            <w:tcBorders>
              <w:left w:val="single" w:sz="1" w:space="0" w:color="000000"/>
              <w:bottom w:val="single" w:sz="1" w:space="0" w:color="000000"/>
              <w:right w:val="single" w:sz="1" w:space="0" w:color="000000"/>
            </w:tcBorders>
            <w:shd w:val="clear" w:color="auto" w:fill="auto"/>
            <w:vAlign w:val="center"/>
          </w:tcPr>
          <w:p w14:paraId="746A3114"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55E85A3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2A3F4166"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09</w:t>
            </w:r>
          </w:p>
        </w:tc>
        <w:tc>
          <w:tcPr>
            <w:tcW w:w="5535" w:type="dxa"/>
            <w:tcBorders>
              <w:left w:val="single" w:sz="1" w:space="0" w:color="000000"/>
              <w:bottom w:val="single" w:sz="1" w:space="0" w:color="000000"/>
            </w:tcBorders>
            <w:shd w:val="clear" w:color="auto" w:fill="auto"/>
            <w:vAlign w:val="center"/>
          </w:tcPr>
          <w:p w14:paraId="57BC9F4C" w14:textId="77777777" w:rsidR="00846A00" w:rsidRDefault="00846A00" w:rsidP="00AC09BB">
            <w:pPr>
              <w:pStyle w:val="TableContents"/>
              <w:jc w:val="center"/>
              <w:rPr>
                <w:color w:val="000000" w:themeColor="text1"/>
              </w:rPr>
            </w:pPr>
            <w:r>
              <w:rPr>
                <w:color w:val="000000" w:themeColor="text1"/>
              </w:rPr>
              <w:t>Playing Unhorse: The tournament color changes from purple to red, blue or yellow,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7A381E1E" w14:textId="77777777" w:rsidR="00846A00" w:rsidRDefault="00846A00" w:rsidP="005037C5">
            <w:pPr>
              <w:pStyle w:val="TableContents"/>
              <w:jc w:val="center"/>
              <w:rPr>
                <w:color w:val="000000" w:themeColor="text1"/>
              </w:rPr>
            </w:pPr>
            <w:r>
              <w:rPr>
                <w:color w:val="000000" w:themeColor="text1"/>
              </w:rPr>
              <w:t>GR-26</w:t>
            </w:r>
          </w:p>
        </w:tc>
      </w:tr>
      <w:tr w:rsidR="00846A00" w:rsidRPr="005037C5" w14:paraId="297AF2D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DA9B05"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10</w:t>
            </w:r>
          </w:p>
        </w:tc>
        <w:tc>
          <w:tcPr>
            <w:tcW w:w="5535" w:type="dxa"/>
            <w:tcBorders>
              <w:left w:val="single" w:sz="1" w:space="0" w:color="000000"/>
              <w:bottom w:val="single" w:sz="1" w:space="0" w:color="000000"/>
            </w:tcBorders>
            <w:shd w:val="clear" w:color="auto" w:fill="auto"/>
            <w:vAlign w:val="center"/>
          </w:tcPr>
          <w:p w14:paraId="5679E5E2" w14:textId="77777777" w:rsidR="00846A00" w:rsidRDefault="00846A00" w:rsidP="00D7453D">
            <w:pPr>
              <w:pStyle w:val="TableContents"/>
              <w:jc w:val="center"/>
              <w:rPr>
                <w:color w:val="000000" w:themeColor="text1"/>
              </w:rPr>
            </w:pPr>
            <w:r>
              <w:rPr>
                <w:color w:val="000000" w:themeColor="text1"/>
              </w:rPr>
              <w:t>Playing Change Weapon: The tournament color changes from red, blue or yellow to different one of these  colors,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1D74EB7E" w14:textId="77777777" w:rsidR="00846A00" w:rsidRDefault="00846A00" w:rsidP="005037C5">
            <w:pPr>
              <w:pStyle w:val="TableContents"/>
              <w:jc w:val="center"/>
              <w:rPr>
                <w:color w:val="000000" w:themeColor="text1"/>
              </w:rPr>
            </w:pPr>
            <w:r>
              <w:rPr>
                <w:color w:val="000000" w:themeColor="text1"/>
              </w:rPr>
              <w:t>GR-27</w:t>
            </w:r>
          </w:p>
        </w:tc>
      </w:tr>
      <w:tr w:rsidR="00846A00" w:rsidRPr="005037C5" w14:paraId="20113AC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6CC26F60"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11</w:t>
            </w:r>
          </w:p>
        </w:tc>
        <w:tc>
          <w:tcPr>
            <w:tcW w:w="5535" w:type="dxa"/>
            <w:tcBorders>
              <w:left w:val="single" w:sz="1" w:space="0" w:color="000000"/>
              <w:bottom w:val="single" w:sz="1" w:space="0" w:color="000000"/>
            </w:tcBorders>
            <w:shd w:val="clear" w:color="auto" w:fill="auto"/>
            <w:vAlign w:val="center"/>
          </w:tcPr>
          <w:p w14:paraId="7A37B733" w14:textId="77777777" w:rsidR="00846A00" w:rsidRDefault="00846A00" w:rsidP="00D7453D">
            <w:pPr>
              <w:pStyle w:val="TableContents"/>
              <w:jc w:val="center"/>
              <w:rPr>
                <w:color w:val="000000" w:themeColor="text1"/>
              </w:rPr>
            </w:pPr>
            <w:r>
              <w:rPr>
                <w:color w:val="000000" w:themeColor="text1"/>
              </w:rPr>
              <w:t>Playing Drop Weapon: The tournament color changes from red, blue or yellow to green</w:t>
            </w:r>
          </w:p>
        </w:tc>
        <w:tc>
          <w:tcPr>
            <w:tcW w:w="2628" w:type="dxa"/>
            <w:tcBorders>
              <w:left w:val="single" w:sz="1" w:space="0" w:color="000000"/>
              <w:bottom w:val="single" w:sz="1" w:space="0" w:color="000000"/>
              <w:right w:val="single" w:sz="1" w:space="0" w:color="000000"/>
            </w:tcBorders>
            <w:shd w:val="clear" w:color="auto" w:fill="auto"/>
            <w:vAlign w:val="center"/>
          </w:tcPr>
          <w:p w14:paraId="467C0D26" w14:textId="77777777" w:rsidR="00846A00" w:rsidRDefault="00846A00" w:rsidP="005037C5">
            <w:pPr>
              <w:pStyle w:val="TableContents"/>
              <w:jc w:val="center"/>
              <w:rPr>
                <w:color w:val="000000" w:themeColor="text1"/>
              </w:rPr>
            </w:pPr>
            <w:r>
              <w:rPr>
                <w:color w:val="000000" w:themeColor="text1"/>
              </w:rPr>
              <w:t>GR-28</w:t>
            </w:r>
          </w:p>
        </w:tc>
      </w:tr>
      <w:tr w:rsidR="00846A00" w:rsidRPr="005037C5" w14:paraId="353CAFB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07D0AF"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12</w:t>
            </w:r>
          </w:p>
        </w:tc>
        <w:tc>
          <w:tcPr>
            <w:tcW w:w="5535" w:type="dxa"/>
            <w:tcBorders>
              <w:left w:val="single" w:sz="1" w:space="0" w:color="000000"/>
              <w:bottom w:val="single" w:sz="1" w:space="0" w:color="000000"/>
            </w:tcBorders>
            <w:shd w:val="clear" w:color="auto" w:fill="auto"/>
            <w:vAlign w:val="center"/>
          </w:tcPr>
          <w:p w14:paraId="56DDA9DB" w14:textId="77777777" w:rsidR="00846A00" w:rsidRDefault="00846A00" w:rsidP="00D7453D">
            <w:pPr>
              <w:pStyle w:val="TableContents"/>
              <w:jc w:val="center"/>
              <w:rPr>
                <w:color w:val="000000" w:themeColor="text1"/>
              </w:rPr>
            </w:pPr>
            <w:r>
              <w:rPr>
                <w:color w:val="000000" w:themeColor="text1"/>
              </w:rPr>
              <w:t>Playing Break Lance: Force one opponent to discard all purple cards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10CA2010"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734B8AC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42D2E1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13</w:t>
            </w:r>
          </w:p>
        </w:tc>
        <w:tc>
          <w:tcPr>
            <w:tcW w:w="5535" w:type="dxa"/>
            <w:tcBorders>
              <w:left w:val="single" w:sz="1" w:space="0" w:color="000000"/>
              <w:bottom w:val="single" w:sz="1" w:space="0" w:color="000000"/>
            </w:tcBorders>
            <w:shd w:val="clear" w:color="auto" w:fill="auto"/>
            <w:vAlign w:val="center"/>
          </w:tcPr>
          <w:p w14:paraId="044EB7F9" w14:textId="77777777" w:rsidR="00846A00" w:rsidRDefault="00846A00" w:rsidP="00D7453D">
            <w:pPr>
              <w:pStyle w:val="TableContents"/>
              <w:jc w:val="center"/>
              <w:rPr>
                <w:color w:val="000000" w:themeColor="text1"/>
              </w:rPr>
            </w:pPr>
            <w:r>
              <w:rPr>
                <w:color w:val="000000" w:themeColor="text1"/>
              </w:rPr>
              <w:t>Playing Riposte: Take the last card played on any one opponent’s display and add it to your own display</w:t>
            </w:r>
          </w:p>
        </w:tc>
        <w:tc>
          <w:tcPr>
            <w:tcW w:w="2628" w:type="dxa"/>
            <w:tcBorders>
              <w:left w:val="single" w:sz="1" w:space="0" w:color="000000"/>
              <w:bottom w:val="single" w:sz="1" w:space="0" w:color="000000"/>
              <w:right w:val="single" w:sz="1" w:space="0" w:color="000000"/>
            </w:tcBorders>
            <w:shd w:val="clear" w:color="auto" w:fill="auto"/>
            <w:vAlign w:val="center"/>
          </w:tcPr>
          <w:p w14:paraId="5AF4902A" w14:textId="77777777" w:rsidR="00846A00" w:rsidRDefault="00846A00" w:rsidP="005037C5">
            <w:pPr>
              <w:pStyle w:val="TableContents"/>
              <w:jc w:val="center"/>
              <w:rPr>
                <w:color w:val="000000" w:themeColor="text1"/>
              </w:rPr>
            </w:pPr>
            <w:r>
              <w:rPr>
                <w:color w:val="000000" w:themeColor="text1"/>
              </w:rPr>
              <w:t>GR-30</w:t>
            </w:r>
          </w:p>
        </w:tc>
      </w:tr>
      <w:tr w:rsidR="00846A00" w:rsidRPr="005037C5" w14:paraId="0E8582A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416CC61"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14</w:t>
            </w:r>
          </w:p>
        </w:tc>
        <w:tc>
          <w:tcPr>
            <w:tcW w:w="5535" w:type="dxa"/>
            <w:tcBorders>
              <w:left w:val="single" w:sz="1" w:space="0" w:color="000000"/>
              <w:bottom w:val="single" w:sz="1" w:space="0" w:color="000000"/>
            </w:tcBorders>
            <w:shd w:val="clear" w:color="auto" w:fill="auto"/>
            <w:vAlign w:val="center"/>
          </w:tcPr>
          <w:p w14:paraId="69AB7CFA" w14:textId="77777777" w:rsidR="00846A00" w:rsidRDefault="00846A00" w:rsidP="00D7453D">
            <w:pPr>
              <w:pStyle w:val="TableContents"/>
              <w:jc w:val="center"/>
              <w:rPr>
                <w:color w:val="000000" w:themeColor="text1"/>
              </w:rPr>
            </w:pPr>
            <w:r>
              <w:rPr>
                <w:color w:val="000000" w:themeColor="text1"/>
              </w:rPr>
              <w:t>Playing Dodge: Discard any one card from any one opponent’s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2E6778E" w14:textId="77777777" w:rsidR="00846A00" w:rsidRPr="002259B0" w:rsidRDefault="00846A00" w:rsidP="005037C5">
            <w:pPr>
              <w:pStyle w:val="TableContents"/>
              <w:jc w:val="center"/>
              <w:rPr>
                <w:b/>
                <w:color w:val="000000" w:themeColor="text1"/>
              </w:rPr>
            </w:pPr>
            <w:r>
              <w:rPr>
                <w:color w:val="000000" w:themeColor="text1"/>
              </w:rPr>
              <w:t>GR-31</w:t>
            </w:r>
          </w:p>
        </w:tc>
      </w:tr>
      <w:tr w:rsidR="00846A00" w:rsidRPr="005037C5" w14:paraId="573DFD27"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2F19164"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15</w:t>
            </w:r>
          </w:p>
        </w:tc>
        <w:tc>
          <w:tcPr>
            <w:tcW w:w="5535" w:type="dxa"/>
            <w:tcBorders>
              <w:left w:val="single" w:sz="1" w:space="0" w:color="000000"/>
              <w:bottom w:val="single" w:sz="1" w:space="0" w:color="000000"/>
            </w:tcBorders>
            <w:shd w:val="clear" w:color="auto" w:fill="auto"/>
            <w:vAlign w:val="center"/>
          </w:tcPr>
          <w:p w14:paraId="78636B90" w14:textId="77777777" w:rsidR="00846A00" w:rsidRDefault="00846A00" w:rsidP="00D7453D">
            <w:pPr>
              <w:pStyle w:val="TableContents"/>
              <w:jc w:val="center"/>
              <w:rPr>
                <w:color w:val="000000" w:themeColor="text1"/>
              </w:rPr>
            </w:pPr>
            <w:r>
              <w:rPr>
                <w:color w:val="000000" w:themeColor="text1"/>
              </w:rPr>
              <w:t>Playing Retreat: Take any one card from your own display back into your hand</w:t>
            </w:r>
          </w:p>
        </w:tc>
        <w:tc>
          <w:tcPr>
            <w:tcW w:w="2628" w:type="dxa"/>
            <w:tcBorders>
              <w:left w:val="single" w:sz="1" w:space="0" w:color="000000"/>
              <w:bottom w:val="single" w:sz="1" w:space="0" w:color="000000"/>
              <w:right w:val="single" w:sz="1" w:space="0" w:color="000000"/>
            </w:tcBorders>
            <w:shd w:val="clear" w:color="auto" w:fill="auto"/>
            <w:vAlign w:val="center"/>
          </w:tcPr>
          <w:p w14:paraId="19226309" w14:textId="77777777" w:rsidR="00846A00" w:rsidRDefault="00846A00" w:rsidP="005037C5">
            <w:pPr>
              <w:pStyle w:val="TableContents"/>
              <w:jc w:val="center"/>
              <w:rPr>
                <w:color w:val="000000" w:themeColor="text1"/>
              </w:rPr>
            </w:pPr>
            <w:r>
              <w:rPr>
                <w:color w:val="000000" w:themeColor="text1"/>
              </w:rPr>
              <w:t>GR-32</w:t>
            </w:r>
          </w:p>
        </w:tc>
      </w:tr>
      <w:tr w:rsidR="00846A00" w:rsidRPr="005037C5" w14:paraId="458D3C8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00259372" w14:textId="77777777" w:rsidR="00846A00" w:rsidRPr="005037C5" w:rsidRDefault="00846A00" w:rsidP="005037C5">
            <w:pPr>
              <w:pStyle w:val="TableContents"/>
              <w:jc w:val="center"/>
              <w:rPr>
                <w:color w:val="000000" w:themeColor="text1"/>
              </w:rPr>
            </w:pPr>
            <w:r w:rsidRPr="00D438BC">
              <w:rPr>
                <w:color w:val="000000" w:themeColor="text1"/>
              </w:rPr>
              <w:lastRenderedPageBreak/>
              <w:t>FR-PC-</w:t>
            </w:r>
            <w:r w:rsidR="005E22D1">
              <w:rPr>
                <w:color w:val="000000" w:themeColor="text1"/>
              </w:rPr>
              <w:t>16</w:t>
            </w:r>
          </w:p>
        </w:tc>
        <w:tc>
          <w:tcPr>
            <w:tcW w:w="5535" w:type="dxa"/>
            <w:tcBorders>
              <w:left w:val="single" w:sz="1" w:space="0" w:color="000000"/>
              <w:bottom w:val="single" w:sz="1" w:space="0" w:color="000000"/>
            </w:tcBorders>
            <w:shd w:val="clear" w:color="auto" w:fill="auto"/>
            <w:vAlign w:val="center"/>
          </w:tcPr>
          <w:p w14:paraId="3C961A76" w14:textId="77777777" w:rsidR="00846A00" w:rsidRDefault="00846A00" w:rsidP="00D7453D">
            <w:pPr>
              <w:pStyle w:val="TableContents"/>
              <w:jc w:val="center"/>
              <w:rPr>
                <w:color w:val="000000" w:themeColor="text1"/>
              </w:rPr>
            </w:pPr>
            <w:r>
              <w:rPr>
                <w:color w:val="000000" w:themeColor="text1"/>
              </w:rPr>
              <w:t>Playing Knock Down: Draw at random one card from any one opponent’s hand and add it to your hand, without revealing the card to other opponents</w:t>
            </w:r>
          </w:p>
        </w:tc>
        <w:tc>
          <w:tcPr>
            <w:tcW w:w="2628" w:type="dxa"/>
            <w:tcBorders>
              <w:left w:val="single" w:sz="1" w:space="0" w:color="000000"/>
              <w:bottom w:val="single" w:sz="1" w:space="0" w:color="000000"/>
              <w:right w:val="single" w:sz="1" w:space="0" w:color="000000"/>
            </w:tcBorders>
            <w:shd w:val="clear" w:color="auto" w:fill="auto"/>
            <w:vAlign w:val="center"/>
          </w:tcPr>
          <w:p w14:paraId="6581F47D" w14:textId="77777777" w:rsidR="00846A00" w:rsidRDefault="00846A00" w:rsidP="005037C5">
            <w:pPr>
              <w:pStyle w:val="TableContents"/>
              <w:jc w:val="center"/>
              <w:rPr>
                <w:color w:val="000000" w:themeColor="text1"/>
              </w:rPr>
            </w:pPr>
            <w:r>
              <w:rPr>
                <w:color w:val="000000" w:themeColor="text1"/>
              </w:rPr>
              <w:t>GR-33</w:t>
            </w:r>
          </w:p>
        </w:tc>
      </w:tr>
      <w:tr w:rsidR="00846A00" w:rsidRPr="005037C5" w14:paraId="264DD02F"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658983B" w14:textId="77777777" w:rsidR="00846A00" w:rsidRPr="005037C5" w:rsidRDefault="00846A00" w:rsidP="005037C5">
            <w:pPr>
              <w:pStyle w:val="TableContents"/>
              <w:jc w:val="center"/>
              <w:rPr>
                <w:color w:val="000000" w:themeColor="text1"/>
              </w:rPr>
            </w:pPr>
            <w:r w:rsidRPr="00D438BC">
              <w:rPr>
                <w:color w:val="000000" w:themeColor="text1"/>
              </w:rPr>
              <w:t>FR-PC-</w:t>
            </w:r>
            <w:r w:rsidR="005E22D1">
              <w:rPr>
                <w:color w:val="000000" w:themeColor="text1"/>
              </w:rPr>
              <w:t>17</w:t>
            </w:r>
          </w:p>
        </w:tc>
        <w:tc>
          <w:tcPr>
            <w:tcW w:w="5535" w:type="dxa"/>
            <w:tcBorders>
              <w:left w:val="single" w:sz="1" w:space="0" w:color="000000"/>
              <w:bottom w:val="single" w:sz="1" w:space="0" w:color="000000"/>
            </w:tcBorders>
            <w:shd w:val="clear" w:color="auto" w:fill="auto"/>
            <w:vAlign w:val="center"/>
          </w:tcPr>
          <w:p w14:paraId="1FD4F351" w14:textId="77777777" w:rsidR="00846A00" w:rsidRDefault="00846A00" w:rsidP="00D7453D">
            <w:pPr>
              <w:pStyle w:val="TableContents"/>
              <w:jc w:val="center"/>
              <w:rPr>
                <w:color w:val="000000" w:themeColor="text1"/>
              </w:rPr>
            </w:pPr>
            <w:r>
              <w:rPr>
                <w:color w:val="000000" w:themeColor="text1"/>
              </w:rPr>
              <w:t>Playing Outmaneuver: All opponents must remove the last card played on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478722C6" w14:textId="77777777" w:rsidR="00846A00" w:rsidRDefault="00846A00" w:rsidP="005037C5">
            <w:pPr>
              <w:pStyle w:val="TableContents"/>
              <w:jc w:val="center"/>
              <w:rPr>
                <w:color w:val="000000" w:themeColor="text1"/>
              </w:rPr>
            </w:pPr>
            <w:r>
              <w:rPr>
                <w:color w:val="000000" w:themeColor="text1"/>
              </w:rPr>
              <w:t>GR-34</w:t>
            </w:r>
          </w:p>
        </w:tc>
      </w:tr>
      <w:tr w:rsidR="00846A00" w:rsidRPr="005037C5" w14:paraId="2B6144C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2387524"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18</w:t>
            </w:r>
          </w:p>
        </w:tc>
        <w:tc>
          <w:tcPr>
            <w:tcW w:w="5535" w:type="dxa"/>
            <w:tcBorders>
              <w:left w:val="single" w:sz="1" w:space="0" w:color="000000"/>
              <w:bottom w:val="single" w:sz="1" w:space="0" w:color="000000"/>
            </w:tcBorders>
            <w:shd w:val="clear" w:color="auto" w:fill="auto"/>
            <w:vAlign w:val="center"/>
          </w:tcPr>
          <w:p w14:paraId="1AF2A64B" w14:textId="77777777" w:rsidR="00846A00" w:rsidRDefault="00846A00" w:rsidP="00D7453D">
            <w:pPr>
              <w:pStyle w:val="TableContents"/>
              <w:jc w:val="center"/>
              <w:rPr>
                <w:color w:val="000000" w:themeColor="text1"/>
              </w:rPr>
            </w:pPr>
            <w:r>
              <w:rPr>
                <w:color w:val="000000" w:themeColor="text1"/>
              </w:rPr>
              <w:t>Playing Charge: Identify the lowest value card throughout all displays. All players must discard all cards of this value from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69E25845" w14:textId="77777777" w:rsidR="00846A00" w:rsidRDefault="00846A00" w:rsidP="005037C5">
            <w:pPr>
              <w:pStyle w:val="TableContents"/>
              <w:jc w:val="center"/>
              <w:rPr>
                <w:color w:val="000000" w:themeColor="text1"/>
              </w:rPr>
            </w:pPr>
            <w:r>
              <w:rPr>
                <w:color w:val="000000" w:themeColor="text1"/>
              </w:rPr>
              <w:t>GR-35</w:t>
            </w:r>
          </w:p>
        </w:tc>
      </w:tr>
      <w:tr w:rsidR="00846A00" w:rsidRPr="005037C5" w14:paraId="14D5016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986DD8"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19</w:t>
            </w:r>
          </w:p>
        </w:tc>
        <w:tc>
          <w:tcPr>
            <w:tcW w:w="5535" w:type="dxa"/>
            <w:tcBorders>
              <w:left w:val="single" w:sz="1" w:space="0" w:color="000000"/>
              <w:bottom w:val="single" w:sz="1" w:space="0" w:color="000000"/>
            </w:tcBorders>
            <w:shd w:val="clear" w:color="auto" w:fill="auto"/>
            <w:vAlign w:val="center"/>
          </w:tcPr>
          <w:p w14:paraId="6BBAD25B" w14:textId="77777777" w:rsidR="00846A00" w:rsidRDefault="00846A00" w:rsidP="00D7453D">
            <w:pPr>
              <w:pStyle w:val="TableContents"/>
              <w:jc w:val="center"/>
              <w:rPr>
                <w:color w:val="000000" w:themeColor="text1"/>
              </w:rPr>
            </w:pPr>
            <w:r>
              <w:rPr>
                <w:color w:val="000000" w:themeColor="text1"/>
              </w:rPr>
              <w:t>Playing Countercharge: identify the highest value card throughout all displays .All players must discard all cards of this value form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7924D38F" w14:textId="77777777" w:rsidR="00846A00" w:rsidRDefault="00846A00" w:rsidP="005037C5">
            <w:pPr>
              <w:pStyle w:val="TableContents"/>
              <w:jc w:val="center"/>
              <w:rPr>
                <w:color w:val="000000" w:themeColor="text1"/>
              </w:rPr>
            </w:pPr>
            <w:r>
              <w:rPr>
                <w:color w:val="000000" w:themeColor="text1"/>
              </w:rPr>
              <w:t>GR-36</w:t>
            </w:r>
          </w:p>
        </w:tc>
      </w:tr>
      <w:tr w:rsidR="00846A00" w:rsidRPr="005037C5" w14:paraId="6B9B7B5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AA26D0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20</w:t>
            </w:r>
          </w:p>
        </w:tc>
        <w:tc>
          <w:tcPr>
            <w:tcW w:w="5535" w:type="dxa"/>
            <w:tcBorders>
              <w:left w:val="single" w:sz="1" w:space="0" w:color="000000"/>
              <w:bottom w:val="single" w:sz="1" w:space="0" w:color="000000"/>
            </w:tcBorders>
            <w:shd w:val="clear" w:color="auto" w:fill="auto"/>
            <w:vAlign w:val="center"/>
          </w:tcPr>
          <w:p w14:paraId="543EA03B" w14:textId="77777777" w:rsidR="00846A00" w:rsidRDefault="00846A00" w:rsidP="00D7453D">
            <w:pPr>
              <w:pStyle w:val="TableContents"/>
              <w:jc w:val="center"/>
              <w:rPr>
                <w:color w:val="000000" w:themeColor="text1"/>
              </w:rPr>
            </w:pPr>
            <w:r>
              <w:rPr>
                <w:color w:val="000000" w:themeColor="text1"/>
              </w:rPr>
              <w:t>Playing Disgrace: Each player must remove all his supporters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195D1BA" w14:textId="77777777" w:rsidR="00846A00" w:rsidRDefault="00846A00" w:rsidP="005037C5">
            <w:pPr>
              <w:pStyle w:val="TableContents"/>
              <w:jc w:val="center"/>
              <w:rPr>
                <w:color w:val="000000" w:themeColor="text1"/>
              </w:rPr>
            </w:pPr>
            <w:r>
              <w:rPr>
                <w:color w:val="000000" w:themeColor="text1"/>
              </w:rPr>
              <w:t>GR-37</w:t>
            </w:r>
          </w:p>
        </w:tc>
      </w:tr>
      <w:tr w:rsidR="00846A00" w:rsidRPr="005037C5" w14:paraId="5559C94D"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6D7062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21</w:t>
            </w:r>
          </w:p>
        </w:tc>
        <w:tc>
          <w:tcPr>
            <w:tcW w:w="5535" w:type="dxa"/>
            <w:tcBorders>
              <w:left w:val="single" w:sz="1" w:space="0" w:color="000000"/>
              <w:bottom w:val="single" w:sz="1" w:space="0" w:color="000000"/>
            </w:tcBorders>
            <w:shd w:val="clear" w:color="auto" w:fill="auto"/>
            <w:vAlign w:val="center"/>
          </w:tcPr>
          <w:p w14:paraId="4214EECC" w14:textId="77777777" w:rsidR="00846A00" w:rsidRDefault="00846A00" w:rsidP="00D7453D">
            <w:pPr>
              <w:pStyle w:val="TableContents"/>
              <w:jc w:val="center"/>
              <w:rPr>
                <w:color w:val="000000" w:themeColor="text1"/>
              </w:rPr>
            </w:pPr>
            <w:r>
              <w:rPr>
                <w:color w:val="000000" w:themeColor="text1"/>
              </w:rPr>
              <w:t>Playing Outwit: Place one of your face-up cards in front of an opponent, and take one face-up card from this opponent and place it face up in front of yourself. This may include the shield and stunned cards</w:t>
            </w:r>
          </w:p>
        </w:tc>
        <w:tc>
          <w:tcPr>
            <w:tcW w:w="2628" w:type="dxa"/>
            <w:tcBorders>
              <w:left w:val="single" w:sz="1" w:space="0" w:color="000000"/>
              <w:bottom w:val="single" w:sz="1" w:space="0" w:color="000000"/>
              <w:right w:val="single" w:sz="1" w:space="0" w:color="000000"/>
            </w:tcBorders>
            <w:shd w:val="clear" w:color="auto" w:fill="auto"/>
            <w:vAlign w:val="center"/>
          </w:tcPr>
          <w:p w14:paraId="3819EB04" w14:textId="77777777" w:rsidR="00846A00" w:rsidRDefault="00846A00" w:rsidP="005037C5">
            <w:pPr>
              <w:pStyle w:val="TableContents"/>
              <w:jc w:val="center"/>
              <w:rPr>
                <w:color w:val="000000" w:themeColor="text1"/>
              </w:rPr>
            </w:pPr>
            <w:r>
              <w:rPr>
                <w:color w:val="000000" w:themeColor="text1"/>
              </w:rPr>
              <w:t>GR-38</w:t>
            </w:r>
          </w:p>
        </w:tc>
      </w:tr>
      <w:tr w:rsidR="00846A00" w:rsidRPr="005037C5" w14:paraId="4DC31685"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08C686F"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22</w:t>
            </w:r>
          </w:p>
        </w:tc>
        <w:tc>
          <w:tcPr>
            <w:tcW w:w="5535" w:type="dxa"/>
            <w:tcBorders>
              <w:left w:val="single" w:sz="1" w:space="0" w:color="000000"/>
              <w:bottom w:val="single" w:sz="1" w:space="0" w:color="000000"/>
            </w:tcBorders>
            <w:shd w:val="clear" w:color="auto" w:fill="auto"/>
            <w:vAlign w:val="center"/>
          </w:tcPr>
          <w:p w14:paraId="558F65E1" w14:textId="77777777" w:rsidR="00846A00" w:rsidRDefault="00846A00" w:rsidP="00D7453D">
            <w:pPr>
              <w:pStyle w:val="TableContents"/>
              <w:jc w:val="center"/>
              <w:rPr>
                <w:color w:val="000000" w:themeColor="text1"/>
              </w:rPr>
            </w:pPr>
            <w:r>
              <w:rPr>
                <w:color w:val="000000" w:themeColor="text1"/>
              </w:rPr>
              <w:t>Playing Shield: A player play this card face up in front of himself, but separate from his display. As long as a player has the shield card in front of him, all action cards have o effect on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94456CE" w14:textId="77777777" w:rsidR="00846A00" w:rsidRDefault="00846A00" w:rsidP="005037C5">
            <w:pPr>
              <w:pStyle w:val="TableContents"/>
              <w:jc w:val="center"/>
              <w:rPr>
                <w:color w:val="000000" w:themeColor="text1"/>
              </w:rPr>
            </w:pPr>
            <w:r>
              <w:rPr>
                <w:color w:val="000000" w:themeColor="text1"/>
              </w:rPr>
              <w:t>GR-39</w:t>
            </w:r>
          </w:p>
        </w:tc>
      </w:tr>
      <w:tr w:rsidR="00846A00" w:rsidRPr="005037C5" w14:paraId="72E4D8C2"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43C58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23</w:t>
            </w:r>
          </w:p>
        </w:tc>
        <w:tc>
          <w:tcPr>
            <w:tcW w:w="5535" w:type="dxa"/>
            <w:tcBorders>
              <w:left w:val="single" w:sz="1" w:space="0" w:color="000000"/>
              <w:bottom w:val="single" w:sz="1" w:space="0" w:color="000000"/>
            </w:tcBorders>
            <w:shd w:val="clear" w:color="auto" w:fill="auto"/>
            <w:vAlign w:val="center"/>
          </w:tcPr>
          <w:p w14:paraId="52FEBF3D" w14:textId="77777777" w:rsidR="00846A00" w:rsidRDefault="00846A00" w:rsidP="00D7453D">
            <w:pPr>
              <w:pStyle w:val="TableContents"/>
              <w:jc w:val="center"/>
              <w:rPr>
                <w:color w:val="000000" w:themeColor="text1"/>
              </w:rPr>
            </w:pPr>
            <w:r>
              <w:rPr>
                <w:color w:val="000000" w:themeColor="text1"/>
              </w:rPr>
              <w:t xml:space="preserve">Playing Stunned: Place </w:t>
            </w:r>
            <w:r w:rsidR="00983C6B">
              <w:rPr>
                <w:color w:val="000000" w:themeColor="text1"/>
              </w:rPr>
              <w:t>this card separately faces</w:t>
            </w:r>
            <w:r>
              <w:rPr>
                <w:color w:val="000000" w:themeColor="text1"/>
              </w:rPr>
              <w:t xml:space="preserve"> up in front of any one opponent. As long as a player has the stunned card in front of him, he may add only one new card to his display each turn</w:t>
            </w:r>
          </w:p>
        </w:tc>
        <w:tc>
          <w:tcPr>
            <w:tcW w:w="2628" w:type="dxa"/>
            <w:tcBorders>
              <w:left w:val="single" w:sz="1" w:space="0" w:color="000000"/>
              <w:bottom w:val="single" w:sz="1" w:space="0" w:color="000000"/>
              <w:right w:val="single" w:sz="1" w:space="0" w:color="000000"/>
            </w:tcBorders>
            <w:shd w:val="clear" w:color="auto" w:fill="auto"/>
            <w:vAlign w:val="center"/>
          </w:tcPr>
          <w:p w14:paraId="11FB5B28" w14:textId="77777777" w:rsidR="00846A00" w:rsidRDefault="00846A00" w:rsidP="005037C5">
            <w:pPr>
              <w:pStyle w:val="TableContents"/>
              <w:jc w:val="center"/>
              <w:rPr>
                <w:color w:val="000000" w:themeColor="text1"/>
              </w:rPr>
            </w:pPr>
            <w:r>
              <w:rPr>
                <w:color w:val="000000" w:themeColor="text1"/>
              </w:rPr>
              <w:t>GR-40</w:t>
            </w:r>
          </w:p>
        </w:tc>
      </w:tr>
      <w:tr w:rsidR="00846A00" w:rsidRPr="005037C5" w14:paraId="6B6EC93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5C7267"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24</w:t>
            </w:r>
          </w:p>
        </w:tc>
        <w:tc>
          <w:tcPr>
            <w:tcW w:w="5535" w:type="dxa"/>
            <w:tcBorders>
              <w:left w:val="single" w:sz="1" w:space="0" w:color="000000"/>
              <w:bottom w:val="single" w:sz="1" w:space="0" w:color="000000"/>
            </w:tcBorders>
            <w:shd w:val="clear" w:color="auto" w:fill="auto"/>
            <w:vAlign w:val="center"/>
          </w:tcPr>
          <w:p w14:paraId="059DB0DD" w14:textId="77777777" w:rsidR="00846A00" w:rsidRDefault="00846A00" w:rsidP="00D7453D">
            <w:pPr>
              <w:pStyle w:val="TableContents"/>
              <w:jc w:val="center"/>
              <w:rPr>
                <w:color w:val="000000" w:themeColor="text1"/>
              </w:rPr>
            </w:pPr>
            <w:r>
              <w:rPr>
                <w:color w:val="000000" w:themeColor="text1"/>
              </w:rPr>
              <w:t>Playing Ivanhoe: This is the only card a player can play outside of his turn. A player can play it at any time as long as he is still in the tournament. Use this card to cancel all effects of any one action card just played</w:t>
            </w:r>
          </w:p>
        </w:tc>
        <w:tc>
          <w:tcPr>
            <w:tcW w:w="2628" w:type="dxa"/>
            <w:tcBorders>
              <w:left w:val="single" w:sz="1" w:space="0" w:color="000000"/>
              <w:bottom w:val="single" w:sz="1" w:space="0" w:color="000000"/>
              <w:right w:val="single" w:sz="1" w:space="0" w:color="000000"/>
            </w:tcBorders>
            <w:shd w:val="clear" w:color="auto" w:fill="auto"/>
            <w:vAlign w:val="center"/>
          </w:tcPr>
          <w:p w14:paraId="0D96C0CA" w14:textId="77777777" w:rsidR="00846A00" w:rsidRDefault="00846A00" w:rsidP="005037C5">
            <w:pPr>
              <w:pStyle w:val="TableContents"/>
              <w:jc w:val="center"/>
              <w:rPr>
                <w:color w:val="000000" w:themeColor="text1"/>
              </w:rPr>
            </w:pPr>
            <w:r>
              <w:rPr>
                <w:color w:val="000000" w:themeColor="text1"/>
              </w:rPr>
              <w:t>GR-41</w:t>
            </w:r>
          </w:p>
        </w:tc>
      </w:tr>
      <w:tr w:rsidR="00846A00" w:rsidRPr="005037C5" w14:paraId="0E5849C7"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4294567" w14:textId="77777777" w:rsidR="00846A00" w:rsidRPr="005037C5" w:rsidRDefault="00846A00" w:rsidP="005037C5">
            <w:pPr>
              <w:pStyle w:val="TableContents"/>
              <w:jc w:val="center"/>
              <w:rPr>
                <w:color w:val="000000" w:themeColor="text1"/>
              </w:rPr>
            </w:pPr>
            <w:r w:rsidRPr="005037C5">
              <w:rPr>
                <w:b/>
                <w:bCs/>
                <w:color w:val="000000" w:themeColor="text1"/>
              </w:rPr>
              <w:t>End Turn</w:t>
            </w:r>
          </w:p>
        </w:tc>
      </w:tr>
      <w:tr w:rsidR="00846A00" w:rsidRPr="005037C5" w14:paraId="49D0574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C130419" w14:textId="77777777" w:rsidR="00846A00" w:rsidRPr="005037C5" w:rsidRDefault="00846A00" w:rsidP="005037C5">
            <w:pPr>
              <w:pStyle w:val="TableContents"/>
              <w:jc w:val="center"/>
              <w:rPr>
                <w:color w:val="000000" w:themeColor="text1"/>
              </w:rPr>
            </w:pPr>
            <w:r>
              <w:rPr>
                <w:color w:val="000000" w:themeColor="text1"/>
              </w:rPr>
              <w:t>FR-ET-01</w:t>
            </w:r>
          </w:p>
        </w:tc>
        <w:tc>
          <w:tcPr>
            <w:tcW w:w="5535" w:type="dxa"/>
            <w:tcBorders>
              <w:left w:val="single" w:sz="1" w:space="0" w:color="000000"/>
              <w:bottom w:val="single" w:sz="1" w:space="0" w:color="000000"/>
            </w:tcBorders>
            <w:shd w:val="clear" w:color="auto" w:fill="auto"/>
            <w:vAlign w:val="center"/>
          </w:tcPr>
          <w:p w14:paraId="309124C0" w14:textId="77777777" w:rsidR="00846A00" w:rsidRPr="005037C5" w:rsidRDefault="00846A00" w:rsidP="005037C5">
            <w:pPr>
              <w:pStyle w:val="TableContents"/>
              <w:jc w:val="center"/>
              <w:rPr>
                <w:color w:val="000000" w:themeColor="text1"/>
              </w:rPr>
            </w:pPr>
            <w:r>
              <w:rPr>
                <w:color w:val="000000" w:themeColor="text1"/>
              </w:rPr>
              <w:t>Player must have the highest total card value to remain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4B3BA25B" w14:textId="77777777" w:rsidR="00846A00" w:rsidRPr="005037C5" w:rsidRDefault="00846A00" w:rsidP="005037C5">
            <w:pPr>
              <w:pStyle w:val="TableContents"/>
              <w:jc w:val="center"/>
              <w:rPr>
                <w:color w:val="000000" w:themeColor="text1"/>
              </w:rPr>
            </w:pPr>
            <w:r>
              <w:rPr>
                <w:color w:val="000000" w:themeColor="text1"/>
              </w:rPr>
              <w:t>GR-21</w:t>
            </w:r>
          </w:p>
        </w:tc>
      </w:tr>
      <w:tr w:rsidR="00846A00" w:rsidRPr="005037C5" w14:paraId="158AA6EA"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58B0E694" w14:textId="77777777" w:rsidR="00846A00" w:rsidRPr="005037C5" w:rsidRDefault="00846A00" w:rsidP="005037C5">
            <w:pPr>
              <w:pStyle w:val="TableContents"/>
              <w:jc w:val="center"/>
              <w:rPr>
                <w:color w:val="000000" w:themeColor="text1"/>
              </w:rPr>
            </w:pPr>
            <w:r w:rsidRPr="005037C5">
              <w:rPr>
                <w:b/>
                <w:bCs/>
                <w:color w:val="000000" w:themeColor="text1"/>
              </w:rPr>
              <w:t>Withdraw</w:t>
            </w:r>
          </w:p>
        </w:tc>
      </w:tr>
      <w:tr w:rsidR="00846A00" w:rsidRPr="005037C5" w14:paraId="7CAC3C7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3322F1C" w14:textId="77777777" w:rsidR="00846A00" w:rsidRPr="005037C5" w:rsidRDefault="00846A00" w:rsidP="005037C5">
            <w:pPr>
              <w:pStyle w:val="TableContents"/>
              <w:jc w:val="center"/>
              <w:rPr>
                <w:color w:val="000000" w:themeColor="text1"/>
              </w:rPr>
            </w:pPr>
            <w:r>
              <w:rPr>
                <w:color w:val="000000" w:themeColor="text1"/>
              </w:rPr>
              <w:t>FR-W-01</w:t>
            </w:r>
          </w:p>
        </w:tc>
        <w:tc>
          <w:tcPr>
            <w:tcW w:w="5535" w:type="dxa"/>
            <w:tcBorders>
              <w:left w:val="single" w:sz="1" w:space="0" w:color="000000"/>
              <w:bottom w:val="single" w:sz="1" w:space="0" w:color="000000"/>
            </w:tcBorders>
            <w:shd w:val="clear" w:color="auto" w:fill="auto"/>
            <w:vAlign w:val="center"/>
          </w:tcPr>
          <w:p w14:paraId="3745FF51" w14:textId="77777777" w:rsidR="00846A00" w:rsidRPr="005037C5" w:rsidRDefault="00846A00" w:rsidP="005037C5">
            <w:pPr>
              <w:pStyle w:val="TableContents"/>
              <w:jc w:val="center"/>
              <w:rPr>
                <w:color w:val="000000" w:themeColor="text1"/>
              </w:rPr>
            </w:pPr>
            <w:r>
              <w:rPr>
                <w:color w:val="000000" w:themeColor="text1"/>
              </w:rPr>
              <w:t>Player withdrawing with a Maiden in the display must remove a token if there is one</w:t>
            </w:r>
          </w:p>
        </w:tc>
        <w:tc>
          <w:tcPr>
            <w:tcW w:w="2628" w:type="dxa"/>
            <w:tcBorders>
              <w:left w:val="single" w:sz="1" w:space="0" w:color="000000"/>
              <w:bottom w:val="single" w:sz="1" w:space="0" w:color="000000"/>
              <w:right w:val="single" w:sz="1" w:space="0" w:color="000000"/>
            </w:tcBorders>
            <w:shd w:val="clear" w:color="auto" w:fill="auto"/>
            <w:vAlign w:val="center"/>
          </w:tcPr>
          <w:p w14:paraId="13609E79" w14:textId="77777777" w:rsidR="00846A00" w:rsidRPr="005037C5" w:rsidRDefault="00846A00" w:rsidP="005037C5">
            <w:pPr>
              <w:pStyle w:val="TableContents"/>
              <w:jc w:val="center"/>
              <w:rPr>
                <w:color w:val="000000" w:themeColor="text1"/>
              </w:rPr>
            </w:pPr>
            <w:r>
              <w:rPr>
                <w:color w:val="000000" w:themeColor="text1"/>
              </w:rPr>
              <w:t>GR-23</w:t>
            </w:r>
          </w:p>
        </w:tc>
      </w:tr>
      <w:tr w:rsidR="00846A00" w:rsidRPr="005037C5" w14:paraId="1F09246F"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699212F" w14:textId="77777777" w:rsidR="00846A00" w:rsidRPr="005037C5" w:rsidRDefault="00846A00" w:rsidP="005037C5">
            <w:pPr>
              <w:pStyle w:val="TableContents"/>
              <w:jc w:val="center"/>
              <w:rPr>
                <w:color w:val="000000" w:themeColor="text1"/>
              </w:rPr>
            </w:pPr>
            <w:r>
              <w:rPr>
                <w:color w:val="000000" w:themeColor="text1"/>
              </w:rPr>
              <w:t>FR-W-02</w:t>
            </w:r>
          </w:p>
        </w:tc>
        <w:tc>
          <w:tcPr>
            <w:tcW w:w="5535" w:type="dxa"/>
            <w:tcBorders>
              <w:left w:val="single" w:sz="1" w:space="0" w:color="000000"/>
              <w:bottom w:val="single" w:sz="1" w:space="0" w:color="000000"/>
            </w:tcBorders>
            <w:shd w:val="clear" w:color="auto" w:fill="auto"/>
            <w:vAlign w:val="center"/>
          </w:tcPr>
          <w:p w14:paraId="6B9AF47E" w14:textId="77777777" w:rsidR="00846A00" w:rsidRDefault="00846A00" w:rsidP="005037C5">
            <w:pPr>
              <w:pStyle w:val="TableContents"/>
              <w:jc w:val="center"/>
              <w:rPr>
                <w:color w:val="000000" w:themeColor="text1"/>
              </w:rPr>
            </w:pPr>
            <w:r>
              <w:rPr>
                <w:color w:val="000000" w:themeColor="text1"/>
              </w:rPr>
              <w:t>After a player withdraws from a tournament, player cannot take further turns during that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32A27FAF" w14:textId="77777777" w:rsidR="00846A00" w:rsidRDefault="00846A00" w:rsidP="005037C5">
            <w:pPr>
              <w:pStyle w:val="TableContents"/>
              <w:jc w:val="center"/>
              <w:rPr>
                <w:color w:val="000000" w:themeColor="text1"/>
              </w:rPr>
            </w:pPr>
            <w:r>
              <w:rPr>
                <w:color w:val="000000" w:themeColor="text1"/>
              </w:rPr>
              <w:t>GR-42</w:t>
            </w:r>
          </w:p>
        </w:tc>
      </w:tr>
      <w:tr w:rsidR="009350B9" w:rsidRPr="005037C5" w14:paraId="673478A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CC77138" w14:textId="77777777" w:rsidR="009350B9" w:rsidRPr="005037C5" w:rsidRDefault="009350B9" w:rsidP="00A47705">
            <w:pPr>
              <w:pStyle w:val="TableContents"/>
              <w:jc w:val="center"/>
              <w:rPr>
                <w:color w:val="000000" w:themeColor="text1"/>
              </w:rPr>
            </w:pPr>
            <w:r>
              <w:rPr>
                <w:color w:val="000000" w:themeColor="text1"/>
              </w:rPr>
              <w:t>FR-W-03</w:t>
            </w:r>
          </w:p>
        </w:tc>
        <w:tc>
          <w:tcPr>
            <w:tcW w:w="5535" w:type="dxa"/>
            <w:tcBorders>
              <w:left w:val="single" w:sz="1" w:space="0" w:color="000000"/>
              <w:bottom w:val="single" w:sz="1" w:space="0" w:color="000000"/>
            </w:tcBorders>
            <w:shd w:val="clear" w:color="auto" w:fill="auto"/>
            <w:vAlign w:val="center"/>
          </w:tcPr>
          <w:p w14:paraId="4A4F4257" w14:textId="77777777" w:rsidR="009350B9" w:rsidRDefault="009350B9" w:rsidP="008D39EF">
            <w:pPr>
              <w:pStyle w:val="TableContents"/>
              <w:jc w:val="center"/>
              <w:rPr>
                <w:color w:val="000000" w:themeColor="text1"/>
              </w:rPr>
            </w:pPr>
            <w:r>
              <w:rPr>
                <w:color w:val="000000" w:themeColor="text1"/>
              </w:rPr>
              <w:t>There are only two players left in a tournament and one of them withdraws, the other player wins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5DB0EB01" w14:textId="77777777" w:rsidR="009350B9" w:rsidRDefault="009350B9" w:rsidP="008D39EF">
            <w:pPr>
              <w:pStyle w:val="TableContents"/>
              <w:jc w:val="center"/>
              <w:rPr>
                <w:color w:val="000000" w:themeColor="text1"/>
              </w:rPr>
            </w:pPr>
            <w:r>
              <w:rPr>
                <w:color w:val="000000" w:themeColor="text1"/>
              </w:rPr>
              <w:t>GR-43</w:t>
            </w:r>
          </w:p>
        </w:tc>
      </w:tr>
      <w:tr w:rsidR="006F342D" w:rsidRPr="005037C5" w14:paraId="098D5388"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63067397" w14:textId="77777777" w:rsidR="006F342D" w:rsidRPr="005037C5" w:rsidRDefault="006F342D" w:rsidP="005037C5">
            <w:pPr>
              <w:pStyle w:val="TableContents"/>
              <w:jc w:val="center"/>
              <w:rPr>
                <w:color w:val="000000" w:themeColor="text1"/>
              </w:rPr>
            </w:pPr>
            <w:r w:rsidRPr="005037C5">
              <w:rPr>
                <w:b/>
                <w:bCs/>
                <w:color w:val="000000" w:themeColor="text1"/>
              </w:rPr>
              <w:lastRenderedPageBreak/>
              <w:t>Win Tournament</w:t>
            </w:r>
          </w:p>
        </w:tc>
      </w:tr>
      <w:tr w:rsidR="006F342D" w:rsidRPr="005037C5" w14:paraId="2ADDC8D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DCA3C8F" w14:textId="77777777" w:rsidR="006F342D" w:rsidRPr="005037C5" w:rsidRDefault="006F342D" w:rsidP="005037C5">
            <w:pPr>
              <w:pStyle w:val="TableContents"/>
              <w:jc w:val="center"/>
              <w:rPr>
                <w:color w:val="000000" w:themeColor="text1"/>
              </w:rPr>
            </w:pPr>
            <w:r>
              <w:rPr>
                <w:color w:val="000000" w:themeColor="text1"/>
              </w:rPr>
              <w:t>FR-WT-01</w:t>
            </w:r>
          </w:p>
        </w:tc>
        <w:tc>
          <w:tcPr>
            <w:tcW w:w="5535" w:type="dxa"/>
            <w:tcBorders>
              <w:left w:val="single" w:sz="1" w:space="0" w:color="000000"/>
              <w:bottom w:val="single" w:sz="1" w:space="0" w:color="000000"/>
            </w:tcBorders>
            <w:shd w:val="clear" w:color="auto" w:fill="auto"/>
            <w:vAlign w:val="center"/>
          </w:tcPr>
          <w:p w14:paraId="2281FD9D" w14:textId="77777777" w:rsidR="006F342D" w:rsidRPr="005037C5" w:rsidRDefault="006F342D" w:rsidP="005037C5">
            <w:pPr>
              <w:pStyle w:val="TableContents"/>
              <w:jc w:val="center"/>
              <w:rPr>
                <w:color w:val="000000" w:themeColor="text1"/>
              </w:rPr>
            </w:pPr>
            <w:r>
              <w:rPr>
                <w:color w:val="000000" w:themeColor="text1"/>
              </w:rPr>
              <w:t>A player who wins the tournament gets tournament color token</w:t>
            </w:r>
          </w:p>
        </w:tc>
        <w:tc>
          <w:tcPr>
            <w:tcW w:w="2628" w:type="dxa"/>
            <w:tcBorders>
              <w:left w:val="single" w:sz="1" w:space="0" w:color="000000"/>
              <w:bottom w:val="single" w:sz="1" w:space="0" w:color="000000"/>
              <w:right w:val="single" w:sz="1" w:space="0" w:color="000000"/>
            </w:tcBorders>
            <w:shd w:val="clear" w:color="auto" w:fill="auto"/>
            <w:vAlign w:val="center"/>
          </w:tcPr>
          <w:p w14:paraId="6FEB2455" w14:textId="77777777" w:rsidR="006F342D" w:rsidRPr="005037C5" w:rsidRDefault="006F342D" w:rsidP="005037C5">
            <w:pPr>
              <w:pStyle w:val="TableContents"/>
              <w:jc w:val="center"/>
              <w:rPr>
                <w:color w:val="000000" w:themeColor="text1"/>
              </w:rPr>
            </w:pPr>
            <w:r>
              <w:rPr>
                <w:color w:val="000000" w:themeColor="text1"/>
              </w:rPr>
              <w:t>GR-05</w:t>
            </w:r>
          </w:p>
        </w:tc>
      </w:tr>
      <w:tr w:rsidR="006F342D" w:rsidRPr="005037C5" w14:paraId="2DDB39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96EB29B" w14:textId="77777777" w:rsidR="006F342D" w:rsidRPr="005037C5" w:rsidRDefault="006F342D" w:rsidP="005037C5">
            <w:pPr>
              <w:pStyle w:val="TableContents"/>
              <w:jc w:val="center"/>
              <w:rPr>
                <w:color w:val="000000" w:themeColor="text1"/>
              </w:rPr>
            </w:pPr>
            <w:r>
              <w:rPr>
                <w:color w:val="000000" w:themeColor="text1"/>
              </w:rPr>
              <w:t>FR-WT-02</w:t>
            </w:r>
          </w:p>
        </w:tc>
        <w:tc>
          <w:tcPr>
            <w:tcW w:w="5535" w:type="dxa"/>
            <w:tcBorders>
              <w:left w:val="single" w:sz="1" w:space="0" w:color="000000"/>
              <w:bottom w:val="single" w:sz="1" w:space="0" w:color="000000"/>
            </w:tcBorders>
            <w:shd w:val="clear" w:color="auto" w:fill="auto"/>
            <w:vAlign w:val="center"/>
          </w:tcPr>
          <w:p w14:paraId="46C69742" w14:textId="77777777" w:rsidR="006F342D" w:rsidRDefault="006F342D" w:rsidP="005037C5">
            <w:pPr>
              <w:pStyle w:val="TableContents"/>
              <w:jc w:val="center"/>
              <w:rPr>
                <w:color w:val="000000" w:themeColor="text1"/>
              </w:rPr>
            </w:pPr>
            <w:r>
              <w:rPr>
                <w:color w:val="000000" w:themeColor="text1"/>
              </w:rPr>
              <w:t>A player winning purple tournament can chose any color tokens</w:t>
            </w:r>
          </w:p>
        </w:tc>
        <w:tc>
          <w:tcPr>
            <w:tcW w:w="2628" w:type="dxa"/>
            <w:tcBorders>
              <w:left w:val="single" w:sz="1" w:space="0" w:color="000000"/>
              <w:bottom w:val="single" w:sz="1" w:space="0" w:color="000000"/>
              <w:right w:val="single" w:sz="1" w:space="0" w:color="000000"/>
            </w:tcBorders>
            <w:shd w:val="clear" w:color="auto" w:fill="auto"/>
            <w:vAlign w:val="center"/>
          </w:tcPr>
          <w:p w14:paraId="4BA5AC99" w14:textId="77777777" w:rsidR="006F342D" w:rsidRDefault="006F342D" w:rsidP="005037C5">
            <w:pPr>
              <w:pStyle w:val="TableContents"/>
              <w:jc w:val="center"/>
              <w:rPr>
                <w:color w:val="000000" w:themeColor="text1"/>
              </w:rPr>
            </w:pPr>
            <w:r>
              <w:rPr>
                <w:color w:val="000000" w:themeColor="text1"/>
              </w:rPr>
              <w:t>GR-06</w:t>
            </w:r>
          </w:p>
        </w:tc>
      </w:tr>
      <w:tr w:rsidR="006F342D" w:rsidRPr="005037C5" w14:paraId="1A66E9C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E38091B" w14:textId="77777777" w:rsidR="006F342D" w:rsidRPr="005037C5" w:rsidRDefault="006F342D" w:rsidP="005037C5">
            <w:pPr>
              <w:pStyle w:val="TableContents"/>
              <w:jc w:val="center"/>
              <w:rPr>
                <w:color w:val="000000" w:themeColor="text1"/>
              </w:rPr>
            </w:pPr>
            <w:r>
              <w:rPr>
                <w:color w:val="000000" w:themeColor="text1"/>
              </w:rPr>
              <w:t>FR-WT-03</w:t>
            </w:r>
          </w:p>
        </w:tc>
        <w:tc>
          <w:tcPr>
            <w:tcW w:w="5535" w:type="dxa"/>
            <w:tcBorders>
              <w:left w:val="single" w:sz="1" w:space="0" w:color="000000"/>
              <w:bottom w:val="single" w:sz="1" w:space="0" w:color="000000"/>
            </w:tcBorders>
            <w:shd w:val="clear" w:color="auto" w:fill="auto"/>
            <w:vAlign w:val="center"/>
          </w:tcPr>
          <w:p w14:paraId="56C23536" w14:textId="77777777" w:rsidR="006F342D" w:rsidRDefault="006F342D" w:rsidP="005037C5">
            <w:pPr>
              <w:pStyle w:val="TableContents"/>
              <w:jc w:val="center"/>
              <w:rPr>
                <w:color w:val="000000" w:themeColor="text1"/>
              </w:rPr>
            </w:pPr>
            <w:r>
              <w:rPr>
                <w:color w:val="000000" w:themeColor="text1"/>
              </w:rPr>
              <w:t>Each player may process only one token of each color</w:t>
            </w:r>
          </w:p>
        </w:tc>
        <w:tc>
          <w:tcPr>
            <w:tcW w:w="2628" w:type="dxa"/>
            <w:tcBorders>
              <w:left w:val="single" w:sz="1" w:space="0" w:color="000000"/>
              <w:bottom w:val="single" w:sz="1" w:space="0" w:color="000000"/>
              <w:right w:val="single" w:sz="1" w:space="0" w:color="000000"/>
            </w:tcBorders>
            <w:shd w:val="clear" w:color="auto" w:fill="auto"/>
            <w:vAlign w:val="center"/>
          </w:tcPr>
          <w:p w14:paraId="738041BD" w14:textId="77777777" w:rsidR="006F342D" w:rsidRDefault="006F342D" w:rsidP="005037C5">
            <w:pPr>
              <w:pStyle w:val="TableContents"/>
              <w:jc w:val="center"/>
              <w:rPr>
                <w:color w:val="000000" w:themeColor="text1"/>
              </w:rPr>
            </w:pPr>
            <w:r>
              <w:rPr>
                <w:color w:val="000000" w:themeColor="text1"/>
              </w:rPr>
              <w:t>GR-44</w:t>
            </w:r>
          </w:p>
        </w:tc>
      </w:tr>
      <w:tr w:rsidR="000E1614" w:rsidRPr="005037C5" w14:paraId="28BA48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23ED94" w14:textId="77777777" w:rsidR="000E1614" w:rsidRPr="005037C5" w:rsidRDefault="000E1614" w:rsidP="008D39EF">
            <w:pPr>
              <w:pStyle w:val="TableContents"/>
              <w:jc w:val="center"/>
              <w:rPr>
                <w:color w:val="000000" w:themeColor="text1"/>
              </w:rPr>
            </w:pPr>
            <w:r>
              <w:rPr>
                <w:color w:val="000000" w:themeColor="text1"/>
              </w:rPr>
              <w:t>FR-WT-04</w:t>
            </w:r>
          </w:p>
        </w:tc>
        <w:tc>
          <w:tcPr>
            <w:tcW w:w="5535" w:type="dxa"/>
            <w:tcBorders>
              <w:left w:val="single" w:sz="1" w:space="0" w:color="000000"/>
              <w:bottom w:val="single" w:sz="1" w:space="0" w:color="000000"/>
            </w:tcBorders>
            <w:shd w:val="clear" w:color="auto" w:fill="auto"/>
            <w:vAlign w:val="center"/>
          </w:tcPr>
          <w:p w14:paraId="725E48FD" w14:textId="77777777" w:rsidR="000E1614" w:rsidRPr="005037C5" w:rsidRDefault="000E1614" w:rsidP="008D39EF">
            <w:pPr>
              <w:pStyle w:val="TableContents"/>
              <w:jc w:val="center"/>
              <w:rPr>
                <w:color w:val="000000" w:themeColor="text1"/>
              </w:rPr>
            </w:pPr>
            <w:r>
              <w:rPr>
                <w:color w:val="000000" w:themeColor="text1"/>
              </w:rPr>
              <w:t>Nobody has won the game then winner starts the next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2623066D" w14:textId="77777777" w:rsidR="000E1614" w:rsidRPr="005037C5" w:rsidRDefault="000E1614" w:rsidP="008D39EF">
            <w:pPr>
              <w:pStyle w:val="TableContents"/>
              <w:jc w:val="center"/>
              <w:rPr>
                <w:color w:val="000000" w:themeColor="text1"/>
              </w:rPr>
            </w:pPr>
            <w:r>
              <w:rPr>
                <w:color w:val="000000" w:themeColor="text1"/>
              </w:rPr>
              <w:t>GR-45</w:t>
            </w:r>
          </w:p>
        </w:tc>
      </w:tr>
      <w:tr w:rsidR="000E1614" w:rsidRPr="005037C5" w14:paraId="30AFC86D"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0D7A8793" w14:textId="77777777" w:rsidR="000E1614" w:rsidRPr="005037C5" w:rsidRDefault="000E1614" w:rsidP="005037C5">
            <w:pPr>
              <w:pStyle w:val="TableContents"/>
              <w:jc w:val="center"/>
              <w:rPr>
                <w:color w:val="000000" w:themeColor="text1"/>
              </w:rPr>
            </w:pPr>
            <w:r w:rsidRPr="005037C5">
              <w:rPr>
                <w:b/>
                <w:bCs/>
                <w:color w:val="000000" w:themeColor="text1"/>
              </w:rPr>
              <w:t>Game Over</w:t>
            </w:r>
          </w:p>
        </w:tc>
      </w:tr>
      <w:tr w:rsidR="000E1614" w:rsidRPr="005037C5" w14:paraId="3E6EFCF0"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2A8D603" w14:textId="77777777" w:rsidR="000E1614" w:rsidRPr="005037C5" w:rsidRDefault="000E1614" w:rsidP="005037C5">
            <w:pPr>
              <w:pStyle w:val="TableContents"/>
              <w:jc w:val="center"/>
              <w:rPr>
                <w:color w:val="000000" w:themeColor="text1"/>
              </w:rPr>
            </w:pPr>
            <w:r>
              <w:rPr>
                <w:color w:val="000000" w:themeColor="text1"/>
              </w:rPr>
              <w:t>FR-GO-01</w:t>
            </w:r>
          </w:p>
        </w:tc>
        <w:tc>
          <w:tcPr>
            <w:tcW w:w="5535" w:type="dxa"/>
            <w:tcBorders>
              <w:left w:val="single" w:sz="1" w:space="0" w:color="000000"/>
              <w:bottom w:val="single" w:sz="1" w:space="0" w:color="000000"/>
            </w:tcBorders>
            <w:shd w:val="clear" w:color="auto" w:fill="auto"/>
            <w:vAlign w:val="center"/>
          </w:tcPr>
          <w:p w14:paraId="022717D2" w14:textId="77777777" w:rsidR="000E1614" w:rsidRPr="005037C5" w:rsidRDefault="000E1614" w:rsidP="005037C5">
            <w:pPr>
              <w:pStyle w:val="TableContents"/>
              <w:jc w:val="center"/>
              <w:rPr>
                <w:color w:val="000000" w:themeColor="text1"/>
              </w:rPr>
            </w:pPr>
            <w:r>
              <w:rPr>
                <w:color w:val="000000" w:themeColor="text1"/>
              </w:rPr>
              <w:t>With two or three players, the first players to obtain one token in each of the five colors win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30C987E4" w14:textId="77777777" w:rsidR="000E1614" w:rsidRPr="005037C5" w:rsidRDefault="000E1614" w:rsidP="005037C5">
            <w:pPr>
              <w:pStyle w:val="TableContents"/>
              <w:jc w:val="center"/>
              <w:rPr>
                <w:color w:val="000000" w:themeColor="text1"/>
              </w:rPr>
            </w:pPr>
            <w:r>
              <w:rPr>
                <w:color w:val="000000" w:themeColor="text1"/>
              </w:rPr>
              <w:t>GR-07</w:t>
            </w:r>
          </w:p>
        </w:tc>
      </w:tr>
      <w:tr w:rsidR="000E1614" w:rsidRPr="005037C5" w14:paraId="169FC24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2EA5C21" w14:textId="77777777" w:rsidR="000E1614" w:rsidRPr="005037C5" w:rsidRDefault="000E1614" w:rsidP="005037C5">
            <w:pPr>
              <w:pStyle w:val="TableContents"/>
              <w:jc w:val="center"/>
              <w:rPr>
                <w:color w:val="000000" w:themeColor="text1"/>
              </w:rPr>
            </w:pPr>
            <w:r>
              <w:rPr>
                <w:color w:val="000000" w:themeColor="text1"/>
              </w:rPr>
              <w:t>FR-GO-02</w:t>
            </w:r>
          </w:p>
        </w:tc>
        <w:tc>
          <w:tcPr>
            <w:tcW w:w="5535" w:type="dxa"/>
            <w:tcBorders>
              <w:left w:val="single" w:sz="1" w:space="0" w:color="000000"/>
              <w:bottom w:val="single" w:sz="1" w:space="0" w:color="000000"/>
            </w:tcBorders>
            <w:shd w:val="clear" w:color="auto" w:fill="auto"/>
            <w:vAlign w:val="center"/>
          </w:tcPr>
          <w:p w14:paraId="33DD28C5" w14:textId="77777777" w:rsidR="000E1614" w:rsidRPr="005037C5" w:rsidRDefault="000E1614" w:rsidP="005037C5">
            <w:pPr>
              <w:pStyle w:val="TableContents"/>
              <w:jc w:val="center"/>
              <w:rPr>
                <w:color w:val="000000" w:themeColor="text1"/>
              </w:rPr>
            </w:pPr>
            <w:r>
              <w:rPr>
                <w:color w:val="000000" w:themeColor="text1"/>
              </w:rPr>
              <w:t>With four or five players, the first player to obtain four different color tokens wins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4671CBAF" w14:textId="77777777" w:rsidR="000E1614" w:rsidRPr="005037C5" w:rsidRDefault="000E1614" w:rsidP="005037C5">
            <w:pPr>
              <w:pStyle w:val="TableContents"/>
              <w:jc w:val="center"/>
              <w:rPr>
                <w:color w:val="000000" w:themeColor="text1"/>
              </w:rPr>
            </w:pPr>
            <w:r>
              <w:rPr>
                <w:color w:val="000000" w:themeColor="text1"/>
              </w:rPr>
              <w:t>GR-08</w:t>
            </w:r>
          </w:p>
        </w:tc>
      </w:tr>
    </w:tbl>
    <w:p w14:paraId="6F87FFCB" w14:textId="77777777" w:rsidR="000A19CC" w:rsidRDefault="000A19CC" w:rsidP="00712275">
      <w:pPr>
        <w:rPr>
          <w:rFonts w:ascii="Cambria" w:hAnsi="Cambria"/>
          <w:b/>
          <w:color w:val="000000" w:themeColor="text1"/>
          <w:sz w:val="36"/>
        </w:rPr>
      </w:pPr>
    </w:p>
    <w:p w14:paraId="62D90419" w14:textId="77777777" w:rsidR="00A22ABA" w:rsidRPr="00712275" w:rsidRDefault="00A22ABA" w:rsidP="00712275">
      <w:pPr>
        <w:rPr>
          <w:rFonts w:ascii="Cambria" w:hAnsi="Cambria"/>
          <w:b/>
          <w:color w:val="000000" w:themeColor="text1"/>
          <w:sz w:val="36"/>
        </w:rPr>
      </w:pPr>
    </w:p>
    <w:p w14:paraId="099C159D" w14:textId="77777777" w:rsidR="002C1288" w:rsidRPr="005037C5" w:rsidRDefault="005731CE" w:rsidP="005037C5">
      <w:pPr>
        <w:pStyle w:val="Heading2"/>
        <w:rPr>
          <w:rFonts w:ascii="Cambria" w:hAnsi="Cambria"/>
          <w:b/>
          <w:color w:val="000000" w:themeColor="text1"/>
          <w:sz w:val="36"/>
          <w:szCs w:val="36"/>
        </w:rPr>
      </w:pPr>
      <w:bookmarkStart w:id="27" w:name="_Toc447619802"/>
      <w:r>
        <w:rPr>
          <w:rFonts w:ascii="Cambria" w:hAnsi="Cambria"/>
          <w:b/>
          <w:color w:val="000000" w:themeColor="text1"/>
          <w:sz w:val="36"/>
          <w:szCs w:val="36"/>
        </w:rPr>
        <w:t>5</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294FAF" w:rsidRPr="005037C5">
        <w:rPr>
          <w:rFonts w:ascii="Cambria" w:hAnsi="Cambria"/>
          <w:b/>
          <w:color w:val="000000" w:themeColor="text1"/>
          <w:sz w:val="36"/>
          <w:szCs w:val="36"/>
        </w:rPr>
        <w:t>Non-Functional Requirements</w:t>
      </w:r>
      <w:bookmarkEnd w:id="27"/>
    </w:p>
    <w:p w14:paraId="43F5CC13" w14:textId="65EBD476" w:rsidR="002C1288" w:rsidRPr="005037C5" w:rsidRDefault="00294FAF" w:rsidP="002E24FC">
      <w:pPr>
        <w:ind w:firstLine="720"/>
        <w:rPr>
          <w:rFonts w:ascii="Cambria" w:hAnsi="Cambria"/>
          <w:color w:val="000000" w:themeColor="text1"/>
        </w:rPr>
      </w:pPr>
      <w:r w:rsidRPr="005037C5">
        <w:rPr>
          <w:rFonts w:ascii="Cambria" w:hAnsi="Cambria"/>
          <w:color w:val="000000" w:themeColor="text1"/>
        </w:rPr>
        <w:t>Non-functional requirements deal with the quality of which t</w:t>
      </w:r>
      <w:r w:rsidR="00443F0F">
        <w:rPr>
          <w:rFonts w:ascii="Cambria" w:hAnsi="Cambria"/>
          <w:color w:val="000000" w:themeColor="text1"/>
        </w:rPr>
        <w:t>he program must satisfy. C</w:t>
      </w:r>
      <w:r w:rsidRPr="005037C5">
        <w:rPr>
          <w:rFonts w:ascii="Cambria" w:hAnsi="Cambria"/>
          <w:color w:val="000000" w:themeColor="text1"/>
        </w:rPr>
        <w:t>oncern</w:t>
      </w:r>
      <w:r w:rsidR="00443F0F">
        <w:rPr>
          <w:rFonts w:ascii="Cambria" w:hAnsi="Cambria"/>
          <w:color w:val="000000" w:themeColor="text1"/>
        </w:rPr>
        <w:t>ing</w:t>
      </w:r>
      <w:r w:rsidRPr="005037C5">
        <w:rPr>
          <w:rFonts w:ascii="Cambria" w:hAnsi="Cambria"/>
          <w:color w:val="000000" w:themeColor="text1"/>
        </w:rPr>
        <w:t xml:space="preserve"> aspects such as accessibility, usability, and maintainability</w:t>
      </w:r>
      <w:r w:rsidR="00A22ABA">
        <w:rPr>
          <w:rFonts w:ascii="Cambria" w:hAnsi="Cambria"/>
          <w:color w:val="000000" w:themeColor="text1"/>
        </w:rPr>
        <w:t xml:space="preserve"> which is relate to Rule Engine</w:t>
      </w:r>
    </w:p>
    <w:p w14:paraId="47A2DCE7" w14:textId="77777777" w:rsidR="000D0C88" w:rsidRPr="005037C5" w:rsidRDefault="000D0C88" w:rsidP="002C1288">
      <w:pPr>
        <w:ind w:left="360"/>
        <w:rPr>
          <w:rFonts w:ascii="Cambria" w:hAnsi="Cambria"/>
          <w:color w:val="000000" w:themeColor="text1"/>
        </w:rPr>
      </w:pPr>
    </w:p>
    <w:tbl>
      <w:tblPr>
        <w:tblW w:w="9950" w:type="dxa"/>
        <w:tblInd w:w="-120"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08EC8A8F" w14:textId="77777777" w:rsidTr="00883539">
        <w:tc>
          <w:tcPr>
            <w:tcW w:w="1769" w:type="dxa"/>
            <w:tcBorders>
              <w:top w:val="single" w:sz="8" w:space="0" w:color="000000"/>
              <w:left w:val="single" w:sz="8" w:space="0" w:color="000000"/>
              <w:bottom w:val="single" w:sz="8" w:space="0" w:color="000000"/>
            </w:tcBorders>
            <w:shd w:val="clear" w:color="auto" w:fill="000000"/>
            <w:vAlign w:val="center"/>
          </w:tcPr>
          <w:p w14:paraId="4E016841"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27095364" w14:textId="77777777" w:rsidR="000D0C88" w:rsidRPr="006820F6" w:rsidRDefault="000D0C88" w:rsidP="005037C5">
            <w:pPr>
              <w:jc w:val="center"/>
              <w:rPr>
                <w:b/>
                <w:bCs/>
                <w:color w:val="FFFFFF" w:themeColor="background1"/>
              </w:rPr>
            </w:pPr>
            <w:r w:rsidRPr="006820F6">
              <w:rPr>
                <w:b/>
                <w:bCs/>
                <w:color w:val="FFFFFF" w:themeColor="background1"/>
              </w:rPr>
              <w:t>Non-Functional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BD0EBA3" w14:textId="77777777" w:rsidR="000D0C88" w:rsidRPr="006820F6" w:rsidRDefault="000D0C88" w:rsidP="005037C5">
            <w:pPr>
              <w:jc w:val="center"/>
              <w:rPr>
                <w:b/>
                <w:bCs/>
                <w:color w:val="FFFFFF" w:themeColor="background1"/>
              </w:rPr>
            </w:pPr>
            <w:r w:rsidRPr="006820F6">
              <w:rPr>
                <w:b/>
                <w:bCs/>
                <w:color w:val="FFFFFF" w:themeColor="background1"/>
              </w:rPr>
              <w:t>Traceability</w:t>
            </w:r>
          </w:p>
        </w:tc>
      </w:tr>
      <w:tr w:rsidR="005037C5" w:rsidRPr="005037C5" w14:paraId="38888173"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758C4838" w14:textId="77777777" w:rsidR="000D0C88" w:rsidRPr="005037C5" w:rsidRDefault="00B25376" w:rsidP="005037C5">
            <w:pPr>
              <w:pStyle w:val="TableContents"/>
              <w:jc w:val="center"/>
              <w:rPr>
                <w:color w:val="000000" w:themeColor="text1"/>
              </w:rPr>
            </w:pPr>
            <w:r>
              <w:rPr>
                <w:color w:val="000000" w:themeColor="text1"/>
              </w:rPr>
              <w:t>NFR-01</w:t>
            </w:r>
          </w:p>
        </w:tc>
        <w:tc>
          <w:tcPr>
            <w:tcW w:w="5535" w:type="dxa"/>
            <w:tcBorders>
              <w:left w:val="single" w:sz="1" w:space="0" w:color="000000"/>
              <w:bottom w:val="single" w:sz="1" w:space="0" w:color="000000"/>
            </w:tcBorders>
            <w:shd w:val="clear" w:color="auto" w:fill="auto"/>
            <w:vAlign w:val="center"/>
          </w:tcPr>
          <w:p w14:paraId="21BB75FF" w14:textId="77777777" w:rsidR="000D0C88" w:rsidRPr="005037C5" w:rsidRDefault="00017646"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start and initialize the rule engine</w:t>
            </w:r>
          </w:p>
        </w:tc>
        <w:tc>
          <w:tcPr>
            <w:tcW w:w="2628" w:type="dxa"/>
            <w:tcBorders>
              <w:left w:val="single" w:sz="1" w:space="0" w:color="000000"/>
              <w:bottom w:val="single" w:sz="1" w:space="0" w:color="000000"/>
              <w:right w:val="single" w:sz="1" w:space="0" w:color="000000"/>
            </w:tcBorders>
            <w:shd w:val="clear" w:color="auto" w:fill="auto"/>
            <w:vAlign w:val="center"/>
          </w:tcPr>
          <w:p w14:paraId="2FAA6F9C" w14:textId="77777777" w:rsidR="000D0C88" w:rsidRPr="005037C5" w:rsidRDefault="00B25376" w:rsidP="005037C5">
            <w:pPr>
              <w:pStyle w:val="TableContents"/>
              <w:jc w:val="center"/>
              <w:rPr>
                <w:color w:val="000000" w:themeColor="text1"/>
              </w:rPr>
            </w:pPr>
            <w:r>
              <w:rPr>
                <w:color w:val="000000" w:themeColor="text1"/>
              </w:rPr>
              <w:t>FR-NS-01</w:t>
            </w:r>
          </w:p>
        </w:tc>
      </w:tr>
      <w:tr w:rsidR="00B45B75" w:rsidRPr="005037C5" w14:paraId="4778193D"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7DAE115" w14:textId="77777777" w:rsidR="00B45B75" w:rsidRDefault="00B45B75" w:rsidP="005037C5">
            <w:pPr>
              <w:pStyle w:val="TableContents"/>
              <w:jc w:val="center"/>
              <w:rPr>
                <w:color w:val="000000" w:themeColor="text1"/>
              </w:rPr>
            </w:pPr>
            <w:r>
              <w:rPr>
                <w:color w:val="000000" w:themeColor="text1"/>
              </w:rPr>
              <w:t>NFR-02</w:t>
            </w:r>
          </w:p>
        </w:tc>
        <w:tc>
          <w:tcPr>
            <w:tcW w:w="5535" w:type="dxa"/>
            <w:tcBorders>
              <w:left w:val="single" w:sz="1" w:space="0" w:color="000000"/>
              <w:bottom w:val="single" w:sz="1" w:space="0" w:color="000000"/>
            </w:tcBorders>
            <w:shd w:val="clear" w:color="auto" w:fill="auto"/>
            <w:vAlign w:val="center"/>
          </w:tcPr>
          <w:p w14:paraId="52F9C755" w14:textId="77777777" w:rsidR="00B45B75" w:rsidRDefault="00B45B75" w:rsidP="005037C5">
            <w:pPr>
              <w:pStyle w:val="TableContents"/>
              <w:jc w:val="center"/>
              <w:rPr>
                <w:color w:val="000000" w:themeColor="text1"/>
              </w:rPr>
            </w:pPr>
            <w:r>
              <w:rPr>
                <w:color w:val="000000" w:themeColor="text1"/>
              </w:rPr>
              <w:t xml:space="preserve">Client </w:t>
            </w:r>
            <w:r w:rsidR="00883539">
              <w:rPr>
                <w:color w:val="000000" w:themeColor="text1"/>
              </w:rPr>
              <w:t xml:space="preserve">would </w:t>
            </w:r>
            <w:r>
              <w:rPr>
                <w:color w:val="000000" w:themeColor="text1"/>
              </w:rPr>
              <w:t>be able to join the game of Ivanhoe</w:t>
            </w:r>
          </w:p>
        </w:tc>
        <w:tc>
          <w:tcPr>
            <w:tcW w:w="2628" w:type="dxa"/>
            <w:tcBorders>
              <w:left w:val="single" w:sz="1" w:space="0" w:color="000000"/>
              <w:bottom w:val="single" w:sz="1" w:space="0" w:color="000000"/>
              <w:right w:val="single" w:sz="1" w:space="0" w:color="000000"/>
            </w:tcBorders>
            <w:shd w:val="clear" w:color="auto" w:fill="auto"/>
            <w:vAlign w:val="center"/>
          </w:tcPr>
          <w:p w14:paraId="5360E683" w14:textId="77777777" w:rsidR="00B45B75" w:rsidRDefault="00B45B75" w:rsidP="005037C5">
            <w:pPr>
              <w:pStyle w:val="TableContents"/>
              <w:jc w:val="center"/>
              <w:rPr>
                <w:color w:val="000000" w:themeColor="text1"/>
              </w:rPr>
            </w:pPr>
            <w:r>
              <w:rPr>
                <w:color w:val="000000" w:themeColor="text1"/>
              </w:rPr>
              <w:t>FR-NS-02</w:t>
            </w:r>
          </w:p>
        </w:tc>
      </w:tr>
      <w:tr w:rsidR="00B45B75" w:rsidRPr="005037C5" w14:paraId="7070C65C"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56D1758" w14:textId="77777777" w:rsidR="00B45B75" w:rsidRDefault="00B45B75" w:rsidP="005037C5">
            <w:pPr>
              <w:pStyle w:val="TableContents"/>
              <w:jc w:val="center"/>
              <w:rPr>
                <w:color w:val="000000" w:themeColor="text1"/>
              </w:rPr>
            </w:pPr>
            <w:r>
              <w:rPr>
                <w:color w:val="000000" w:themeColor="text1"/>
              </w:rPr>
              <w:t>NFR-03</w:t>
            </w:r>
          </w:p>
        </w:tc>
        <w:tc>
          <w:tcPr>
            <w:tcW w:w="5535" w:type="dxa"/>
            <w:tcBorders>
              <w:left w:val="single" w:sz="1" w:space="0" w:color="000000"/>
              <w:bottom w:val="single" w:sz="1" w:space="0" w:color="000000"/>
            </w:tcBorders>
            <w:shd w:val="clear" w:color="auto" w:fill="auto"/>
            <w:vAlign w:val="center"/>
          </w:tcPr>
          <w:p w14:paraId="2525712C" w14:textId="77777777" w:rsidR="00B45B75" w:rsidRDefault="00B45B75" w:rsidP="005037C5">
            <w:pPr>
              <w:pStyle w:val="TableContents"/>
              <w:jc w:val="center"/>
              <w:rPr>
                <w:color w:val="000000" w:themeColor="text1"/>
              </w:rPr>
            </w:pPr>
            <w:r>
              <w:rPr>
                <w:color w:val="000000" w:themeColor="text1"/>
              </w:rPr>
              <w:t xml:space="preserve">Sever </w:t>
            </w:r>
            <w:r w:rsidR="00883539">
              <w:rPr>
                <w:color w:val="000000" w:themeColor="text1"/>
              </w:rPr>
              <w:t xml:space="preserve">would </w:t>
            </w:r>
            <w:r>
              <w:rPr>
                <w:color w:val="000000" w:themeColor="text1"/>
              </w:rPr>
              <w:t>wait for all player to join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28737589" w14:textId="77777777" w:rsidR="00B45B75" w:rsidRDefault="00897309" w:rsidP="005037C5">
            <w:pPr>
              <w:pStyle w:val="TableContents"/>
              <w:jc w:val="center"/>
              <w:rPr>
                <w:color w:val="000000" w:themeColor="text1"/>
              </w:rPr>
            </w:pPr>
            <w:r>
              <w:rPr>
                <w:color w:val="000000" w:themeColor="text1"/>
              </w:rPr>
              <w:t>FR-NS-03</w:t>
            </w:r>
          </w:p>
        </w:tc>
      </w:tr>
      <w:tr w:rsidR="00B45B75" w:rsidRPr="005037C5" w14:paraId="449353D6"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31769D1A" w14:textId="77777777" w:rsidR="00B45B75" w:rsidRDefault="002A6BDA" w:rsidP="005037C5">
            <w:pPr>
              <w:pStyle w:val="TableContents"/>
              <w:jc w:val="center"/>
              <w:rPr>
                <w:color w:val="000000" w:themeColor="text1"/>
              </w:rPr>
            </w:pPr>
            <w:r>
              <w:rPr>
                <w:color w:val="000000" w:themeColor="text1"/>
              </w:rPr>
              <w:t>NFR-04</w:t>
            </w:r>
          </w:p>
        </w:tc>
        <w:tc>
          <w:tcPr>
            <w:tcW w:w="5535" w:type="dxa"/>
            <w:tcBorders>
              <w:left w:val="single" w:sz="1" w:space="0" w:color="000000"/>
              <w:bottom w:val="single" w:sz="1" w:space="0" w:color="000000"/>
            </w:tcBorders>
            <w:shd w:val="clear" w:color="auto" w:fill="auto"/>
            <w:vAlign w:val="center"/>
          </w:tcPr>
          <w:p w14:paraId="2E75B4A8" w14:textId="77777777" w:rsidR="00B45B75" w:rsidRDefault="00B45B75"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close the port </w:t>
            </w:r>
            <w:r w:rsidR="002A6BDA">
              <w:rPr>
                <w:color w:val="000000" w:themeColor="text1"/>
              </w:rPr>
              <w:t xml:space="preserve">when </w:t>
            </w:r>
            <w:r>
              <w:rPr>
                <w:color w:val="000000" w:themeColor="text1"/>
              </w:rPr>
              <w:t>all players have joined</w:t>
            </w:r>
          </w:p>
        </w:tc>
        <w:tc>
          <w:tcPr>
            <w:tcW w:w="2628" w:type="dxa"/>
            <w:tcBorders>
              <w:left w:val="single" w:sz="1" w:space="0" w:color="000000"/>
              <w:bottom w:val="single" w:sz="1" w:space="0" w:color="000000"/>
              <w:right w:val="single" w:sz="1" w:space="0" w:color="000000"/>
            </w:tcBorders>
            <w:shd w:val="clear" w:color="auto" w:fill="auto"/>
            <w:vAlign w:val="center"/>
          </w:tcPr>
          <w:p w14:paraId="74A04C12" w14:textId="77777777" w:rsidR="00B45B75" w:rsidRDefault="00897309" w:rsidP="005037C5">
            <w:pPr>
              <w:pStyle w:val="TableContents"/>
              <w:jc w:val="center"/>
              <w:rPr>
                <w:color w:val="000000" w:themeColor="text1"/>
              </w:rPr>
            </w:pPr>
            <w:r>
              <w:rPr>
                <w:color w:val="000000" w:themeColor="text1"/>
              </w:rPr>
              <w:t>FR-NS-4</w:t>
            </w:r>
          </w:p>
        </w:tc>
      </w:tr>
    </w:tbl>
    <w:p w14:paraId="0E3231B9" w14:textId="77777777" w:rsidR="000A19CC" w:rsidRDefault="000A19CC" w:rsidP="00B25376">
      <w:pPr>
        <w:rPr>
          <w:rFonts w:ascii="Cambria" w:hAnsi="Cambria"/>
          <w:color w:val="000000" w:themeColor="text1"/>
        </w:rPr>
      </w:pPr>
    </w:p>
    <w:p w14:paraId="04376C79" w14:textId="77777777" w:rsidR="00A22ABA" w:rsidRPr="005037C5" w:rsidRDefault="00A22ABA" w:rsidP="00B25376">
      <w:pPr>
        <w:rPr>
          <w:rFonts w:ascii="Cambria" w:hAnsi="Cambria"/>
          <w:color w:val="000000" w:themeColor="text1"/>
        </w:rPr>
      </w:pPr>
    </w:p>
    <w:p w14:paraId="2F18A67E" w14:textId="77777777" w:rsidR="002C1288" w:rsidRPr="005037C5" w:rsidRDefault="005731CE" w:rsidP="005037C5">
      <w:pPr>
        <w:pStyle w:val="Heading2"/>
        <w:rPr>
          <w:rFonts w:ascii="Cambria" w:hAnsi="Cambria"/>
          <w:b/>
          <w:color w:val="000000" w:themeColor="text1"/>
          <w:sz w:val="36"/>
          <w:szCs w:val="36"/>
        </w:rPr>
      </w:pPr>
      <w:bookmarkStart w:id="28" w:name="_Toc447619803"/>
      <w:r>
        <w:rPr>
          <w:rFonts w:ascii="Cambria" w:hAnsi="Cambria"/>
          <w:b/>
          <w:color w:val="000000" w:themeColor="text1"/>
          <w:sz w:val="36"/>
          <w:szCs w:val="36"/>
        </w:rPr>
        <w:t>5</w:t>
      </w:r>
      <w:r w:rsidR="005037C5" w:rsidRPr="005037C5">
        <w:rPr>
          <w:rFonts w:ascii="Cambria" w:hAnsi="Cambria"/>
          <w:b/>
          <w:color w:val="000000" w:themeColor="text1"/>
          <w:sz w:val="36"/>
          <w:szCs w:val="36"/>
        </w:rPr>
        <w:t>.3</w:t>
      </w:r>
      <w:r w:rsidR="005037C5" w:rsidRPr="005037C5">
        <w:rPr>
          <w:rFonts w:ascii="Cambria" w:hAnsi="Cambria"/>
          <w:b/>
          <w:color w:val="000000" w:themeColor="text1"/>
          <w:sz w:val="36"/>
          <w:szCs w:val="36"/>
        </w:rPr>
        <w:tab/>
      </w:r>
      <w:r w:rsidR="000D0C88" w:rsidRPr="005037C5">
        <w:rPr>
          <w:rFonts w:ascii="Cambria" w:hAnsi="Cambria"/>
          <w:b/>
          <w:color w:val="000000" w:themeColor="text1"/>
          <w:sz w:val="36"/>
          <w:szCs w:val="36"/>
        </w:rPr>
        <w:t>Assumptions</w:t>
      </w:r>
      <w:bookmarkEnd w:id="28"/>
      <w:r w:rsidR="002C1288" w:rsidRPr="005037C5">
        <w:rPr>
          <w:rFonts w:ascii="Cambria" w:hAnsi="Cambria"/>
          <w:b/>
          <w:color w:val="000000" w:themeColor="text1"/>
          <w:sz w:val="36"/>
          <w:szCs w:val="36"/>
        </w:rPr>
        <w:t xml:space="preserve"> </w:t>
      </w:r>
    </w:p>
    <w:p w14:paraId="5FB7ECFD" w14:textId="77777777" w:rsidR="002C1288" w:rsidRPr="005037C5" w:rsidRDefault="000D0C88" w:rsidP="002C1288">
      <w:pPr>
        <w:ind w:firstLine="360"/>
        <w:rPr>
          <w:rFonts w:ascii="Cambria" w:hAnsi="Cambria"/>
          <w:color w:val="000000" w:themeColor="text1"/>
        </w:rPr>
      </w:pPr>
      <w:r w:rsidRPr="005037C5">
        <w:rPr>
          <w:rFonts w:ascii="Cambria" w:hAnsi="Cambria"/>
          <w:color w:val="000000" w:themeColor="text1"/>
        </w:rPr>
        <w:t xml:space="preserve">Throughout figuring out the problem space, assumption needed to be made in order to capture software requirements. Many of the requirements above </w:t>
      </w:r>
      <w:r w:rsidR="00883539">
        <w:rPr>
          <w:color w:val="000000" w:themeColor="text1"/>
        </w:rPr>
        <w:t xml:space="preserve">would </w:t>
      </w:r>
      <w:r w:rsidRPr="005037C5">
        <w:rPr>
          <w:rFonts w:ascii="Cambria" w:hAnsi="Cambria"/>
          <w:color w:val="000000" w:themeColor="text1"/>
        </w:rPr>
        <w:t>therefore trace back to items below. The following table identifies them along with their justifications.</w:t>
      </w:r>
    </w:p>
    <w:p w14:paraId="2E0B8F1C" w14:textId="77777777" w:rsidR="000D0C88" w:rsidRPr="005037C5" w:rsidRDefault="000D0C88" w:rsidP="002C1288">
      <w:pPr>
        <w:ind w:firstLine="360"/>
        <w:rPr>
          <w:rFonts w:ascii="Cambria" w:hAnsi="Cambria"/>
          <w:color w:val="000000" w:themeColor="text1"/>
        </w:rPr>
      </w:pPr>
    </w:p>
    <w:tbl>
      <w:tblPr>
        <w:tblW w:w="9950" w:type="dxa"/>
        <w:tblInd w:w="-102"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7EEA5117" w14:textId="77777777" w:rsidTr="003D6F3E">
        <w:tc>
          <w:tcPr>
            <w:tcW w:w="1769" w:type="dxa"/>
            <w:tcBorders>
              <w:top w:val="single" w:sz="8" w:space="0" w:color="000000"/>
              <w:left w:val="single" w:sz="8" w:space="0" w:color="000000"/>
              <w:bottom w:val="single" w:sz="8" w:space="0" w:color="000000"/>
            </w:tcBorders>
            <w:shd w:val="clear" w:color="auto" w:fill="000000"/>
            <w:vAlign w:val="center"/>
          </w:tcPr>
          <w:p w14:paraId="0C7DFFEA"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58CF6635" w14:textId="77777777" w:rsidR="000D0C88" w:rsidRPr="006820F6" w:rsidRDefault="000D0C88" w:rsidP="005037C5">
            <w:pPr>
              <w:jc w:val="center"/>
              <w:rPr>
                <w:b/>
                <w:bCs/>
                <w:color w:val="FFFFFF" w:themeColor="background1"/>
              </w:rPr>
            </w:pPr>
            <w:r w:rsidRPr="006820F6">
              <w:rPr>
                <w:b/>
                <w:bCs/>
                <w:color w:val="FFFFFF" w:themeColor="background1"/>
              </w:rPr>
              <w:t>Assumption</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790F3EB" w14:textId="77777777" w:rsidR="000D0C88" w:rsidRPr="006820F6" w:rsidRDefault="00A76601" w:rsidP="005037C5">
            <w:pPr>
              <w:jc w:val="center"/>
              <w:rPr>
                <w:b/>
                <w:bCs/>
                <w:color w:val="FFFFFF" w:themeColor="background1"/>
              </w:rPr>
            </w:pPr>
            <w:r>
              <w:rPr>
                <w:b/>
                <w:bCs/>
                <w:color w:val="FFFFFF" w:themeColor="background1"/>
              </w:rPr>
              <w:t>Justifications</w:t>
            </w:r>
          </w:p>
        </w:tc>
      </w:tr>
      <w:tr w:rsidR="005037C5" w:rsidRPr="005037C5" w14:paraId="317D6A91"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35CD92" w14:textId="77777777" w:rsidR="000D0C88" w:rsidRPr="005037C5" w:rsidRDefault="00017646" w:rsidP="005037C5">
            <w:pPr>
              <w:pStyle w:val="TableContents"/>
              <w:jc w:val="center"/>
              <w:rPr>
                <w:color w:val="000000" w:themeColor="text1"/>
              </w:rPr>
            </w:pPr>
            <w:r>
              <w:rPr>
                <w:color w:val="000000" w:themeColor="text1"/>
              </w:rPr>
              <w:t>A-01</w:t>
            </w:r>
          </w:p>
        </w:tc>
        <w:tc>
          <w:tcPr>
            <w:tcW w:w="5535" w:type="dxa"/>
            <w:tcBorders>
              <w:left w:val="single" w:sz="1" w:space="0" w:color="000000"/>
              <w:bottom w:val="single" w:sz="1" w:space="0" w:color="000000"/>
            </w:tcBorders>
            <w:shd w:val="clear" w:color="auto" w:fill="auto"/>
            <w:vAlign w:val="center"/>
          </w:tcPr>
          <w:p w14:paraId="711C61BB" w14:textId="77777777" w:rsidR="000D0C88" w:rsidRPr="005037C5" w:rsidRDefault="00B205E5" w:rsidP="005037C5">
            <w:pPr>
              <w:pStyle w:val="TableContents"/>
              <w:jc w:val="center"/>
              <w:rPr>
                <w:color w:val="000000" w:themeColor="text1"/>
              </w:rPr>
            </w:pPr>
            <w:r>
              <w:rPr>
                <w:color w:val="000000" w:themeColor="text1"/>
              </w:rPr>
              <w:t>Player must start a new tournament if they can</w:t>
            </w:r>
          </w:p>
        </w:tc>
        <w:tc>
          <w:tcPr>
            <w:tcW w:w="2628" w:type="dxa"/>
            <w:tcBorders>
              <w:left w:val="single" w:sz="1" w:space="0" w:color="000000"/>
              <w:bottom w:val="single" w:sz="1" w:space="0" w:color="000000"/>
              <w:right w:val="single" w:sz="1" w:space="0" w:color="000000"/>
            </w:tcBorders>
            <w:shd w:val="clear" w:color="auto" w:fill="auto"/>
            <w:vAlign w:val="center"/>
          </w:tcPr>
          <w:p w14:paraId="68DE4156" w14:textId="77777777" w:rsidR="000D0C88" w:rsidRPr="005037C5" w:rsidRDefault="006678FC" w:rsidP="005037C5">
            <w:pPr>
              <w:pStyle w:val="TableContents"/>
              <w:jc w:val="center"/>
              <w:rPr>
                <w:color w:val="000000" w:themeColor="text1"/>
              </w:rPr>
            </w:pPr>
            <w:r>
              <w:rPr>
                <w:color w:val="000000" w:themeColor="text1"/>
              </w:rPr>
              <w:t>It is pointless to have a game with no one wants to start</w:t>
            </w:r>
          </w:p>
        </w:tc>
      </w:tr>
      <w:tr w:rsidR="005037C5" w:rsidRPr="005037C5" w14:paraId="6E426205"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36E0CDA" w14:textId="77777777" w:rsidR="000D0C88" w:rsidRPr="005037C5" w:rsidRDefault="00017646" w:rsidP="005037C5">
            <w:pPr>
              <w:pStyle w:val="TableContents"/>
              <w:jc w:val="center"/>
              <w:rPr>
                <w:color w:val="000000" w:themeColor="text1"/>
              </w:rPr>
            </w:pPr>
            <w:r>
              <w:rPr>
                <w:color w:val="000000" w:themeColor="text1"/>
              </w:rPr>
              <w:lastRenderedPageBreak/>
              <w:t>A-02</w:t>
            </w:r>
          </w:p>
        </w:tc>
        <w:tc>
          <w:tcPr>
            <w:tcW w:w="5535" w:type="dxa"/>
            <w:tcBorders>
              <w:left w:val="single" w:sz="1" w:space="0" w:color="000000"/>
              <w:bottom w:val="single" w:sz="1" w:space="0" w:color="000000"/>
            </w:tcBorders>
            <w:shd w:val="clear" w:color="auto" w:fill="auto"/>
            <w:vAlign w:val="center"/>
          </w:tcPr>
          <w:p w14:paraId="1FEFC84F" w14:textId="77777777" w:rsidR="000D0C88" w:rsidRPr="005037C5" w:rsidRDefault="006678FC" w:rsidP="003F6227">
            <w:pPr>
              <w:pStyle w:val="TableContents"/>
              <w:jc w:val="center"/>
              <w:rPr>
                <w:color w:val="000000" w:themeColor="text1"/>
              </w:rPr>
            </w:pPr>
            <w:r>
              <w:rPr>
                <w:color w:val="000000" w:themeColor="text1"/>
              </w:rPr>
              <w:t xml:space="preserve">After winning a purple tournament, the previous tournament is purple regardless of the token chosen </w:t>
            </w:r>
          </w:p>
        </w:tc>
        <w:tc>
          <w:tcPr>
            <w:tcW w:w="2628" w:type="dxa"/>
            <w:tcBorders>
              <w:left w:val="single" w:sz="1" w:space="0" w:color="000000"/>
              <w:bottom w:val="single" w:sz="1" w:space="0" w:color="000000"/>
              <w:right w:val="single" w:sz="1" w:space="0" w:color="000000"/>
            </w:tcBorders>
            <w:shd w:val="clear" w:color="auto" w:fill="auto"/>
            <w:vAlign w:val="center"/>
          </w:tcPr>
          <w:p w14:paraId="4CE4529E" w14:textId="77777777" w:rsidR="000D0C88" w:rsidRPr="005037C5" w:rsidRDefault="006678FC" w:rsidP="006678FC">
            <w:pPr>
              <w:pStyle w:val="TableContents"/>
              <w:rPr>
                <w:color w:val="000000" w:themeColor="text1"/>
              </w:rPr>
            </w:pPr>
            <w:r>
              <w:rPr>
                <w:color w:val="000000" w:themeColor="text1"/>
              </w:rPr>
              <w:t>The winning token color does not affect to previous tournament color</w:t>
            </w:r>
          </w:p>
        </w:tc>
      </w:tr>
      <w:tr w:rsidR="005037C5" w:rsidRPr="005037C5" w14:paraId="7A9172E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03B745DE" w14:textId="77777777" w:rsidR="000D0C88" w:rsidRPr="005037C5" w:rsidRDefault="00017646" w:rsidP="005037C5">
            <w:pPr>
              <w:pStyle w:val="TableContents"/>
              <w:jc w:val="center"/>
              <w:rPr>
                <w:color w:val="000000" w:themeColor="text1"/>
              </w:rPr>
            </w:pPr>
            <w:r>
              <w:rPr>
                <w:color w:val="000000" w:themeColor="text1"/>
              </w:rPr>
              <w:t>A-03</w:t>
            </w:r>
          </w:p>
        </w:tc>
        <w:tc>
          <w:tcPr>
            <w:tcW w:w="5535" w:type="dxa"/>
            <w:tcBorders>
              <w:left w:val="single" w:sz="1" w:space="0" w:color="000000"/>
              <w:bottom w:val="single" w:sz="1" w:space="0" w:color="000000"/>
            </w:tcBorders>
            <w:shd w:val="clear" w:color="auto" w:fill="auto"/>
            <w:vAlign w:val="center"/>
          </w:tcPr>
          <w:p w14:paraId="2900066E" w14:textId="77777777" w:rsidR="000D0C88" w:rsidRPr="005037C5" w:rsidRDefault="006678FC" w:rsidP="005037C5">
            <w:pPr>
              <w:pStyle w:val="TableContents"/>
              <w:jc w:val="center"/>
              <w:rPr>
                <w:color w:val="000000" w:themeColor="text1"/>
              </w:rPr>
            </w:pPr>
            <w:r>
              <w:rPr>
                <w:color w:val="000000" w:themeColor="text1"/>
              </w:rPr>
              <w:t>It is possible to withdraw without entering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10366F5" w14:textId="77777777" w:rsidR="000D0C88" w:rsidRPr="005037C5" w:rsidRDefault="006678FC" w:rsidP="005037C5">
            <w:pPr>
              <w:pStyle w:val="TableContents"/>
              <w:jc w:val="center"/>
              <w:rPr>
                <w:color w:val="000000" w:themeColor="text1"/>
              </w:rPr>
            </w:pPr>
            <w:r>
              <w:rPr>
                <w:color w:val="000000" w:themeColor="text1"/>
              </w:rPr>
              <w:t>Entering the tournament is optional for players</w:t>
            </w:r>
          </w:p>
        </w:tc>
      </w:tr>
      <w:tr w:rsidR="005037C5" w:rsidRPr="005037C5" w14:paraId="794E99F8"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8F321ED" w14:textId="77777777" w:rsidR="000D0C88" w:rsidRPr="005037C5" w:rsidRDefault="00017646" w:rsidP="005037C5">
            <w:pPr>
              <w:pStyle w:val="TableContents"/>
              <w:jc w:val="center"/>
              <w:rPr>
                <w:color w:val="000000" w:themeColor="text1"/>
              </w:rPr>
            </w:pPr>
            <w:r>
              <w:rPr>
                <w:color w:val="000000" w:themeColor="text1"/>
              </w:rPr>
              <w:t>A-04</w:t>
            </w:r>
          </w:p>
        </w:tc>
        <w:tc>
          <w:tcPr>
            <w:tcW w:w="5535" w:type="dxa"/>
            <w:tcBorders>
              <w:left w:val="single" w:sz="1" w:space="0" w:color="000000"/>
              <w:bottom w:val="single" w:sz="1" w:space="0" w:color="000000"/>
            </w:tcBorders>
            <w:shd w:val="clear" w:color="auto" w:fill="auto"/>
            <w:vAlign w:val="center"/>
          </w:tcPr>
          <w:p w14:paraId="62696413" w14:textId="77777777" w:rsidR="000D0C88" w:rsidRPr="005037C5" w:rsidRDefault="00976DFB" w:rsidP="00976DFB">
            <w:pPr>
              <w:pStyle w:val="TableContents"/>
              <w:jc w:val="center"/>
              <w:rPr>
                <w:color w:val="000000" w:themeColor="text1"/>
              </w:rPr>
            </w:pPr>
            <w:r>
              <w:rPr>
                <w:color w:val="000000" w:themeColor="text1"/>
              </w:rPr>
              <w:t>Can r</w:t>
            </w:r>
            <w:r w:rsidR="006678FC">
              <w:rPr>
                <w:color w:val="000000" w:themeColor="text1"/>
              </w:rPr>
              <w:t>emain in the tournament without add</w:t>
            </w:r>
            <w:r>
              <w:rPr>
                <w:color w:val="000000" w:themeColor="text1"/>
              </w:rPr>
              <w:t>ing a</w:t>
            </w:r>
            <w:r w:rsidR="006678FC">
              <w:rPr>
                <w:color w:val="000000" w:themeColor="text1"/>
              </w:rPr>
              <w:t xml:space="preserve"> card to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0312B16" w14:textId="77777777" w:rsidR="000D0C88" w:rsidRPr="005037C5" w:rsidRDefault="006678FC" w:rsidP="005037C5">
            <w:pPr>
              <w:pStyle w:val="TableContents"/>
              <w:jc w:val="center"/>
              <w:rPr>
                <w:color w:val="000000" w:themeColor="text1"/>
              </w:rPr>
            </w:pPr>
            <w:r>
              <w:rPr>
                <w:color w:val="000000" w:themeColor="text1"/>
              </w:rPr>
              <w:t>Playing action card can raise your display total to highest and remain in tournament</w:t>
            </w:r>
          </w:p>
        </w:tc>
      </w:tr>
      <w:tr w:rsidR="005037C5" w:rsidRPr="005037C5" w14:paraId="3D62E789"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775BB07" w14:textId="77777777" w:rsidR="000D0C88" w:rsidRPr="005037C5" w:rsidRDefault="00017646" w:rsidP="005037C5">
            <w:pPr>
              <w:pStyle w:val="TableContents"/>
              <w:jc w:val="center"/>
              <w:rPr>
                <w:color w:val="000000" w:themeColor="text1"/>
              </w:rPr>
            </w:pPr>
            <w:r>
              <w:rPr>
                <w:color w:val="000000" w:themeColor="text1"/>
              </w:rPr>
              <w:t>A-05</w:t>
            </w:r>
          </w:p>
        </w:tc>
        <w:tc>
          <w:tcPr>
            <w:tcW w:w="5535" w:type="dxa"/>
            <w:tcBorders>
              <w:left w:val="single" w:sz="1" w:space="0" w:color="000000"/>
              <w:bottom w:val="single" w:sz="1" w:space="0" w:color="000000"/>
            </w:tcBorders>
            <w:shd w:val="clear" w:color="auto" w:fill="auto"/>
            <w:vAlign w:val="center"/>
          </w:tcPr>
          <w:p w14:paraId="5A94CE0A" w14:textId="77777777" w:rsidR="000D0C88" w:rsidRPr="005037C5" w:rsidRDefault="008176E1" w:rsidP="005037C5">
            <w:pPr>
              <w:pStyle w:val="TableContents"/>
              <w:jc w:val="center"/>
              <w:rPr>
                <w:color w:val="000000" w:themeColor="text1"/>
              </w:rPr>
            </w:pPr>
            <w:r>
              <w:rPr>
                <w:color w:val="000000" w:themeColor="text1"/>
              </w:rPr>
              <w:t>Can play action card on a player who is not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19B12EF3" w14:textId="77777777" w:rsidR="000D0C88" w:rsidRPr="005037C5" w:rsidRDefault="007C4A2A" w:rsidP="005037C5">
            <w:pPr>
              <w:pStyle w:val="TableContents"/>
              <w:jc w:val="center"/>
              <w:rPr>
                <w:color w:val="000000" w:themeColor="text1"/>
              </w:rPr>
            </w:pPr>
            <w:r>
              <w:rPr>
                <w:color w:val="000000" w:themeColor="text1"/>
              </w:rPr>
              <w:t xml:space="preserve">Some </w:t>
            </w:r>
            <w:r w:rsidR="008176E1">
              <w:rPr>
                <w:color w:val="000000" w:themeColor="text1"/>
              </w:rPr>
              <w:t xml:space="preserve">action card </w:t>
            </w:r>
            <w:r w:rsidR="00883539">
              <w:rPr>
                <w:color w:val="000000" w:themeColor="text1"/>
              </w:rPr>
              <w:t xml:space="preserve">would </w:t>
            </w:r>
            <w:r w:rsidR="008176E1">
              <w:rPr>
                <w:color w:val="000000" w:themeColor="text1"/>
              </w:rPr>
              <w:t>be affect to their hand or display</w:t>
            </w:r>
          </w:p>
        </w:tc>
      </w:tr>
      <w:tr w:rsidR="005037C5" w:rsidRPr="005037C5" w14:paraId="47B3EFAE"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165942A5" w14:textId="77777777" w:rsidR="000D0C88" w:rsidRPr="00017646" w:rsidRDefault="00017646" w:rsidP="005037C5">
            <w:pPr>
              <w:pStyle w:val="TableContents"/>
              <w:jc w:val="center"/>
              <w:rPr>
                <w:b/>
                <w:color w:val="000000" w:themeColor="text1"/>
              </w:rPr>
            </w:pPr>
            <w:r>
              <w:rPr>
                <w:color w:val="000000" w:themeColor="text1"/>
              </w:rPr>
              <w:t>A-06</w:t>
            </w:r>
          </w:p>
        </w:tc>
        <w:tc>
          <w:tcPr>
            <w:tcW w:w="5535" w:type="dxa"/>
            <w:tcBorders>
              <w:left w:val="single" w:sz="1" w:space="0" w:color="000000"/>
              <w:bottom w:val="single" w:sz="1" w:space="0" w:color="000000"/>
            </w:tcBorders>
            <w:shd w:val="clear" w:color="auto" w:fill="auto"/>
            <w:vAlign w:val="center"/>
          </w:tcPr>
          <w:p w14:paraId="795E7F8A" w14:textId="77777777" w:rsidR="000D0C88" w:rsidRPr="005037C5" w:rsidRDefault="00C72B20" w:rsidP="005037C5">
            <w:pPr>
              <w:pStyle w:val="TableContents"/>
              <w:jc w:val="center"/>
              <w:rPr>
                <w:color w:val="000000" w:themeColor="text1"/>
              </w:rPr>
            </w:pPr>
            <w:r>
              <w:rPr>
                <w:color w:val="000000" w:themeColor="text1"/>
              </w:rPr>
              <w:t>Ivanhoe can be used when Shield is played</w:t>
            </w:r>
          </w:p>
        </w:tc>
        <w:tc>
          <w:tcPr>
            <w:tcW w:w="2628" w:type="dxa"/>
            <w:tcBorders>
              <w:left w:val="single" w:sz="1" w:space="0" w:color="000000"/>
              <w:bottom w:val="single" w:sz="1" w:space="0" w:color="000000"/>
              <w:right w:val="single" w:sz="1" w:space="0" w:color="000000"/>
            </w:tcBorders>
            <w:shd w:val="clear" w:color="auto" w:fill="auto"/>
            <w:vAlign w:val="center"/>
          </w:tcPr>
          <w:p w14:paraId="394FDBE7" w14:textId="77777777" w:rsidR="000D0C88" w:rsidRPr="005037C5" w:rsidRDefault="00C72B20" w:rsidP="00C72B20">
            <w:pPr>
              <w:pStyle w:val="TableContents"/>
              <w:jc w:val="center"/>
              <w:rPr>
                <w:color w:val="000000" w:themeColor="text1"/>
              </w:rPr>
            </w:pPr>
            <w:r>
              <w:rPr>
                <w:color w:val="000000" w:themeColor="text1"/>
              </w:rPr>
              <w:t>Shield does not protect against Ivanhoe</w:t>
            </w:r>
          </w:p>
        </w:tc>
      </w:tr>
      <w:tr w:rsidR="00B25376" w:rsidRPr="005037C5" w14:paraId="08C2C36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CFEB9FB" w14:textId="77777777" w:rsidR="00B25376" w:rsidRDefault="00B25376" w:rsidP="005037C5">
            <w:pPr>
              <w:pStyle w:val="TableContents"/>
              <w:jc w:val="center"/>
              <w:rPr>
                <w:color w:val="000000" w:themeColor="text1"/>
              </w:rPr>
            </w:pPr>
            <w:r>
              <w:rPr>
                <w:color w:val="000000" w:themeColor="text1"/>
              </w:rPr>
              <w:t>A-07</w:t>
            </w:r>
          </w:p>
        </w:tc>
        <w:tc>
          <w:tcPr>
            <w:tcW w:w="5535" w:type="dxa"/>
            <w:tcBorders>
              <w:left w:val="single" w:sz="1" w:space="0" w:color="000000"/>
              <w:bottom w:val="single" w:sz="1" w:space="0" w:color="000000"/>
            </w:tcBorders>
            <w:shd w:val="clear" w:color="auto" w:fill="auto"/>
            <w:vAlign w:val="center"/>
          </w:tcPr>
          <w:p w14:paraId="3331AEDF" w14:textId="77777777" w:rsidR="00B25376" w:rsidRPr="005037C5" w:rsidRDefault="00610612" w:rsidP="005037C5">
            <w:pPr>
              <w:pStyle w:val="TableContents"/>
              <w:jc w:val="center"/>
              <w:rPr>
                <w:color w:val="000000" w:themeColor="text1"/>
              </w:rPr>
            </w:pPr>
            <w:r>
              <w:rPr>
                <w:color w:val="000000" w:themeColor="text1"/>
              </w:rPr>
              <w:t>Can play Stunned on a player with Shield</w:t>
            </w:r>
          </w:p>
        </w:tc>
        <w:tc>
          <w:tcPr>
            <w:tcW w:w="2628" w:type="dxa"/>
            <w:tcBorders>
              <w:left w:val="single" w:sz="1" w:space="0" w:color="000000"/>
              <w:bottom w:val="single" w:sz="1" w:space="0" w:color="000000"/>
              <w:right w:val="single" w:sz="1" w:space="0" w:color="000000"/>
            </w:tcBorders>
            <w:shd w:val="clear" w:color="auto" w:fill="auto"/>
            <w:vAlign w:val="center"/>
          </w:tcPr>
          <w:p w14:paraId="140E6EF1" w14:textId="77777777" w:rsidR="00B25376" w:rsidRPr="005037C5" w:rsidRDefault="00610612" w:rsidP="005037C5">
            <w:pPr>
              <w:pStyle w:val="TableContents"/>
              <w:jc w:val="center"/>
              <w:rPr>
                <w:color w:val="000000" w:themeColor="text1"/>
              </w:rPr>
            </w:pPr>
            <w:r>
              <w:rPr>
                <w:color w:val="000000" w:themeColor="text1"/>
              </w:rPr>
              <w:t>Stunned can bypass shield</w:t>
            </w:r>
          </w:p>
        </w:tc>
      </w:tr>
      <w:tr w:rsidR="00B25376" w:rsidRPr="005037C5" w14:paraId="73A43AB3"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2D02F6C" w14:textId="77777777" w:rsidR="00B25376" w:rsidRDefault="00B25376" w:rsidP="005037C5">
            <w:pPr>
              <w:pStyle w:val="TableContents"/>
              <w:jc w:val="center"/>
              <w:rPr>
                <w:color w:val="000000" w:themeColor="text1"/>
              </w:rPr>
            </w:pPr>
            <w:r>
              <w:rPr>
                <w:color w:val="000000" w:themeColor="text1"/>
              </w:rPr>
              <w:t>A-08</w:t>
            </w:r>
          </w:p>
        </w:tc>
        <w:tc>
          <w:tcPr>
            <w:tcW w:w="5535" w:type="dxa"/>
            <w:tcBorders>
              <w:left w:val="single" w:sz="1" w:space="0" w:color="000000"/>
              <w:bottom w:val="single" w:sz="1" w:space="0" w:color="000000"/>
            </w:tcBorders>
            <w:shd w:val="clear" w:color="auto" w:fill="auto"/>
            <w:vAlign w:val="center"/>
          </w:tcPr>
          <w:p w14:paraId="77B8219D" w14:textId="77777777" w:rsidR="00B25376" w:rsidRPr="005037C5" w:rsidRDefault="00610612" w:rsidP="005037C5">
            <w:pPr>
              <w:pStyle w:val="TableContents"/>
              <w:jc w:val="center"/>
              <w:rPr>
                <w:color w:val="000000" w:themeColor="text1"/>
              </w:rPr>
            </w:pPr>
            <w:r>
              <w:rPr>
                <w:color w:val="000000" w:themeColor="text1"/>
              </w:rPr>
              <w:t>Shield only protect against action from other people</w:t>
            </w:r>
          </w:p>
        </w:tc>
        <w:tc>
          <w:tcPr>
            <w:tcW w:w="2628" w:type="dxa"/>
            <w:tcBorders>
              <w:left w:val="single" w:sz="1" w:space="0" w:color="000000"/>
              <w:bottom w:val="single" w:sz="1" w:space="0" w:color="000000"/>
              <w:right w:val="single" w:sz="1" w:space="0" w:color="000000"/>
            </w:tcBorders>
            <w:shd w:val="clear" w:color="auto" w:fill="auto"/>
            <w:vAlign w:val="center"/>
          </w:tcPr>
          <w:p w14:paraId="6DEE8D00" w14:textId="77777777" w:rsidR="00B25376" w:rsidRPr="005037C5" w:rsidRDefault="00610612" w:rsidP="005037C5">
            <w:pPr>
              <w:pStyle w:val="TableContents"/>
              <w:jc w:val="center"/>
              <w:rPr>
                <w:color w:val="000000" w:themeColor="text1"/>
              </w:rPr>
            </w:pPr>
            <w:r>
              <w:rPr>
                <w:color w:val="000000" w:themeColor="text1"/>
              </w:rPr>
              <w:t xml:space="preserve">Your own action cards </w:t>
            </w:r>
            <w:r w:rsidR="00883539">
              <w:rPr>
                <w:color w:val="000000" w:themeColor="text1"/>
              </w:rPr>
              <w:t xml:space="preserve">would </w:t>
            </w:r>
            <w:r>
              <w:rPr>
                <w:color w:val="000000" w:themeColor="text1"/>
              </w:rPr>
              <w:t>affect your own display</w:t>
            </w:r>
          </w:p>
        </w:tc>
      </w:tr>
      <w:tr w:rsidR="005037C5" w:rsidRPr="005037C5" w14:paraId="33115B7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6CCF0C" w14:textId="77777777" w:rsidR="000D0C88" w:rsidRPr="005037C5" w:rsidRDefault="00B25376" w:rsidP="005037C5">
            <w:pPr>
              <w:pStyle w:val="TableContents"/>
              <w:jc w:val="center"/>
              <w:rPr>
                <w:color w:val="000000" w:themeColor="text1"/>
              </w:rPr>
            </w:pPr>
            <w:r>
              <w:rPr>
                <w:color w:val="000000" w:themeColor="text1"/>
              </w:rPr>
              <w:t>A-</w:t>
            </w:r>
            <w:r w:rsidR="003D6F3E">
              <w:rPr>
                <w:color w:val="000000" w:themeColor="text1"/>
              </w:rPr>
              <w:t>09</w:t>
            </w:r>
          </w:p>
        </w:tc>
        <w:tc>
          <w:tcPr>
            <w:tcW w:w="5535" w:type="dxa"/>
            <w:tcBorders>
              <w:left w:val="single" w:sz="1" w:space="0" w:color="000000"/>
              <w:bottom w:val="single" w:sz="1" w:space="0" w:color="000000"/>
            </w:tcBorders>
            <w:shd w:val="clear" w:color="auto" w:fill="auto"/>
            <w:vAlign w:val="center"/>
          </w:tcPr>
          <w:p w14:paraId="2F500076" w14:textId="77777777" w:rsidR="000D0C88" w:rsidRPr="005037C5" w:rsidRDefault="00610612" w:rsidP="00610612">
            <w:pPr>
              <w:pStyle w:val="TableContents"/>
              <w:jc w:val="center"/>
              <w:rPr>
                <w:color w:val="000000" w:themeColor="text1"/>
              </w:rPr>
            </w:pPr>
            <w:r>
              <w:rPr>
                <w:color w:val="000000" w:themeColor="text1"/>
              </w:rPr>
              <w:t>Player can only play one card at a time</w:t>
            </w:r>
          </w:p>
        </w:tc>
        <w:tc>
          <w:tcPr>
            <w:tcW w:w="2628" w:type="dxa"/>
            <w:tcBorders>
              <w:left w:val="single" w:sz="1" w:space="0" w:color="000000"/>
              <w:bottom w:val="single" w:sz="1" w:space="0" w:color="000000"/>
              <w:right w:val="single" w:sz="1" w:space="0" w:color="000000"/>
            </w:tcBorders>
            <w:shd w:val="clear" w:color="auto" w:fill="auto"/>
            <w:vAlign w:val="center"/>
          </w:tcPr>
          <w:p w14:paraId="2B2E8782" w14:textId="77777777" w:rsidR="000D0C88" w:rsidRPr="005037C5" w:rsidRDefault="00610612" w:rsidP="005037C5">
            <w:pPr>
              <w:pStyle w:val="TableContents"/>
              <w:jc w:val="center"/>
              <w:rPr>
                <w:color w:val="000000" w:themeColor="text1"/>
              </w:rPr>
            </w:pPr>
            <w:r>
              <w:rPr>
                <w:color w:val="000000" w:themeColor="text1"/>
              </w:rPr>
              <w:t>Overcome the special case of Ivanhoe playing, easier to implement robustness check</w:t>
            </w:r>
          </w:p>
        </w:tc>
      </w:tr>
    </w:tbl>
    <w:p w14:paraId="3BEFE5BD" w14:textId="77777777" w:rsidR="000D0C88" w:rsidRPr="005037C5" w:rsidRDefault="000D0C88" w:rsidP="002C1288">
      <w:pPr>
        <w:ind w:firstLine="360"/>
        <w:rPr>
          <w:rFonts w:ascii="Cambria" w:hAnsi="Cambria"/>
          <w:color w:val="000000" w:themeColor="text1"/>
        </w:rPr>
      </w:pPr>
    </w:p>
    <w:p w14:paraId="7D4D4BE3" w14:textId="77777777" w:rsidR="00481E03" w:rsidRDefault="00481E03" w:rsidP="00481E03">
      <w:pPr>
        <w:rPr>
          <w:rFonts w:ascii="Cambria" w:hAnsi="Cambria"/>
          <w:color w:val="000000" w:themeColor="text1"/>
        </w:rPr>
      </w:pPr>
    </w:p>
    <w:p w14:paraId="19654791" w14:textId="77777777" w:rsidR="003D6F3E" w:rsidRDefault="003D6F3E" w:rsidP="00481E03">
      <w:pPr>
        <w:rPr>
          <w:rFonts w:ascii="Cambria" w:hAnsi="Cambria"/>
          <w:color w:val="000000" w:themeColor="text1"/>
        </w:rPr>
      </w:pPr>
    </w:p>
    <w:p w14:paraId="5D774224" w14:textId="77777777" w:rsidR="003D6F3E" w:rsidRDefault="003D6F3E" w:rsidP="00481E03">
      <w:pPr>
        <w:rPr>
          <w:rFonts w:ascii="Cambria" w:hAnsi="Cambria"/>
          <w:color w:val="000000" w:themeColor="text1"/>
        </w:rPr>
      </w:pPr>
    </w:p>
    <w:p w14:paraId="43314F52" w14:textId="77777777" w:rsidR="003D6F3E" w:rsidRDefault="003D6F3E" w:rsidP="00481E03">
      <w:pPr>
        <w:rPr>
          <w:rFonts w:ascii="Cambria" w:hAnsi="Cambria"/>
          <w:color w:val="000000" w:themeColor="text1"/>
        </w:rPr>
      </w:pPr>
    </w:p>
    <w:p w14:paraId="55BCDA60" w14:textId="77777777" w:rsidR="003D6F3E" w:rsidRDefault="003D6F3E" w:rsidP="00481E03">
      <w:pPr>
        <w:rPr>
          <w:rFonts w:ascii="Cambria" w:hAnsi="Cambria"/>
          <w:color w:val="000000" w:themeColor="text1"/>
        </w:rPr>
      </w:pPr>
    </w:p>
    <w:p w14:paraId="491269B2" w14:textId="77777777" w:rsidR="003D6F3E" w:rsidRDefault="003D6F3E" w:rsidP="00481E03">
      <w:pPr>
        <w:rPr>
          <w:rFonts w:ascii="Cambria" w:hAnsi="Cambria"/>
          <w:color w:val="000000" w:themeColor="text1"/>
        </w:rPr>
      </w:pPr>
    </w:p>
    <w:p w14:paraId="626D9CD1" w14:textId="77777777" w:rsidR="003D6F3E" w:rsidRDefault="003D6F3E" w:rsidP="00481E03">
      <w:pPr>
        <w:rPr>
          <w:rFonts w:ascii="Cambria" w:hAnsi="Cambria"/>
          <w:color w:val="000000" w:themeColor="text1"/>
        </w:rPr>
      </w:pPr>
    </w:p>
    <w:p w14:paraId="2225DEE3" w14:textId="77777777" w:rsidR="003D6F3E" w:rsidRDefault="003D6F3E" w:rsidP="00481E03">
      <w:pPr>
        <w:rPr>
          <w:rFonts w:ascii="Cambria" w:hAnsi="Cambria"/>
          <w:color w:val="000000" w:themeColor="text1"/>
        </w:rPr>
      </w:pPr>
    </w:p>
    <w:p w14:paraId="21E45F97" w14:textId="77777777" w:rsidR="003D6F3E" w:rsidRDefault="003D6F3E" w:rsidP="00481E03">
      <w:pPr>
        <w:rPr>
          <w:rFonts w:ascii="Cambria" w:hAnsi="Cambria"/>
          <w:color w:val="000000" w:themeColor="text1"/>
        </w:rPr>
      </w:pPr>
    </w:p>
    <w:p w14:paraId="5133F560" w14:textId="77777777" w:rsidR="003D6F3E" w:rsidRDefault="003D6F3E" w:rsidP="00481E03">
      <w:pPr>
        <w:rPr>
          <w:rFonts w:ascii="Cambria" w:hAnsi="Cambria"/>
          <w:color w:val="000000" w:themeColor="text1"/>
        </w:rPr>
      </w:pPr>
    </w:p>
    <w:p w14:paraId="515955B1" w14:textId="77777777" w:rsidR="003D6F3E" w:rsidRDefault="003D6F3E" w:rsidP="00481E03">
      <w:pPr>
        <w:rPr>
          <w:rFonts w:ascii="Cambria" w:hAnsi="Cambria"/>
          <w:color w:val="000000" w:themeColor="text1"/>
        </w:rPr>
      </w:pPr>
    </w:p>
    <w:p w14:paraId="6B393DC4" w14:textId="77777777" w:rsidR="003D6F3E" w:rsidRDefault="003D6F3E" w:rsidP="00481E03">
      <w:pPr>
        <w:rPr>
          <w:rFonts w:ascii="Cambria" w:hAnsi="Cambria"/>
          <w:color w:val="000000" w:themeColor="text1"/>
        </w:rPr>
      </w:pPr>
    </w:p>
    <w:p w14:paraId="0E037993" w14:textId="77777777" w:rsidR="003D6F3E" w:rsidRDefault="003D6F3E" w:rsidP="00481E03">
      <w:pPr>
        <w:rPr>
          <w:rFonts w:ascii="Cambria" w:hAnsi="Cambria"/>
          <w:color w:val="000000" w:themeColor="text1"/>
        </w:rPr>
      </w:pPr>
    </w:p>
    <w:p w14:paraId="365BA923" w14:textId="77777777" w:rsidR="003D6F3E" w:rsidRDefault="003D6F3E" w:rsidP="00481E03">
      <w:pPr>
        <w:rPr>
          <w:rFonts w:ascii="Cambria" w:hAnsi="Cambria"/>
          <w:color w:val="000000" w:themeColor="text1"/>
        </w:rPr>
      </w:pPr>
    </w:p>
    <w:p w14:paraId="7574680C" w14:textId="77777777" w:rsidR="003D6F3E" w:rsidRDefault="003D6F3E" w:rsidP="00481E03">
      <w:pPr>
        <w:rPr>
          <w:rFonts w:ascii="Cambria" w:hAnsi="Cambria"/>
          <w:color w:val="000000" w:themeColor="text1"/>
        </w:rPr>
      </w:pPr>
    </w:p>
    <w:p w14:paraId="0DC88761" w14:textId="77777777" w:rsidR="003D6F3E" w:rsidRDefault="003D6F3E" w:rsidP="00481E03">
      <w:pPr>
        <w:rPr>
          <w:rFonts w:ascii="Cambria" w:hAnsi="Cambria"/>
          <w:color w:val="000000" w:themeColor="text1"/>
        </w:rPr>
      </w:pPr>
    </w:p>
    <w:p w14:paraId="1610B208" w14:textId="77777777" w:rsidR="003D6F3E" w:rsidRPr="005037C5" w:rsidRDefault="003D6F3E" w:rsidP="00481E03">
      <w:pPr>
        <w:rPr>
          <w:rFonts w:ascii="Cambria" w:hAnsi="Cambria"/>
          <w:color w:val="000000" w:themeColor="text1"/>
        </w:rPr>
      </w:pPr>
    </w:p>
    <w:p w14:paraId="198AAAE9" w14:textId="77777777" w:rsidR="00481E03" w:rsidRPr="005037C5" w:rsidRDefault="000D0C88" w:rsidP="003C0071">
      <w:pPr>
        <w:pStyle w:val="Heading1"/>
        <w:numPr>
          <w:ilvl w:val="0"/>
          <w:numId w:val="1"/>
        </w:numPr>
        <w:jc w:val="center"/>
        <w:rPr>
          <w:rFonts w:ascii="Cambria" w:hAnsi="Cambria"/>
          <w:b/>
          <w:color w:val="000000" w:themeColor="text1"/>
          <w:sz w:val="48"/>
          <w:szCs w:val="48"/>
        </w:rPr>
      </w:pPr>
      <w:bookmarkStart w:id="29" w:name="_Toc447619804"/>
      <w:r w:rsidRPr="005037C5">
        <w:rPr>
          <w:rFonts w:ascii="Cambria" w:hAnsi="Cambria"/>
          <w:b/>
          <w:color w:val="000000" w:themeColor="text1"/>
          <w:sz w:val="48"/>
          <w:szCs w:val="48"/>
        </w:rPr>
        <w:lastRenderedPageBreak/>
        <w:t>Use Cases</w:t>
      </w:r>
      <w:bookmarkEnd w:id="29"/>
    </w:p>
    <w:p w14:paraId="77CB637D" w14:textId="77777777" w:rsidR="000E427E" w:rsidRPr="005037C5" w:rsidRDefault="000E427E" w:rsidP="000E427E">
      <w:pPr>
        <w:rPr>
          <w:rFonts w:ascii="Cambria" w:hAnsi="Cambria"/>
          <w:color w:val="000000" w:themeColor="text1"/>
        </w:rPr>
      </w:pPr>
      <w:r w:rsidRPr="005037C5">
        <w:rPr>
          <w:rFonts w:ascii="Cambria" w:hAnsi="Cambria"/>
          <w:color w:val="000000" w:themeColor="text1"/>
        </w:rPr>
        <w:tab/>
        <w:t>Use case depicts a scenario, the game engine, and the path of game logic that may follow. In this cases of Ivanhoe, it including the player over the networking.</w:t>
      </w:r>
    </w:p>
    <w:p w14:paraId="50B4B11D" w14:textId="77777777" w:rsidR="000E427E" w:rsidRDefault="000E427E" w:rsidP="000E427E">
      <w:pPr>
        <w:rPr>
          <w:rFonts w:ascii="Cambria" w:hAnsi="Cambria"/>
          <w:color w:val="000000" w:themeColor="text1"/>
        </w:rPr>
      </w:pPr>
    </w:p>
    <w:p w14:paraId="68C02508" w14:textId="77777777" w:rsidR="00D87E31" w:rsidRPr="005037C5" w:rsidRDefault="00D87E31" w:rsidP="000E427E">
      <w:pPr>
        <w:rPr>
          <w:rFonts w:ascii="Cambria" w:hAnsi="Cambria"/>
          <w:color w:val="000000" w:themeColor="text1"/>
        </w:rPr>
      </w:pPr>
    </w:p>
    <w:p w14:paraId="3EFB855E" w14:textId="77777777" w:rsidR="000D0C88" w:rsidRPr="005037C5" w:rsidRDefault="000D04CF" w:rsidP="005037C5">
      <w:pPr>
        <w:pStyle w:val="Heading2"/>
        <w:rPr>
          <w:rFonts w:ascii="Cambria" w:hAnsi="Cambria"/>
          <w:b/>
          <w:color w:val="000000" w:themeColor="text1"/>
          <w:sz w:val="36"/>
          <w:szCs w:val="36"/>
        </w:rPr>
      </w:pPr>
      <w:bookmarkStart w:id="30" w:name="_Toc447619805"/>
      <w:r>
        <w:rPr>
          <w:rFonts w:ascii="Cambria" w:hAnsi="Cambria"/>
          <w:b/>
          <w:color w:val="000000" w:themeColor="text1"/>
          <w:sz w:val="36"/>
          <w:szCs w:val="36"/>
        </w:rPr>
        <w:t>6</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 Diagram</w:t>
      </w:r>
      <w:bookmarkEnd w:id="30"/>
      <w:r w:rsidR="000D0C88" w:rsidRPr="005037C5">
        <w:rPr>
          <w:rFonts w:ascii="Cambria" w:hAnsi="Cambria"/>
          <w:b/>
          <w:color w:val="000000" w:themeColor="text1"/>
          <w:sz w:val="36"/>
          <w:szCs w:val="36"/>
        </w:rPr>
        <w:t xml:space="preserve"> </w:t>
      </w:r>
    </w:p>
    <w:p w14:paraId="52384D33" w14:textId="77777777" w:rsidR="000D0C88" w:rsidRDefault="000E427E" w:rsidP="000D0C88">
      <w:pPr>
        <w:pStyle w:val="ListParagraph"/>
        <w:rPr>
          <w:rFonts w:ascii="Cambria" w:hAnsi="Cambria"/>
          <w:color w:val="000000" w:themeColor="text1"/>
        </w:rPr>
      </w:pPr>
      <w:r w:rsidRPr="005037C5">
        <w:rPr>
          <w:rFonts w:ascii="Cambria" w:hAnsi="Cambria"/>
          <w:color w:val="000000" w:themeColor="text1"/>
        </w:rPr>
        <w:t>The diagram of the Ivanhoe over the networking</w:t>
      </w:r>
      <w:r w:rsidR="001F005B">
        <w:rPr>
          <w:rFonts w:ascii="Cambria" w:hAnsi="Cambria"/>
          <w:color w:val="000000" w:themeColor="text1"/>
        </w:rPr>
        <w:t xml:space="preserve"> to demonstrate how the Ivanhoe work</w:t>
      </w:r>
    </w:p>
    <w:p w14:paraId="54F68680" w14:textId="6E265095" w:rsidR="003262E9" w:rsidRDefault="002610D1" w:rsidP="00860630">
      <w:pPr>
        <w:pStyle w:val="ListParagraph"/>
        <w:ind w:left="0"/>
        <w:rPr>
          <w:rFonts w:ascii="Cambria" w:hAnsi="Cambria"/>
          <w:color w:val="000000" w:themeColor="text1"/>
        </w:rPr>
      </w:pPr>
      <w:bookmarkStart w:id="31" w:name="_GoBack"/>
      <w:r>
        <w:rPr>
          <w:rFonts w:ascii="Cambria" w:hAnsi="Cambria"/>
          <w:noProof/>
          <w:color w:val="000000" w:themeColor="text1"/>
        </w:rPr>
        <w:drawing>
          <wp:inline distT="0" distB="0" distL="0" distR="0" wp14:anchorId="4EEE5379" wp14:editId="5BADC179">
            <wp:extent cx="5943600" cy="459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bookmarkEnd w:id="31"/>
    <w:p w14:paraId="1092C8B3" w14:textId="77777777" w:rsidR="000D0C88" w:rsidRDefault="000D0C88" w:rsidP="00720535">
      <w:pPr>
        <w:rPr>
          <w:rFonts w:ascii="Cambria" w:hAnsi="Cambria"/>
          <w:color w:val="000000" w:themeColor="text1"/>
        </w:rPr>
      </w:pPr>
    </w:p>
    <w:p w14:paraId="6A2A3997" w14:textId="77777777" w:rsidR="00720535" w:rsidRDefault="00720535" w:rsidP="00720535">
      <w:pPr>
        <w:rPr>
          <w:rFonts w:ascii="Cambria" w:hAnsi="Cambria"/>
          <w:color w:val="000000" w:themeColor="text1"/>
        </w:rPr>
      </w:pPr>
    </w:p>
    <w:p w14:paraId="70F04964" w14:textId="77777777" w:rsidR="00720535" w:rsidRDefault="00720535" w:rsidP="00720535">
      <w:pPr>
        <w:rPr>
          <w:rFonts w:ascii="Cambria" w:hAnsi="Cambria"/>
          <w:color w:val="000000" w:themeColor="text1"/>
        </w:rPr>
      </w:pPr>
    </w:p>
    <w:p w14:paraId="4D3C84FA" w14:textId="77777777" w:rsidR="00720535" w:rsidRDefault="00720535" w:rsidP="00720535">
      <w:pPr>
        <w:rPr>
          <w:rFonts w:ascii="Cambria" w:hAnsi="Cambria"/>
          <w:color w:val="000000" w:themeColor="text1"/>
        </w:rPr>
      </w:pPr>
    </w:p>
    <w:p w14:paraId="25C64A35" w14:textId="77777777" w:rsidR="00720535" w:rsidRDefault="00720535" w:rsidP="00720535">
      <w:pPr>
        <w:rPr>
          <w:rFonts w:ascii="Cambria" w:hAnsi="Cambria"/>
          <w:color w:val="000000" w:themeColor="text1"/>
        </w:rPr>
      </w:pPr>
    </w:p>
    <w:p w14:paraId="43198F7F" w14:textId="77777777" w:rsidR="00720535" w:rsidRDefault="00720535" w:rsidP="00720535">
      <w:pPr>
        <w:rPr>
          <w:rFonts w:ascii="Cambria" w:hAnsi="Cambria"/>
          <w:color w:val="000000" w:themeColor="text1"/>
        </w:rPr>
      </w:pPr>
    </w:p>
    <w:p w14:paraId="46A2D679" w14:textId="77777777" w:rsidR="00720535" w:rsidRDefault="00720535" w:rsidP="00720535">
      <w:pPr>
        <w:rPr>
          <w:rFonts w:ascii="Cambria" w:hAnsi="Cambria"/>
          <w:color w:val="000000" w:themeColor="text1"/>
        </w:rPr>
      </w:pPr>
    </w:p>
    <w:p w14:paraId="700AC9E7" w14:textId="77777777" w:rsidR="00720535" w:rsidRDefault="00720535" w:rsidP="00720535">
      <w:pPr>
        <w:rPr>
          <w:rFonts w:ascii="Cambria" w:hAnsi="Cambria"/>
          <w:color w:val="000000" w:themeColor="text1"/>
        </w:rPr>
      </w:pPr>
    </w:p>
    <w:p w14:paraId="68F09CF9" w14:textId="77777777" w:rsidR="00720535" w:rsidRDefault="00720535" w:rsidP="00720535">
      <w:pPr>
        <w:rPr>
          <w:rFonts w:ascii="Cambria" w:hAnsi="Cambria"/>
          <w:color w:val="000000" w:themeColor="text1"/>
        </w:rPr>
      </w:pPr>
    </w:p>
    <w:p w14:paraId="71C2F89C" w14:textId="77777777" w:rsidR="00720535" w:rsidRPr="00720535" w:rsidRDefault="00720535" w:rsidP="00720535">
      <w:pPr>
        <w:rPr>
          <w:rFonts w:ascii="Cambria" w:hAnsi="Cambria"/>
          <w:color w:val="000000" w:themeColor="text1"/>
        </w:rPr>
      </w:pPr>
    </w:p>
    <w:p w14:paraId="5FC8780C" w14:textId="77777777" w:rsidR="000D0C88" w:rsidRPr="005037C5" w:rsidRDefault="000D04CF" w:rsidP="005037C5">
      <w:pPr>
        <w:pStyle w:val="Heading2"/>
        <w:rPr>
          <w:rFonts w:ascii="Cambria" w:hAnsi="Cambria"/>
          <w:b/>
          <w:color w:val="000000" w:themeColor="text1"/>
          <w:sz w:val="36"/>
          <w:szCs w:val="36"/>
        </w:rPr>
      </w:pPr>
      <w:bookmarkStart w:id="32" w:name="_Toc447619806"/>
      <w:r>
        <w:rPr>
          <w:rFonts w:ascii="Cambria" w:hAnsi="Cambria"/>
          <w:b/>
          <w:color w:val="000000" w:themeColor="text1"/>
          <w:sz w:val="36"/>
          <w:szCs w:val="36"/>
        </w:rPr>
        <w:lastRenderedPageBreak/>
        <w:t>6</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Cases</w:t>
      </w:r>
      <w:bookmarkEnd w:id="32"/>
    </w:p>
    <w:p w14:paraId="28B25C79" w14:textId="68066BD8" w:rsidR="000E427E" w:rsidRPr="005037C5" w:rsidRDefault="000E427E" w:rsidP="000E427E">
      <w:pPr>
        <w:ind w:firstLine="720"/>
        <w:rPr>
          <w:rFonts w:ascii="Cambria" w:hAnsi="Cambria"/>
          <w:color w:val="000000" w:themeColor="text1"/>
        </w:rPr>
      </w:pPr>
      <w:r w:rsidRPr="005037C5">
        <w:rPr>
          <w:rFonts w:ascii="Cambria" w:hAnsi="Cambria"/>
          <w:color w:val="000000" w:themeColor="text1"/>
        </w:rPr>
        <w:t>Each use case is detailed in its own table, describing their sequence of events</w:t>
      </w:r>
      <w:r w:rsidR="00E91ECA">
        <w:rPr>
          <w:rFonts w:ascii="Cambria" w:hAnsi="Cambria"/>
          <w:color w:val="000000" w:themeColor="text1"/>
        </w:rPr>
        <w:t xml:space="preserve"> depend on the game logic</w:t>
      </w:r>
    </w:p>
    <w:p w14:paraId="500D5B55" w14:textId="77777777" w:rsidR="00460ADF" w:rsidRPr="005037C5" w:rsidRDefault="00460ADF" w:rsidP="000E427E">
      <w:pPr>
        <w:ind w:firstLine="720"/>
        <w:rPr>
          <w:rFonts w:ascii="Cambria" w:hAnsi="Cambria"/>
          <w:color w:val="000000" w:themeColor="text1"/>
        </w:rPr>
      </w:pPr>
    </w:p>
    <w:tbl>
      <w:tblPr>
        <w:tblW w:w="9952" w:type="dxa"/>
        <w:tblInd w:w="55" w:type="dxa"/>
        <w:tblLayout w:type="fixed"/>
        <w:tblCellMar>
          <w:top w:w="55" w:type="dxa"/>
          <w:left w:w="55" w:type="dxa"/>
          <w:bottom w:w="55" w:type="dxa"/>
          <w:right w:w="55" w:type="dxa"/>
        </w:tblCellMar>
        <w:tblLook w:val="0000" w:firstRow="0" w:lastRow="0" w:firstColumn="0" w:lastColumn="0" w:noHBand="0" w:noVBand="0"/>
      </w:tblPr>
      <w:tblGrid>
        <w:gridCol w:w="956"/>
        <w:gridCol w:w="1823"/>
        <w:gridCol w:w="7173"/>
      </w:tblGrid>
      <w:tr w:rsidR="005037C5" w:rsidRPr="005037C5" w14:paraId="6B18946B" w14:textId="77777777" w:rsidTr="005037C5">
        <w:tc>
          <w:tcPr>
            <w:tcW w:w="956" w:type="dxa"/>
            <w:tcBorders>
              <w:top w:val="single" w:sz="1" w:space="0" w:color="000000"/>
              <w:left w:val="single" w:sz="1" w:space="0" w:color="000000"/>
              <w:bottom w:val="single" w:sz="1" w:space="0" w:color="000000"/>
            </w:tcBorders>
            <w:shd w:val="clear" w:color="auto" w:fill="000000"/>
          </w:tcPr>
          <w:p w14:paraId="4FDF25BE" w14:textId="77777777" w:rsidR="000E427E" w:rsidRPr="006820F6" w:rsidRDefault="000E427E" w:rsidP="005037C5">
            <w:pPr>
              <w:pStyle w:val="TableContents"/>
              <w:jc w:val="center"/>
              <w:rPr>
                <w:b/>
                <w:bCs/>
                <w:color w:val="FFFFFF" w:themeColor="background1"/>
              </w:rPr>
            </w:pPr>
            <w:r w:rsidRPr="006820F6">
              <w:rPr>
                <w:b/>
                <w:bCs/>
                <w:color w:val="FFFFFF" w:themeColor="background1"/>
              </w:rPr>
              <w:t>ID</w:t>
            </w:r>
          </w:p>
        </w:tc>
        <w:tc>
          <w:tcPr>
            <w:tcW w:w="1823" w:type="dxa"/>
            <w:tcBorders>
              <w:top w:val="single" w:sz="1" w:space="0" w:color="000000"/>
              <w:left w:val="single" w:sz="1" w:space="0" w:color="000000"/>
              <w:bottom w:val="single" w:sz="1" w:space="0" w:color="000000"/>
            </w:tcBorders>
            <w:shd w:val="clear" w:color="auto" w:fill="000000"/>
          </w:tcPr>
          <w:p w14:paraId="3EB7DC84" w14:textId="77777777" w:rsidR="000E427E" w:rsidRPr="006820F6" w:rsidRDefault="000E427E" w:rsidP="005037C5">
            <w:pPr>
              <w:pStyle w:val="TableContents"/>
              <w:jc w:val="center"/>
              <w:rPr>
                <w:b/>
                <w:bCs/>
                <w:color w:val="FFFFFF" w:themeColor="background1"/>
              </w:rPr>
            </w:pPr>
            <w:r w:rsidRPr="006820F6">
              <w:rPr>
                <w:b/>
                <w:bCs/>
                <w:color w:val="FFFFFF" w:themeColor="background1"/>
              </w:rPr>
              <w:t>Name</w:t>
            </w:r>
          </w:p>
        </w:tc>
        <w:tc>
          <w:tcPr>
            <w:tcW w:w="7173" w:type="dxa"/>
            <w:tcBorders>
              <w:top w:val="single" w:sz="1" w:space="0" w:color="000000"/>
              <w:left w:val="single" w:sz="1" w:space="0" w:color="000000"/>
              <w:bottom w:val="single" w:sz="1" w:space="0" w:color="000000"/>
              <w:right w:val="single" w:sz="1" w:space="0" w:color="000000"/>
            </w:tcBorders>
            <w:shd w:val="clear" w:color="auto" w:fill="000000"/>
          </w:tcPr>
          <w:p w14:paraId="2E937C69" w14:textId="77777777" w:rsidR="000E427E" w:rsidRPr="006820F6" w:rsidRDefault="000E427E" w:rsidP="005037C5">
            <w:pPr>
              <w:pStyle w:val="TableContents"/>
              <w:jc w:val="center"/>
              <w:rPr>
                <w:color w:val="FFFFFF" w:themeColor="background1"/>
              </w:rPr>
            </w:pPr>
            <w:r w:rsidRPr="006820F6">
              <w:rPr>
                <w:b/>
                <w:bCs/>
                <w:color w:val="FFFFFF" w:themeColor="background1"/>
              </w:rPr>
              <w:t>Description</w:t>
            </w:r>
          </w:p>
        </w:tc>
      </w:tr>
      <w:tr w:rsidR="005037C5" w:rsidRPr="005037C5" w14:paraId="0A4F55D2" w14:textId="77777777" w:rsidTr="005037C5">
        <w:tc>
          <w:tcPr>
            <w:tcW w:w="956" w:type="dxa"/>
            <w:tcBorders>
              <w:left w:val="single" w:sz="1" w:space="0" w:color="000000"/>
              <w:bottom w:val="single" w:sz="1" w:space="0" w:color="000000"/>
            </w:tcBorders>
            <w:shd w:val="clear" w:color="auto" w:fill="auto"/>
          </w:tcPr>
          <w:p w14:paraId="2902C9A1" w14:textId="77777777" w:rsidR="003533DB" w:rsidRPr="005037C5" w:rsidRDefault="003533DB" w:rsidP="003533DB">
            <w:pPr>
              <w:pStyle w:val="TableContents"/>
              <w:jc w:val="center"/>
              <w:rPr>
                <w:color w:val="000000" w:themeColor="text1"/>
              </w:rPr>
            </w:pPr>
            <w:r>
              <w:rPr>
                <w:color w:val="000000" w:themeColor="text1"/>
              </w:rPr>
              <w:t>UC-01</w:t>
            </w:r>
          </w:p>
        </w:tc>
        <w:tc>
          <w:tcPr>
            <w:tcW w:w="1823" w:type="dxa"/>
            <w:tcBorders>
              <w:left w:val="single" w:sz="1" w:space="0" w:color="000000"/>
              <w:bottom w:val="single" w:sz="1" w:space="0" w:color="000000"/>
            </w:tcBorders>
            <w:shd w:val="clear" w:color="auto" w:fill="auto"/>
          </w:tcPr>
          <w:p w14:paraId="6AFDE999" w14:textId="77777777" w:rsidR="000E427E" w:rsidRPr="005037C5" w:rsidRDefault="003533DB" w:rsidP="00860630">
            <w:pPr>
              <w:pStyle w:val="TableContents"/>
              <w:jc w:val="center"/>
              <w:rPr>
                <w:color w:val="000000" w:themeColor="text1"/>
              </w:rPr>
            </w:pPr>
            <w:r>
              <w:rPr>
                <w:color w:val="000000" w:themeColor="text1"/>
              </w:rPr>
              <w:t xml:space="preserve">Create </w:t>
            </w:r>
            <w:r w:rsidR="00860630">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29F770B2" w14:textId="77777777" w:rsidR="000E427E" w:rsidRDefault="00572FA7" w:rsidP="00DC13E3">
            <w:pPr>
              <w:pStyle w:val="TableContents"/>
              <w:jc w:val="center"/>
              <w:rPr>
                <w:color w:val="000000" w:themeColor="text1"/>
              </w:rPr>
            </w:pPr>
            <w:r>
              <w:rPr>
                <w:color w:val="000000" w:themeColor="text1"/>
              </w:rPr>
              <w:t>System create a game of Ivanhoe</w:t>
            </w:r>
          </w:p>
          <w:p w14:paraId="14AB158A" w14:textId="77777777" w:rsidR="00DC13E3" w:rsidRDefault="00572FA7" w:rsidP="005037C5">
            <w:pPr>
              <w:pStyle w:val="TableContents"/>
              <w:rPr>
                <w:color w:val="000000" w:themeColor="text1"/>
              </w:rPr>
            </w:pPr>
            <w:r>
              <w:rPr>
                <w:color w:val="000000" w:themeColor="text1"/>
              </w:rPr>
              <w:t xml:space="preserve">Actors:  </w:t>
            </w:r>
          </w:p>
          <w:p w14:paraId="0265FD71" w14:textId="77777777" w:rsidR="00572FA7" w:rsidRDefault="00572FA7" w:rsidP="00DC13E3">
            <w:pPr>
              <w:pStyle w:val="TableContents"/>
              <w:ind w:left="720"/>
              <w:rPr>
                <w:color w:val="000000" w:themeColor="text1"/>
              </w:rPr>
            </w:pPr>
            <w:r>
              <w:rPr>
                <w:color w:val="000000" w:themeColor="text1"/>
              </w:rPr>
              <w:t>System</w:t>
            </w:r>
          </w:p>
          <w:p w14:paraId="1DB89545" w14:textId="77777777" w:rsidR="00DC13E3" w:rsidRDefault="00572FA7" w:rsidP="005037C5">
            <w:pPr>
              <w:pStyle w:val="TableContents"/>
              <w:rPr>
                <w:color w:val="000000" w:themeColor="text1"/>
              </w:rPr>
            </w:pPr>
            <w:r>
              <w:rPr>
                <w:color w:val="000000" w:themeColor="text1"/>
              </w:rPr>
              <w:t xml:space="preserve">Triggering Event: </w:t>
            </w:r>
          </w:p>
          <w:p w14:paraId="4D433AE8" w14:textId="77777777" w:rsidR="00572FA7" w:rsidRDefault="00572FA7" w:rsidP="00DC13E3">
            <w:pPr>
              <w:pStyle w:val="TableContents"/>
              <w:ind w:left="720"/>
              <w:rPr>
                <w:color w:val="000000" w:themeColor="text1"/>
              </w:rPr>
            </w:pPr>
            <w:r>
              <w:rPr>
                <w:color w:val="000000" w:themeColor="text1"/>
              </w:rPr>
              <w:t>Server starts running the Ivanhoe Game</w:t>
            </w:r>
          </w:p>
          <w:p w14:paraId="2737A1A9" w14:textId="77777777" w:rsidR="00DC13E3" w:rsidRDefault="00572FA7" w:rsidP="005037C5">
            <w:pPr>
              <w:pStyle w:val="TableContents"/>
              <w:rPr>
                <w:color w:val="000000" w:themeColor="text1"/>
              </w:rPr>
            </w:pPr>
            <w:r>
              <w:rPr>
                <w:color w:val="000000" w:themeColor="text1"/>
              </w:rPr>
              <w:t xml:space="preserve">Pre-Condition(s): </w:t>
            </w:r>
          </w:p>
          <w:p w14:paraId="1C419FE5" w14:textId="77777777" w:rsidR="00572FA7" w:rsidRDefault="00572FA7" w:rsidP="00DC13E3">
            <w:pPr>
              <w:pStyle w:val="TableContents"/>
              <w:ind w:left="720"/>
              <w:rPr>
                <w:color w:val="000000" w:themeColor="text1"/>
              </w:rPr>
            </w:pPr>
            <w:r>
              <w:rPr>
                <w:color w:val="000000" w:themeColor="text1"/>
              </w:rPr>
              <w:t>No game is created yet.</w:t>
            </w:r>
          </w:p>
          <w:p w14:paraId="1C9FE351" w14:textId="77777777" w:rsidR="00572FA7" w:rsidRDefault="00572FA7" w:rsidP="005037C5">
            <w:pPr>
              <w:pStyle w:val="TableContents"/>
              <w:rPr>
                <w:color w:val="000000" w:themeColor="text1"/>
              </w:rPr>
            </w:pPr>
            <w:r>
              <w:rPr>
                <w:color w:val="000000" w:themeColor="text1"/>
              </w:rPr>
              <w:t xml:space="preserve">Main Sequence: </w:t>
            </w:r>
            <w:r w:rsidR="00605FB2">
              <w:rPr>
                <w:color w:val="000000" w:themeColor="text1"/>
              </w:rPr>
              <w:t xml:space="preserve">  </w:t>
            </w:r>
          </w:p>
          <w:p w14:paraId="3CE06D12" w14:textId="77777777" w:rsidR="00E8255B" w:rsidRDefault="00E8255B" w:rsidP="003C0071">
            <w:pPr>
              <w:pStyle w:val="TableContents"/>
              <w:numPr>
                <w:ilvl w:val="0"/>
                <w:numId w:val="20"/>
              </w:numPr>
              <w:rPr>
                <w:color w:val="000000" w:themeColor="text1"/>
              </w:rPr>
            </w:pPr>
            <w:r>
              <w:rPr>
                <w:color w:val="000000" w:themeColor="text1"/>
              </w:rPr>
              <w:t>Initialize the server setting</w:t>
            </w:r>
          </w:p>
          <w:p w14:paraId="08C532CB" w14:textId="77777777" w:rsidR="00572FA7" w:rsidRDefault="00572FA7" w:rsidP="003C0071">
            <w:pPr>
              <w:pStyle w:val="TableContents"/>
              <w:numPr>
                <w:ilvl w:val="1"/>
                <w:numId w:val="20"/>
              </w:numPr>
              <w:rPr>
                <w:color w:val="000000" w:themeColor="text1"/>
              </w:rPr>
            </w:pPr>
            <w:r>
              <w:rPr>
                <w:color w:val="000000" w:themeColor="text1"/>
              </w:rPr>
              <w:t>Se</w:t>
            </w:r>
            <w:r w:rsidR="00E8255B">
              <w:rPr>
                <w:color w:val="000000" w:themeColor="text1"/>
              </w:rPr>
              <w:t>t the number of players</w:t>
            </w:r>
          </w:p>
          <w:p w14:paraId="103A54C4" w14:textId="77777777" w:rsidR="00E8255B" w:rsidRDefault="00572FA7" w:rsidP="003C0071">
            <w:pPr>
              <w:pStyle w:val="TableContents"/>
              <w:numPr>
                <w:ilvl w:val="1"/>
                <w:numId w:val="20"/>
              </w:numPr>
              <w:rPr>
                <w:color w:val="000000" w:themeColor="text1"/>
              </w:rPr>
            </w:pPr>
            <w:r>
              <w:rPr>
                <w:color w:val="000000" w:themeColor="text1"/>
              </w:rPr>
              <w:t>Set the default IP and port</w:t>
            </w:r>
          </w:p>
          <w:p w14:paraId="28D28D77" w14:textId="77777777" w:rsidR="00572FA7" w:rsidRDefault="00E8255B" w:rsidP="003C0071">
            <w:pPr>
              <w:pStyle w:val="TableContents"/>
              <w:numPr>
                <w:ilvl w:val="0"/>
                <w:numId w:val="20"/>
              </w:numPr>
              <w:rPr>
                <w:color w:val="000000" w:themeColor="text1"/>
              </w:rPr>
            </w:pPr>
            <w:r>
              <w:rPr>
                <w:color w:val="000000" w:themeColor="text1"/>
              </w:rPr>
              <w:t>Run the server</w:t>
            </w:r>
          </w:p>
          <w:p w14:paraId="3089D2CB" w14:textId="77777777" w:rsidR="00E8255B" w:rsidRDefault="00E8255B" w:rsidP="003C0071">
            <w:pPr>
              <w:pStyle w:val="TableContents"/>
              <w:numPr>
                <w:ilvl w:val="0"/>
                <w:numId w:val="20"/>
              </w:numPr>
              <w:rPr>
                <w:color w:val="000000" w:themeColor="text1"/>
              </w:rPr>
            </w:pPr>
            <w:r>
              <w:rPr>
                <w:color w:val="000000" w:themeColor="text1"/>
              </w:rPr>
              <w:t xml:space="preserve">Waiting for the player to join the game </w:t>
            </w:r>
          </w:p>
          <w:p w14:paraId="326870F1" w14:textId="77777777" w:rsidR="00DC13E3" w:rsidRDefault="000176D0" w:rsidP="005037C5">
            <w:pPr>
              <w:pStyle w:val="TableContents"/>
              <w:rPr>
                <w:color w:val="000000" w:themeColor="text1"/>
              </w:rPr>
            </w:pPr>
            <w:r>
              <w:rPr>
                <w:color w:val="000000" w:themeColor="text1"/>
              </w:rPr>
              <w:t xml:space="preserve">Resulting Event: </w:t>
            </w:r>
          </w:p>
          <w:p w14:paraId="6BC1940E" w14:textId="77777777" w:rsidR="000176D0" w:rsidRDefault="000176D0" w:rsidP="00DC13E3">
            <w:pPr>
              <w:pStyle w:val="TableContents"/>
              <w:ind w:left="720"/>
              <w:rPr>
                <w:color w:val="000000" w:themeColor="text1"/>
              </w:rPr>
            </w:pPr>
            <w:r>
              <w:rPr>
                <w:color w:val="000000" w:themeColor="text1"/>
              </w:rPr>
              <w:t>Server is ready for player join</w:t>
            </w:r>
          </w:p>
          <w:p w14:paraId="7C59DA5D" w14:textId="77777777" w:rsidR="000861FE" w:rsidRDefault="000176D0" w:rsidP="005037C5">
            <w:pPr>
              <w:pStyle w:val="TableContents"/>
              <w:rPr>
                <w:color w:val="000000" w:themeColor="text1"/>
              </w:rPr>
            </w:pPr>
            <w:r>
              <w:rPr>
                <w:color w:val="000000" w:themeColor="text1"/>
              </w:rPr>
              <w:t xml:space="preserve">Traceability: </w:t>
            </w:r>
          </w:p>
          <w:p w14:paraId="7678FD3D" w14:textId="77777777" w:rsidR="00BD1957" w:rsidRDefault="000176D0" w:rsidP="002A4020">
            <w:pPr>
              <w:pStyle w:val="TableContents"/>
              <w:ind w:left="720"/>
              <w:rPr>
                <w:color w:val="000000" w:themeColor="text1"/>
              </w:rPr>
            </w:pPr>
            <w:r>
              <w:rPr>
                <w:color w:val="000000" w:themeColor="text1"/>
              </w:rPr>
              <w:t>FR-</w:t>
            </w:r>
            <w:r w:rsidR="000861FE">
              <w:rPr>
                <w:color w:val="000000" w:themeColor="text1"/>
              </w:rPr>
              <w:t>NS-01</w:t>
            </w:r>
            <w:r w:rsidR="002A4020">
              <w:rPr>
                <w:color w:val="000000" w:themeColor="text1"/>
              </w:rPr>
              <w:t xml:space="preserve">, </w:t>
            </w:r>
            <w:r w:rsidR="000861FE">
              <w:rPr>
                <w:color w:val="000000" w:themeColor="text1"/>
              </w:rPr>
              <w:t>NFR-01</w:t>
            </w:r>
            <w:r w:rsidR="002A4020">
              <w:rPr>
                <w:color w:val="000000" w:themeColor="text1"/>
              </w:rPr>
              <w:t xml:space="preserve">, </w:t>
            </w:r>
            <w:r w:rsidR="000861FE">
              <w:rPr>
                <w:color w:val="000000" w:themeColor="text1"/>
              </w:rPr>
              <w:t>NFR-02</w:t>
            </w:r>
          </w:p>
          <w:p w14:paraId="2914495E" w14:textId="1A980F2A" w:rsidR="0012779D" w:rsidRPr="005037C5" w:rsidRDefault="00BD1957" w:rsidP="002A4020">
            <w:pPr>
              <w:pStyle w:val="TableContents"/>
              <w:ind w:left="720"/>
              <w:rPr>
                <w:color w:val="000000" w:themeColor="text1"/>
              </w:rPr>
            </w:pPr>
            <w:r>
              <w:rPr>
                <w:color w:val="000000" w:themeColor="text1"/>
              </w:rPr>
              <w:t>G</w:t>
            </w:r>
            <w:r w:rsidR="0012779D">
              <w:rPr>
                <w:color w:val="000000" w:themeColor="text1"/>
              </w:rPr>
              <w:t>R-01</w:t>
            </w:r>
            <w:r w:rsidR="002A4020">
              <w:rPr>
                <w:color w:val="000000" w:themeColor="text1"/>
              </w:rPr>
              <w:t xml:space="preserve">, </w:t>
            </w:r>
            <w:r w:rsidR="0012779D">
              <w:rPr>
                <w:color w:val="000000" w:themeColor="text1"/>
              </w:rPr>
              <w:t>GR-09</w:t>
            </w:r>
          </w:p>
        </w:tc>
      </w:tr>
      <w:tr w:rsidR="005037C5" w:rsidRPr="005037C5" w14:paraId="2BA28A33" w14:textId="77777777" w:rsidTr="005037C5">
        <w:tc>
          <w:tcPr>
            <w:tcW w:w="956" w:type="dxa"/>
            <w:tcBorders>
              <w:left w:val="single" w:sz="1" w:space="0" w:color="000000"/>
              <w:bottom w:val="single" w:sz="1" w:space="0" w:color="000000"/>
            </w:tcBorders>
            <w:shd w:val="clear" w:color="auto" w:fill="auto"/>
          </w:tcPr>
          <w:p w14:paraId="209C1562" w14:textId="77777777" w:rsidR="000E427E" w:rsidRPr="005037C5" w:rsidRDefault="003533DB" w:rsidP="005037C5">
            <w:pPr>
              <w:pStyle w:val="TableContents"/>
              <w:jc w:val="center"/>
              <w:rPr>
                <w:color w:val="000000" w:themeColor="text1"/>
              </w:rPr>
            </w:pPr>
            <w:r>
              <w:rPr>
                <w:color w:val="000000" w:themeColor="text1"/>
              </w:rPr>
              <w:t>UC-0</w:t>
            </w:r>
            <w:r w:rsidR="00572FA7">
              <w:rPr>
                <w:color w:val="000000" w:themeColor="text1"/>
              </w:rPr>
              <w:t>2</w:t>
            </w:r>
          </w:p>
        </w:tc>
        <w:tc>
          <w:tcPr>
            <w:tcW w:w="1823" w:type="dxa"/>
            <w:tcBorders>
              <w:left w:val="single" w:sz="1" w:space="0" w:color="000000"/>
              <w:bottom w:val="single" w:sz="1" w:space="0" w:color="000000"/>
            </w:tcBorders>
            <w:shd w:val="clear" w:color="auto" w:fill="auto"/>
          </w:tcPr>
          <w:p w14:paraId="1EED1E01" w14:textId="77777777" w:rsidR="000E427E" w:rsidRPr="005037C5" w:rsidRDefault="003533DB" w:rsidP="00B8061F">
            <w:pPr>
              <w:pStyle w:val="TableContents"/>
              <w:jc w:val="center"/>
              <w:rPr>
                <w:color w:val="000000" w:themeColor="text1"/>
              </w:rPr>
            </w:pPr>
            <w:r>
              <w:rPr>
                <w:color w:val="000000" w:themeColor="text1"/>
              </w:rPr>
              <w:t xml:space="preserve">Join </w:t>
            </w:r>
            <w:r w:rsidR="00B8061F">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09A4D832" w14:textId="77777777" w:rsidR="003700D7" w:rsidRDefault="003700D7" w:rsidP="000F6DE4">
            <w:pPr>
              <w:pStyle w:val="TableContents"/>
              <w:jc w:val="center"/>
              <w:rPr>
                <w:color w:val="000000" w:themeColor="text1"/>
              </w:rPr>
            </w:pPr>
            <w:r>
              <w:rPr>
                <w:color w:val="000000" w:themeColor="text1"/>
              </w:rPr>
              <w:t>Player join the server to play</w:t>
            </w:r>
          </w:p>
          <w:p w14:paraId="1406A2C0" w14:textId="77777777" w:rsidR="000F6DE4" w:rsidRDefault="003700D7" w:rsidP="005037C5">
            <w:pPr>
              <w:pStyle w:val="TableContents"/>
              <w:rPr>
                <w:color w:val="000000" w:themeColor="text1"/>
              </w:rPr>
            </w:pPr>
            <w:r>
              <w:rPr>
                <w:color w:val="000000" w:themeColor="text1"/>
              </w:rPr>
              <w:t>Actors:</w:t>
            </w:r>
          </w:p>
          <w:p w14:paraId="5D9E5625" w14:textId="15D7DAC2" w:rsidR="003700D7" w:rsidRDefault="00CA1A6E" w:rsidP="000F6DE4">
            <w:pPr>
              <w:pStyle w:val="TableContents"/>
              <w:ind w:left="720"/>
              <w:rPr>
                <w:color w:val="000000" w:themeColor="text1"/>
              </w:rPr>
            </w:pPr>
            <w:r>
              <w:rPr>
                <w:color w:val="000000" w:themeColor="text1"/>
              </w:rPr>
              <w:t>Player, Rule Engine</w:t>
            </w:r>
            <w:r w:rsidR="006C2797">
              <w:rPr>
                <w:color w:val="000000" w:themeColor="text1"/>
              </w:rPr>
              <w:t>,</w:t>
            </w:r>
            <w:r w:rsidR="003700D7">
              <w:rPr>
                <w:color w:val="000000" w:themeColor="text1"/>
              </w:rPr>
              <w:t xml:space="preserve"> System</w:t>
            </w:r>
          </w:p>
          <w:p w14:paraId="1E5BC4B3" w14:textId="77777777" w:rsidR="000F6DE4" w:rsidRDefault="003700D7" w:rsidP="005037C5">
            <w:pPr>
              <w:pStyle w:val="TableContents"/>
              <w:rPr>
                <w:color w:val="000000" w:themeColor="text1"/>
              </w:rPr>
            </w:pPr>
            <w:r>
              <w:rPr>
                <w:color w:val="000000" w:themeColor="text1"/>
              </w:rPr>
              <w:t xml:space="preserve">Triggering Event: </w:t>
            </w:r>
          </w:p>
          <w:p w14:paraId="4195D926" w14:textId="77777777" w:rsidR="003700D7" w:rsidRDefault="003700D7" w:rsidP="000F6DE4">
            <w:pPr>
              <w:pStyle w:val="TableContents"/>
              <w:ind w:left="720"/>
              <w:rPr>
                <w:color w:val="000000" w:themeColor="text1"/>
              </w:rPr>
            </w:pPr>
            <w:r>
              <w:rPr>
                <w:color w:val="000000" w:themeColor="text1"/>
              </w:rPr>
              <w:t>Ivanhoe Server is running</w:t>
            </w:r>
          </w:p>
          <w:p w14:paraId="2CB863A4" w14:textId="77777777" w:rsidR="000F6DE4" w:rsidRDefault="003700D7" w:rsidP="005037C5">
            <w:pPr>
              <w:pStyle w:val="TableContents"/>
              <w:rPr>
                <w:color w:val="000000" w:themeColor="text1"/>
              </w:rPr>
            </w:pPr>
            <w:r>
              <w:rPr>
                <w:color w:val="000000" w:themeColor="text1"/>
              </w:rPr>
              <w:t xml:space="preserve">Pre-Condition(s): </w:t>
            </w:r>
          </w:p>
          <w:p w14:paraId="38D36671" w14:textId="77777777" w:rsidR="003700D7" w:rsidRDefault="00B45B75" w:rsidP="000F6DE4">
            <w:pPr>
              <w:pStyle w:val="TableContents"/>
              <w:ind w:left="720"/>
              <w:rPr>
                <w:color w:val="000000" w:themeColor="text1"/>
              </w:rPr>
            </w:pPr>
            <w:r>
              <w:rPr>
                <w:color w:val="000000" w:themeColor="text1"/>
              </w:rPr>
              <w:t>Player is not already in the Ivanhoe Server</w:t>
            </w:r>
          </w:p>
          <w:p w14:paraId="210DCB0E" w14:textId="77777777" w:rsidR="00B45B75" w:rsidRDefault="00B45B75" w:rsidP="005037C5">
            <w:pPr>
              <w:pStyle w:val="TableContents"/>
              <w:rPr>
                <w:color w:val="000000" w:themeColor="text1"/>
              </w:rPr>
            </w:pPr>
            <w:r>
              <w:rPr>
                <w:color w:val="000000" w:themeColor="text1"/>
              </w:rPr>
              <w:t>Main Sequence:</w:t>
            </w:r>
          </w:p>
          <w:p w14:paraId="29338EEF" w14:textId="77777777" w:rsidR="00B45B75" w:rsidRDefault="00B45B75" w:rsidP="003C0071">
            <w:pPr>
              <w:pStyle w:val="TableContents"/>
              <w:numPr>
                <w:ilvl w:val="0"/>
                <w:numId w:val="21"/>
              </w:numPr>
              <w:rPr>
                <w:color w:val="000000" w:themeColor="text1"/>
              </w:rPr>
            </w:pPr>
            <w:r>
              <w:rPr>
                <w:color w:val="000000" w:themeColor="text1"/>
              </w:rPr>
              <w:t>Player joins the Ivanhoe Server</w:t>
            </w:r>
          </w:p>
          <w:p w14:paraId="39FF3F2A" w14:textId="77777777" w:rsidR="00B45B75" w:rsidRDefault="00B45B75" w:rsidP="003C0071">
            <w:pPr>
              <w:pStyle w:val="TableContents"/>
              <w:numPr>
                <w:ilvl w:val="0"/>
                <w:numId w:val="21"/>
              </w:numPr>
              <w:rPr>
                <w:color w:val="000000" w:themeColor="text1"/>
              </w:rPr>
            </w:pPr>
            <w:r>
              <w:rPr>
                <w:color w:val="000000" w:themeColor="text1"/>
              </w:rPr>
              <w:t>System add player to Rule Engine</w:t>
            </w:r>
          </w:p>
          <w:p w14:paraId="45518E8A" w14:textId="70710B91" w:rsidR="00B45B75" w:rsidRDefault="004B7F35" w:rsidP="00F40CBA">
            <w:pPr>
              <w:pStyle w:val="TableContents"/>
              <w:numPr>
                <w:ilvl w:val="0"/>
                <w:numId w:val="21"/>
              </w:numPr>
              <w:rPr>
                <w:color w:val="000000" w:themeColor="text1"/>
              </w:rPr>
            </w:pPr>
            <w:r>
              <w:rPr>
                <w:color w:val="000000" w:themeColor="text1"/>
              </w:rPr>
              <w:t>Ivanhoe</w:t>
            </w:r>
            <w:r w:rsidR="00B45B75">
              <w:rPr>
                <w:color w:val="000000" w:themeColor="text1"/>
              </w:rPr>
              <w:t xml:space="preserve"> initialize the player information</w:t>
            </w:r>
          </w:p>
          <w:p w14:paraId="64D60ADD" w14:textId="77777777" w:rsidR="00B45B75" w:rsidRDefault="00B45B75" w:rsidP="003C0071">
            <w:pPr>
              <w:pStyle w:val="TableContents"/>
              <w:numPr>
                <w:ilvl w:val="0"/>
                <w:numId w:val="21"/>
              </w:numPr>
              <w:rPr>
                <w:color w:val="000000" w:themeColor="text1"/>
              </w:rPr>
            </w:pPr>
            <w:r>
              <w:rPr>
                <w:color w:val="000000" w:themeColor="text1"/>
              </w:rPr>
              <w:t>System wait for all players to joined</w:t>
            </w:r>
          </w:p>
          <w:p w14:paraId="026BAC1C" w14:textId="77777777" w:rsidR="00B45B75" w:rsidRDefault="00B45B75" w:rsidP="003C0071">
            <w:pPr>
              <w:pStyle w:val="TableContents"/>
              <w:numPr>
                <w:ilvl w:val="0"/>
                <w:numId w:val="21"/>
              </w:numPr>
              <w:rPr>
                <w:color w:val="000000" w:themeColor="text1"/>
              </w:rPr>
            </w:pPr>
            <w:r>
              <w:rPr>
                <w:color w:val="000000" w:themeColor="text1"/>
              </w:rPr>
              <w:t>System closes all waiting ports when all players joined</w:t>
            </w:r>
          </w:p>
          <w:p w14:paraId="77B67041" w14:textId="77777777" w:rsidR="000F6DE4" w:rsidRDefault="00B45B75" w:rsidP="000F6DE4">
            <w:pPr>
              <w:pStyle w:val="TableContents"/>
              <w:rPr>
                <w:color w:val="000000" w:themeColor="text1"/>
              </w:rPr>
            </w:pPr>
            <w:r>
              <w:rPr>
                <w:color w:val="000000" w:themeColor="text1"/>
              </w:rPr>
              <w:t xml:space="preserve">Resulting Event: </w:t>
            </w:r>
          </w:p>
          <w:p w14:paraId="2CFD75C3" w14:textId="77777777" w:rsidR="00B45B75" w:rsidRDefault="00B45B75" w:rsidP="000F6DE4">
            <w:pPr>
              <w:pStyle w:val="TableContents"/>
              <w:ind w:left="720"/>
              <w:rPr>
                <w:color w:val="000000" w:themeColor="text1"/>
              </w:rPr>
            </w:pPr>
            <w:r>
              <w:rPr>
                <w:color w:val="000000" w:themeColor="text1"/>
              </w:rPr>
              <w:t>System updates players list to Rule Engine</w:t>
            </w:r>
          </w:p>
          <w:p w14:paraId="129B85E5" w14:textId="77777777" w:rsidR="000F6DE4" w:rsidRDefault="000F6DE4" w:rsidP="000F6DE4">
            <w:pPr>
              <w:pStyle w:val="TableContents"/>
              <w:rPr>
                <w:color w:val="000000" w:themeColor="text1"/>
              </w:rPr>
            </w:pPr>
            <w:r>
              <w:rPr>
                <w:color w:val="000000" w:themeColor="text1"/>
              </w:rPr>
              <w:t>Alternative Scenario</w:t>
            </w:r>
            <w:r w:rsidR="00557009">
              <w:rPr>
                <w:color w:val="000000" w:themeColor="text1"/>
              </w:rPr>
              <w:t>:</w:t>
            </w:r>
          </w:p>
          <w:p w14:paraId="736C63AD" w14:textId="77777777" w:rsidR="00B45B75" w:rsidRDefault="00B45B75" w:rsidP="00557009">
            <w:pPr>
              <w:pStyle w:val="TableContents"/>
              <w:ind w:left="720"/>
              <w:rPr>
                <w:color w:val="000000" w:themeColor="text1"/>
              </w:rPr>
            </w:pPr>
            <w:r>
              <w:rPr>
                <w:color w:val="000000" w:themeColor="text1"/>
              </w:rPr>
              <w:t>Not all players have joined: System waits until all players have joined</w:t>
            </w:r>
          </w:p>
          <w:p w14:paraId="2038DA9C" w14:textId="77777777" w:rsidR="00B45B75" w:rsidRDefault="00B45B75" w:rsidP="005037C5">
            <w:pPr>
              <w:pStyle w:val="TableContents"/>
              <w:rPr>
                <w:color w:val="000000" w:themeColor="text1"/>
              </w:rPr>
            </w:pPr>
            <w:r>
              <w:rPr>
                <w:color w:val="000000" w:themeColor="text1"/>
              </w:rPr>
              <w:t>Traceability:</w:t>
            </w:r>
          </w:p>
          <w:p w14:paraId="4AE1C832" w14:textId="1A59C7F1" w:rsidR="00B45B75" w:rsidRDefault="00B45B75" w:rsidP="00BD1957">
            <w:pPr>
              <w:pStyle w:val="TableContents"/>
              <w:ind w:left="720"/>
              <w:rPr>
                <w:color w:val="000000" w:themeColor="text1"/>
              </w:rPr>
            </w:pPr>
            <w:r>
              <w:rPr>
                <w:color w:val="000000" w:themeColor="text1"/>
              </w:rPr>
              <w:t>FR-NS-02</w:t>
            </w:r>
            <w:r w:rsidR="00BD1957">
              <w:rPr>
                <w:color w:val="000000" w:themeColor="text1"/>
              </w:rPr>
              <w:t xml:space="preserve">, </w:t>
            </w:r>
            <w:r>
              <w:rPr>
                <w:color w:val="000000" w:themeColor="text1"/>
              </w:rPr>
              <w:t>NFR-03</w:t>
            </w:r>
            <w:r w:rsidR="00BD1957">
              <w:rPr>
                <w:color w:val="000000" w:themeColor="text1"/>
              </w:rPr>
              <w:t xml:space="preserve">, </w:t>
            </w:r>
            <w:r w:rsidR="00A65F81">
              <w:rPr>
                <w:color w:val="000000" w:themeColor="text1"/>
              </w:rPr>
              <w:t>NFR-04</w:t>
            </w:r>
          </w:p>
          <w:p w14:paraId="52CA0805" w14:textId="77777777" w:rsidR="0012779D" w:rsidRPr="005037C5" w:rsidRDefault="0012779D" w:rsidP="00557009">
            <w:pPr>
              <w:pStyle w:val="TableContents"/>
              <w:ind w:left="720"/>
              <w:rPr>
                <w:color w:val="000000" w:themeColor="text1"/>
              </w:rPr>
            </w:pPr>
            <w:r>
              <w:rPr>
                <w:color w:val="000000" w:themeColor="text1"/>
              </w:rPr>
              <w:t>GR-01</w:t>
            </w:r>
          </w:p>
        </w:tc>
      </w:tr>
      <w:tr w:rsidR="005037C5" w:rsidRPr="005037C5" w14:paraId="2E1C4154" w14:textId="77777777" w:rsidTr="005037C5">
        <w:tc>
          <w:tcPr>
            <w:tcW w:w="956" w:type="dxa"/>
            <w:tcBorders>
              <w:left w:val="single" w:sz="1" w:space="0" w:color="000000"/>
              <w:bottom w:val="single" w:sz="1" w:space="0" w:color="000000"/>
            </w:tcBorders>
            <w:shd w:val="clear" w:color="auto" w:fill="auto"/>
          </w:tcPr>
          <w:p w14:paraId="159C8CF6" w14:textId="77777777" w:rsidR="000E427E" w:rsidRPr="005037C5" w:rsidRDefault="003533DB" w:rsidP="005037C5">
            <w:pPr>
              <w:pStyle w:val="TableContents"/>
              <w:jc w:val="center"/>
              <w:rPr>
                <w:color w:val="000000" w:themeColor="text1"/>
              </w:rPr>
            </w:pPr>
            <w:r>
              <w:rPr>
                <w:color w:val="000000" w:themeColor="text1"/>
              </w:rPr>
              <w:lastRenderedPageBreak/>
              <w:t>UC-03</w:t>
            </w:r>
          </w:p>
        </w:tc>
        <w:tc>
          <w:tcPr>
            <w:tcW w:w="1823" w:type="dxa"/>
            <w:tcBorders>
              <w:left w:val="single" w:sz="1" w:space="0" w:color="000000"/>
              <w:bottom w:val="single" w:sz="1" w:space="0" w:color="000000"/>
            </w:tcBorders>
            <w:shd w:val="clear" w:color="auto" w:fill="auto"/>
          </w:tcPr>
          <w:p w14:paraId="31D88951" w14:textId="77777777" w:rsidR="000E427E" w:rsidRPr="005037C5" w:rsidRDefault="003533DB" w:rsidP="005037C5">
            <w:pPr>
              <w:pStyle w:val="TableContents"/>
              <w:jc w:val="center"/>
              <w:rPr>
                <w:color w:val="000000" w:themeColor="text1"/>
              </w:rPr>
            </w:pPr>
            <w:r>
              <w:rPr>
                <w:color w:val="000000" w:themeColor="text1"/>
              </w:rPr>
              <w:t>Setup</w:t>
            </w:r>
          </w:p>
        </w:tc>
        <w:tc>
          <w:tcPr>
            <w:tcW w:w="7173" w:type="dxa"/>
            <w:tcBorders>
              <w:left w:val="single" w:sz="1" w:space="0" w:color="000000"/>
              <w:bottom w:val="single" w:sz="1" w:space="0" w:color="000000"/>
              <w:right w:val="single" w:sz="1" w:space="0" w:color="000000"/>
            </w:tcBorders>
            <w:shd w:val="clear" w:color="auto" w:fill="auto"/>
          </w:tcPr>
          <w:p w14:paraId="5B18BAFF" w14:textId="77777777" w:rsidR="000E427E" w:rsidRDefault="008469CF" w:rsidP="00DC13E3">
            <w:pPr>
              <w:pStyle w:val="TableContents"/>
              <w:jc w:val="center"/>
              <w:rPr>
                <w:color w:val="000000" w:themeColor="text1"/>
              </w:rPr>
            </w:pPr>
            <w:r>
              <w:rPr>
                <w:color w:val="000000" w:themeColor="text1"/>
              </w:rPr>
              <w:t>Rule Engine set up the game</w:t>
            </w:r>
          </w:p>
          <w:p w14:paraId="5ECAA8EB" w14:textId="77777777" w:rsidR="00DC13E3" w:rsidRDefault="008469CF" w:rsidP="005037C5">
            <w:pPr>
              <w:pStyle w:val="TableContents"/>
              <w:rPr>
                <w:color w:val="000000" w:themeColor="text1"/>
              </w:rPr>
            </w:pPr>
            <w:r>
              <w:rPr>
                <w:color w:val="000000" w:themeColor="text1"/>
              </w:rPr>
              <w:t xml:space="preserve">Actors: </w:t>
            </w:r>
          </w:p>
          <w:p w14:paraId="1FBF28DF" w14:textId="77777777" w:rsidR="008469CF" w:rsidRDefault="00DC13E3" w:rsidP="00DC13E3">
            <w:pPr>
              <w:pStyle w:val="TableContents"/>
              <w:ind w:left="720"/>
              <w:rPr>
                <w:color w:val="000000" w:themeColor="text1"/>
              </w:rPr>
            </w:pPr>
            <w:r>
              <w:rPr>
                <w:color w:val="000000" w:themeColor="text1"/>
              </w:rPr>
              <w:t>System,</w:t>
            </w:r>
            <w:r w:rsidR="00B8758A">
              <w:rPr>
                <w:color w:val="000000" w:themeColor="text1"/>
              </w:rPr>
              <w:t xml:space="preserve"> </w:t>
            </w:r>
            <w:r w:rsidR="008469CF">
              <w:rPr>
                <w:color w:val="000000" w:themeColor="text1"/>
              </w:rPr>
              <w:t>Rule Engine</w:t>
            </w:r>
          </w:p>
          <w:p w14:paraId="038FC344" w14:textId="77777777" w:rsidR="00DC13E3" w:rsidRDefault="008469CF" w:rsidP="005037C5">
            <w:pPr>
              <w:pStyle w:val="TableContents"/>
              <w:rPr>
                <w:color w:val="000000" w:themeColor="text1"/>
              </w:rPr>
            </w:pPr>
            <w:r>
              <w:rPr>
                <w:color w:val="000000" w:themeColor="text1"/>
              </w:rPr>
              <w:t>Triggering Event:</w:t>
            </w:r>
          </w:p>
          <w:p w14:paraId="3D42A96C" w14:textId="77777777" w:rsidR="008469CF" w:rsidRDefault="008469CF" w:rsidP="00DC13E3">
            <w:pPr>
              <w:pStyle w:val="TableContents"/>
              <w:ind w:left="720"/>
              <w:rPr>
                <w:color w:val="000000" w:themeColor="text1"/>
              </w:rPr>
            </w:pPr>
            <w:r>
              <w:rPr>
                <w:color w:val="000000" w:themeColor="text1"/>
              </w:rPr>
              <w:t>All players have joined the server</w:t>
            </w:r>
          </w:p>
          <w:p w14:paraId="416A6409" w14:textId="77777777" w:rsidR="00DC13E3" w:rsidRDefault="008469CF" w:rsidP="005037C5">
            <w:pPr>
              <w:pStyle w:val="TableContents"/>
              <w:rPr>
                <w:color w:val="000000" w:themeColor="text1"/>
              </w:rPr>
            </w:pPr>
            <w:r>
              <w:rPr>
                <w:color w:val="000000" w:themeColor="text1"/>
              </w:rPr>
              <w:t xml:space="preserve">Pre-Condition(s): </w:t>
            </w:r>
          </w:p>
          <w:p w14:paraId="298C71E8" w14:textId="77777777" w:rsidR="008469CF" w:rsidRDefault="008469CF" w:rsidP="00DC13E3">
            <w:pPr>
              <w:pStyle w:val="TableContents"/>
              <w:ind w:left="720"/>
              <w:rPr>
                <w:color w:val="000000" w:themeColor="text1"/>
              </w:rPr>
            </w:pPr>
            <w:r>
              <w:rPr>
                <w:color w:val="000000" w:themeColor="text1"/>
              </w:rPr>
              <w:t>Game is not set up yet</w:t>
            </w:r>
          </w:p>
          <w:p w14:paraId="0BFA9372" w14:textId="77777777" w:rsidR="00AE5A9D" w:rsidRDefault="008469CF" w:rsidP="005037C5">
            <w:pPr>
              <w:pStyle w:val="TableContents"/>
              <w:rPr>
                <w:color w:val="000000" w:themeColor="text1"/>
              </w:rPr>
            </w:pPr>
            <w:r>
              <w:rPr>
                <w:color w:val="000000" w:themeColor="text1"/>
              </w:rPr>
              <w:t>Main Sequence:</w:t>
            </w:r>
          </w:p>
          <w:p w14:paraId="26F73ECD" w14:textId="77777777" w:rsidR="008469CF" w:rsidRDefault="00584862" w:rsidP="003C0071">
            <w:pPr>
              <w:pStyle w:val="TableContents"/>
              <w:numPr>
                <w:ilvl w:val="0"/>
                <w:numId w:val="22"/>
              </w:numPr>
              <w:rPr>
                <w:color w:val="000000" w:themeColor="text1"/>
              </w:rPr>
            </w:pPr>
            <w:r>
              <w:rPr>
                <w:color w:val="000000" w:themeColor="text1"/>
              </w:rPr>
              <w:t>System tells Rule Engine to setup Ivanhoe</w:t>
            </w:r>
          </w:p>
          <w:p w14:paraId="763115C3" w14:textId="77777777" w:rsidR="008771DB" w:rsidRDefault="00846A00" w:rsidP="003C0071">
            <w:pPr>
              <w:pStyle w:val="TableContents"/>
              <w:numPr>
                <w:ilvl w:val="0"/>
                <w:numId w:val="22"/>
              </w:numPr>
              <w:rPr>
                <w:color w:val="000000" w:themeColor="text1"/>
              </w:rPr>
            </w:pPr>
            <w:r>
              <w:rPr>
                <w:color w:val="000000" w:themeColor="text1"/>
              </w:rPr>
              <w:t>Rule Engine initialize the deck</w:t>
            </w:r>
          </w:p>
          <w:p w14:paraId="541CCB21" w14:textId="77777777" w:rsidR="008771DB" w:rsidRDefault="008771DB" w:rsidP="003C0071">
            <w:pPr>
              <w:pStyle w:val="TableContents"/>
              <w:numPr>
                <w:ilvl w:val="0"/>
                <w:numId w:val="22"/>
              </w:numPr>
              <w:rPr>
                <w:color w:val="000000" w:themeColor="text1"/>
              </w:rPr>
            </w:pPr>
            <w:r>
              <w:rPr>
                <w:color w:val="000000" w:themeColor="text1"/>
              </w:rPr>
              <w:t>Rule Engine initialize the player orders</w:t>
            </w:r>
          </w:p>
          <w:p w14:paraId="6FA9A367" w14:textId="77777777" w:rsidR="00846A00" w:rsidRDefault="008771DB" w:rsidP="003C0071">
            <w:pPr>
              <w:pStyle w:val="TableContents"/>
              <w:numPr>
                <w:ilvl w:val="0"/>
                <w:numId w:val="22"/>
              </w:numPr>
              <w:rPr>
                <w:color w:val="000000" w:themeColor="text1"/>
              </w:rPr>
            </w:pPr>
            <w:r>
              <w:rPr>
                <w:color w:val="000000" w:themeColor="text1"/>
              </w:rPr>
              <w:t>Rule Engine randomly choose first player</w:t>
            </w:r>
          </w:p>
          <w:p w14:paraId="59EE8E44" w14:textId="77777777" w:rsidR="007754D2" w:rsidRDefault="00846A00" w:rsidP="003C0071">
            <w:pPr>
              <w:pStyle w:val="TableContents"/>
              <w:numPr>
                <w:ilvl w:val="0"/>
                <w:numId w:val="22"/>
              </w:numPr>
              <w:rPr>
                <w:color w:val="000000" w:themeColor="text1"/>
              </w:rPr>
            </w:pPr>
            <w:r>
              <w:rPr>
                <w:color w:val="000000" w:themeColor="text1"/>
              </w:rPr>
              <w:t>Rule Engine deal cards to each players</w:t>
            </w:r>
          </w:p>
          <w:p w14:paraId="2FD4BD9E" w14:textId="77777777" w:rsidR="00D50879" w:rsidRDefault="00D50879" w:rsidP="003C0071">
            <w:pPr>
              <w:pStyle w:val="TableContents"/>
              <w:numPr>
                <w:ilvl w:val="0"/>
                <w:numId w:val="22"/>
              </w:numPr>
              <w:rPr>
                <w:color w:val="000000" w:themeColor="text1"/>
              </w:rPr>
            </w:pPr>
            <w:r>
              <w:rPr>
                <w:color w:val="000000" w:themeColor="text1"/>
              </w:rPr>
              <w:t>Deal card to first player</w:t>
            </w:r>
          </w:p>
          <w:p w14:paraId="0F7B13FE" w14:textId="77777777" w:rsidR="00DC13E3" w:rsidRDefault="007754D2" w:rsidP="005037C5">
            <w:pPr>
              <w:pStyle w:val="TableContents"/>
              <w:rPr>
                <w:color w:val="000000" w:themeColor="text1"/>
              </w:rPr>
            </w:pPr>
            <w:r>
              <w:rPr>
                <w:color w:val="000000" w:themeColor="text1"/>
              </w:rPr>
              <w:t>Result Event:</w:t>
            </w:r>
          </w:p>
          <w:p w14:paraId="7FBAB696" w14:textId="77777777" w:rsidR="007754D2" w:rsidRDefault="007754D2" w:rsidP="00DC13E3">
            <w:pPr>
              <w:pStyle w:val="TableContents"/>
              <w:ind w:left="720"/>
              <w:rPr>
                <w:color w:val="000000" w:themeColor="text1"/>
              </w:rPr>
            </w:pPr>
            <w:r>
              <w:rPr>
                <w:color w:val="000000" w:themeColor="text1"/>
              </w:rPr>
              <w:t>Ivanhoe is setup</w:t>
            </w:r>
          </w:p>
          <w:p w14:paraId="38FB84FD" w14:textId="77777777" w:rsidR="007754D2" w:rsidRDefault="007754D2" w:rsidP="005037C5">
            <w:pPr>
              <w:pStyle w:val="TableContents"/>
              <w:rPr>
                <w:color w:val="000000" w:themeColor="text1"/>
              </w:rPr>
            </w:pPr>
            <w:r>
              <w:rPr>
                <w:color w:val="000000" w:themeColor="text1"/>
              </w:rPr>
              <w:t>Traceability:</w:t>
            </w:r>
          </w:p>
          <w:p w14:paraId="7C5B2D44" w14:textId="2163CD80" w:rsidR="007754D2" w:rsidRDefault="007754D2" w:rsidP="00B67CD4">
            <w:pPr>
              <w:pStyle w:val="TableContents"/>
              <w:ind w:left="720"/>
              <w:rPr>
                <w:color w:val="000000" w:themeColor="text1"/>
              </w:rPr>
            </w:pPr>
            <w:r>
              <w:rPr>
                <w:color w:val="000000" w:themeColor="text1"/>
              </w:rPr>
              <w:t>FR-S-01</w:t>
            </w:r>
            <w:r w:rsidR="00B67CD4">
              <w:rPr>
                <w:color w:val="000000" w:themeColor="text1"/>
              </w:rPr>
              <w:t xml:space="preserve">, </w:t>
            </w:r>
            <w:r>
              <w:rPr>
                <w:color w:val="000000" w:themeColor="text1"/>
              </w:rPr>
              <w:t>FR-S-02</w:t>
            </w:r>
            <w:r w:rsidR="00B67CD4">
              <w:rPr>
                <w:color w:val="000000" w:themeColor="text1"/>
              </w:rPr>
              <w:t xml:space="preserve">, </w:t>
            </w:r>
            <w:r>
              <w:rPr>
                <w:color w:val="000000" w:themeColor="text1"/>
              </w:rPr>
              <w:t>FR-S-03</w:t>
            </w:r>
            <w:r w:rsidR="00B67CD4">
              <w:rPr>
                <w:color w:val="000000" w:themeColor="text1"/>
              </w:rPr>
              <w:t xml:space="preserve">, </w:t>
            </w:r>
            <w:r>
              <w:rPr>
                <w:color w:val="000000" w:themeColor="text1"/>
              </w:rPr>
              <w:t>FR-S-04</w:t>
            </w:r>
            <w:r w:rsidR="00B67CD4">
              <w:rPr>
                <w:color w:val="000000" w:themeColor="text1"/>
              </w:rPr>
              <w:t xml:space="preserve">, </w:t>
            </w:r>
            <w:r>
              <w:rPr>
                <w:color w:val="000000" w:themeColor="text1"/>
              </w:rPr>
              <w:t>FR-S-05</w:t>
            </w:r>
          </w:p>
          <w:p w14:paraId="7AA52F80" w14:textId="757F9CF1" w:rsidR="007754D2" w:rsidRPr="005037C5" w:rsidRDefault="007754D2" w:rsidP="00B67CD4">
            <w:pPr>
              <w:pStyle w:val="TableContents"/>
              <w:ind w:left="720"/>
              <w:rPr>
                <w:color w:val="000000" w:themeColor="text1"/>
              </w:rPr>
            </w:pPr>
            <w:r>
              <w:rPr>
                <w:color w:val="000000" w:themeColor="text1"/>
              </w:rPr>
              <w:t>GR-02</w:t>
            </w:r>
            <w:r w:rsidR="00B67CD4">
              <w:rPr>
                <w:color w:val="000000" w:themeColor="text1"/>
              </w:rPr>
              <w:t xml:space="preserve">, </w:t>
            </w:r>
            <w:r>
              <w:rPr>
                <w:color w:val="000000" w:themeColor="text1"/>
              </w:rPr>
              <w:t>GR-09</w:t>
            </w:r>
            <w:r w:rsidR="00B67CD4">
              <w:rPr>
                <w:color w:val="000000" w:themeColor="text1"/>
              </w:rPr>
              <w:t xml:space="preserve">, </w:t>
            </w:r>
            <w:r>
              <w:rPr>
                <w:color w:val="000000" w:themeColor="text1"/>
              </w:rPr>
              <w:t>GR-10</w:t>
            </w:r>
            <w:r w:rsidR="00B67CD4">
              <w:rPr>
                <w:color w:val="000000" w:themeColor="text1"/>
              </w:rPr>
              <w:t xml:space="preserve">, </w:t>
            </w:r>
            <w:r>
              <w:rPr>
                <w:color w:val="000000" w:themeColor="text1"/>
              </w:rPr>
              <w:t>GR-13</w:t>
            </w:r>
          </w:p>
        </w:tc>
      </w:tr>
      <w:tr w:rsidR="005037C5" w:rsidRPr="005037C5" w14:paraId="0292EB18" w14:textId="77777777" w:rsidTr="005037C5">
        <w:tc>
          <w:tcPr>
            <w:tcW w:w="956" w:type="dxa"/>
            <w:tcBorders>
              <w:left w:val="single" w:sz="1" w:space="0" w:color="000000"/>
              <w:bottom w:val="single" w:sz="1" w:space="0" w:color="000000"/>
            </w:tcBorders>
            <w:shd w:val="clear" w:color="auto" w:fill="auto"/>
          </w:tcPr>
          <w:p w14:paraId="0D0308DD" w14:textId="77777777" w:rsidR="000E427E" w:rsidRPr="005037C5" w:rsidRDefault="003533DB" w:rsidP="005037C5">
            <w:pPr>
              <w:pStyle w:val="TableContents"/>
              <w:jc w:val="center"/>
              <w:rPr>
                <w:color w:val="000000" w:themeColor="text1"/>
              </w:rPr>
            </w:pPr>
            <w:r>
              <w:rPr>
                <w:color w:val="000000" w:themeColor="text1"/>
              </w:rPr>
              <w:t>UC-04</w:t>
            </w:r>
          </w:p>
        </w:tc>
        <w:tc>
          <w:tcPr>
            <w:tcW w:w="1823" w:type="dxa"/>
            <w:tcBorders>
              <w:left w:val="single" w:sz="1" w:space="0" w:color="000000"/>
              <w:bottom w:val="single" w:sz="1" w:space="0" w:color="000000"/>
            </w:tcBorders>
            <w:shd w:val="clear" w:color="auto" w:fill="auto"/>
          </w:tcPr>
          <w:p w14:paraId="4877B57D" w14:textId="77777777" w:rsidR="003533DB" w:rsidRPr="005037C5" w:rsidRDefault="003533DB" w:rsidP="003533DB">
            <w:pPr>
              <w:pStyle w:val="TableContents"/>
              <w:jc w:val="center"/>
              <w:rPr>
                <w:color w:val="000000" w:themeColor="text1"/>
              </w:rPr>
            </w:pPr>
            <w:r>
              <w:rPr>
                <w:color w:val="000000" w:themeColor="text1"/>
              </w:rPr>
              <w:t>Start Tournament</w:t>
            </w:r>
          </w:p>
        </w:tc>
        <w:tc>
          <w:tcPr>
            <w:tcW w:w="7173" w:type="dxa"/>
            <w:tcBorders>
              <w:left w:val="single" w:sz="1" w:space="0" w:color="000000"/>
              <w:bottom w:val="single" w:sz="1" w:space="0" w:color="000000"/>
              <w:right w:val="single" w:sz="1" w:space="0" w:color="000000"/>
            </w:tcBorders>
            <w:shd w:val="clear" w:color="auto" w:fill="auto"/>
          </w:tcPr>
          <w:p w14:paraId="337A66E2" w14:textId="5433A738" w:rsidR="000E427E" w:rsidRDefault="000C50D7" w:rsidP="00E569F4">
            <w:pPr>
              <w:pStyle w:val="TableContents"/>
              <w:ind w:left="720"/>
              <w:rPr>
                <w:color w:val="000000" w:themeColor="text1"/>
              </w:rPr>
            </w:pPr>
            <w:r>
              <w:rPr>
                <w:color w:val="000000" w:themeColor="text1"/>
              </w:rPr>
              <w:t>A player start</w:t>
            </w:r>
            <w:r w:rsidR="008D39EF">
              <w:rPr>
                <w:color w:val="000000" w:themeColor="text1"/>
              </w:rPr>
              <w:t>s</w:t>
            </w:r>
            <w:r>
              <w:rPr>
                <w:color w:val="000000" w:themeColor="text1"/>
              </w:rPr>
              <w:t xml:space="preserve"> a new tournament</w:t>
            </w:r>
          </w:p>
          <w:p w14:paraId="79C9CA35" w14:textId="77777777" w:rsidR="00E569F4" w:rsidRDefault="000C50D7" w:rsidP="005037C5">
            <w:pPr>
              <w:pStyle w:val="TableContents"/>
              <w:rPr>
                <w:color w:val="000000" w:themeColor="text1"/>
              </w:rPr>
            </w:pPr>
            <w:r>
              <w:rPr>
                <w:color w:val="000000" w:themeColor="text1"/>
              </w:rPr>
              <w:t xml:space="preserve">Actors: </w:t>
            </w:r>
          </w:p>
          <w:p w14:paraId="4D5F58DA" w14:textId="77777777" w:rsidR="000C50D7" w:rsidRDefault="000C50D7" w:rsidP="00E569F4">
            <w:pPr>
              <w:pStyle w:val="TableContents"/>
              <w:ind w:left="720"/>
              <w:rPr>
                <w:color w:val="000000" w:themeColor="text1"/>
              </w:rPr>
            </w:pPr>
            <w:r>
              <w:rPr>
                <w:color w:val="000000" w:themeColor="text1"/>
              </w:rPr>
              <w:t>Player, Ivanhoe, System</w:t>
            </w:r>
          </w:p>
          <w:p w14:paraId="5DE077F0" w14:textId="77777777" w:rsidR="00E569F4" w:rsidRDefault="000C50D7" w:rsidP="005037C5">
            <w:pPr>
              <w:pStyle w:val="TableContents"/>
              <w:rPr>
                <w:color w:val="000000" w:themeColor="text1"/>
              </w:rPr>
            </w:pPr>
            <w:r>
              <w:rPr>
                <w:color w:val="000000" w:themeColor="text1"/>
              </w:rPr>
              <w:t xml:space="preserve">Triggering Event: </w:t>
            </w:r>
          </w:p>
          <w:p w14:paraId="07661CBD" w14:textId="77777777" w:rsidR="000C50D7" w:rsidRDefault="000C50D7" w:rsidP="00E569F4">
            <w:pPr>
              <w:pStyle w:val="TableContents"/>
              <w:ind w:left="720"/>
              <w:rPr>
                <w:color w:val="000000" w:themeColor="text1"/>
              </w:rPr>
            </w:pPr>
            <w:r>
              <w:rPr>
                <w:color w:val="000000" w:themeColor="text1"/>
              </w:rPr>
              <w:t>Ivanhoe is set up</w:t>
            </w:r>
          </w:p>
          <w:p w14:paraId="73693D5F" w14:textId="77777777" w:rsidR="00E569F4" w:rsidRDefault="000C50D7" w:rsidP="000C50D7">
            <w:pPr>
              <w:pStyle w:val="TableContents"/>
              <w:rPr>
                <w:color w:val="000000" w:themeColor="text1"/>
              </w:rPr>
            </w:pPr>
            <w:r>
              <w:rPr>
                <w:color w:val="000000" w:themeColor="text1"/>
              </w:rPr>
              <w:t xml:space="preserve">Pre-Condition(s): </w:t>
            </w:r>
          </w:p>
          <w:p w14:paraId="276466FD" w14:textId="77777777" w:rsidR="000C50D7" w:rsidRDefault="000C50D7" w:rsidP="00E569F4">
            <w:pPr>
              <w:pStyle w:val="TableContents"/>
              <w:ind w:left="720"/>
              <w:rPr>
                <w:color w:val="000000" w:themeColor="text1"/>
              </w:rPr>
            </w:pPr>
            <w:r>
              <w:rPr>
                <w:color w:val="000000" w:themeColor="text1"/>
              </w:rPr>
              <w:t>The Tournament did not start yet</w:t>
            </w:r>
          </w:p>
          <w:p w14:paraId="51CFCCF4" w14:textId="77777777" w:rsidR="000C50D7" w:rsidRDefault="000C50D7" w:rsidP="000C50D7">
            <w:pPr>
              <w:pStyle w:val="TableContents"/>
              <w:rPr>
                <w:color w:val="000000" w:themeColor="text1"/>
              </w:rPr>
            </w:pPr>
            <w:r>
              <w:rPr>
                <w:color w:val="000000" w:themeColor="text1"/>
              </w:rPr>
              <w:t>Main Sequence:</w:t>
            </w:r>
          </w:p>
          <w:p w14:paraId="1A0D12CC" w14:textId="1D7E247B" w:rsidR="00A27491" w:rsidRDefault="000C50D7" w:rsidP="00A27491">
            <w:pPr>
              <w:pStyle w:val="TableContents"/>
              <w:numPr>
                <w:ilvl w:val="0"/>
                <w:numId w:val="4"/>
              </w:numPr>
              <w:rPr>
                <w:color w:val="000000" w:themeColor="text1"/>
              </w:rPr>
            </w:pPr>
            <w:r>
              <w:rPr>
                <w:color w:val="000000" w:themeColor="text1"/>
              </w:rPr>
              <w:t>Player prompted to ch</w:t>
            </w:r>
            <w:r w:rsidR="00A27491">
              <w:rPr>
                <w:color w:val="000000" w:themeColor="text1"/>
              </w:rPr>
              <w:t>oose a tournament color</w:t>
            </w:r>
          </w:p>
          <w:p w14:paraId="0B4A3F01" w14:textId="77777777" w:rsidR="00A27491" w:rsidRDefault="00A27491" w:rsidP="00A27491">
            <w:pPr>
              <w:pStyle w:val="TableContents"/>
              <w:numPr>
                <w:ilvl w:val="1"/>
                <w:numId w:val="4"/>
              </w:numPr>
              <w:rPr>
                <w:color w:val="000000" w:themeColor="text1"/>
              </w:rPr>
            </w:pPr>
            <w:r>
              <w:rPr>
                <w:color w:val="000000" w:themeColor="text1"/>
              </w:rPr>
              <w:t>Ivanhoe tells System to start game</w:t>
            </w:r>
          </w:p>
          <w:p w14:paraId="73784AB6" w14:textId="1CF1347A" w:rsidR="00A27491" w:rsidRPr="00A27491" w:rsidRDefault="00A27491" w:rsidP="00A27491">
            <w:pPr>
              <w:pStyle w:val="TableContents"/>
              <w:numPr>
                <w:ilvl w:val="1"/>
                <w:numId w:val="4"/>
              </w:numPr>
              <w:rPr>
                <w:color w:val="000000" w:themeColor="text1"/>
              </w:rPr>
            </w:pPr>
            <w:r>
              <w:rPr>
                <w:color w:val="000000" w:themeColor="text1"/>
              </w:rPr>
              <w:t>System forwards message to Player</w:t>
            </w:r>
          </w:p>
          <w:p w14:paraId="2C80839F" w14:textId="77777777" w:rsidR="000C50D7" w:rsidRDefault="000C50D7" w:rsidP="003C0071">
            <w:pPr>
              <w:pStyle w:val="TableContents"/>
              <w:numPr>
                <w:ilvl w:val="0"/>
                <w:numId w:val="4"/>
              </w:numPr>
              <w:rPr>
                <w:color w:val="000000" w:themeColor="text1"/>
              </w:rPr>
            </w:pPr>
            <w:r>
              <w:rPr>
                <w:color w:val="000000" w:themeColor="text1"/>
              </w:rPr>
              <w:t xml:space="preserve">Player chooses a tournament color </w:t>
            </w:r>
          </w:p>
          <w:p w14:paraId="6C76FAB1" w14:textId="77777777" w:rsidR="00A27491" w:rsidRDefault="00A27491" w:rsidP="003C0071">
            <w:pPr>
              <w:pStyle w:val="TableContents"/>
              <w:numPr>
                <w:ilvl w:val="0"/>
                <w:numId w:val="4"/>
              </w:numPr>
              <w:rPr>
                <w:color w:val="000000" w:themeColor="text1"/>
              </w:rPr>
            </w:pPr>
            <w:r>
              <w:rPr>
                <w:color w:val="000000" w:themeColor="text1"/>
              </w:rPr>
              <w:t>Player sends tournament color choice to System</w:t>
            </w:r>
          </w:p>
          <w:p w14:paraId="2B7C585B" w14:textId="7882533F" w:rsidR="00A27491" w:rsidRDefault="00A27491" w:rsidP="003C0071">
            <w:pPr>
              <w:pStyle w:val="TableContents"/>
              <w:numPr>
                <w:ilvl w:val="0"/>
                <w:numId w:val="4"/>
              </w:numPr>
              <w:rPr>
                <w:color w:val="000000" w:themeColor="text1"/>
              </w:rPr>
            </w:pPr>
            <w:r>
              <w:rPr>
                <w:color w:val="000000" w:themeColor="text1"/>
              </w:rPr>
              <w:t>System forwards message to Ivanhoe</w:t>
            </w:r>
          </w:p>
          <w:p w14:paraId="5946475F" w14:textId="77777777" w:rsidR="000C50D7" w:rsidRDefault="000C50D7" w:rsidP="003C0071">
            <w:pPr>
              <w:pStyle w:val="TableContents"/>
              <w:numPr>
                <w:ilvl w:val="0"/>
                <w:numId w:val="4"/>
              </w:numPr>
              <w:rPr>
                <w:color w:val="000000" w:themeColor="text1"/>
              </w:rPr>
            </w:pPr>
            <w:r>
              <w:rPr>
                <w:color w:val="000000" w:themeColor="text1"/>
              </w:rPr>
              <w:t>Ivanhoe update the tournament color</w:t>
            </w:r>
          </w:p>
          <w:p w14:paraId="782CF4D4" w14:textId="77777777" w:rsidR="00E569F4" w:rsidRDefault="000C50D7" w:rsidP="000C50D7">
            <w:pPr>
              <w:pStyle w:val="TableContents"/>
              <w:rPr>
                <w:color w:val="000000" w:themeColor="text1"/>
              </w:rPr>
            </w:pPr>
            <w:r>
              <w:rPr>
                <w:color w:val="000000" w:themeColor="text1"/>
              </w:rPr>
              <w:t xml:space="preserve">Resulting Event: </w:t>
            </w:r>
          </w:p>
          <w:p w14:paraId="6FB969BD" w14:textId="77777777" w:rsidR="000C50D7" w:rsidRDefault="000C50D7" w:rsidP="00E569F4">
            <w:pPr>
              <w:pStyle w:val="TableContents"/>
              <w:ind w:left="720"/>
              <w:rPr>
                <w:color w:val="000000" w:themeColor="text1"/>
              </w:rPr>
            </w:pPr>
            <w:r>
              <w:rPr>
                <w:color w:val="000000" w:themeColor="text1"/>
              </w:rPr>
              <w:t>Player has chosen a tournament color</w:t>
            </w:r>
          </w:p>
          <w:p w14:paraId="371A7A43" w14:textId="77777777" w:rsidR="000C50D7" w:rsidRDefault="000C50D7" w:rsidP="000C50D7">
            <w:pPr>
              <w:pStyle w:val="TableContents"/>
              <w:rPr>
                <w:color w:val="000000" w:themeColor="text1"/>
              </w:rPr>
            </w:pPr>
            <w:r>
              <w:rPr>
                <w:color w:val="000000" w:themeColor="text1"/>
              </w:rPr>
              <w:t>Alternative Scenarios:</w:t>
            </w:r>
          </w:p>
          <w:p w14:paraId="0DD126E6" w14:textId="1DE84A54" w:rsidR="000C50D7" w:rsidRDefault="00AE5A9D" w:rsidP="003C0071">
            <w:pPr>
              <w:pStyle w:val="TableContents"/>
              <w:numPr>
                <w:ilvl w:val="0"/>
                <w:numId w:val="23"/>
              </w:numPr>
              <w:rPr>
                <w:color w:val="000000" w:themeColor="text1"/>
              </w:rPr>
            </w:pPr>
            <w:r>
              <w:rPr>
                <w:color w:val="000000" w:themeColor="text1"/>
              </w:rPr>
              <w:t>Previous color is purple:  new tournament color cannot be purple</w:t>
            </w:r>
          </w:p>
          <w:p w14:paraId="2BCDEEC4" w14:textId="77777777" w:rsidR="0020702B" w:rsidRDefault="0020702B" w:rsidP="003C0071">
            <w:pPr>
              <w:pStyle w:val="TableContents"/>
              <w:numPr>
                <w:ilvl w:val="0"/>
                <w:numId w:val="23"/>
              </w:numPr>
              <w:rPr>
                <w:color w:val="000000" w:themeColor="text1"/>
              </w:rPr>
            </w:pPr>
            <w:r>
              <w:rPr>
                <w:color w:val="000000" w:themeColor="text1"/>
              </w:rPr>
              <w:t>Player only have action cards: next clockwise player start tournament</w:t>
            </w:r>
          </w:p>
          <w:p w14:paraId="164DAB4C" w14:textId="77777777" w:rsidR="0020702B" w:rsidRDefault="000A4409" w:rsidP="00AE5A9D">
            <w:pPr>
              <w:pStyle w:val="TableContents"/>
              <w:rPr>
                <w:color w:val="000000" w:themeColor="text1"/>
              </w:rPr>
            </w:pPr>
            <w:r>
              <w:rPr>
                <w:color w:val="000000" w:themeColor="text1"/>
              </w:rPr>
              <w:t>Traceability:</w:t>
            </w:r>
          </w:p>
          <w:p w14:paraId="3AA39361" w14:textId="44BDCAFE" w:rsidR="00105B9F" w:rsidRDefault="000A4409" w:rsidP="00A36C29">
            <w:pPr>
              <w:pStyle w:val="TableContents"/>
              <w:ind w:left="720"/>
              <w:rPr>
                <w:color w:val="000000" w:themeColor="text1"/>
              </w:rPr>
            </w:pPr>
            <w:r>
              <w:rPr>
                <w:color w:val="000000" w:themeColor="text1"/>
              </w:rPr>
              <w:t>FR-ST-01</w:t>
            </w:r>
            <w:r w:rsidR="007E2EC8">
              <w:rPr>
                <w:color w:val="000000" w:themeColor="text1"/>
              </w:rPr>
              <w:t xml:space="preserve">, </w:t>
            </w:r>
            <w:r>
              <w:rPr>
                <w:color w:val="000000" w:themeColor="text1"/>
              </w:rPr>
              <w:t>FR-ST-02</w:t>
            </w:r>
            <w:r w:rsidR="00A36C29">
              <w:rPr>
                <w:color w:val="000000" w:themeColor="text1"/>
              </w:rPr>
              <w:t xml:space="preserve">, </w:t>
            </w:r>
            <w:r w:rsidR="00105B9F">
              <w:rPr>
                <w:color w:val="000000" w:themeColor="text1"/>
              </w:rPr>
              <w:t>FR-ST-04</w:t>
            </w:r>
            <w:r w:rsidR="007E2EC8">
              <w:rPr>
                <w:color w:val="000000" w:themeColor="text1"/>
              </w:rPr>
              <w:t xml:space="preserve">, </w:t>
            </w:r>
            <w:r w:rsidR="00105B9F">
              <w:rPr>
                <w:color w:val="000000" w:themeColor="text1"/>
              </w:rPr>
              <w:t>FR-ST-05</w:t>
            </w:r>
          </w:p>
          <w:p w14:paraId="7B86EF2F" w14:textId="5AC4CB6F" w:rsidR="00105B9F" w:rsidRPr="005037C5" w:rsidRDefault="00105B9F" w:rsidP="00A36C29">
            <w:pPr>
              <w:pStyle w:val="TableContents"/>
              <w:ind w:left="720"/>
              <w:rPr>
                <w:color w:val="000000" w:themeColor="text1"/>
              </w:rPr>
            </w:pPr>
            <w:r>
              <w:rPr>
                <w:color w:val="000000" w:themeColor="text1"/>
              </w:rPr>
              <w:t>GR-03</w:t>
            </w:r>
            <w:r w:rsidR="007E2EC8">
              <w:rPr>
                <w:color w:val="000000" w:themeColor="text1"/>
              </w:rPr>
              <w:t xml:space="preserve">, </w:t>
            </w:r>
            <w:r>
              <w:rPr>
                <w:color w:val="000000" w:themeColor="text1"/>
              </w:rPr>
              <w:t>GR-11</w:t>
            </w:r>
            <w:r w:rsidR="00A36C29">
              <w:rPr>
                <w:color w:val="000000" w:themeColor="text1"/>
              </w:rPr>
              <w:t xml:space="preserve">, </w:t>
            </w:r>
            <w:r>
              <w:rPr>
                <w:color w:val="000000" w:themeColor="text1"/>
              </w:rPr>
              <w:t>GR-16</w:t>
            </w:r>
            <w:r w:rsidR="007E2EC8">
              <w:rPr>
                <w:color w:val="000000" w:themeColor="text1"/>
              </w:rPr>
              <w:t xml:space="preserve">, </w:t>
            </w:r>
            <w:r>
              <w:rPr>
                <w:color w:val="000000" w:themeColor="text1"/>
              </w:rPr>
              <w:t>GR-17</w:t>
            </w:r>
          </w:p>
        </w:tc>
      </w:tr>
      <w:tr w:rsidR="00594228" w:rsidRPr="005037C5" w14:paraId="0DD55188" w14:textId="77777777" w:rsidTr="005037C5">
        <w:tc>
          <w:tcPr>
            <w:tcW w:w="956" w:type="dxa"/>
            <w:tcBorders>
              <w:left w:val="single" w:sz="1" w:space="0" w:color="000000"/>
              <w:bottom w:val="single" w:sz="1" w:space="0" w:color="000000"/>
            </w:tcBorders>
            <w:shd w:val="clear" w:color="auto" w:fill="auto"/>
          </w:tcPr>
          <w:p w14:paraId="5951A580" w14:textId="5C565EDE" w:rsidR="00594228" w:rsidRPr="005037C5" w:rsidRDefault="00594228" w:rsidP="005037C5">
            <w:pPr>
              <w:pStyle w:val="TableContents"/>
              <w:jc w:val="center"/>
              <w:rPr>
                <w:color w:val="000000" w:themeColor="text1"/>
              </w:rPr>
            </w:pPr>
            <w:r>
              <w:rPr>
                <w:color w:val="000000" w:themeColor="text1"/>
              </w:rPr>
              <w:t>UC-05</w:t>
            </w:r>
          </w:p>
        </w:tc>
        <w:tc>
          <w:tcPr>
            <w:tcW w:w="1823" w:type="dxa"/>
            <w:tcBorders>
              <w:left w:val="single" w:sz="1" w:space="0" w:color="000000"/>
              <w:bottom w:val="single" w:sz="1" w:space="0" w:color="000000"/>
            </w:tcBorders>
            <w:shd w:val="clear" w:color="auto" w:fill="auto"/>
          </w:tcPr>
          <w:p w14:paraId="2C46F8AB" w14:textId="77777777" w:rsidR="00594228" w:rsidRPr="005037C5" w:rsidRDefault="00594228" w:rsidP="005037C5">
            <w:pPr>
              <w:pStyle w:val="TableContents"/>
              <w:jc w:val="center"/>
              <w:rPr>
                <w:color w:val="000000" w:themeColor="text1"/>
              </w:rPr>
            </w:pPr>
            <w:r>
              <w:rPr>
                <w:color w:val="000000" w:themeColor="text1"/>
              </w:rPr>
              <w:t>Draw Card</w:t>
            </w:r>
          </w:p>
        </w:tc>
        <w:tc>
          <w:tcPr>
            <w:tcW w:w="7173" w:type="dxa"/>
            <w:tcBorders>
              <w:left w:val="single" w:sz="1" w:space="0" w:color="000000"/>
              <w:bottom w:val="single" w:sz="1" w:space="0" w:color="000000"/>
              <w:right w:val="single" w:sz="1" w:space="0" w:color="000000"/>
            </w:tcBorders>
            <w:shd w:val="clear" w:color="auto" w:fill="auto"/>
          </w:tcPr>
          <w:p w14:paraId="39BE8872" w14:textId="77777777" w:rsidR="00594228" w:rsidRDefault="00366C19" w:rsidP="00E569F4">
            <w:pPr>
              <w:pStyle w:val="TableContents"/>
              <w:jc w:val="center"/>
              <w:rPr>
                <w:color w:val="000000" w:themeColor="text1"/>
              </w:rPr>
            </w:pPr>
            <w:r>
              <w:rPr>
                <w:color w:val="000000" w:themeColor="text1"/>
              </w:rPr>
              <w:t>Player draw</w:t>
            </w:r>
            <w:r w:rsidR="009223FF">
              <w:rPr>
                <w:color w:val="000000" w:themeColor="text1"/>
              </w:rPr>
              <w:t>s</w:t>
            </w:r>
            <w:r>
              <w:rPr>
                <w:color w:val="000000" w:themeColor="text1"/>
              </w:rPr>
              <w:t xml:space="preserve"> a card</w:t>
            </w:r>
          </w:p>
          <w:p w14:paraId="5D854C76" w14:textId="77777777" w:rsidR="00E569F4" w:rsidRDefault="00594228" w:rsidP="001926C4">
            <w:pPr>
              <w:pStyle w:val="TableContents"/>
              <w:rPr>
                <w:color w:val="000000" w:themeColor="text1"/>
              </w:rPr>
            </w:pPr>
            <w:r>
              <w:rPr>
                <w:color w:val="000000" w:themeColor="text1"/>
              </w:rPr>
              <w:t xml:space="preserve">Actors: </w:t>
            </w:r>
          </w:p>
          <w:p w14:paraId="5DD33CE8" w14:textId="4EFDD1DB" w:rsidR="00594228" w:rsidRDefault="00594228" w:rsidP="00E569F4">
            <w:pPr>
              <w:pStyle w:val="TableContents"/>
              <w:ind w:left="720"/>
              <w:rPr>
                <w:color w:val="000000" w:themeColor="text1"/>
              </w:rPr>
            </w:pPr>
            <w:r>
              <w:rPr>
                <w:color w:val="000000" w:themeColor="text1"/>
              </w:rPr>
              <w:lastRenderedPageBreak/>
              <w:t>Pla</w:t>
            </w:r>
            <w:r w:rsidR="00D95EC8">
              <w:rPr>
                <w:color w:val="000000" w:themeColor="text1"/>
              </w:rPr>
              <w:t>yer, Ivanhoe</w:t>
            </w:r>
            <w:r w:rsidR="00A27491">
              <w:rPr>
                <w:color w:val="000000" w:themeColor="text1"/>
              </w:rPr>
              <w:t>, System</w:t>
            </w:r>
          </w:p>
          <w:p w14:paraId="0BD47BA8" w14:textId="77777777" w:rsidR="00E569F4" w:rsidRDefault="00594228" w:rsidP="001926C4">
            <w:pPr>
              <w:pStyle w:val="TableContents"/>
              <w:rPr>
                <w:color w:val="000000" w:themeColor="text1"/>
              </w:rPr>
            </w:pPr>
            <w:r>
              <w:rPr>
                <w:color w:val="000000" w:themeColor="text1"/>
              </w:rPr>
              <w:t xml:space="preserve">Triggering Event: </w:t>
            </w:r>
          </w:p>
          <w:p w14:paraId="71989AAB" w14:textId="77777777" w:rsidR="00594228" w:rsidRDefault="00AC3E7E" w:rsidP="00E569F4">
            <w:pPr>
              <w:pStyle w:val="TableContents"/>
              <w:ind w:left="720"/>
              <w:rPr>
                <w:color w:val="000000" w:themeColor="text1"/>
              </w:rPr>
            </w:pPr>
            <w:r>
              <w:rPr>
                <w:color w:val="000000" w:themeColor="text1"/>
              </w:rPr>
              <w:t>Player has chosen a tournament color</w:t>
            </w:r>
          </w:p>
          <w:p w14:paraId="06728CA2" w14:textId="77777777" w:rsidR="00E569F4" w:rsidRDefault="00594228" w:rsidP="001926C4">
            <w:pPr>
              <w:pStyle w:val="TableContents"/>
              <w:rPr>
                <w:color w:val="000000" w:themeColor="text1"/>
              </w:rPr>
            </w:pPr>
            <w:r>
              <w:rPr>
                <w:color w:val="000000" w:themeColor="text1"/>
              </w:rPr>
              <w:t xml:space="preserve">Pre-Condition(s): </w:t>
            </w:r>
          </w:p>
          <w:p w14:paraId="7389D5BA" w14:textId="77777777" w:rsidR="00594228" w:rsidRDefault="00223275" w:rsidP="00E569F4">
            <w:pPr>
              <w:pStyle w:val="TableContents"/>
              <w:ind w:left="720"/>
              <w:rPr>
                <w:color w:val="000000" w:themeColor="text1"/>
              </w:rPr>
            </w:pPr>
            <w:r>
              <w:rPr>
                <w:color w:val="000000" w:themeColor="text1"/>
              </w:rPr>
              <w:t>When it is player’s turn</w:t>
            </w:r>
          </w:p>
          <w:p w14:paraId="09D9273A" w14:textId="77777777" w:rsidR="00594228" w:rsidRDefault="00594228" w:rsidP="001926C4">
            <w:pPr>
              <w:pStyle w:val="TableContents"/>
              <w:rPr>
                <w:color w:val="000000" w:themeColor="text1"/>
              </w:rPr>
            </w:pPr>
            <w:r>
              <w:rPr>
                <w:color w:val="000000" w:themeColor="text1"/>
              </w:rPr>
              <w:t>Main Sequence:</w:t>
            </w:r>
          </w:p>
          <w:p w14:paraId="7A68A954" w14:textId="01E18AE3" w:rsidR="00A27491" w:rsidRPr="00A27491" w:rsidRDefault="00CC21A1" w:rsidP="00A27491">
            <w:pPr>
              <w:pStyle w:val="TableContents"/>
              <w:numPr>
                <w:ilvl w:val="0"/>
                <w:numId w:val="5"/>
              </w:numPr>
              <w:rPr>
                <w:color w:val="000000" w:themeColor="text1"/>
              </w:rPr>
            </w:pPr>
            <w:r>
              <w:rPr>
                <w:color w:val="000000" w:themeColor="text1"/>
              </w:rPr>
              <w:t>Ivanh</w:t>
            </w:r>
            <w:r w:rsidR="00A27491">
              <w:rPr>
                <w:color w:val="000000" w:themeColor="text1"/>
              </w:rPr>
              <w:t>oe deals card to Player</w:t>
            </w:r>
          </w:p>
          <w:p w14:paraId="442F495C" w14:textId="6F2ED6B0" w:rsidR="00CC21A1" w:rsidRDefault="00A27491" w:rsidP="003C0071">
            <w:pPr>
              <w:pStyle w:val="TableContents"/>
              <w:numPr>
                <w:ilvl w:val="0"/>
                <w:numId w:val="5"/>
              </w:numPr>
              <w:rPr>
                <w:color w:val="000000" w:themeColor="text1"/>
              </w:rPr>
            </w:pPr>
            <w:r>
              <w:rPr>
                <w:color w:val="000000" w:themeColor="text1"/>
              </w:rPr>
              <w:t>Ivanhoe sends updated information to System</w:t>
            </w:r>
          </w:p>
          <w:p w14:paraId="651E2E1A" w14:textId="571702D8" w:rsidR="00CC21A1" w:rsidRPr="00CC21A1" w:rsidRDefault="00A27491" w:rsidP="003C0071">
            <w:pPr>
              <w:pStyle w:val="TableContents"/>
              <w:numPr>
                <w:ilvl w:val="0"/>
                <w:numId w:val="5"/>
              </w:numPr>
              <w:rPr>
                <w:color w:val="000000" w:themeColor="text1"/>
              </w:rPr>
            </w:pPr>
            <w:r>
              <w:rPr>
                <w:color w:val="000000" w:themeColor="text1"/>
              </w:rPr>
              <w:t>System forwards message to Player</w:t>
            </w:r>
          </w:p>
          <w:p w14:paraId="51DB99EC" w14:textId="77777777" w:rsidR="00E569F4" w:rsidRDefault="00594228" w:rsidP="001926C4">
            <w:pPr>
              <w:pStyle w:val="TableContents"/>
              <w:rPr>
                <w:color w:val="000000" w:themeColor="text1"/>
              </w:rPr>
            </w:pPr>
            <w:r>
              <w:rPr>
                <w:color w:val="000000" w:themeColor="text1"/>
              </w:rPr>
              <w:t xml:space="preserve">Resulting Event: </w:t>
            </w:r>
          </w:p>
          <w:p w14:paraId="70ACE3F3" w14:textId="77777777" w:rsidR="00594228" w:rsidRDefault="00CC21A1" w:rsidP="00E569F4">
            <w:pPr>
              <w:pStyle w:val="TableContents"/>
              <w:ind w:left="720"/>
              <w:rPr>
                <w:color w:val="000000" w:themeColor="text1"/>
              </w:rPr>
            </w:pPr>
            <w:r>
              <w:rPr>
                <w:color w:val="000000" w:themeColor="text1"/>
              </w:rPr>
              <w:t>The player has drawn a card</w:t>
            </w:r>
          </w:p>
          <w:p w14:paraId="33B1CCBA" w14:textId="77777777" w:rsidR="00CC574D" w:rsidRDefault="00594228" w:rsidP="001926C4">
            <w:pPr>
              <w:pStyle w:val="TableContents"/>
              <w:rPr>
                <w:color w:val="000000" w:themeColor="text1"/>
              </w:rPr>
            </w:pPr>
            <w:r>
              <w:rPr>
                <w:color w:val="000000" w:themeColor="text1"/>
              </w:rPr>
              <w:t>Alternative Scenarios:</w:t>
            </w:r>
            <w:r w:rsidR="00CC21A1">
              <w:rPr>
                <w:color w:val="000000" w:themeColor="text1"/>
              </w:rPr>
              <w:t xml:space="preserve"> </w:t>
            </w:r>
          </w:p>
          <w:p w14:paraId="4707C154" w14:textId="77777777" w:rsidR="00CC574D" w:rsidRDefault="00CC574D" w:rsidP="003C0071">
            <w:pPr>
              <w:pStyle w:val="TableContents"/>
              <w:numPr>
                <w:ilvl w:val="0"/>
                <w:numId w:val="6"/>
              </w:numPr>
              <w:rPr>
                <w:color w:val="000000" w:themeColor="text1"/>
              </w:rPr>
            </w:pPr>
            <w:r>
              <w:rPr>
                <w:color w:val="000000" w:themeColor="text1"/>
              </w:rPr>
              <w:t>When the last card is drawn from the deck: Reshuffle the deadwood pile as the new deck</w:t>
            </w:r>
          </w:p>
          <w:p w14:paraId="0F90917B" w14:textId="77777777" w:rsidR="00594228" w:rsidRDefault="00594228" w:rsidP="001926C4">
            <w:pPr>
              <w:pStyle w:val="TableContents"/>
              <w:rPr>
                <w:color w:val="000000" w:themeColor="text1"/>
              </w:rPr>
            </w:pPr>
            <w:r>
              <w:rPr>
                <w:color w:val="000000" w:themeColor="text1"/>
              </w:rPr>
              <w:t>Traceability:</w:t>
            </w:r>
          </w:p>
          <w:p w14:paraId="3829C69E" w14:textId="77777777" w:rsidR="00594228" w:rsidRDefault="00B85D11" w:rsidP="00E569F4">
            <w:pPr>
              <w:pStyle w:val="TableContents"/>
              <w:ind w:left="720"/>
              <w:rPr>
                <w:color w:val="000000" w:themeColor="text1"/>
              </w:rPr>
            </w:pPr>
            <w:r>
              <w:rPr>
                <w:color w:val="000000" w:themeColor="text1"/>
              </w:rPr>
              <w:t>FR-DC-02</w:t>
            </w:r>
          </w:p>
          <w:p w14:paraId="35B5784F" w14:textId="77777777" w:rsidR="00B85D11" w:rsidRPr="005037C5" w:rsidRDefault="00B85D11" w:rsidP="00E569F4">
            <w:pPr>
              <w:pStyle w:val="TableContents"/>
              <w:ind w:left="720"/>
              <w:rPr>
                <w:color w:val="000000" w:themeColor="text1"/>
              </w:rPr>
            </w:pPr>
            <w:r>
              <w:rPr>
                <w:color w:val="000000" w:themeColor="text1"/>
              </w:rPr>
              <w:t>GR-15</w:t>
            </w:r>
          </w:p>
        </w:tc>
      </w:tr>
      <w:tr w:rsidR="00E55F68" w:rsidRPr="005037C5" w14:paraId="5FCDCE91" w14:textId="77777777" w:rsidTr="005037C5">
        <w:tc>
          <w:tcPr>
            <w:tcW w:w="956" w:type="dxa"/>
            <w:tcBorders>
              <w:left w:val="single" w:sz="1" w:space="0" w:color="000000"/>
              <w:bottom w:val="single" w:sz="1" w:space="0" w:color="000000"/>
            </w:tcBorders>
            <w:shd w:val="clear" w:color="auto" w:fill="auto"/>
          </w:tcPr>
          <w:p w14:paraId="4BA59849" w14:textId="77777777" w:rsidR="00E55F68" w:rsidRPr="005037C5" w:rsidRDefault="00E55F68" w:rsidP="005037C5">
            <w:pPr>
              <w:pStyle w:val="TableContents"/>
              <w:jc w:val="center"/>
              <w:rPr>
                <w:color w:val="000000" w:themeColor="text1"/>
              </w:rPr>
            </w:pPr>
            <w:r>
              <w:rPr>
                <w:color w:val="000000" w:themeColor="text1"/>
              </w:rPr>
              <w:lastRenderedPageBreak/>
              <w:t>UC-06</w:t>
            </w:r>
          </w:p>
        </w:tc>
        <w:tc>
          <w:tcPr>
            <w:tcW w:w="1823" w:type="dxa"/>
            <w:tcBorders>
              <w:left w:val="single" w:sz="1" w:space="0" w:color="000000"/>
              <w:bottom w:val="single" w:sz="1" w:space="0" w:color="000000"/>
            </w:tcBorders>
            <w:shd w:val="clear" w:color="auto" w:fill="auto"/>
          </w:tcPr>
          <w:p w14:paraId="2AD0061B" w14:textId="77777777" w:rsidR="00E55F68" w:rsidRPr="005037C5" w:rsidRDefault="00E55F68" w:rsidP="003533DB">
            <w:pPr>
              <w:pStyle w:val="TableContents"/>
              <w:jc w:val="center"/>
              <w:rPr>
                <w:color w:val="000000" w:themeColor="text1"/>
              </w:rPr>
            </w:pPr>
            <w:r>
              <w:rPr>
                <w:color w:val="000000" w:themeColor="text1"/>
              </w:rPr>
              <w:t>Play Card</w:t>
            </w:r>
          </w:p>
        </w:tc>
        <w:tc>
          <w:tcPr>
            <w:tcW w:w="7173" w:type="dxa"/>
            <w:tcBorders>
              <w:left w:val="single" w:sz="1" w:space="0" w:color="000000"/>
              <w:bottom w:val="single" w:sz="1" w:space="0" w:color="000000"/>
              <w:right w:val="single" w:sz="1" w:space="0" w:color="000000"/>
            </w:tcBorders>
            <w:shd w:val="clear" w:color="auto" w:fill="auto"/>
          </w:tcPr>
          <w:p w14:paraId="09870EA2" w14:textId="77777777" w:rsidR="00E55F68" w:rsidRDefault="007C7AF3" w:rsidP="00E569F4">
            <w:pPr>
              <w:pStyle w:val="TableContents"/>
              <w:jc w:val="center"/>
              <w:rPr>
                <w:color w:val="000000" w:themeColor="text1"/>
              </w:rPr>
            </w:pPr>
            <w:r>
              <w:rPr>
                <w:color w:val="000000" w:themeColor="text1"/>
              </w:rPr>
              <w:t>Player wants to play a card</w:t>
            </w:r>
          </w:p>
          <w:p w14:paraId="1D4901A5" w14:textId="77777777" w:rsidR="00E569F4" w:rsidRDefault="00E55F68" w:rsidP="001926C4">
            <w:pPr>
              <w:pStyle w:val="TableContents"/>
              <w:rPr>
                <w:color w:val="000000" w:themeColor="text1"/>
              </w:rPr>
            </w:pPr>
            <w:r>
              <w:rPr>
                <w:color w:val="000000" w:themeColor="text1"/>
              </w:rPr>
              <w:t xml:space="preserve">Actors: </w:t>
            </w:r>
          </w:p>
          <w:p w14:paraId="14D0D18A" w14:textId="77777777" w:rsidR="00E55F68" w:rsidRDefault="00E55F68" w:rsidP="00E569F4">
            <w:pPr>
              <w:pStyle w:val="TableContents"/>
              <w:ind w:left="720"/>
              <w:rPr>
                <w:color w:val="000000" w:themeColor="text1"/>
              </w:rPr>
            </w:pPr>
            <w:r>
              <w:rPr>
                <w:color w:val="000000" w:themeColor="text1"/>
              </w:rPr>
              <w:t>Player, Ivanhoe, System</w:t>
            </w:r>
          </w:p>
          <w:p w14:paraId="2A035042" w14:textId="77777777" w:rsidR="00E569F4" w:rsidRDefault="00E55F68" w:rsidP="001926C4">
            <w:pPr>
              <w:pStyle w:val="TableContents"/>
              <w:rPr>
                <w:color w:val="000000" w:themeColor="text1"/>
              </w:rPr>
            </w:pPr>
            <w:r>
              <w:rPr>
                <w:color w:val="000000" w:themeColor="text1"/>
              </w:rPr>
              <w:t xml:space="preserve">Triggering Event: </w:t>
            </w:r>
          </w:p>
          <w:p w14:paraId="5C2AC57F" w14:textId="77777777" w:rsidR="00E55F68" w:rsidRDefault="00CC21A1" w:rsidP="00E569F4">
            <w:pPr>
              <w:pStyle w:val="TableContents"/>
              <w:ind w:left="720"/>
              <w:rPr>
                <w:color w:val="000000" w:themeColor="text1"/>
              </w:rPr>
            </w:pPr>
            <w:r>
              <w:rPr>
                <w:color w:val="000000" w:themeColor="text1"/>
              </w:rPr>
              <w:t>The player has drawn a card</w:t>
            </w:r>
          </w:p>
          <w:p w14:paraId="6FE78AF3" w14:textId="77777777" w:rsidR="00E55F68" w:rsidRDefault="00E55F68" w:rsidP="001926C4">
            <w:pPr>
              <w:pStyle w:val="TableContents"/>
              <w:rPr>
                <w:color w:val="000000" w:themeColor="text1"/>
              </w:rPr>
            </w:pPr>
            <w:r>
              <w:rPr>
                <w:color w:val="000000" w:themeColor="text1"/>
              </w:rPr>
              <w:t xml:space="preserve">Pre-Condition(s): </w:t>
            </w:r>
          </w:p>
          <w:p w14:paraId="20CA891C" w14:textId="77777777" w:rsidR="008D1980" w:rsidRDefault="008D1980" w:rsidP="003C0071">
            <w:pPr>
              <w:pStyle w:val="TableContents"/>
              <w:numPr>
                <w:ilvl w:val="0"/>
                <w:numId w:val="17"/>
              </w:numPr>
              <w:rPr>
                <w:color w:val="000000" w:themeColor="text1"/>
              </w:rPr>
            </w:pPr>
            <w:r>
              <w:rPr>
                <w:color w:val="000000" w:themeColor="text1"/>
              </w:rPr>
              <w:t>It is player’s turn</w:t>
            </w:r>
          </w:p>
          <w:p w14:paraId="14FAC254" w14:textId="77777777" w:rsidR="000D051D" w:rsidRDefault="000D051D" w:rsidP="003C0071">
            <w:pPr>
              <w:pStyle w:val="TableContents"/>
              <w:numPr>
                <w:ilvl w:val="0"/>
                <w:numId w:val="17"/>
              </w:numPr>
              <w:rPr>
                <w:color w:val="000000" w:themeColor="text1"/>
              </w:rPr>
            </w:pPr>
            <w:r>
              <w:rPr>
                <w:color w:val="000000" w:themeColor="text1"/>
              </w:rPr>
              <w:t xml:space="preserve">Player did not </w:t>
            </w:r>
            <w:r w:rsidR="00AD1500">
              <w:rPr>
                <w:color w:val="000000" w:themeColor="text1"/>
              </w:rPr>
              <w:t>end turn</w:t>
            </w:r>
            <w:r>
              <w:rPr>
                <w:color w:val="000000" w:themeColor="text1"/>
              </w:rPr>
              <w:t xml:space="preserve"> yet</w:t>
            </w:r>
          </w:p>
          <w:p w14:paraId="72FDCB1B" w14:textId="648465DC" w:rsidR="00505FD4" w:rsidRDefault="00505FD4" w:rsidP="003C0071">
            <w:pPr>
              <w:pStyle w:val="TableContents"/>
              <w:numPr>
                <w:ilvl w:val="0"/>
                <w:numId w:val="17"/>
              </w:numPr>
              <w:rPr>
                <w:color w:val="000000" w:themeColor="text1"/>
              </w:rPr>
            </w:pPr>
            <w:r>
              <w:rPr>
                <w:color w:val="000000" w:themeColor="text1"/>
              </w:rPr>
              <w:t>Player is not withdraw</w:t>
            </w:r>
            <w:r w:rsidR="000F546B">
              <w:rPr>
                <w:color w:val="000000" w:themeColor="text1"/>
              </w:rPr>
              <w:t>n</w:t>
            </w:r>
          </w:p>
          <w:p w14:paraId="0D65CCAA" w14:textId="77777777" w:rsidR="00E55F68" w:rsidRDefault="00E55F68" w:rsidP="001926C4">
            <w:pPr>
              <w:pStyle w:val="TableContents"/>
              <w:rPr>
                <w:color w:val="000000" w:themeColor="text1"/>
              </w:rPr>
            </w:pPr>
            <w:r>
              <w:rPr>
                <w:color w:val="000000" w:themeColor="text1"/>
              </w:rPr>
              <w:t>Main Sequence:</w:t>
            </w:r>
          </w:p>
          <w:p w14:paraId="156940FF" w14:textId="0166F75C" w:rsidR="00507996" w:rsidRDefault="006A29A6" w:rsidP="003C0071">
            <w:pPr>
              <w:pStyle w:val="TableContents"/>
              <w:numPr>
                <w:ilvl w:val="0"/>
                <w:numId w:val="18"/>
              </w:numPr>
              <w:rPr>
                <w:color w:val="000000" w:themeColor="text1"/>
              </w:rPr>
            </w:pPr>
            <w:r>
              <w:rPr>
                <w:color w:val="000000" w:themeColor="text1"/>
              </w:rPr>
              <w:t xml:space="preserve">Player </w:t>
            </w:r>
            <w:r w:rsidR="000F546B">
              <w:rPr>
                <w:color w:val="000000" w:themeColor="text1"/>
              </w:rPr>
              <w:t xml:space="preserve">sends card </w:t>
            </w:r>
            <w:r>
              <w:rPr>
                <w:color w:val="000000" w:themeColor="text1"/>
              </w:rPr>
              <w:t>r</w:t>
            </w:r>
            <w:r w:rsidR="000F546B">
              <w:rPr>
                <w:color w:val="000000" w:themeColor="text1"/>
              </w:rPr>
              <w:t>equest to</w:t>
            </w:r>
            <w:r w:rsidR="00507996">
              <w:rPr>
                <w:color w:val="000000" w:themeColor="text1"/>
              </w:rPr>
              <w:t xml:space="preserve"> System</w:t>
            </w:r>
          </w:p>
          <w:p w14:paraId="662C3533" w14:textId="4901C8E2" w:rsidR="000F546B" w:rsidRDefault="000F546B" w:rsidP="003C0071">
            <w:pPr>
              <w:pStyle w:val="TableContents"/>
              <w:numPr>
                <w:ilvl w:val="0"/>
                <w:numId w:val="18"/>
              </w:numPr>
              <w:rPr>
                <w:color w:val="000000" w:themeColor="text1"/>
              </w:rPr>
            </w:pPr>
            <w:r>
              <w:rPr>
                <w:color w:val="000000" w:themeColor="text1"/>
              </w:rPr>
              <w:t>System forwards message to Ivanhoe</w:t>
            </w:r>
          </w:p>
          <w:p w14:paraId="01EF22B3" w14:textId="1BE72354" w:rsidR="00507996" w:rsidRDefault="00507996" w:rsidP="003C0071">
            <w:pPr>
              <w:pStyle w:val="TableContents"/>
              <w:numPr>
                <w:ilvl w:val="0"/>
                <w:numId w:val="18"/>
              </w:numPr>
              <w:rPr>
                <w:color w:val="000000" w:themeColor="text1"/>
              </w:rPr>
            </w:pPr>
            <w:r>
              <w:rPr>
                <w:color w:val="000000" w:themeColor="text1"/>
              </w:rPr>
              <w:t xml:space="preserve">Ivanhoe </w:t>
            </w:r>
            <w:r w:rsidR="000F546B">
              <w:rPr>
                <w:color w:val="000000" w:themeColor="text1"/>
              </w:rPr>
              <w:t>handles the card effect</w:t>
            </w:r>
          </w:p>
          <w:p w14:paraId="0423C91A" w14:textId="60BA68BA" w:rsidR="007C06A7" w:rsidRDefault="00D609E7" w:rsidP="003C0071">
            <w:pPr>
              <w:pStyle w:val="TableContents"/>
              <w:numPr>
                <w:ilvl w:val="0"/>
                <w:numId w:val="18"/>
              </w:numPr>
              <w:rPr>
                <w:color w:val="000000" w:themeColor="text1"/>
              </w:rPr>
            </w:pPr>
            <w:r>
              <w:rPr>
                <w:color w:val="000000" w:themeColor="text1"/>
              </w:rPr>
              <w:t xml:space="preserve">Ivanhoe </w:t>
            </w:r>
            <w:r w:rsidR="000F546B">
              <w:rPr>
                <w:color w:val="000000" w:themeColor="text1"/>
              </w:rPr>
              <w:t xml:space="preserve">sends updated information to </w:t>
            </w:r>
            <w:r w:rsidR="00DE0C5C">
              <w:rPr>
                <w:color w:val="000000" w:themeColor="text1"/>
              </w:rPr>
              <w:t>System</w:t>
            </w:r>
          </w:p>
          <w:p w14:paraId="6A5082FB" w14:textId="2DBDC81A" w:rsidR="000F546B" w:rsidRPr="00507996" w:rsidRDefault="000F546B" w:rsidP="003C0071">
            <w:pPr>
              <w:pStyle w:val="TableContents"/>
              <w:numPr>
                <w:ilvl w:val="0"/>
                <w:numId w:val="18"/>
              </w:numPr>
              <w:rPr>
                <w:color w:val="000000" w:themeColor="text1"/>
              </w:rPr>
            </w:pPr>
            <w:r>
              <w:rPr>
                <w:color w:val="000000" w:themeColor="text1"/>
              </w:rPr>
              <w:t>System forwards message to all players</w:t>
            </w:r>
          </w:p>
          <w:p w14:paraId="6BE68A23" w14:textId="77777777" w:rsidR="00792E7A" w:rsidRDefault="00E55F68" w:rsidP="001926C4">
            <w:pPr>
              <w:pStyle w:val="TableContents"/>
              <w:rPr>
                <w:color w:val="000000" w:themeColor="text1"/>
              </w:rPr>
            </w:pPr>
            <w:r>
              <w:rPr>
                <w:color w:val="000000" w:themeColor="text1"/>
              </w:rPr>
              <w:t xml:space="preserve">Resulting Event: </w:t>
            </w:r>
          </w:p>
          <w:p w14:paraId="064E5A8D" w14:textId="77777777" w:rsidR="00E55F68" w:rsidRDefault="007249FF" w:rsidP="00792E7A">
            <w:pPr>
              <w:pStyle w:val="TableContents"/>
              <w:ind w:left="720"/>
              <w:rPr>
                <w:color w:val="000000" w:themeColor="text1"/>
              </w:rPr>
            </w:pPr>
            <w:r>
              <w:rPr>
                <w:color w:val="000000" w:themeColor="text1"/>
              </w:rPr>
              <w:t>Player play a card</w:t>
            </w:r>
          </w:p>
          <w:p w14:paraId="06F49430" w14:textId="77777777" w:rsidR="00E55F68" w:rsidRDefault="00E55F68" w:rsidP="001926C4">
            <w:pPr>
              <w:pStyle w:val="TableContents"/>
              <w:rPr>
                <w:color w:val="000000" w:themeColor="text1"/>
              </w:rPr>
            </w:pPr>
            <w:r>
              <w:rPr>
                <w:color w:val="000000" w:themeColor="text1"/>
              </w:rPr>
              <w:t>Alternative Scenarios:</w:t>
            </w:r>
          </w:p>
          <w:p w14:paraId="6FE5BB6B" w14:textId="77777777" w:rsidR="006F7737" w:rsidRDefault="006F7737" w:rsidP="003C0071">
            <w:pPr>
              <w:pStyle w:val="TableContents"/>
              <w:numPr>
                <w:ilvl w:val="0"/>
                <w:numId w:val="19"/>
              </w:numPr>
              <w:rPr>
                <w:color w:val="000000" w:themeColor="text1"/>
              </w:rPr>
            </w:pPr>
            <w:r>
              <w:rPr>
                <w:color w:val="000000" w:themeColor="text1"/>
              </w:rPr>
              <w:t xml:space="preserve">Card does not match tournament color: </w:t>
            </w:r>
            <w:r w:rsidR="008734FF">
              <w:rPr>
                <w:color w:val="000000" w:themeColor="text1"/>
              </w:rPr>
              <w:t>Card is not played</w:t>
            </w:r>
          </w:p>
          <w:p w14:paraId="5B53EABC" w14:textId="77777777" w:rsidR="00353D01" w:rsidRDefault="00C37803" w:rsidP="003C0071">
            <w:pPr>
              <w:pStyle w:val="TableContents"/>
              <w:numPr>
                <w:ilvl w:val="0"/>
                <w:numId w:val="19"/>
              </w:numPr>
              <w:rPr>
                <w:color w:val="000000" w:themeColor="text1"/>
              </w:rPr>
            </w:pPr>
            <w:r>
              <w:rPr>
                <w:color w:val="000000" w:themeColor="text1"/>
              </w:rPr>
              <w:t xml:space="preserve">First card played in the tournament: </w:t>
            </w:r>
            <w:r w:rsidR="000D5975">
              <w:rPr>
                <w:color w:val="000000" w:themeColor="text1"/>
              </w:rPr>
              <w:t>Card must be tournament color or support</w:t>
            </w:r>
          </w:p>
          <w:p w14:paraId="3D6119AB" w14:textId="77777777" w:rsidR="008877A0" w:rsidRDefault="006108B6" w:rsidP="003C0071">
            <w:pPr>
              <w:pStyle w:val="TableContents"/>
              <w:numPr>
                <w:ilvl w:val="0"/>
                <w:numId w:val="19"/>
              </w:numPr>
              <w:rPr>
                <w:color w:val="000000" w:themeColor="text1"/>
              </w:rPr>
            </w:pPr>
            <w:r>
              <w:rPr>
                <w:color w:val="000000" w:themeColor="text1"/>
              </w:rPr>
              <w:t xml:space="preserve">Player has </w:t>
            </w:r>
            <w:r w:rsidR="00B00337">
              <w:rPr>
                <w:color w:val="000000" w:themeColor="text1"/>
              </w:rPr>
              <w:t xml:space="preserve">Maiden card in the display: </w:t>
            </w:r>
            <w:r w:rsidR="00F76FEB">
              <w:rPr>
                <w:color w:val="000000" w:themeColor="text1"/>
              </w:rPr>
              <w:t>Cannot play</w:t>
            </w:r>
            <w:r w:rsidR="0012599F">
              <w:rPr>
                <w:color w:val="000000" w:themeColor="text1"/>
              </w:rPr>
              <w:t xml:space="preserve"> another Maiden</w:t>
            </w:r>
          </w:p>
          <w:p w14:paraId="51229A20" w14:textId="77777777" w:rsidR="00F76FEB" w:rsidRDefault="00C26A26" w:rsidP="003C0071">
            <w:pPr>
              <w:pStyle w:val="TableContents"/>
              <w:numPr>
                <w:ilvl w:val="0"/>
                <w:numId w:val="19"/>
              </w:numPr>
              <w:rPr>
                <w:color w:val="000000" w:themeColor="text1"/>
              </w:rPr>
            </w:pPr>
            <w:r>
              <w:rPr>
                <w:color w:val="000000" w:themeColor="text1"/>
              </w:rPr>
              <w:t>In G</w:t>
            </w:r>
            <w:r w:rsidR="00BF6B3D">
              <w:rPr>
                <w:color w:val="000000" w:themeColor="text1"/>
              </w:rPr>
              <w:t xml:space="preserve">reen Tournament: </w:t>
            </w:r>
            <w:r w:rsidR="00F11B25">
              <w:rPr>
                <w:color w:val="000000" w:themeColor="text1"/>
              </w:rPr>
              <w:t>All card in the display are counted as value of one</w:t>
            </w:r>
          </w:p>
          <w:p w14:paraId="377F91C5" w14:textId="4AA9A6C3" w:rsidR="00573088" w:rsidRDefault="00C26A26" w:rsidP="003C0071">
            <w:pPr>
              <w:pStyle w:val="TableContents"/>
              <w:numPr>
                <w:ilvl w:val="0"/>
                <w:numId w:val="19"/>
              </w:numPr>
              <w:rPr>
                <w:color w:val="000000" w:themeColor="text1"/>
              </w:rPr>
            </w:pPr>
            <w:r>
              <w:rPr>
                <w:color w:val="000000" w:themeColor="text1"/>
              </w:rPr>
              <w:t xml:space="preserve">Playing action card: Can only </w:t>
            </w:r>
            <w:r w:rsidR="0089315A">
              <w:rPr>
                <w:color w:val="000000" w:themeColor="text1"/>
              </w:rPr>
              <w:t>be played if</w:t>
            </w:r>
            <w:r>
              <w:rPr>
                <w:color w:val="000000" w:themeColor="text1"/>
              </w:rPr>
              <w:t xml:space="preserve"> </w:t>
            </w:r>
            <w:r w:rsidR="00E07F33">
              <w:rPr>
                <w:color w:val="000000" w:themeColor="text1"/>
              </w:rPr>
              <w:t>it can be executed at that point in time</w:t>
            </w:r>
          </w:p>
          <w:p w14:paraId="34080BBB" w14:textId="77777777" w:rsidR="006B0F77" w:rsidRDefault="006B0F77" w:rsidP="003C0071">
            <w:pPr>
              <w:pStyle w:val="TableContents"/>
              <w:numPr>
                <w:ilvl w:val="0"/>
                <w:numId w:val="19"/>
              </w:numPr>
              <w:rPr>
                <w:color w:val="000000" w:themeColor="text1"/>
              </w:rPr>
            </w:pPr>
            <w:r>
              <w:rPr>
                <w:color w:val="000000" w:themeColor="text1"/>
              </w:rPr>
              <w:t>Last card in display: No action card can remove this card</w:t>
            </w:r>
          </w:p>
          <w:p w14:paraId="33B6E49E" w14:textId="77777777" w:rsidR="006B0F77" w:rsidRDefault="00023B5C" w:rsidP="003C0071">
            <w:pPr>
              <w:pStyle w:val="TableContents"/>
              <w:numPr>
                <w:ilvl w:val="0"/>
                <w:numId w:val="19"/>
              </w:numPr>
              <w:rPr>
                <w:color w:val="000000" w:themeColor="text1"/>
              </w:rPr>
            </w:pPr>
            <w:r>
              <w:rPr>
                <w:color w:val="000000" w:themeColor="text1"/>
              </w:rPr>
              <w:t xml:space="preserve">Shield in the display: No opponent’s action card can affect </w:t>
            </w:r>
            <w:r>
              <w:rPr>
                <w:color w:val="000000" w:themeColor="text1"/>
              </w:rPr>
              <w:lastRenderedPageBreak/>
              <w:t>display</w:t>
            </w:r>
          </w:p>
          <w:p w14:paraId="0A6D5985" w14:textId="77777777" w:rsidR="00023B5C" w:rsidRDefault="00023B5C" w:rsidP="003C0071">
            <w:pPr>
              <w:pStyle w:val="TableContents"/>
              <w:numPr>
                <w:ilvl w:val="0"/>
                <w:numId w:val="19"/>
              </w:numPr>
              <w:rPr>
                <w:color w:val="000000" w:themeColor="text1"/>
              </w:rPr>
            </w:pPr>
            <w:r>
              <w:rPr>
                <w:color w:val="000000" w:themeColor="text1"/>
              </w:rPr>
              <w:t xml:space="preserve">Stunned in the display: </w:t>
            </w:r>
            <w:r w:rsidR="0023174D">
              <w:rPr>
                <w:color w:val="000000" w:themeColor="text1"/>
              </w:rPr>
              <w:t>Cannot add more than one card to display</w:t>
            </w:r>
            <w:r w:rsidR="00821119">
              <w:rPr>
                <w:color w:val="000000" w:themeColor="text1"/>
              </w:rPr>
              <w:t xml:space="preserve"> per turn</w:t>
            </w:r>
          </w:p>
          <w:p w14:paraId="200FE7CF" w14:textId="77777777" w:rsidR="00A0506A" w:rsidRPr="006F7737" w:rsidRDefault="00A0506A" w:rsidP="003C0071">
            <w:pPr>
              <w:pStyle w:val="TableContents"/>
              <w:numPr>
                <w:ilvl w:val="0"/>
                <w:numId w:val="19"/>
              </w:numPr>
              <w:rPr>
                <w:color w:val="000000" w:themeColor="text1"/>
              </w:rPr>
            </w:pPr>
            <w:r>
              <w:rPr>
                <w:color w:val="000000" w:themeColor="text1"/>
              </w:rPr>
              <w:t xml:space="preserve">Ivanhoe: </w:t>
            </w:r>
            <w:r w:rsidR="0062429B">
              <w:rPr>
                <w:color w:val="000000" w:themeColor="text1"/>
              </w:rPr>
              <w:t xml:space="preserve">Cancel the effect </w:t>
            </w:r>
            <w:r w:rsidR="00414682">
              <w:rPr>
                <w:color w:val="000000" w:themeColor="text1"/>
              </w:rPr>
              <w:t>of any action card</w:t>
            </w:r>
          </w:p>
          <w:p w14:paraId="1D3CB549" w14:textId="77777777" w:rsidR="00E55F68" w:rsidRDefault="00E55F68" w:rsidP="001926C4">
            <w:pPr>
              <w:pStyle w:val="TableContents"/>
              <w:rPr>
                <w:color w:val="000000" w:themeColor="text1"/>
              </w:rPr>
            </w:pPr>
            <w:r>
              <w:rPr>
                <w:color w:val="000000" w:themeColor="text1"/>
              </w:rPr>
              <w:t>Traceability:</w:t>
            </w:r>
          </w:p>
          <w:p w14:paraId="465B2F9B" w14:textId="7B0B6FEB" w:rsidR="000D655A" w:rsidRDefault="00A53760" w:rsidP="00A53760">
            <w:pPr>
              <w:pStyle w:val="TableContents"/>
              <w:ind w:left="720"/>
              <w:rPr>
                <w:color w:val="000000" w:themeColor="text1"/>
              </w:rPr>
            </w:pPr>
            <w:r>
              <w:rPr>
                <w:color w:val="000000" w:themeColor="text1"/>
              </w:rPr>
              <w:t xml:space="preserve">FR-PC-01, FR-PC-02, FR-PC-04, </w:t>
            </w:r>
            <w:r w:rsidR="000D655A">
              <w:rPr>
                <w:color w:val="000000" w:themeColor="text1"/>
              </w:rPr>
              <w:t xml:space="preserve">FR-PC-05 </w:t>
            </w:r>
            <w:r>
              <w:rPr>
                <w:color w:val="000000" w:themeColor="text1"/>
              </w:rPr>
              <w:t xml:space="preserve">, FR-PC-06, FR-PC-07, FR-PC-08, FR-PC-22, FR-PC-23, </w:t>
            </w:r>
            <w:r w:rsidR="000D655A">
              <w:rPr>
                <w:color w:val="000000" w:themeColor="text1"/>
              </w:rPr>
              <w:t>FR-PC-24</w:t>
            </w:r>
          </w:p>
          <w:p w14:paraId="6F13A5D5" w14:textId="7DDEA352" w:rsidR="00494B22" w:rsidRPr="005037C5" w:rsidRDefault="00A53760" w:rsidP="00A53760">
            <w:pPr>
              <w:pStyle w:val="TableContents"/>
              <w:ind w:left="720"/>
              <w:rPr>
                <w:color w:val="000000" w:themeColor="text1"/>
              </w:rPr>
            </w:pPr>
            <w:r>
              <w:rPr>
                <w:color w:val="000000" w:themeColor="text1"/>
              </w:rPr>
              <w:t xml:space="preserve">GR-18, GR-04, </w:t>
            </w:r>
            <w:r w:rsidR="00494B22">
              <w:rPr>
                <w:color w:val="000000" w:themeColor="text1"/>
              </w:rPr>
              <w:t>GR-20</w:t>
            </w:r>
            <w:r>
              <w:rPr>
                <w:color w:val="000000" w:themeColor="text1"/>
              </w:rPr>
              <w:t xml:space="preserve">, GR-22, GR-24, </w:t>
            </w:r>
            <w:r w:rsidR="00494B22">
              <w:rPr>
                <w:color w:val="000000" w:themeColor="text1"/>
              </w:rPr>
              <w:t>GR-25</w:t>
            </w:r>
            <w:r>
              <w:rPr>
                <w:color w:val="000000" w:themeColor="text1"/>
              </w:rPr>
              <w:t xml:space="preserve">, </w:t>
            </w:r>
            <w:r w:rsidR="00494B22">
              <w:rPr>
                <w:color w:val="000000" w:themeColor="text1"/>
              </w:rPr>
              <w:t>GR-29</w:t>
            </w:r>
            <w:r>
              <w:rPr>
                <w:color w:val="000000" w:themeColor="text1"/>
              </w:rPr>
              <w:t xml:space="preserve">, </w:t>
            </w:r>
            <w:r w:rsidR="00494B22">
              <w:rPr>
                <w:color w:val="000000" w:themeColor="text1"/>
              </w:rPr>
              <w:t>GR-39</w:t>
            </w:r>
            <w:r>
              <w:rPr>
                <w:color w:val="000000" w:themeColor="text1"/>
              </w:rPr>
              <w:t xml:space="preserve">, GR-40, </w:t>
            </w:r>
            <w:r w:rsidR="00494B22">
              <w:rPr>
                <w:color w:val="000000" w:themeColor="text1"/>
              </w:rPr>
              <w:t>GR-41</w:t>
            </w:r>
          </w:p>
        </w:tc>
      </w:tr>
      <w:tr w:rsidR="00E55F68" w:rsidRPr="005037C5" w14:paraId="64890BF9" w14:textId="77777777" w:rsidTr="005037C5">
        <w:tc>
          <w:tcPr>
            <w:tcW w:w="956" w:type="dxa"/>
            <w:tcBorders>
              <w:left w:val="single" w:sz="1" w:space="0" w:color="000000"/>
              <w:bottom w:val="single" w:sz="1" w:space="0" w:color="000000"/>
            </w:tcBorders>
            <w:shd w:val="clear" w:color="auto" w:fill="auto"/>
          </w:tcPr>
          <w:p w14:paraId="757A89FB" w14:textId="77777777" w:rsidR="00E55F68" w:rsidRPr="005037C5" w:rsidRDefault="00E55F68" w:rsidP="005037C5">
            <w:pPr>
              <w:pStyle w:val="TableContents"/>
              <w:jc w:val="center"/>
              <w:rPr>
                <w:color w:val="000000" w:themeColor="text1"/>
              </w:rPr>
            </w:pPr>
            <w:r>
              <w:rPr>
                <w:color w:val="000000" w:themeColor="text1"/>
              </w:rPr>
              <w:lastRenderedPageBreak/>
              <w:t>UC-07</w:t>
            </w:r>
          </w:p>
        </w:tc>
        <w:tc>
          <w:tcPr>
            <w:tcW w:w="1823" w:type="dxa"/>
            <w:tcBorders>
              <w:left w:val="single" w:sz="1" w:space="0" w:color="000000"/>
              <w:bottom w:val="single" w:sz="1" w:space="0" w:color="000000"/>
            </w:tcBorders>
            <w:shd w:val="clear" w:color="auto" w:fill="auto"/>
          </w:tcPr>
          <w:p w14:paraId="790C654E" w14:textId="77777777" w:rsidR="00E55F68" w:rsidRPr="005037C5" w:rsidRDefault="00E55F68" w:rsidP="005037C5">
            <w:pPr>
              <w:pStyle w:val="TableContents"/>
              <w:jc w:val="center"/>
              <w:rPr>
                <w:color w:val="000000" w:themeColor="text1"/>
              </w:rPr>
            </w:pPr>
            <w:r>
              <w:rPr>
                <w:color w:val="000000" w:themeColor="text1"/>
              </w:rPr>
              <w:t>End Turn</w:t>
            </w:r>
          </w:p>
        </w:tc>
        <w:tc>
          <w:tcPr>
            <w:tcW w:w="7173" w:type="dxa"/>
            <w:tcBorders>
              <w:left w:val="single" w:sz="1" w:space="0" w:color="000000"/>
              <w:bottom w:val="single" w:sz="1" w:space="0" w:color="000000"/>
              <w:right w:val="single" w:sz="1" w:space="0" w:color="000000"/>
            </w:tcBorders>
            <w:shd w:val="clear" w:color="auto" w:fill="auto"/>
          </w:tcPr>
          <w:p w14:paraId="6B975CBE" w14:textId="77777777" w:rsidR="00E55F68" w:rsidRDefault="009F6227" w:rsidP="00792E7A">
            <w:pPr>
              <w:pStyle w:val="TableContents"/>
              <w:jc w:val="center"/>
              <w:rPr>
                <w:color w:val="000000" w:themeColor="text1"/>
              </w:rPr>
            </w:pPr>
            <w:r>
              <w:rPr>
                <w:color w:val="000000" w:themeColor="text1"/>
              </w:rPr>
              <w:t xml:space="preserve">Player ends </w:t>
            </w:r>
            <w:r w:rsidR="00B95E09">
              <w:rPr>
                <w:color w:val="000000" w:themeColor="text1"/>
              </w:rPr>
              <w:t>their</w:t>
            </w:r>
            <w:r>
              <w:rPr>
                <w:color w:val="000000" w:themeColor="text1"/>
              </w:rPr>
              <w:t xml:space="preserve"> turn</w:t>
            </w:r>
          </w:p>
          <w:p w14:paraId="28CDC528" w14:textId="77777777" w:rsidR="00792E7A" w:rsidRDefault="00E55F68" w:rsidP="001926C4">
            <w:pPr>
              <w:pStyle w:val="TableContents"/>
              <w:rPr>
                <w:color w:val="000000" w:themeColor="text1"/>
              </w:rPr>
            </w:pPr>
            <w:r>
              <w:rPr>
                <w:color w:val="000000" w:themeColor="text1"/>
              </w:rPr>
              <w:t xml:space="preserve">Actors: </w:t>
            </w:r>
          </w:p>
          <w:p w14:paraId="79116B2A" w14:textId="77777777" w:rsidR="00E55F68" w:rsidRDefault="00E55F68" w:rsidP="00792E7A">
            <w:pPr>
              <w:pStyle w:val="TableContents"/>
              <w:ind w:left="720"/>
              <w:rPr>
                <w:color w:val="000000" w:themeColor="text1"/>
              </w:rPr>
            </w:pPr>
            <w:r>
              <w:rPr>
                <w:color w:val="000000" w:themeColor="text1"/>
              </w:rPr>
              <w:t>Player, Ivanhoe, System</w:t>
            </w:r>
          </w:p>
          <w:p w14:paraId="2C493015" w14:textId="77777777" w:rsidR="00792E7A" w:rsidRDefault="00E55F68" w:rsidP="001926C4">
            <w:pPr>
              <w:pStyle w:val="TableContents"/>
              <w:rPr>
                <w:color w:val="000000" w:themeColor="text1"/>
              </w:rPr>
            </w:pPr>
            <w:r>
              <w:rPr>
                <w:color w:val="000000" w:themeColor="text1"/>
              </w:rPr>
              <w:t xml:space="preserve">Triggering Event: </w:t>
            </w:r>
            <w:r w:rsidR="00F2453D">
              <w:rPr>
                <w:color w:val="000000" w:themeColor="text1"/>
              </w:rPr>
              <w:t xml:space="preserve"> </w:t>
            </w:r>
          </w:p>
          <w:p w14:paraId="0EC658FE" w14:textId="77777777" w:rsidR="00E55F68" w:rsidRDefault="000974AB" w:rsidP="00792E7A">
            <w:pPr>
              <w:pStyle w:val="TableContents"/>
              <w:ind w:left="720"/>
              <w:rPr>
                <w:color w:val="000000" w:themeColor="text1"/>
              </w:rPr>
            </w:pPr>
            <w:r>
              <w:rPr>
                <w:color w:val="000000" w:themeColor="text1"/>
              </w:rPr>
              <w:t>P</w:t>
            </w:r>
            <w:r w:rsidR="00F2453D">
              <w:rPr>
                <w:color w:val="000000" w:themeColor="text1"/>
              </w:rPr>
              <w:t>layer wants to end their turn</w:t>
            </w:r>
          </w:p>
          <w:p w14:paraId="6A50C710" w14:textId="77777777" w:rsidR="00E55F68" w:rsidRDefault="00E55F68" w:rsidP="001926C4">
            <w:pPr>
              <w:pStyle w:val="TableContents"/>
              <w:rPr>
                <w:color w:val="000000" w:themeColor="text1"/>
              </w:rPr>
            </w:pPr>
            <w:r>
              <w:rPr>
                <w:color w:val="000000" w:themeColor="text1"/>
              </w:rPr>
              <w:t xml:space="preserve">Pre-Condition(s): </w:t>
            </w:r>
          </w:p>
          <w:p w14:paraId="37F192E5" w14:textId="77777777" w:rsidR="001926C4" w:rsidRDefault="001926C4" w:rsidP="003C0071">
            <w:pPr>
              <w:pStyle w:val="TableContents"/>
              <w:numPr>
                <w:ilvl w:val="0"/>
                <w:numId w:val="7"/>
              </w:numPr>
              <w:rPr>
                <w:color w:val="000000" w:themeColor="text1"/>
              </w:rPr>
            </w:pPr>
            <w:r>
              <w:rPr>
                <w:color w:val="000000" w:themeColor="text1"/>
              </w:rPr>
              <w:t>It is player’s turn</w:t>
            </w:r>
          </w:p>
          <w:p w14:paraId="499D2C1D" w14:textId="77777777" w:rsidR="00B904FE" w:rsidRDefault="00B904FE" w:rsidP="003C0071">
            <w:pPr>
              <w:pStyle w:val="TableContents"/>
              <w:numPr>
                <w:ilvl w:val="0"/>
                <w:numId w:val="7"/>
              </w:numPr>
              <w:rPr>
                <w:color w:val="000000" w:themeColor="text1"/>
              </w:rPr>
            </w:pPr>
            <w:r>
              <w:rPr>
                <w:color w:val="000000" w:themeColor="text1"/>
              </w:rPr>
              <w:t>Player did not end turn yet</w:t>
            </w:r>
          </w:p>
          <w:p w14:paraId="2DB234F8" w14:textId="77777777" w:rsidR="00E55F68" w:rsidRDefault="00E55F68" w:rsidP="001926C4">
            <w:pPr>
              <w:pStyle w:val="TableContents"/>
              <w:rPr>
                <w:color w:val="000000" w:themeColor="text1"/>
              </w:rPr>
            </w:pPr>
            <w:r>
              <w:rPr>
                <w:color w:val="000000" w:themeColor="text1"/>
              </w:rPr>
              <w:t>Main Sequence:</w:t>
            </w:r>
          </w:p>
          <w:p w14:paraId="28A6DF2B" w14:textId="0FB47296" w:rsidR="00E55F68" w:rsidRDefault="0002191E" w:rsidP="003C0071">
            <w:pPr>
              <w:pStyle w:val="TableContents"/>
              <w:numPr>
                <w:ilvl w:val="0"/>
                <w:numId w:val="8"/>
              </w:numPr>
              <w:rPr>
                <w:color w:val="000000" w:themeColor="text1"/>
              </w:rPr>
            </w:pPr>
            <w:r>
              <w:rPr>
                <w:color w:val="000000" w:themeColor="text1"/>
              </w:rPr>
              <w:t xml:space="preserve">Player sends end turn to </w:t>
            </w:r>
            <w:r w:rsidR="008B07C4">
              <w:rPr>
                <w:color w:val="000000" w:themeColor="text1"/>
              </w:rPr>
              <w:t>System</w:t>
            </w:r>
          </w:p>
          <w:p w14:paraId="189CABC0" w14:textId="4D75B4A0" w:rsidR="0002191E" w:rsidRDefault="0002191E" w:rsidP="003C0071">
            <w:pPr>
              <w:pStyle w:val="TableContents"/>
              <w:numPr>
                <w:ilvl w:val="0"/>
                <w:numId w:val="8"/>
              </w:numPr>
              <w:rPr>
                <w:color w:val="000000" w:themeColor="text1"/>
              </w:rPr>
            </w:pPr>
            <w:r>
              <w:rPr>
                <w:color w:val="000000" w:themeColor="text1"/>
              </w:rPr>
              <w:t>System forwards message to Ivanhoe</w:t>
            </w:r>
          </w:p>
          <w:p w14:paraId="4A3EB551" w14:textId="7010A8F9" w:rsidR="000577D0" w:rsidRDefault="000577D0" w:rsidP="0002191E">
            <w:pPr>
              <w:pStyle w:val="TableContents"/>
              <w:numPr>
                <w:ilvl w:val="0"/>
                <w:numId w:val="8"/>
              </w:numPr>
              <w:rPr>
                <w:color w:val="000000" w:themeColor="text1"/>
              </w:rPr>
            </w:pPr>
            <w:r>
              <w:rPr>
                <w:color w:val="000000" w:themeColor="text1"/>
              </w:rPr>
              <w:t>Ivanhoe check the total of player’s display</w:t>
            </w:r>
            <w:r w:rsidR="0002191E">
              <w:rPr>
                <w:color w:val="000000" w:themeColor="text1"/>
              </w:rPr>
              <w:t xml:space="preserve"> and finds next player</w:t>
            </w:r>
          </w:p>
          <w:p w14:paraId="51B81415" w14:textId="1DE74E1C" w:rsidR="0002191E" w:rsidRDefault="0002191E" w:rsidP="0002191E">
            <w:pPr>
              <w:pStyle w:val="TableContents"/>
              <w:numPr>
                <w:ilvl w:val="0"/>
                <w:numId w:val="8"/>
              </w:numPr>
              <w:rPr>
                <w:color w:val="000000" w:themeColor="text1"/>
              </w:rPr>
            </w:pPr>
            <w:r>
              <w:rPr>
                <w:color w:val="000000" w:themeColor="text1"/>
              </w:rPr>
              <w:t>Ivanhoe checks for a winner</w:t>
            </w:r>
          </w:p>
          <w:p w14:paraId="62BED38B" w14:textId="67C37DA5" w:rsidR="00DD379C" w:rsidRDefault="00DD379C" w:rsidP="003C0071">
            <w:pPr>
              <w:pStyle w:val="TableContents"/>
              <w:numPr>
                <w:ilvl w:val="0"/>
                <w:numId w:val="8"/>
              </w:numPr>
              <w:rPr>
                <w:color w:val="000000" w:themeColor="text1"/>
              </w:rPr>
            </w:pPr>
            <w:r>
              <w:rPr>
                <w:color w:val="000000" w:themeColor="text1"/>
              </w:rPr>
              <w:t>I</w:t>
            </w:r>
            <w:r w:rsidR="0002191E">
              <w:rPr>
                <w:color w:val="000000" w:themeColor="text1"/>
              </w:rPr>
              <w:t xml:space="preserve">vanhoe sends </w:t>
            </w:r>
            <w:r>
              <w:rPr>
                <w:color w:val="000000" w:themeColor="text1"/>
              </w:rPr>
              <w:t>“</w:t>
            </w:r>
            <w:r w:rsidR="004F2DCD">
              <w:rPr>
                <w:color w:val="000000" w:themeColor="text1"/>
              </w:rPr>
              <w:t>P</w:t>
            </w:r>
            <w:r>
              <w:rPr>
                <w:color w:val="000000" w:themeColor="text1"/>
              </w:rPr>
              <w:t xml:space="preserve">lay or </w:t>
            </w:r>
            <w:r w:rsidR="00A121F3">
              <w:rPr>
                <w:color w:val="000000" w:themeColor="text1"/>
              </w:rPr>
              <w:t>W</w:t>
            </w:r>
            <w:r>
              <w:rPr>
                <w:color w:val="000000" w:themeColor="text1"/>
              </w:rPr>
              <w:t>ithdraw”</w:t>
            </w:r>
            <w:r w:rsidR="0002191E">
              <w:rPr>
                <w:color w:val="000000" w:themeColor="text1"/>
              </w:rPr>
              <w:t xml:space="preserve"> to</w:t>
            </w:r>
            <w:r w:rsidR="005C50BA">
              <w:rPr>
                <w:color w:val="000000" w:themeColor="text1"/>
              </w:rPr>
              <w:t xml:space="preserve"> S</w:t>
            </w:r>
            <w:r w:rsidR="00B352BE">
              <w:rPr>
                <w:color w:val="000000" w:themeColor="text1"/>
              </w:rPr>
              <w:t>ystem</w:t>
            </w:r>
          </w:p>
          <w:p w14:paraId="4DAC51E7" w14:textId="66CEDA91" w:rsidR="0002191E" w:rsidRPr="00DD379C" w:rsidRDefault="0002191E" w:rsidP="003C0071">
            <w:pPr>
              <w:pStyle w:val="TableContents"/>
              <w:numPr>
                <w:ilvl w:val="0"/>
                <w:numId w:val="8"/>
              </w:numPr>
              <w:rPr>
                <w:color w:val="000000" w:themeColor="text1"/>
              </w:rPr>
            </w:pPr>
            <w:r>
              <w:rPr>
                <w:color w:val="000000" w:themeColor="text1"/>
              </w:rPr>
              <w:t>System forwards message to Player</w:t>
            </w:r>
          </w:p>
          <w:p w14:paraId="4DC663A5" w14:textId="77777777" w:rsidR="00792E7A" w:rsidRDefault="00E55F68" w:rsidP="001926C4">
            <w:pPr>
              <w:pStyle w:val="TableContents"/>
              <w:rPr>
                <w:color w:val="000000" w:themeColor="text1"/>
              </w:rPr>
            </w:pPr>
            <w:r>
              <w:rPr>
                <w:color w:val="000000" w:themeColor="text1"/>
              </w:rPr>
              <w:t xml:space="preserve">Resulting Event: </w:t>
            </w:r>
          </w:p>
          <w:p w14:paraId="4EE99D36" w14:textId="77777777" w:rsidR="00E55F68" w:rsidRDefault="008D0A47" w:rsidP="00792E7A">
            <w:pPr>
              <w:pStyle w:val="TableContents"/>
              <w:ind w:left="720"/>
              <w:rPr>
                <w:color w:val="000000" w:themeColor="text1"/>
              </w:rPr>
            </w:pPr>
            <w:r>
              <w:rPr>
                <w:color w:val="000000" w:themeColor="text1"/>
              </w:rPr>
              <w:t xml:space="preserve">Player ends the </w:t>
            </w:r>
            <w:r w:rsidR="00492CA4">
              <w:rPr>
                <w:color w:val="000000" w:themeColor="text1"/>
              </w:rPr>
              <w:t>turn</w:t>
            </w:r>
          </w:p>
          <w:p w14:paraId="73410C83" w14:textId="77777777" w:rsidR="00E55F68" w:rsidRDefault="00E55F68" w:rsidP="001926C4">
            <w:pPr>
              <w:pStyle w:val="TableContents"/>
              <w:rPr>
                <w:color w:val="000000" w:themeColor="text1"/>
              </w:rPr>
            </w:pPr>
            <w:r>
              <w:rPr>
                <w:color w:val="000000" w:themeColor="text1"/>
              </w:rPr>
              <w:t>Alternative Scenarios:</w:t>
            </w:r>
          </w:p>
          <w:p w14:paraId="2189ED03" w14:textId="77777777" w:rsidR="00425F56" w:rsidRPr="00425F56" w:rsidRDefault="008D0A47" w:rsidP="003C0071">
            <w:pPr>
              <w:pStyle w:val="TableContents"/>
              <w:numPr>
                <w:ilvl w:val="0"/>
                <w:numId w:val="9"/>
              </w:numPr>
              <w:rPr>
                <w:color w:val="000000" w:themeColor="text1"/>
              </w:rPr>
            </w:pPr>
            <w:r>
              <w:rPr>
                <w:color w:val="000000" w:themeColor="text1"/>
              </w:rPr>
              <w:t>Player display’s total value is not highest</w:t>
            </w:r>
            <w:r w:rsidR="00425F56">
              <w:rPr>
                <w:color w:val="000000" w:themeColor="text1"/>
              </w:rPr>
              <w:t>: Ivanhoe withdraws the player</w:t>
            </w:r>
          </w:p>
          <w:p w14:paraId="43564376" w14:textId="77777777" w:rsidR="00E55F68" w:rsidRDefault="00E55F68" w:rsidP="001926C4">
            <w:pPr>
              <w:pStyle w:val="TableContents"/>
              <w:rPr>
                <w:color w:val="000000" w:themeColor="text1"/>
              </w:rPr>
            </w:pPr>
            <w:r>
              <w:rPr>
                <w:color w:val="000000" w:themeColor="text1"/>
              </w:rPr>
              <w:t>Traceability:</w:t>
            </w:r>
          </w:p>
          <w:p w14:paraId="5F66E89F" w14:textId="77777777" w:rsidR="00425F56" w:rsidRDefault="007247F4" w:rsidP="00792E7A">
            <w:pPr>
              <w:pStyle w:val="TableContents"/>
              <w:ind w:left="720"/>
              <w:rPr>
                <w:color w:val="000000" w:themeColor="text1"/>
              </w:rPr>
            </w:pPr>
            <w:r>
              <w:rPr>
                <w:color w:val="000000" w:themeColor="text1"/>
              </w:rPr>
              <w:t>FR-ET-01</w:t>
            </w:r>
          </w:p>
          <w:p w14:paraId="09F7050A" w14:textId="77777777" w:rsidR="00E55F68" w:rsidRPr="005037C5" w:rsidRDefault="007247F4" w:rsidP="00792E7A">
            <w:pPr>
              <w:pStyle w:val="TableContents"/>
              <w:ind w:left="720"/>
              <w:rPr>
                <w:color w:val="000000" w:themeColor="text1"/>
              </w:rPr>
            </w:pPr>
            <w:r>
              <w:rPr>
                <w:color w:val="000000" w:themeColor="text1"/>
              </w:rPr>
              <w:t>GR-21</w:t>
            </w:r>
          </w:p>
        </w:tc>
      </w:tr>
      <w:tr w:rsidR="00E55F68" w:rsidRPr="005037C5" w14:paraId="60201DA0" w14:textId="77777777" w:rsidTr="005037C5">
        <w:tc>
          <w:tcPr>
            <w:tcW w:w="956" w:type="dxa"/>
            <w:tcBorders>
              <w:left w:val="single" w:sz="1" w:space="0" w:color="000000"/>
              <w:bottom w:val="single" w:sz="1" w:space="0" w:color="000000"/>
            </w:tcBorders>
            <w:shd w:val="clear" w:color="auto" w:fill="auto"/>
          </w:tcPr>
          <w:p w14:paraId="789D4A43" w14:textId="77777777" w:rsidR="00E55F68" w:rsidRPr="005037C5" w:rsidRDefault="00E55F68" w:rsidP="005037C5">
            <w:pPr>
              <w:pStyle w:val="TableContents"/>
              <w:jc w:val="center"/>
              <w:rPr>
                <w:color w:val="000000" w:themeColor="text1"/>
              </w:rPr>
            </w:pPr>
            <w:r>
              <w:rPr>
                <w:color w:val="000000" w:themeColor="text1"/>
              </w:rPr>
              <w:t>UC-08</w:t>
            </w:r>
          </w:p>
        </w:tc>
        <w:tc>
          <w:tcPr>
            <w:tcW w:w="1823" w:type="dxa"/>
            <w:tcBorders>
              <w:left w:val="single" w:sz="1" w:space="0" w:color="000000"/>
              <w:bottom w:val="single" w:sz="1" w:space="0" w:color="000000"/>
            </w:tcBorders>
            <w:shd w:val="clear" w:color="auto" w:fill="auto"/>
          </w:tcPr>
          <w:p w14:paraId="4536E161" w14:textId="77777777" w:rsidR="00E55F68" w:rsidRPr="005037C5" w:rsidRDefault="00E55F68" w:rsidP="005037C5">
            <w:pPr>
              <w:pStyle w:val="TableContents"/>
              <w:jc w:val="center"/>
              <w:rPr>
                <w:color w:val="000000" w:themeColor="text1"/>
              </w:rPr>
            </w:pPr>
            <w:r>
              <w:rPr>
                <w:color w:val="000000" w:themeColor="text1"/>
              </w:rPr>
              <w:t>Withdraw</w:t>
            </w:r>
          </w:p>
        </w:tc>
        <w:tc>
          <w:tcPr>
            <w:tcW w:w="7173" w:type="dxa"/>
            <w:tcBorders>
              <w:left w:val="single" w:sz="1" w:space="0" w:color="000000"/>
              <w:bottom w:val="single" w:sz="1" w:space="0" w:color="000000"/>
              <w:right w:val="single" w:sz="1" w:space="0" w:color="000000"/>
            </w:tcBorders>
            <w:shd w:val="clear" w:color="auto" w:fill="auto"/>
          </w:tcPr>
          <w:p w14:paraId="65711596" w14:textId="77777777" w:rsidR="00E55F68" w:rsidRDefault="007247F4" w:rsidP="00792E7A">
            <w:pPr>
              <w:pStyle w:val="TableContents"/>
              <w:jc w:val="center"/>
              <w:rPr>
                <w:color w:val="000000" w:themeColor="text1"/>
              </w:rPr>
            </w:pPr>
            <w:r>
              <w:rPr>
                <w:color w:val="000000" w:themeColor="text1"/>
              </w:rPr>
              <w:t>Player withdraw the tournament</w:t>
            </w:r>
          </w:p>
          <w:p w14:paraId="3E56030B" w14:textId="77777777" w:rsidR="00792E7A" w:rsidRDefault="00E55F68" w:rsidP="001926C4">
            <w:pPr>
              <w:pStyle w:val="TableContents"/>
              <w:rPr>
                <w:color w:val="000000" w:themeColor="text1"/>
              </w:rPr>
            </w:pPr>
            <w:r>
              <w:rPr>
                <w:color w:val="000000" w:themeColor="text1"/>
              </w:rPr>
              <w:t xml:space="preserve">Actors: </w:t>
            </w:r>
          </w:p>
          <w:p w14:paraId="04BF97E3" w14:textId="77777777" w:rsidR="00E55F68" w:rsidRDefault="00E55F68" w:rsidP="00792E7A">
            <w:pPr>
              <w:pStyle w:val="TableContents"/>
              <w:ind w:left="720"/>
              <w:rPr>
                <w:color w:val="000000" w:themeColor="text1"/>
              </w:rPr>
            </w:pPr>
            <w:r>
              <w:rPr>
                <w:color w:val="000000" w:themeColor="text1"/>
              </w:rPr>
              <w:t>Player, Ivanhoe, System</w:t>
            </w:r>
          </w:p>
          <w:p w14:paraId="45329F9A" w14:textId="77777777" w:rsidR="00792E7A" w:rsidRDefault="00E55F68" w:rsidP="001926C4">
            <w:pPr>
              <w:pStyle w:val="TableContents"/>
              <w:rPr>
                <w:color w:val="000000" w:themeColor="text1"/>
              </w:rPr>
            </w:pPr>
            <w:r>
              <w:rPr>
                <w:color w:val="000000" w:themeColor="text1"/>
              </w:rPr>
              <w:t xml:space="preserve">Triggering Event: </w:t>
            </w:r>
          </w:p>
          <w:p w14:paraId="4221C35E" w14:textId="77777777" w:rsidR="00E55F68" w:rsidRDefault="009C02DB" w:rsidP="00792E7A">
            <w:pPr>
              <w:pStyle w:val="TableContents"/>
              <w:ind w:left="720"/>
              <w:rPr>
                <w:color w:val="000000" w:themeColor="text1"/>
              </w:rPr>
            </w:pPr>
            <w:r>
              <w:rPr>
                <w:color w:val="000000" w:themeColor="text1"/>
              </w:rPr>
              <w:t>Player wants/needs to withdraw</w:t>
            </w:r>
          </w:p>
          <w:p w14:paraId="2450C09F" w14:textId="77777777" w:rsidR="00E55F68" w:rsidRDefault="00E55F68" w:rsidP="001926C4">
            <w:pPr>
              <w:pStyle w:val="TableContents"/>
              <w:rPr>
                <w:color w:val="000000" w:themeColor="text1"/>
              </w:rPr>
            </w:pPr>
            <w:r>
              <w:rPr>
                <w:color w:val="000000" w:themeColor="text1"/>
              </w:rPr>
              <w:t xml:space="preserve">Pre-Condition(s): </w:t>
            </w:r>
          </w:p>
          <w:p w14:paraId="48FA5493" w14:textId="77777777" w:rsidR="00276632" w:rsidRDefault="00276632" w:rsidP="003C0071">
            <w:pPr>
              <w:pStyle w:val="TableContents"/>
              <w:numPr>
                <w:ilvl w:val="0"/>
                <w:numId w:val="10"/>
              </w:numPr>
              <w:rPr>
                <w:color w:val="000000" w:themeColor="text1"/>
              </w:rPr>
            </w:pPr>
            <w:r>
              <w:rPr>
                <w:color w:val="000000" w:themeColor="text1"/>
              </w:rPr>
              <w:t>It is player’s turn</w:t>
            </w:r>
          </w:p>
          <w:p w14:paraId="468B69D0" w14:textId="77777777" w:rsidR="00276632" w:rsidRDefault="00276632" w:rsidP="003C0071">
            <w:pPr>
              <w:pStyle w:val="TableContents"/>
              <w:numPr>
                <w:ilvl w:val="0"/>
                <w:numId w:val="10"/>
              </w:numPr>
              <w:rPr>
                <w:color w:val="000000" w:themeColor="text1"/>
              </w:rPr>
            </w:pPr>
            <w:r>
              <w:rPr>
                <w:color w:val="000000" w:themeColor="text1"/>
              </w:rPr>
              <w:t>Player did not withdraw yet</w:t>
            </w:r>
          </w:p>
          <w:p w14:paraId="6D67254E" w14:textId="77777777" w:rsidR="00E55F68" w:rsidRDefault="00E55F68" w:rsidP="001926C4">
            <w:pPr>
              <w:pStyle w:val="TableContents"/>
              <w:rPr>
                <w:color w:val="000000" w:themeColor="text1"/>
              </w:rPr>
            </w:pPr>
            <w:r>
              <w:rPr>
                <w:color w:val="000000" w:themeColor="text1"/>
              </w:rPr>
              <w:t>Main Sequence:</w:t>
            </w:r>
          </w:p>
          <w:p w14:paraId="290F0BE3" w14:textId="28A3C9BD" w:rsidR="00F87467" w:rsidRDefault="00F87467" w:rsidP="003C0071">
            <w:pPr>
              <w:pStyle w:val="TableContents"/>
              <w:numPr>
                <w:ilvl w:val="0"/>
                <w:numId w:val="11"/>
              </w:numPr>
              <w:rPr>
                <w:color w:val="000000" w:themeColor="text1"/>
              </w:rPr>
            </w:pPr>
            <w:r>
              <w:rPr>
                <w:color w:val="000000" w:themeColor="text1"/>
              </w:rPr>
              <w:t>Player sends withdraw to System</w:t>
            </w:r>
          </w:p>
          <w:p w14:paraId="2E7F2211" w14:textId="5E4AA7D0" w:rsidR="0002191E" w:rsidRDefault="0002191E" w:rsidP="003C0071">
            <w:pPr>
              <w:pStyle w:val="TableContents"/>
              <w:numPr>
                <w:ilvl w:val="0"/>
                <w:numId w:val="11"/>
              </w:numPr>
              <w:rPr>
                <w:color w:val="000000" w:themeColor="text1"/>
              </w:rPr>
            </w:pPr>
            <w:r>
              <w:rPr>
                <w:color w:val="000000" w:themeColor="text1"/>
              </w:rPr>
              <w:t>System forwards message to Ivanhoe</w:t>
            </w:r>
          </w:p>
          <w:p w14:paraId="4147C254" w14:textId="77777777" w:rsidR="00F87467" w:rsidRDefault="00F87467" w:rsidP="003C0071">
            <w:pPr>
              <w:pStyle w:val="TableContents"/>
              <w:numPr>
                <w:ilvl w:val="0"/>
                <w:numId w:val="11"/>
              </w:numPr>
              <w:rPr>
                <w:color w:val="000000" w:themeColor="text1"/>
              </w:rPr>
            </w:pPr>
            <w:r>
              <w:rPr>
                <w:color w:val="000000" w:themeColor="text1"/>
              </w:rPr>
              <w:t xml:space="preserve">Ivanhoe check if player has </w:t>
            </w:r>
            <w:r w:rsidR="002C7AB2">
              <w:rPr>
                <w:color w:val="000000" w:themeColor="text1"/>
              </w:rPr>
              <w:t>M</w:t>
            </w:r>
            <w:r>
              <w:rPr>
                <w:color w:val="000000" w:themeColor="text1"/>
              </w:rPr>
              <w:t>aiden</w:t>
            </w:r>
          </w:p>
          <w:p w14:paraId="78F6F990" w14:textId="77777777" w:rsidR="00F87467" w:rsidRDefault="00A121F3" w:rsidP="003C0071">
            <w:pPr>
              <w:pStyle w:val="TableContents"/>
              <w:numPr>
                <w:ilvl w:val="0"/>
                <w:numId w:val="11"/>
              </w:numPr>
              <w:rPr>
                <w:color w:val="000000" w:themeColor="text1"/>
              </w:rPr>
            </w:pPr>
            <w:r>
              <w:rPr>
                <w:color w:val="000000" w:themeColor="text1"/>
              </w:rPr>
              <w:t>Ivanhoe check if there is a winner</w:t>
            </w:r>
          </w:p>
          <w:p w14:paraId="6AE571C9" w14:textId="17D111B6" w:rsidR="00E55F68" w:rsidRDefault="0002191E" w:rsidP="003C0071">
            <w:pPr>
              <w:pStyle w:val="TableContents"/>
              <w:numPr>
                <w:ilvl w:val="0"/>
                <w:numId w:val="11"/>
              </w:numPr>
              <w:rPr>
                <w:color w:val="000000" w:themeColor="text1"/>
              </w:rPr>
            </w:pPr>
            <w:r>
              <w:rPr>
                <w:color w:val="000000" w:themeColor="text1"/>
              </w:rPr>
              <w:lastRenderedPageBreak/>
              <w:t xml:space="preserve">Ivanhoe sends </w:t>
            </w:r>
            <w:r w:rsidR="00A121F3">
              <w:rPr>
                <w:color w:val="000000" w:themeColor="text1"/>
              </w:rPr>
              <w:t>next player “Play or Withdraw”</w:t>
            </w:r>
            <w:r w:rsidR="00364BBD">
              <w:rPr>
                <w:color w:val="000000" w:themeColor="text1"/>
              </w:rPr>
              <w:t xml:space="preserve"> t</w:t>
            </w:r>
            <w:r>
              <w:rPr>
                <w:color w:val="000000" w:themeColor="text1"/>
              </w:rPr>
              <w:t>o</w:t>
            </w:r>
            <w:r w:rsidR="00364BBD">
              <w:rPr>
                <w:color w:val="000000" w:themeColor="text1"/>
              </w:rPr>
              <w:t xml:space="preserve"> System</w:t>
            </w:r>
          </w:p>
          <w:p w14:paraId="4AA13727" w14:textId="59CC53A8" w:rsidR="0002191E" w:rsidRPr="00275E3B" w:rsidRDefault="000F546B" w:rsidP="003C0071">
            <w:pPr>
              <w:pStyle w:val="TableContents"/>
              <w:numPr>
                <w:ilvl w:val="0"/>
                <w:numId w:val="11"/>
              </w:numPr>
              <w:rPr>
                <w:color w:val="000000" w:themeColor="text1"/>
              </w:rPr>
            </w:pPr>
            <w:r>
              <w:rPr>
                <w:color w:val="000000" w:themeColor="text1"/>
              </w:rPr>
              <w:t>System forwards message to next Player</w:t>
            </w:r>
          </w:p>
          <w:p w14:paraId="7F4B1D75" w14:textId="77777777" w:rsidR="00792E7A" w:rsidRDefault="00E55F68" w:rsidP="001926C4">
            <w:pPr>
              <w:pStyle w:val="TableContents"/>
              <w:rPr>
                <w:color w:val="000000" w:themeColor="text1"/>
              </w:rPr>
            </w:pPr>
            <w:r>
              <w:rPr>
                <w:color w:val="000000" w:themeColor="text1"/>
              </w:rPr>
              <w:t xml:space="preserve">Resulting Event: </w:t>
            </w:r>
          </w:p>
          <w:p w14:paraId="7FB61201" w14:textId="77777777" w:rsidR="00E55F68" w:rsidRDefault="007B671A" w:rsidP="00792E7A">
            <w:pPr>
              <w:pStyle w:val="TableContents"/>
              <w:ind w:left="720"/>
              <w:rPr>
                <w:color w:val="000000" w:themeColor="text1"/>
              </w:rPr>
            </w:pPr>
            <w:r>
              <w:rPr>
                <w:color w:val="000000" w:themeColor="text1"/>
              </w:rPr>
              <w:t>Player withdraw the tournament</w:t>
            </w:r>
          </w:p>
          <w:p w14:paraId="06DD9DFD" w14:textId="77777777" w:rsidR="00E55F68" w:rsidRDefault="00E55F68" w:rsidP="001926C4">
            <w:pPr>
              <w:pStyle w:val="TableContents"/>
              <w:rPr>
                <w:color w:val="000000" w:themeColor="text1"/>
              </w:rPr>
            </w:pPr>
            <w:r>
              <w:rPr>
                <w:color w:val="000000" w:themeColor="text1"/>
              </w:rPr>
              <w:t>Alternative Scenarios:</w:t>
            </w:r>
          </w:p>
          <w:p w14:paraId="7F029C7E" w14:textId="77777777" w:rsidR="00125F07" w:rsidRDefault="00125F07" w:rsidP="003C0071">
            <w:pPr>
              <w:pStyle w:val="TableContents"/>
              <w:numPr>
                <w:ilvl w:val="0"/>
                <w:numId w:val="12"/>
              </w:numPr>
              <w:rPr>
                <w:color w:val="000000" w:themeColor="text1"/>
              </w:rPr>
            </w:pPr>
            <w:r>
              <w:rPr>
                <w:color w:val="000000" w:themeColor="text1"/>
              </w:rPr>
              <w:t>Player withdraw with Maiden</w:t>
            </w:r>
            <w:r w:rsidR="00F44C59">
              <w:rPr>
                <w:color w:val="000000" w:themeColor="text1"/>
              </w:rPr>
              <w:t>: Player must remove a token if there is one</w:t>
            </w:r>
          </w:p>
          <w:p w14:paraId="223A86B6" w14:textId="77777777" w:rsidR="00AA6280" w:rsidRPr="00AA6280" w:rsidRDefault="003A2B0D" w:rsidP="003C0071">
            <w:pPr>
              <w:pStyle w:val="TableContents"/>
              <w:numPr>
                <w:ilvl w:val="0"/>
                <w:numId w:val="12"/>
              </w:numPr>
              <w:rPr>
                <w:color w:val="000000" w:themeColor="text1"/>
              </w:rPr>
            </w:pPr>
            <w:r>
              <w:rPr>
                <w:color w:val="000000" w:themeColor="text1"/>
              </w:rPr>
              <w:t>Second last player withdraws from the tournament: The last player wins the tournament</w:t>
            </w:r>
            <w:r w:rsidR="001525C1">
              <w:rPr>
                <w:color w:val="000000" w:themeColor="text1"/>
              </w:rPr>
              <w:t>.</w:t>
            </w:r>
          </w:p>
          <w:p w14:paraId="3A4EAE30" w14:textId="77777777" w:rsidR="00E55F68" w:rsidRDefault="00E55F68" w:rsidP="001926C4">
            <w:pPr>
              <w:pStyle w:val="TableContents"/>
              <w:rPr>
                <w:color w:val="000000" w:themeColor="text1"/>
              </w:rPr>
            </w:pPr>
            <w:r>
              <w:rPr>
                <w:color w:val="000000" w:themeColor="text1"/>
              </w:rPr>
              <w:t>Traceability:</w:t>
            </w:r>
          </w:p>
          <w:p w14:paraId="5128D37D" w14:textId="427EFEC7" w:rsidR="00E35FB9" w:rsidRDefault="00FD77B2" w:rsidP="005F042C">
            <w:pPr>
              <w:pStyle w:val="TableContents"/>
              <w:ind w:left="720"/>
              <w:rPr>
                <w:color w:val="000000" w:themeColor="text1"/>
              </w:rPr>
            </w:pPr>
            <w:r>
              <w:rPr>
                <w:color w:val="000000" w:themeColor="text1"/>
              </w:rPr>
              <w:t>FR-W-01</w:t>
            </w:r>
            <w:r w:rsidR="005F042C">
              <w:rPr>
                <w:color w:val="000000" w:themeColor="text1"/>
              </w:rPr>
              <w:t xml:space="preserve">, </w:t>
            </w:r>
            <w:r>
              <w:rPr>
                <w:color w:val="000000" w:themeColor="text1"/>
              </w:rPr>
              <w:t>FR-W-02</w:t>
            </w:r>
            <w:r w:rsidR="005F042C">
              <w:rPr>
                <w:color w:val="000000" w:themeColor="text1"/>
              </w:rPr>
              <w:t xml:space="preserve">, </w:t>
            </w:r>
            <w:r w:rsidR="00E35FB9">
              <w:rPr>
                <w:color w:val="000000" w:themeColor="text1"/>
              </w:rPr>
              <w:t>FR-W-03</w:t>
            </w:r>
          </w:p>
          <w:p w14:paraId="4A1343E2" w14:textId="0064AC89" w:rsidR="00E35FB9" w:rsidRPr="005037C5" w:rsidRDefault="00FD77B2" w:rsidP="005F042C">
            <w:pPr>
              <w:pStyle w:val="TableContents"/>
              <w:ind w:left="720"/>
              <w:rPr>
                <w:color w:val="000000" w:themeColor="text1"/>
              </w:rPr>
            </w:pPr>
            <w:r>
              <w:rPr>
                <w:color w:val="000000" w:themeColor="text1"/>
              </w:rPr>
              <w:t>GR-23</w:t>
            </w:r>
            <w:r w:rsidR="005F042C">
              <w:rPr>
                <w:color w:val="000000" w:themeColor="text1"/>
              </w:rPr>
              <w:t xml:space="preserve">, </w:t>
            </w:r>
            <w:r>
              <w:rPr>
                <w:color w:val="000000" w:themeColor="text1"/>
              </w:rPr>
              <w:t>GR-42</w:t>
            </w:r>
            <w:r w:rsidR="005F042C">
              <w:rPr>
                <w:color w:val="000000" w:themeColor="text1"/>
              </w:rPr>
              <w:t xml:space="preserve">, </w:t>
            </w:r>
            <w:r>
              <w:rPr>
                <w:color w:val="000000" w:themeColor="text1"/>
              </w:rPr>
              <w:t>GR-43</w:t>
            </w:r>
          </w:p>
        </w:tc>
      </w:tr>
      <w:tr w:rsidR="00E55F68" w:rsidRPr="005037C5" w14:paraId="3168C5F2" w14:textId="77777777" w:rsidTr="005037C5">
        <w:tc>
          <w:tcPr>
            <w:tcW w:w="956" w:type="dxa"/>
            <w:tcBorders>
              <w:left w:val="single" w:sz="1" w:space="0" w:color="000000"/>
              <w:bottom w:val="single" w:sz="1" w:space="0" w:color="000000"/>
            </w:tcBorders>
            <w:shd w:val="clear" w:color="auto" w:fill="auto"/>
          </w:tcPr>
          <w:p w14:paraId="4B1D6BE0" w14:textId="77777777" w:rsidR="00E55F68" w:rsidRPr="005037C5" w:rsidRDefault="00E55F68" w:rsidP="005037C5">
            <w:pPr>
              <w:pStyle w:val="TableContents"/>
              <w:jc w:val="center"/>
              <w:rPr>
                <w:color w:val="000000" w:themeColor="text1"/>
              </w:rPr>
            </w:pPr>
            <w:r>
              <w:rPr>
                <w:color w:val="000000" w:themeColor="text1"/>
              </w:rPr>
              <w:lastRenderedPageBreak/>
              <w:t>UC-09</w:t>
            </w:r>
          </w:p>
        </w:tc>
        <w:tc>
          <w:tcPr>
            <w:tcW w:w="1823" w:type="dxa"/>
            <w:tcBorders>
              <w:left w:val="single" w:sz="1" w:space="0" w:color="000000"/>
              <w:bottom w:val="single" w:sz="1" w:space="0" w:color="000000"/>
            </w:tcBorders>
            <w:shd w:val="clear" w:color="auto" w:fill="auto"/>
          </w:tcPr>
          <w:p w14:paraId="42C047AB" w14:textId="77777777" w:rsidR="00E55F68" w:rsidRDefault="00E55F68" w:rsidP="005037C5">
            <w:pPr>
              <w:pStyle w:val="TableContents"/>
              <w:jc w:val="center"/>
              <w:rPr>
                <w:color w:val="000000" w:themeColor="text1"/>
              </w:rPr>
            </w:pPr>
            <w:r>
              <w:rPr>
                <w:color w:val="000000" w:themeColor="text1"/>
              </w:rPr>
              <w:t>Win Tournament</w:t>
            </w:r>
          </w:p>
        </w:tc>
        <w:tc>
          <w:tcPr>
            <w:tcW w:w="7173" w:type="dxa"/>
            <w:tcBorders>
              <w:left w:val="single" w:sz="1" w:space="0" w:color="000000"/>
              <w:bottom w:val="single" w:sz="1" w:space="0" w:color="000000"/>
              <w:right w:val="single" w:sz="1" w:space="0" w:color="000000"/>
            </w:tcBorders>
            <w:shd w:val="clear" w:color="auto" w:fill="auto"/>
          </w:tcPr>
          <w:p w14:paraId="658A360C" w14:textId="0EB22A6D" w:rsidR="00E55F68" w:rsidRDefault="003143FD" w:rsidP="00792E7A">
            <w:pPr>
              <w:pStyle w:val="TableContents"/>
              <w:jc w:val="center"/>
              <w:rPr>
                <w:color w:val="000000" w:themeColor="text1"/>
              </w:rPr>
            </w:pPr>
            <w:r>
              <w:rPr>
                <w:color w:val="000000" w:themeColor="text1"/>
              </w:rPr>
              <w:t>A</w:t>
            </w:r>
            <w:r w:rsidR="00375253">
              <w:rPr>
                <w:color w:val="000000" w:themeColor="text1"/>
              </w:rPr>
              <w:t xml:space="preserve"> player win</w:t>
            </w:r>
            <w:r w:rsidR="000F546B">
              <w:rPr>
                <w:color w:val="000000" w:themeColor="text1"/>
              </w:rPr>
              <w:t>s</w:t>
            </w:r>
            <w:r w:rsidR="00375253">
              <w:rPr>
                <w:color w:val="000000" w:themeColor="text1"/>
              </w:rPr>
              <w:t xml:space="preserve"> the tournament</w:t>
            </w:r>
          </w:p>
          <w:p w14:paraId="02485CC7" w14:textId="77777777" w:rsidR="00792E7A" w:rsidRDefault="00E55F68" w:rsidP="001926C4">
            <w:pPr>
              <w:pStyle w:val="TableContents"/>
              <w:rPr>
                <w:color w:val="000000" w:themeColor="text1"/>
              </w:rPr>
            </w:pPr>
            <w:r>
              <w:rPr>
                <w:color w:val="000000" w:themeColor="text1"/>
              </w:rPr>
              <w:t xml:space="preserve">Actors: </w:t>
            </w:r>
          </w:p>
          <w:p w14:paraId="2D1BFFC8" w14:textId="77777777" w:rsidR="00E55F68" w:rsidRDefault="00E55F68" w:rsidP="00792E7A">
            <w:pPr>
              <w:pStyle w:val="TableContents"/>
              <w:ind w:left="720"/>
              <w:rPr>
                <w:color w:val="000000" w:themeColor="text1"/>
              </w:rPr>
            </w:pPr>
            <w:r>
              <w:rPr>
                <w:color w:val="000000" w:themeColor="text1"/>
              </w:rPr>
              <w:t>Player, Ivanhoe, System</w:t>
            </w:r>
          </w:p>
          <w:p w14:paraId="26306C0F" w14:textId="77777777" w:rsidR="00792E7A" w:rsidRDefault="00E55F68" w:rsidP="001926C4">
            <w:pPr>
              <w:pStyle w:val="TableContents"/>
              <w:rPr>
                <w:color w:val="000000" w:themeColor="text1"/>
              </w:rPr>
            </w:pPr>
            <w:r>
              <w:rPr>
                <w:color w:val="000000" w:themeColor="text1"/>
              </w:rPr>
              <w:t xml:space="preserve">Triggering Event: </w:t>
            </w:r>
          </w:p>
          <w:p w14:paraId="2AAE421C" w14:textId="77777777" w:rsidR="00E55F68" w:rsidRDefault="00A77AE9" w:rsidP="00792E7A">
            <w:pPr>
              <w:pStyle w:val="TableContents"/>
              <w:ind w:left="720"/>
              <w:rPr>
                <w:color w:val="000000" w:themeColor="text1"/>
              </w:rPr>
            </w:pPr>
            <w:r>
              <w:rPr>
                <w:color w:val="000000" w:themeColor="text1"/>
              </w:rPr>
              <w:t>The second last player withdraw the tournament</w:t>
            </w:r>
          </w:p>
          <w:p w14:paraId="7A2AEAA9" w14:textId="77777777" w:rsidR="00792E7A" w:rsidRDefault="00E55F68" w:rsidP="001926C4">
            <w:pPr>
              <w:pStyle w:val="TableContents"/>
              <w:rPr>
                <w:color w:val="000000" w:themeColor="text1"/>
              </w:rPr>
            </w:pPr>
            <w:r>
              <w:rPr>
                <w:color w:val="000000" w:themeColor="text1"/>
              </w:rPr>
              <w:t xml:space="preserve">Pre-Condition(s): </w:t>
            </w:r>
          </w:p>
          <w:p w14:paraId="5B7941F7" w14:textId="77777777" w:rsidR="00E55F68" w:rsidRDefault="00172619" w:rsidP="00792E7A">
            <w:pPr>
              <w:pStyle w:val="TableContents"/>
              <w:ind w:left="720"/>
              <w:rPr>
                <w:color w:val="000000" w:themeColor="text1"/>
              </w:rPr>
            </w:pPr>
            <w:r>
              <w:rPr>
                <w:color w:val="000000" w:themeColor="text1"/>
              </w:rPr>
              <w:t>Last non-withdrawn player in the tournament</w:t>
            </w:r>
          </w:p>
          <w:p w14:paraId="55E48236" w14:textId="77777777" w:rsidR="00E55F68" w:rsidRDefault="00E55F68" w:rsidP="001926C4">
            <w:pPr>
              <w:pStyle w:val="TableContents"/>
              <w:rPr>
                <w:color w:val="000000" w:themeColor="text1"/>
              </w:rPr>
            </w:pPr>
            <w:r>
              <w:rPr>
                <w:color w:val="000000" w:themeColor="text1"/>
              </w:rPr>
              <w:t>Main Sequence:</w:t>
            </w:r>
          </w:p>
          <w:p w14:paraId="3A643785" w14:textId="77777777" w:rsidR="0093757B" w:rsidRDefault="0093757B" w:rsidP="003C0071">
            <w:pPr>
              <w:pStyle w:val="TableContents"/>
              <w:numPr>
                <w:ilvl w:val="0"/>
                <w:numId w:val="13"/>
              </w:numPr>
              <w:rPr>
                <w:color w:val="000000" w:themeColor="text1"/>
              </w:rPr>
            </w:pPr>
            <w:r>
              <w:rPr>
                <w:color w:val="000000" w:themeColor="text1"/>
              </w:rPr>
              <w:t>Ivanhoe gives the tournament color token to player</w:t>
            </w:r>
          </w:p>
          <w:p w14:paraId="31B2C45B" w14:textId="77777777" w:rsidR="0093757B" w:rsidRDefault="00257A01" w:rsidP="003C0071">
            <w:pPr>
              <w:pStyle w:val="TableContents"/>
              <w:numPr>
                <w:ilvl w:val="0"/>
                <w:numId w:val="13"/>
              </w:numPr>
              <w:rPr>
                <w:color w:val="000000" w:themeColor="text1"/>
              </w:rPr>
            </w:pPr>
            <w:r>
              <w:rPr>
                <w:color w:val="000000" w:themeColor="text1"/>
              </w:rPr>
              <w:t>Ivanhoe check if player win game</w:t>
            </w:r>
          </w:p>
          <w:p w14:paraId="1C82ED88" w14:textId="7FDA5D8D" w:rsidR="00E55F68" w:rsidRDefault="000F546B" w:rsidP="003C0071">
            <w:pPr>
              <w:pStyle w:val="TableContents"/>
              <w:numPr>
                <w:ilvl w:val="0"/>
                <w:numId w:val="13"/>
              </w:numPr>
              <w:rPr>
                <w:color w:val="000000" w:themeColor="text1"/>
              </w:rPr>
            </w:pPr>
            <w:r>
              <w:rPr>
                <w:color w:val="000000" w:themeColor="text1"/>
              </w:rPr>
              <w:t>Ivanhoe sends “start new tournament” message to System</w:t>
            </w:r>
          </w:p>
          <w:p w14:paraId="7743F74F" w14:textId="3DDF1A99" w:rsidR="000F546B" w:rsidRPr="001179B3" w:rsidRDefault="000F546B" w:rsidP="003C0071">
            <w:pPr>
              <w:pStyle w:val="TableContents"/>
              <w:numPr>
                <w:ilvl w:val="0"/>
                <w:numId w:val="13"/>
              </w:numPr>
              <w:rPr>
                <w:color w:val="000000" w:themeColor="text1"/>
              </w:rPr>
            </w:pPr>
            <w:r>
              <w:rPr>
                <w:color w:val="000000" w:themeColor="text1"/>
              </w:rPr>
              <w:t>Server forwards message to Player</w:t>
            </w:r>
          </w:p>
          <w:p w14:paraId="65DF4EA0" w14:textId="77777777" w:rsidR="00E55F68" w:rsidRDefault="00E55F68" w:rsidP="001926C4">
            <w:pPr>
              <w:pStyle w:val="TableContents"/>
              <w:rPr>
                <w:color w:val="000000" w:themeColor="text1"/>
              </w:rPr>
            </w:pPr>
            <w:r>
              <w:rPr>
                <w:color w:val="000000" w:themeColor="text1"/>
              </w:rPr>
              <w:t xml:space="preserve">Resulting Event: </w:t>
            </w:r>
            <w:r w:rsidR="0030440A">
              <w:rPr>
                <w:color w:val="000000" w:themeColor="text1"/>
              </w:rPr>
              <w:t>Player wins the tournament</w:t>
            </w:r>
          </w:p>
          <w:p w14:paraId="42D83042" w14:textId="77777777" w:rsidR="00E55F68" w:rsidRDefault="00E55F68" w:rsidP="001926C4">
            <w:pPr>
              <w:pStyle w:val="TableContents"/>
              <w:rPr>
                <w:color w:val="000000" w:themeColor="text1"/>
              </w:rPr>
            </w:pPr>
            <w:r>
              <w:rPr>
                <w:color w:val="000000" w:themeColor="text1"/>
              </w:rPr>
              <w:t>Alternative Scenarios:</w:t>
            </w:r>
          </w:p>
          <w:p w14:paraId="7AC02F89" w14:textId="77777777" w:rsidR="00371203" w:rsidRDefault="000B09E4" w:rsidP="003C0071">
            <w:pPr>
              <w:pStyle w:val="TableContents"/>
              <w:numPr>
                <w:ilvl w:val="0"/>
                <w:numId w:val="14"/>
              </w:numPr>
              <w:rPr>
                <w:color w:val="000000" w:themeColor="text1"/>
              </w:rPr>
            </w:pPr>
            <w:r>
              <w:rPr>
                <w:color w:val="000000" w:themeColor="text1"/>
              </w:rPr>
              <w:t>Purple tournament: Player choose any tournament color token</w:t>
            </w:r>
          </w:p>
          <w:p w14:paraId="39EC99A0" w14:textId="77777777" w:rsidR="00F62A23" w:rsidRDefault="00F62A23" w:rsidP="003C0071">
            <w:pPr>
              <w:pStyle w:val="TableContents"/>
              <w:numPr>
                <w:ilvl w:val="0"/>
                <w:numId w:val="14"/>
              </w:numPr>
              <w:rPr>
                <w:color w:val="000000" w:themeColor="text1"/>
              </w:rPr>
            </w:pPr>
            <w:r>
              <w:rPr>
                <w:color w:val="000000" w:themeColor="text1"/>
              </w:rPr>
              <w:t>Player wins the game: Ivanhoe game is over</w:t>
            </w:r>
          </w:p>
          <w:p w14:paraId="44CE5688" w14:textId="77777777" w:rsidR="007F47A4" w:rsidRPr="00F62A23" w:rsidRDefault="007F47A4" w:rsidP="003C0071">
            <w:pPr>
              <w:pStyle w:val="TableContents"/>
              <w:numPr>
                <w:ilvl w:val="0"/>
                <w:numId w:val="14"/>
              </w:numPr>
              <w:rPr>
                <w:color w:val="000000" w:themeColor="text1"/>
              </w:rPr>
            </w:pPr>
            <w:r>
              <w:rPr>
                <w:color w:val="000000" w:themeColor="text1"/>
              </w:rPr>
              <w:t xml:space="preserve">Player already has tournament color </w:t>
            </w:r>
            <w:r w:rsidR="006B77C5">
              <w:rPr>
                <w:color w:val="000000" w:themeColor="text1"/>
              </w:rPr>
              <w:t>token: Player does not get the tournament color token</w:t>
            </w:r>
          </w:p>
          <w:p w14:paraId="3ADA7D38" w14:textId="77777777" w:rsidR="00E55F68" w:rsidRDefault="00E55F68" w:rsidP="001926C4">
            <w:pPr>
              <w:pStyle w:val="TableContents"/>
              <w:rPr>
                <w:color w:val="000000" w:themeColor="text1"/>
              </w:rPr>
            </w:pPr>
            <w:r>
              <w:rPr>
                <w:color w:val="000000" w:themeColor="text1"/>
              </w:rPr>
              <w:t>Traceability:</w:t>
            </w:r>
          </w:p>
          <w:p w14:paraId="222BFA6F" w14:textId="60DF98E5" w:rsidR="006A50B8" w:rsidRDefault="003A09EE" w:rsidP="008A0A93">
            <w:pPr>
              <w:pStyle w:val="TableContents"/>
              <w:ind w:left="720"/>
              <w:rPr>
                <w:color w:val="000000" w:themeColor="text1"/>
              </w:rPr>
            </w:pPr>
            <w:r>
              <w:rPr>
                <w:color w:val="000000" w:themeColor="text1"/>
              </w:rPr>
              <w:t>FR-WT-01</w:t>
            </w:r>
            <w:r w:rsidR="008A0A93">
              <w:rPr>
                <w:color w:val="000000" w:themeColor="text1"/>
              </w:rPr>
              <w:t xml:space="preserve">, </w:t>
            </w:r>
            <w:r>
              <w:rPr>
                <w:color w:val="000000" w:themeColor="text1"/>
              </w:rPr>
              <w:t>FR-WT-02</w:t>
            </w:r>
            <w:r w:rsidR="008A0A93">
              <w:rPr>
                <w:color w:val="000000" w:themeColor="text1"/>
              </w:rPr>
              <w:t xml:space="preserve">, </w:t>
            </w:r>
            <w:r>
              <w:rPr>
                <w:color w:val="000000" w:themeColor="text1"/>
              </w:rPr>
              <w:t>FR-WT-03</w:t>
            </w:r>
            <w:r w:rsidR="008A0A93">
              <w:rPr>
                <w:color w:val="000000" w:themeColor="text1"/>
              </w:rPr>
              <w:t xml:space="preserve">, </w:t>
            </w:r>
            <w:r w:rsidR="006A50B8">
              <w:rPr>
                <w:color w:val="000000" w:themeColor="text1"/>
              </w:rPr>
              <w:t>FR-WT-04</w:t>
            </w:r>
          </w:p>
          <w:p w14:paraId="2BAD4625" w14:textId="083BE5DB" w:rsidR="006A50B8" w:rsidRPr="005037C5" w:rsidRDefault="00BA2BF3" w:rsidP="008A0A93">
            <w:pPr>
              <w:pStyle w:val="TableContents"/>
              <w:ind w:left="720"/>
              <w:rPr>
                <w:color w:val="000000" w:themeColor="text1"/>
              </w:rPr>
            </w:pPr>
            <w:r>
              <w:rPr>
                <w:color w:val="000000" w:themeColor="text1"/>
              </w:rPr>
              <w:t>GR-05</w:t>
            </w:r>
            <w:r w:rsidR="008A0A93">
              <w:rPr>
                <w:color w:val="000000" w:themeColor="text1"/>
              </w:rPr>
              <w:t xml:space="preserve">, </w:t>
            </w:r>
            <w:r>
              <w:rPr>
                <w:color w:val="000000" w:themeColor="text1"/>
              </w:rPr>
              <w:t>GR-06</w:t>
            </w:r>
            <w:r w:rsidR="008A0A93">
              <w:rPr>
                <w:color w:val="000000" w:themeColor="text1"/>
              </w:rPr>
              <w:t xml:space="preserve">, </w:t>
            </w:r>
            <w:r>
              <w:rPr>
                <w:color w:val="000000" w:themeColor="text1"/>
              </w:rPr>
              <w:t>GR-44</w:t>
            </w:r>
            <w:r w:rsidR="008A0A93">
              <w:rPr>
                <w:color w:val="000000" w:themeColor="text1"/>
              </w:rPr>
              <w:t xml:space="preserve">, </w:t>
            </w:r>
            <w:r w:rsidR="006A50B8">
              <w:rPr>
                <w:color w:val="000000" w:themeColor="text1"/>
              </w:rPr>
              <w:t>GR-45</w:t>
            </w:r>
          </w:p>
        </w:tc>
      </w:tr>
      <w:tr w:rsidR="00E55F68" w:rsidRPr="005037C5" w14:paraId="0B68081A" w14:textId="77777777" w:rsidTr="005037C5">
        <w:tc>
          <w:tcPr>
            <w:tcW w:w="956" w:type="dxa"/>
            <w:tcBorders>
              <w:left w:val="single" w:sz="1" w:space="0" w:color="000000"/>
              <w:bottom w:val="single" w:sz="1" w:space="0" w:color="000000"/>
            </w:tcBorders>
            <w:shd w:val="clear" w:color="auto" w:fill="auto"/>
          </w:tcPr>
          <w:p w14:paraId="1B7E99DA" w14:textId="0573931B" w:rsidR="00E55F68" w:rsidRPr="005037C5" w:rsidRDefault="00E55F68" w:rsidP="005037C5">
            <w:pPr>
              <w:pStyle w:val="TableContents"/>
              <w:jc w:val="center"/>
              <w:rPr>
                <w:color w:val="000000" w:themeColor="text1"/>
              </w:rPr>
            </w:pPr>
            <w:r>
              <w:rPr>
                <w:color w:val="000000" w:themeColor="text1"/>
              </w:rPr>
              <w:t>UC-10</w:t>
            </w:r>
          </w:p>
        </w:tc>
        <w:tc>
          <w:tcPr>
            <w:tcW w:w="1823" w:type="dxa"/>
            <w:tcBorders>
              <w:left w:val="single" w:sz="1" w:space="0" w:color="000000"/>
              <w:bottom w:val="single" w:sz="1" w:space="0" w:color="000000"/>
            </w:tcBorders>
            <w:shd w:val="clear" w:color="auto" w:fill="auto"/>
          </w:tcPr>
          <w:p w14:paraId="62E0F7DD" w14:textId="77777777" w:rsidR="00E55F68" w:rsidRPr="005037C5" w:rsidRDefault="00E55F68" w:rsidP="005037C5">
            <w:pPr>
              <w:pStyle w:val="TableContents"/>
              <w:jc w:val="center"/>
              <w:rPr>
                <w:color w:val="000000" w:themeColor="text1"/>
              </w:rPr>
            </w:pPr>
            <w:r>
              <w:rPr>
                <w:color w:val="000000" w:themeColor="text1"/>
              </w:rPr>
              <w:t>Game Over</w:t>
            </w:r>
          </w:p>
        </w:tc>
        <w:tc>
          <w:tcPr>
            <w:tcW w:w="7173" w:type="dxa"/>
            <w:tcBorders>
              <w:left w:val="single" w:sz="1" w:space="0" w:color="000000"/>
              <w:bottom w:val="single" w:sz="1" w:space="0" w:color="000000"/>
              <w:right w:val="single" w:sz="1" w:space="0" w:color="000000"/>
            </w:tcBorders>
            <w:shd w:val="clear" w:color="auto" w:fill="auto"/>
          </w:tcPr>
          <w:p w14:paraId="6B91D7E9" w14:textId="77777777" w:rsidR="00E55F68" w:rsidRDefault="007E461B" w:rsidP="00792E7A">
            <w:pPr>
              <w:pStyle w:val="TableContents"/>
              <w:jc w:val="center"/>
              <w:rPr>
                <w:color w:val="000000" w:themeColor="text1"/>
              </w:rPr>
            </w:pPr>
            <w:r>
              <w:rPr>
                <w:color w:val="000000" w:themeColor="text1"/>
              </w:rPr>
              <w:t>A player wins the game</w:t>
            </w:r>
          </w:p>
          <w:p w14:paraId="551504CC" w14:textId="77777777" w:rsidR="00792E7A" w:rsidRDefault="00E55F68" w:rsidP="001926C4">
            <w:pPr>
              <w:pStyle w:val="TableContents"/>
              <w:rPr>
                <w:color w:val="000000" w:themeColor="text1"/>
              </w:rPr>
            </w:pPr>
            <w:r>
              <w:rPr>
                <w:color w:val="000000" w:themeColor="text1"/>
              </w:rPr>
              <w:t xml:space="preserve">Actors: </w:t>
            </w:r>
          </w:p>
          <w:p w14:paraId="2265E964" w14:textId="77777777" w:rsidR="00E55F68" w:rsidRDefault="00E55F68" w:rsidP="00792E7A">
            <w:pPr>
              <w:pStyle w:val="TableContents"/>
              <w:ind w:left="720"/>
              <w:rPr>
                <w:color w:val="000000" w:themeColor="text1"/>
              </w:rPr>
            </w:pPr>
            <w:r>
              <w:rPr>
                <w:color w:val="000000" w:themeColor="text1"/>
              </w:rPr>
              <w:t>Player, Ivanhoe, System</w:t>
            </w:r>
          </w:p>
          <w:p w14:paraId="3AB76EA8" w14:textId="77777777" w:rsidR="00792E7A" w:rsidRDefault="00E55F68" w:rsidP="001926C4">
            <w:pPr>
              <w:pStyle w:val="TableContents"/>
              <w:rPr>
                <w:color w:val="000000" w:themeColor="text1"/>
              </w:rPr>
            </w:pPr>
            <w:r>
              <w:rPr>
                <w:color w:val="000000" w:themeColor="text1"/>
              </w:rPr>
              <w:t xml:space="preserve">Triggering Event: </w:t>
            </w:r>
          </w:p>
          <w:p w14:paraId="2A1CE7E4" w14:textId="77777777" w:rsidR="00E55F68" w:rsidRDefault="003E6796" w:rsidP="00792E7A">
            <w:pPr>
              <w:pStyle w:val="TableContents"/>
              <w:ind w:left="720"/>
              <w:rPr>
                <w:color w:val="000000" w:themeColor="text1"/>
              </w:rPr>
            </w:pPr>
            <w:r>
              <w:rPr>
                <w:color w:val="000000" w:themeColor="text1"/>
              </w:rPr>
              <w:t>A player wins the tournament</w:t>
            </w:r>
          </w:p>
          <w:p w14:paraId="31F8ECE5" w14:textId="77777777" w:rsidR="00E55F68" w:rsidRDefault="00E55F68" w:rsidP="001926C4">
            <w:pPr>
              <w:pStyle w:val="TableContents"/>
              <w:rPr>
                <w:color w:val="000000" w:themeColor="text1"/>
              </w:rPr>
            </w:pPr>
            <w:r>
              <w:rPr>
                <w:color w:val="000000" w:themeColor="text1"/>
              </w:rPr>
              <w:t xml:space="preserve">Pre-Condition(s): </w:t>
            </w:r>
          </w:p>
          <w:p w14:paraId="35A4E994" w14:textId="77777777" w:rsidR="006B65FF" w:rsidRDefault="006B65FF" w:rsidP="003C0071">
            <w:pPr>
              <w:pStyle w:val="TableContents"/>
              <w:numPr>
                <w:ilvl w:val="0"/>
                <w:numId w:val="15"/>
              </w:numPr>
              <w:rPr>
                <w:color w:val="000000" w:themeColor="text1"/>
              </w:rPr>
            </w:pPr>
            <w:r>
              <w:rPr>
                <w:color w:val="000000" w:themeColor="text1"/>
              </w:rPr>
              <w:t>A player has all five tournament color tokens in 2-3 player game</w:t>
            </w:r>
          </w:p>
          <w:p w14:paraId="12A1AB2F" w14:textId="77777777" w:rsidR="006B65FF" w:rsidRPr="006B65FF" w:rsidRDefault="006B65FF" w:rsidP="003C0071">
            <w:pPr>
              <w:pStyle w:val="TableContents"/>
              <w:numPr>
                <w:ilvl w:val="0"/>
                <w:numId w:val="15"/>
              </w:numPr>
              <w:rPr>
                <w:color w:val="000000" w:themeColor="text1"/>
              </w:rPr>
            </w:pPr>
            <w:r>
              <w:rPr>
                <w:color w:val="000000" w:themeColor="text1"/>
              </w:rPr>
              <w:t>A player has any four tournament color tokens in 4-5 player game</w:t>
            </w:r>
          </w:p>
          <w:p w14:paraId="5F30EA70" w14:textId="77777777" w:rsidR="00E55F68" w:rsidRDefault="00E55F68" w:rsidP="001926C4">
            <w:pPr>
              <w:pStyle w:val="TableContents"/>
              <w:rPr>
                <w:color w:val="000000" w:themeColor="text1"/>
              </w:rPr>
            </w:pPr>
            <w:r>
              <w:rPr>
                <w:color w:val="000000" w:themeColor="text1"/>
              </w:rPr>
              <w:t>Main Sequence:</w:t>
            </w:r>
          </w:p>
          <w:p w14:paraId="729EA5A6" w14:textId="77777777" w:rsidR="00E55F68" w:rsidRDefault="00FA46E5" w:rsidP="003C0071">
            <w:pPr>
              <w:pStyle w:val="TableContents"/>
              <w:numPr>
                <w:ilvl w:val="0"/>
                <w:numId w:val="16"/>
              </w:numPr>
              <w:rPr>
                <w:color w:val="000000" w:themeColor="text1"/>
              </w:rPr>
            </w:pPr>
            <w:r>
              <w:rPr>
                <w:color w:val="000000" w:themeColor="text1"/>
              </w:rPr>
              <w:t>Ivanhoe update the winner information</w:t>
            </w:r>
          </w:p>
          <w:p w14:paraId="4B45BEC6" w14:textId="73DBFA3E" w:rsidR="00FA46E5" w:rsidRDefault="00483E5A" w:rsidP="003C0071">
            <w:pPr>
              <w:pStyle w:val="TableContents"/>
              <w:numPr>
                <w:ilvl w:val="0"/>
                <w:numId w:val="16"/>
              </w:numPr>
              <w:rPr>
                <w:color w:val="000000" w:themeColor="text1"/>
              </w:rPr>
            </w:pPr>
            <w:r>
              <w:rPr>
                <w:color w:val="000000" w:themeColor="text1"/>
              </w:rPr>
              <w:t xml:space="preserve">Ivanhoe send the </w:t>
            </w:r>
            <w:r w:rsidR="000F546B">
              <w:rPr>
                <w:color w:val="000000" w:themeColor="text1"/>
              </w:rPr>
              <w:t>winner information to</w:t>
            </w:r>
            <w:r>
              <w:rPr>
                <w:color w:val="000000" w:themeColor="text1"/>
              </w:rPr>
              <w:t xml:space="preserve"> System</w:t>
            </w:r>
          </w:p>
          <w:p w14:paraId="4DB49A4E" w14:textId="44B2E749" w:rsidR="00483E5A" w:rsidRDefault="000F546B" w:rsidP="003C0071">
            <w:pPr>
              <w:pStyle w:val="TableContents"/>
              <w:numPr>
                <w:ilvl w:val="0"/>
                <w:numId w:val="16"/>
              </w:numPr>
              <w:rPr>
                <w:color w:val="000000" w:themeColor="text1"/>
              </w:rPr>
            </w:pPr>
            <w:r>
              <w:rPr>
                <w:color w:val="000000" w:themeColor="text1"/>
              </w:rPr>
              <w:t>System forwards message to Players</w:t>
            </w:r>
          </w:p>
          <w:p w14:paraId="24907D27" w14:textId="77777777" w:rsidR="00792E7A" w:rsidRDefault="00E55F68" w:rsidP="006C7BFA">
            <w:pPr>
              <w:pStyle w:val="TableContents"/>
              <w:rPr>
                <w:color w:val="000000" w:themeColor="text1"/>
              </w:rPr>
            </w:pPr>
            <w:r>
              <w:rPr>
                <w:color w:val="000000" w:themeColor="text1"/>
              </w:rPr>
              <w:lastRenderedPageBreak/>
              <w:t xml:space="preserve">Resulting Event: </w:t>
            </w:r>
            <w:r w:rsidR="007936F8">
              <w:rPr>
                <w:color w:val="000000" w:themeColor="text1"/>
              </w:rPr>
              <w:t xml:space="preserve"> </w:t>
            </w:r>
          </w:p>
          <w:p w14:paraId="561DFA56" w14:textId="77777777" w:rsidR="00E55F68" w:rsidRDefault="007936F8" w:rsidP="00792E7A">
            <w:pPr>
              <w:pStyle w:val="TableContents"/>
              <w:ind w:left="720"/>
              <w:rPr>
                <w:color w:val="000000" w:themeColor="text1"/>
              </w:rPr>
            </w:pPr>
            <w:r>
              <w:rPr>
                <w:color w:val="000000" w:themeColor="text1"/>
              </w:rPr>
              <w:t>Ivanhoe game is over</w:t>
            </w:r>
          </w:p>
          <w:p w14:paraId="5719A5C9" w14:textId="77777777" w:rsidR="00E55F68" w:rsidRDefault="00E55F68" w:rsidP="001926C4">
            <w:pPr>
              <w:pStyle w:val="TableContents"/>
              <w:rPr>
                <w:color w:val="000000" w:themeColor="text1"/>
              </w:rPr>
            </w:pPr>
            <w:r>
              <w:rPr>
                <w:color w:val="000000" w:themeColor="text1"/>
              </w:rPr>
              <w:t>Traceability:</w:t>
            </w:r>
          </w:p>
          <w:p w14:paraId="468ABA3C" w14:textId="1B7FE2B8" w:rsidR="006F0788" w:rsidRDefault="006F0788" w:rsidP="008E5F9D">
            <w:pPr>
              <w:pStyle w:val="TableContents"/>
              <w:ind w:left="720"/>
              <w:rPr>
                <w:color w:val="000000" w:themeColor="text1"/>
              </w:rPr>
            </w:pPr>
            <w:r>
              <w:rPr>
                <w:color w:val="000000" w:themeColor="text1"/>
              </w:rPr>
              <w:t>FR-GO-01</w:t>
            </w:r>
            <w:r w:rsidR="008E5F9D">
              <w:rPr>
                <w:color w:val="000000" w:themeColor="text1"/>
              </w:rPr>
              <w:t xml:space="preserve">, </w:t>
            </w:r>
            <w:r>
              <w:rPr>
                <w:color w:val="000000" w:themeColor="text1"/>
              </w:rPr>
              <w:t>FR-GO-02</w:t>
            </w:r>
          </w:p>
          <w:p w14:paraId="42427AA6" w14:textId="12301DAA" w:rsidR="00962872" w:rsidRPr="005037C5" w:rsidRDefault="00962872" w:rsidP="008E5F9D">
            <w:pPr>
              <w:pStyle w:val="TableContents"/>
              <w:ind w:left="720"/>
              <w:rPr>
                <w:color w:val="000000" w:themeColor="text1"/>
              </w:rPr>
            </w:pPr>
            <w:r>
              <w:rPr>
                <w:color w:val="000000" w:themeColor="text1"/>
              </w:rPr>
              <w:t>GR-07</w:t>
            </w:r>
            <w:r w:rsidR="008E5F9D">
              <w:rPr>
                <w:color w:val="000000" w:themeColor="text1"/>
              </w:rPr>
              <w:t xml:space="preserve">, </w:t>
            </w:r>
            <w:r>
              <w:rPr>
                <w:color w:val="000000" w:themeColor="text1"/>
              </w:rPr>
              <w:t>GR-08</w:t>
            </w:r>
          </w:p>
        </w:tc>
      </w:tr>
    </w:tbl>
    <w:p w14:paraId="03277CF2" w14:textId="77777777" w:rsidR="00D8666C" w:rsidRDefault="00D8666C" w:rsidP="00D8666C">
      <w:pPr>
        <w:pStyle w:val="Heading1"/>
        <w:ind w:left="1287"/>
        <w:rPr>
          <w:rFonts w:ascii="Cambria" w:hAnsi="Cambria"/>
          <w:b/>
          <w:color w:val="000000" w:themeColor="text1"/>
          <w:sz w:val="48"/>
          <w:szCs w:val="48"/>
        </w:rPr>
      </w:pPr>
    </w:p>
    <w:p w14:paraId="1CF112AD" w14:textId="77777777" w:rsidR="00D8666C" w:rsidRDefault="00D8666C" w:rsidP="00D8666C"/>
    <w:p w14:paraId="67664A9E" w14:textId="77777777" w:rsidR="00D8666C" w:rsidRDefault="00D8666C" w:rsidP="00D8666C"/>
    <w:p w14:paraId="5A498316" w14:textId="77777777" w:rsidR="00D8666C" w:rsidRDefault="00D8666C" w:rsidP="00D8666C"/>
    <w:p w14:paraId="5136CE37" w14:textId="77777777" w:rsidR="00D8666C" w:rsidRDefault="00D8666C" w:rsidP="00D8666C"/>
    <w:p w14:paraId="3E91EB0C" w14:textId="77777777" w:rsidR="00D8666C" w:rsidRDefault="00D8666C" w:rsidP="00D8666C"/>
    <w:p w14:paraId="7EF307BE" w14:textId="77777777" w:rsidR="00D8666C" w:rsidRDefault="00D8666C" w:rsidP="00D8666C"/>
    <w:p w14:paraId="4C7D02CD" w14:textId="77777777" w:rsidR="00D8666C" w:rsidRDefault="00D8666C" w:rsidP="00D8666C"/>
    <w:p w14:paraId="72E15932" w14:textId="77777777" w:rsidR="00D8666C" w:rsidRDefault="00D8666C" w:rsidP="00D8666C"/>
    <w:p w14:paraId="4A27D47D" w14:textId="77777777" w:rsidR="00D8666C" w:rsidRDefault="00D8666C" w:rsidP="00D8666C"/>
    <w:p w14:paraId="750FAD07" w14:textId="77777777" w:rsidR="00D8666C" w:rsidRDefault="00D8666C" w:rsidP="00D8666C"/>
    <w:p w14:paraId="756DDBC7" w14:textId="77777777" w:rsidR="00D8666C" w:rsidRDefault="00D8666C" w:rsidP="00D8666C"/>
    <w:p w14:paraId="12955369" w14:textId="77777777" w:rsidR="00D8666C" w:rsidRDefault="00D8666C" w:rsidP="00D8666C"/>
    <w:p w14:paraId="05ADAF33" w14:textId="77777777" w:rsidR="00D8666C" w:rsidRDefault="00D8666C" w:rsidP="00D8666C"/>
    <w:p w14:paraId="7326F903" w14:textId="77777777" w:rsidR="00D8666C" w:rsidRDefault="00D8666C" w:rsidP="00D8666C"/>
    <w:p w14:paraId="392BDEDA" w14:textId="77777777" w:rsidR="00D8666C" w:rsidRDefault="00D8666C" w:rsidP="00D8666C"/>
    <w:p w14:paraId="63112749" w14:textId="77777777" w:rsidR="00D8666C" w:rsidRDefault="00D8666C" w:rsidP="00D8666C"/>
    <w:p w14:paraId="241D1069" w14:textId="77777777" w:rsidR="00D8666C" w:rsidRDefault="00D8666C" w:rsidP="00D8666C"/>
    <w:p w14:paraId="0A0B4D69" w14:textId="77777777" w:rsidR="00D8666C" w:rsidRDefault="00D8666C" w:rsidP="00D8666C"/>
    <w:p w14:paraId="6EA570A3" w14:textId="77777777" w:rsidR="00D8666C" w:rsidRDefault="00D8666C" w:rsidP="00D8666C"/>
    <w:p w14:paraId="5BDEFF98" w14:textId="77777777" w:rsidR="00D8666C" w:rsidRDefault="00D8666C" w:rsidP="00D8666C"/>
    <w:p w14:paraId="15005718" w14:textId="77777777" w:rsidR="00D8666C" w:rsidRDefault="00D8666C" w:rsidP="00D8666C"/>
    <w:p w14:paraId="4919E446" w14:textId="77777777" w:rsidR="00D8666C" w:rsidRDefault="00D8666C" w:rsidP="00D8666C"/>
    <w:p w14:paraId="01571FE2" w14:textId="77777777" w:rsidR="00D8666C" w:rsidRDefault="00D8666C" w:rsidP="00D8666C"/>
    <w:p w14:paraId="066EDB66" w14:textId="77777777" w:rsidR="00D8666C" w:rsidRDefault="00D8666C" w:rsidP="00D8666C"/>
    <w:p w14:paraId="65E397AB" w14:textId="77777777" w:rsidR="00D8666C" w:rsidRDefault="00D8666C" w:rsidP="00D8666C"/>
    <w:p w14:paraId="673E689F" w14:textId="77777777" w:rsidR="00D8666C" w:rsidRDefault="00D8666C" w:rsidP="00D8666C"/>
    <w:p w14:paraId="6040931F" w14:textId="77777777" w:rsidR="00D8666C" w:rsidRDefault="00D8666C" w:rsidP="00D8666C"/>
    <w:p w14:paraId="2858F3AA" w14:textId="77777777" w:rsidR="00D8666C" w:rsidRDefault="00D8666C" w:rsidP="00D8666C"/>
    <w:p w14:paraId="77888DB5" w14:textId="77777777" w:rsidR="00D8666C" w:rsidRDefault="00D8666C" w:rsidP="00D8666C"/>
    <w:p w14:paraId="4CB1477F" w14:textId="77777777" w:rsidR="00D8666C" w:rsidRDefault="00D8666C" w:rsidP="00D8666C"/>
    <w:p w14:paraId="4810BEF5" w14:textId="77777777" w:rsidR="00D8666C" w:rsidRDefault="00D8666C" w:rsidP="00D8666C"/>
    <w:p w14:paraId="273D1D26" w14:textId="77777777" w:rsidR="00D8666C" w:rsidRDefault="00D8666C" w:rsidP="00D8666C"/>
    <w:p w14:paraId="6E94055B" w14:textId="77777777" w:rsidR="00D8666C" w:rsidRPr="00D8666C" w:rsidRDefault="00D8666C" w:rsidP="00D8666C"/>
    <w:p w14:paraId="310B8019" w14:textId="77777777" w:rsidR="00481E03" w:rsidRPr="005037C5" w:rsidRDefault="00893BD7" w:rsidP="003C0071">
      <w:pPr>
        <w:pStyle w:val="Heading1"/>
        <w:numPr>
          <w:ilvl w:val="0"/>
          <w:numId w:val="1"/>
        </w:numPr>
        <w:jc w:val="center"/>
        <w:rPr>
          <w:rFonts w:ascii="Cambria" w:hAnsi="Cambria"/>
          <w:b/>
          <w:color w:val="000000" w:themeColor="text1"/>
          <w:sz w:val="48"/>
          <w:szCs w:val="48"/>
        </w:rPr>
      </w:pPr>
      <w:bookmarkStart w:id="33" w:name="_Toc447619807"/>
      <w:r w:rsidRPr="005037C5">
        <w:rPr>
          <w:rFonts w:ascii="Cambria" w:hAnsi="Cambria"/>
          <w:b/>
          <w:color w:val="000000" w:themeColor="text1"/>
          <w:sz w:val="48"/>
          <w:szCs w:val="48"/>
        </w:rPr>
        <w:lastRenderedPageBreak/>
        <w:t xml:space="preserve">Design </w:t>
      </w:r>
      <w:r w:rsidR="008011E4" w:rsidRPr="005037C5">
        <w:rPr>
          <w:rFonts w:ascii="Cambria" w:hAnsi="Cambria"/>
          <w:b/>
          <w:color w:val="000000" w:themeColor="text1"/>
          <w:sz w:val="48"/>
          <w:szCs w:val="48"/>
        </w:rPr>
        <w:t>Decisions</w:t>
      </w:r>
      <w:bookmarkEnd w:id="33"/>
    </w:p>
    <w:p w14:paraId="213E10D5" w14:textId="77777777" w:rsidR="00481E03" w:rsidRPr="005037C5" w:rsidRDefault="008011E4" w:rsidP="00481E03">
      <w:pPr>
        <w:rPr>
          <w:rFonts w:ascii="Cambria" w:hAnsi="Cambria"/>
          <w:color w:val="000000" w:themeColor="text1"/>
        </w:rPr>
      </w:pPr>
      <w:r w:rsidRPr="005037C5">
        <w:rPr>
          <w:rFonts w:ascii="Cambria" w:hAnsi="Cambria"/>
          <w:color w:val="000000" w:themeColor="text1"/>
        </w:rPr>
        <w:tab/>
        <w:t>This section documents design decisions that have been taken with respect to classes and objects chosen</w:t>
      </w:r>
      <w:r w:rsidR="006440D0" w:rsidRPr="005037C5">
        <w:rPr>
          <w:rFonts w:ascii="Cambria" w:hAnsi="Cambria"/>
          <w:color w:val="000000" w:themeColor="text1"/>
        </w:rPr>
        <w:t xml:space="preserve"> for the system. Included is a </w:t>
      </w:r>
      <w:r w:rsidRPr="005037C5">
        <w:rPr>
          <w:rFonts w:ascii="Cambria" w:hAnsi="Cambria"/>
          <w:color w:val="000000" w:themeColor="text1"/>
        </w:rPr>
        <w:t>Unified Modeling Language</w:t>
      </w:r>
      <w:r w:rsidR="00DA7C03">
        <w:rPr>
          <w:rFonts w:ascii="Cambria" w:hAnsi="Cambria"/>
          <w:color w:val="000000" w:themeColor="text1"/>
        </w:rPr>
        <w:t xml:space="preserve"> </w:t>
      </w:r>
      <w:r w:rsidRPr="005037C5">
        <w:rPr>
          <w:rFonts w:ascii="Cambria" w:hAnsi="Cambria"/>
          <w:color w:val="000000" w:themeColor="text1"/>
        </w:rPr>
        <w:t>(UML) diagram.</w:t>
      </w:r>
    </w:p>
    <w:p w14:paraId="6518755F" w14:textId="77777777" w:rsidR="00481E03" w:rsidRDefault="00481E03" w:rsidP="00481E03">
      <w:pPr>
        <w:rPr>
          <w:rFonts w:ascii="Cambria" w:hAnsi="Cambria"/>
          <w:color w:val="000000" w:themeColor="text1"/>
        </w:rPr>
      </w:pPr>
    </w:p>
    <w:p w14:paraId="01C97722" w14:textId="77777777" w:rsidR="00413398" w:rsidRPr="005037C5" w:rsidRDefault="00413398" w:rsidP="00481E03">
      <w:pPr>
        <w:rPr>
          <w:rFonts w:ascii="Cambria" w:hAnsi="Cambria"/>
          <w:color w:val="000000" w:themeColor="text1"/>
        </w:rPr>
      </w:pPr>
    </w:p>
    <w:p w14:paraId="765BADFA" w14:textId="77777777" w:rsidR="008011E4" w:rsidRPr="005E1E76" w:rsidRDefault="008A50D3" w:rsidP="005E1E76">
      <w:pPr>
        <w:pStyle w:val="Heading2"/>
        <w:rPr>
          <w:rFonts w:ascii="Cambria" w:hAnsi="Cambria"/>
          <w:b/>
          <w:color w:val="000000" w:themeColor="text1"/>
          <w:sz w:val="36"/>
          <w:szCs w:val="36"/>
        </w:rPr>
      </w:pPr>
      <w:bookmarkStart w:id="34" w:name="_Toc447619808"/>
      <w:r>
        <w:rPr>
          <w:rFonts w:ascii="Cambria" w:hAnsi="Cambria"/>
          <w:b/>
          <w:color w:val="000000" w:themeColor="text1"/>
          <w:sz w:val="36"/>
          <w:szCs w:val="36"/>
        </w:rPr>
        <w:t>7</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Decisions</w:t>
      </w:r>
      <w:bookmarkEnd w:id="34"/>
    </w:p>
    <w:tbl>
      <w:tblPr>
        <w:tblW w:w="9977" w:type="dxa"/>
        <w:tblInd w:w="55" w:type="dxa"/>
        <w:tblLayout w:type="fixed"/>
        <w:tblCellMar>
          <w:top w:w="55" w:type="dxa"/>
          <w:left w:w="55" w:type="dxa"/>
          <w:bottom w:w="55" w:type="dxa"/>
          <w:right w:w="55" w:type="dxa"/>
        </w:tblCellMar>
        <w:tblLook w:val="0000" w:firstRow="0" w:lastRow="0" w:firstColumn="0" w:lastColumn="0" w:noHBand="0" w:noVBand="0"/>
      </w:tblPr>
      <w:tblGrid>
        <w:gridCol w:w="810"/>
        <w:gridCol w:w="7215"/>
        <w:gridCol w:w="1952"/>
      </w:tblGrid>
      <w:tr w:rsidR="005037C5" w:rsidRPr="005037C5" w14:paraId="74FE269C" w14:textId="77777777" w:rsidTr="008011E4">
        <w:tc>
          <w:tcPr>
            <w:tcW w:w="810" w:type="dxa"/>
            <w:tcBorders>
              <w:top w:val="single" w:sz="1" w:space="0" w:color="000000"/>
              <w:left w:val="single" w:sz="1" w:space="0" w:color="000000"/>
              <w:bottom w:val="single" w:sz="1" w:space="0" w:color="000000"/>
            </w:tcBorders>
            <w:shd w:val="clear" w:color="auto" w:fill="000000"/>
          </w:tcPr>
          <w:p w14:paraId="362E4250" w14:textId="77777777" w:rsidR="008011E4" w:rsidRPr="006820F6" w:rsidRDefault="008011E4" w:rsidP="005037C5">
            <w:pPr>
              <w:pStyle w:val="TableContents"/>
              <w:jc w:val="center"/>
              <w:rPr>
                <w:b/>
                <w:bCs/>
                <w:color w:val="FFFFFF" w:themeColor="background1"/>
              </w:rPr>
            </w:pPr>
            <w:r w:rsidRPr="006820F6">
              <w:rPr>
                <w:b/>
                <w:bCs/>
                <w:color w:val="FFFFFF" w:themeColor="background1"/>
              </w:rPr>
              <w:t>ID</w:t>
            </w:r>
          </w:p>
        </w:tc>
        <w:tc>
          <w:tcPr>
            <w:tcW w:w="7215" w:type="dxa"/>
            <w:tcBorders>
              <w:top w:val="single" w:sz="1" w:space="0" w:color="000000"/>
              <w:left w:val="single" w:sz="1" w:space="0" w:color="000000"/>
              <w:bottom w:val="single" w:sz="1" w:space="0" w:color="000000"/>
            </w:tcBorders>
            <w:shd w:val="clear" w:color="auto" w:fill="000000"/>
          </w:tcPr>
          <w:p w14:paraId="27B2BF85" w14:textId="77777777" w:rsidR="008011E4" w:rsidRPr="006820F6" w:rsidRDefault="008011E4" w:rsidP="005037C5">
            <w:pPr>
              <w:pStyle w:val="TableContents"/>
              <w:jc w:val="center"/>
              <w:rPr>
                <w:b/>
                <w:bCs/>
                <w:color w:val="FFFFFF" w:themeColor="background1"/>
              </w:rPr>
            </w:pPr>
            <w:r w:rsidRPr="006820F6">
              <w:rPr>
                <w:b/>
                <w:bCs/>
                <w:color w:val="FFFFFF" w:themeColor="background1"/>
              </w:rPr>
              <w:t>Design Decision</w:t>
            </w:r>
          </w:p>
        </w:tc>
        <w:tc>
          <w:tcPr>
            <w:tcW w:w="1952" w:type="dxa"/>
            <w:tcBorders>
              <w:top w:val="single" w:sz="1" w:space="0" w:color="000000"/>
              <w:left w:val="single" w:sz="1" w:space="0" w:color="000000"/>
              <w:bottom w:val="single" w:sz="1" w:space="0" w:color="000000"/>
              <w:right w:val="single" w:sz="1" w:space="0" w:color="000000"/>
            </w:tcBorders>
            <w:shd w:val="clear" w:color="auto" w:fill="000000"/>
          </w:tcPr>
          <w:p w14:paraId="0F6A1D99" w14:textId="77777777" w:rsidR="008011E4" w:rsidRPr="006820F6" w:rsidRDefault="008011E4" w:rsidP="005037C5">
            <w:pPr>
              <w:pStyle w:val="TableContents"/>
              <w:jc w:val="center"/>
              <w:rPr>
                <w:color w:val="FFFFFF" w:themeColor="background1"/>
              </w:rPr>
            </w:pPr>
            <w:r w:rsidRPr="006820F6">
              <w:rPr>
                <w:b/>
                <w:bCs/>
                <w:color w:val="FFFFFF" w:themeColor="background1"/>
              </w:rPr>
              <w:t>Traceability</w:t>
            </w:r>
          </w:p>
        </w:tc>
      </w:tr>
      <w:tr w:rsidR="005037C5" w:rsidRPr="005037C5" w14:paraId="6739FAF8" w14:textId="77777777" w:rsidTr="008011E4">
        <w:tc>
          <w:tcPr>
            <w:tcW w:w="810" w:type="dxa"/>
            <w:tcBorders>
              <w:left w:val="single" w:sz="1" w:space="0" w:color="000000"/>
              <w:bottom w:val="single" w:sz="1" w:space="0" w:color="000000"/>
            </w:tcBorders>
            <w:shd w:val="clear" w:color="auto" w:fill="auto"/>
            <w:vAlign w:val="center"/>
          </w:tcPr>
          <w:p w14:paraId="551C1912" w14:textId="77777777" w:rsidR="008011E4" w:rsidRPr="005037C5" w:rsidRDefault="008011E4" w:rsidP="005037C5">
            <w:pPr>
              <w:pStyle w:val="TableContents"/>
              <w:jc w:val="center"/>
              <w:rPr>
                <w:b/>
                <w:bCs/>
                <w:color w:val="000000" w:themeColor="text1"/>
              </w:rPr>
            </w:pPr>
            <w:r w:rsidRPr="005037C5">
              <w:rPr>
                <w:color w:val="000000" w:themeColor="text1"/>
              </w:rPr>
              <w:t>DD-01</w:t>
            </w:r>
          </w:p>
        </w:tc>
        <w:tc>
          <w:tcPr>
            <w:tcW w:w="7215" w:type="dxa"/>
            <w:tcBorders>
              <w:left w:val="single" w:sz="1" w:space="0" w:color="000000"/>
              <w:bottom w:val="single" w:sz="1" w:space="0" w:color="000000"/>
            </w:tcBorders>
            <w:shd w:val="clear" w:color="auto" w:fill="auto"/>
            <w:vAlign w:val="center"/>
          </w:tcPr>
          <w:p w14:paraId="31FA9EAF" w14:textId="77777777" w:rsidR="008011E4" w:rsidRPr="005037C5" w:rsidRDefault="008011E4" w:rsidP="008011E4">
            <w:pPr>
              <w:pStyle w:val="TableContents"/>
              <w:jc w:val="center"/>
              <w:rPr>
                <w:color w:val="000000" w:themeColor="text1"/>
              </w:rPr>
            </w:pPr>
            <w:r w:rsidRPr="005037C5">
              <w:rPr>
                <w:b/>
                <w:bCs/>
                <w:color w:val="000000" w:themeColor="text1"/>
              </w:rPr>
              <w:t>Use a peer-to-peer model for networking</w:t>
            </w:r>
          </w:p>
        </w:tc>
        <w:tc>
          <w:tcPr>
            <w:tcW w:w="1952" w:type="dxa"/>
            <w:tcBorders>
              <w:left w:val="single" w:sz="1" w:space="0" w:color="000000"/>
              <w:bottom w:val="single" w:sz="1" w:space="0" w:color="000000"/>
              <w:right w:val="single" w:sz="1" w:space="0" w:color="000000"/>
            </w:tcBorders>
            <w:shd w:val="clear" w:color="auto" w:fill="auto"/>
            <w:vAlign w:val="center"/>
          </w:tcPr>
          <w:p w14:paraId="76A65C9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831E55D" w14:textId="77777777" w:rsidTr="008011E4">
        <w:tc>
          <w:tcPr>
            <w:tcW w:w="810" w:type="dxa"/>
            <w:tcBorders>
              <w:left w:val="single" w:sz="1" w:space="0" w:color="000000"/>
              <w:bottom w:val="single" w:sz="1" w:space="0" w:color="000000"/>
            </w:tcBorders>
            <w:shd w:val="clear" w:color="auto" w:fill="auto"/>
            <w:vAlign w:val="center"/>
          </w:tcPr>
          <w:p w14:paraId="365DE345" w14:textId="77777777" w:rsidR="008011E4" w:rsidRPr="005037C5" w:rsidRDefault="008011E4" w:rsidP="005037C5">
            <w:pPr>
              <w:pStyle w:val="TableContents"/>
              <w:jc w:val="center"/>
              <w:rPr>
                <w:b/>
                <w:bCs/>
                <w:color w:val="000000" w:themeColor="text1"/>
              </w:rPr>
            </w:pPr>
            <w:r w:rsidRPr="005037C5">
              <w:rPr>
                <w:color w:val="000000" w:themeColor="text1"/>
              </w:rPr>
              <w:t>DD-02</w:t>
            </w:r>
          </w:p>
        </w:tc>
        <w:tc>
          <w:tcPr>
            <w:tcW w:w="7215" w:type="dxa"/>
            <w:tcBorders>
              <w:left w:val="single" w:sz="1" w:space="0" w:color="000000"/>
              <w:bottom w:val="single" w:sz="1" w:space="0" w:color="000000"/>
            </w:tcBorders>
            <w:shd w:val="clear" w:color="auto" w:fill="auto"/>
            <w:vAlign w:val="center"/>
          </w:tcPr>
          <w:p w14:paraId="4AE4AC7A" w14:textId="77777777" w:rsidR="008011E4" w:rsidRPr="005037C5" w:rsidRDefault="00432582" w:rsidP="008011E4">
            <w:pPr>
              <w:pStyle w:val="TableContents"/>
              <w:jc w:val="center"/>
              <w:rPr>
                <w:color w:val="000000" w:themeColor="text1"/>
              </w:rPr>
            </w:pPr>
            <w:r>
              <w:rPr>
                <w:b/>
                <w:bCs/>
                <w:color w:val="000000" w:themeColor="text1"/>
              </w:rPr>
              <w:t>Separate the networking from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41B9991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340DB753" w14:textId="77777777" w:rsidTr="008011E4">
        <w:tc>
          <w:tcPr>
            <w:tcW w:w="810" w:type="dxa"/>
            <w:tcBorders>
              <w:left w:val="single" w:sz="1" w:space="0" w:color="000000"/>
              <w:bottom w:val="single" w:sz="1" w:space="0" w:color="000000"/>
            </w:tcBorders>
            <w:shd w:val="clear" w:color="auto" w:fill="auto"/>
            <w:vAlign w:val="center"/>
          </w:tcPr>
          <w:p w14:paraId="7D38DF7F" w14:textId="77777777" w:rsidR="008011E4" w:rsidRPr="005037C5" w:rsidRDefault="008011E4" w:rsidP="005037C5">
            <w:pPr>
              <w:pStyle w:val="TableContents"/>
              <w:jc w:val="center"/>
              <w:rPr>
                <w:b/>
                <w:bCs/>
                <w:color w:val="000000" w:themeColor="text1"/>
              </w:rPr>
            </w:pPr>
            <w:r w:rsidRPr="005037C5">
              <w:rPr>
                <w:color w:val="000000" w:themeColor="text1"/>
              </w:rPr>
              <w:t>DD-03</w:t>
            </w:r>
          </w:p>
        </w:tc>
        <w:tc>
          <w:tcPr>
            <w:tcW w:w="7215" w:type="dxa"/>
            <w:tcBorders>
              <w:left w:val="single" w:sz="1" w:space="0" w:color="000000"/>
              <w:bottom w:val="single" w:sz="1" w:space="0" w:color="000000"/>
            </w:tcBorders>
            <w:shd w:val="clear" w:color="auto" w:fill="auto"/>
            <w:vAlign w:val="center"/>
          </w:tcPr>
          <w:p w14:paraId="09E30C9E" w14:textId="77777777" w:rsidR="008011E4" w:rsidRPr="005037C5" w:rsidRDefault="00772F13" w:rsidP="00772F13">
            <w:pPr>
              <w:pStyle w:val="TableContents"/>
              <w:jc w:val="center"/>
              <w:rPr>
                <w:color w:val="000000" w:themeColor="text1"/>
              </w:rPr>
            </w:pPr>
            <w:r>
              <w:rPr>
                <w:b/>
                <w:bCs/>
                <w:color w:val="000000" w:themeColor="text1"/>
              </w:rPr>
              <w:t>Client has no control over game state</w:t>
            </w:r>
          </w:p>
        </w:tc>
        <w:tc>
          <w:tcPr>
            <w:tcW w:w="1952" w:type="dxa"/>
            <w:tcBorders>
              <w:left w:val="single" w:sz="1" w:space="0" w:color="000000"/>
              <w:bottom w:val="single" w:sz="1" w:space="0" w:color="000000"/>
              <w:right w:val="single" w:sz="1" w:space="0" w:color="000000"/>
            </w:tcBorders>
            <w:shd w:val="clear" w:color="auto" w:fill="auto"/>
            <w:vAlign w:val="center"/>
          </w:tcPr>
          <w:p w14:paraId="6667B814"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0C9965F" w14:textId="77777777" w:rsidTr="008011E4">
        <w:tc>
          <w:tcPr>
            <w:tcW w:w="810" w:type="dxa"/>
            <w:tcBorders>
              <w:left w:val="single" w:sz="1" w:space="0" w:color="000000"/>
              <w:bottom w:val="single" w:sz="1" w:space="0" w:color="000000"/>
            </w:tcBorders>
            <w:shd w:val="clear" w:color="auto" w:fill="auto"/>
            <w:vAlign w:val="center"/>
          </w:tcPr>
          <w:p w14:paraId="0D3EBFC0" w14:textId="77777777" w:rsidR="008011E4" w:rsidRPr="005037C5" w:rsidRDefault="008011E4" w:rsidP="005037C5">
            <w:pPr>
              <w:pStyle w:val="TableContents"/>
              <w:jc w:val="center"/>
              <w:rPr>
                <w:b/>
                <w:bCs/>
                <w:color w:val="000000" w:themeColor="text1"/>
              </w:rPr>
            </w:pPr>
            <w:r w:rsidRPr="005037C5">
              <w:rPr>
                <w:color w:val="000000" w:themeColor="text1"/>
              </w:rPr>
              <w:t>DD-04</w:t>
            </w:r>
          </w:p>
        </w:tc>
        <w:tc>
          <w:tcPr>
            <w:tcW w:w="7215" w:type="dxa"/>
            <w:tcBorders>
              <w:left w:val="single" w:sz="1" w:space="0" w:color="000000"/>
              <w:bottom w:val="single" w:sz="1" w:space="0" w:color="000000"/>
            </w:tcBorders>
            <w:shd w:val="clear" w:color="auto" w:fill="auto"/>
            <w:vAlign w:val="center"/>
          </w:tcPr>
          <w:p w14:paraId="3B4EDF00" w14:textId="77777777" w:rsidR="008011E4" w:rsidRPr="005037C5" w:rsidRDefault="00772F13" w:rsidP="008011E4">
            <w:pPr>
              <w:pStyle w:val="TableContents"/>
              <w:jc w:val="center"/>
              <w:rPr>
                <w:color w:val="000000" w:themeColor="text1"/>
              </w:rPr>
            </w:pPr>
            <w:r>
              <w:rPr>
                <w:b/>
                <w:bCs/>
                <w:color w:val="000000" w:themeColor="text1"/>
              </w:rPr>
              <w:t>MVC is the design pattern for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5BCDC9F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774F3BD6" w14:textId="77777777" w:rsidTr="008011E4">
        <w:tc>
          <w:tcPr>
            <w:tcW w:w="810" w:type="dxa"/>
            <w:tcBorders>
              <w:left w:val="single" w:sz="1" w:space="0" w:color="000000"/>
              <w:bottom w:val="single" w:sz="1" w:space="0" w:color="000000"/>
            </w:tcBorders>
            <w:shd w:val="clear" w:color="auto" w:fill="auto"/>
            <w:vAlign w:val="center"/>
          </w:tcPr>
          <w:p w14:paraId="509A703C" w14:textId="77777777" w:rsidR="008011E4" w:rsidRPr="005037C5" w:rsidRDefault="008011E4" w:rsidP="005037C5">
            <w:pPr>
              <w:pStyle w:val="TableContents"/>
              <w:jc w:val="center"/>
              <w:rPr>
                <w:b/>
                <w:bCs/>
                <w:color w:val="000000" w:themeColor="text1"/>
              </w:rPr>
            </w:pPr>
            <w:r w:rsidRPr="005037C5">
              <w:rPr>
                <w:color w:val="000000" w:themeColor="text1"/>
              </w:rPr>
              <w:t>DD-05</w:t>
            </w:r>
          </w:p>
        </w:tc>
        <w:tc>
          <w:tcPr>
            <w:tcW w:w="7215" w:type="dxa"/>
            <w:tcBorders>
              <w:left w:val="single" w:sz="1" w:space="0" w:color="000000"/>
              <w:bottom w:val="single" w:sz="1" w:space="0" w:color="000000"/>
            </w:tcBorders>
            <w:shd w:val="clear" w:color="auto" w:fill="auto"/>
            <w:vAlign w:val="center"/>
          </w:tcPr>
          <w:p w14:paraId="4FD090B4" w14:textId="77777777" w:rsidR="008011E4" w:rsidRPr="005037C5" w:rsidRDefault="000147B7" w:rsidP="008011E4">
            <w:pPr>
              <w:pStyle w:val="TableContents"/>
              <w:jc w:val="center"/>
              <w:rPr>
                <w:color w:val="000000" w:themeColor="text1"/>
              </w:rPr>
            </w:pPr>
            <w:r>
              <w:rPr>
                <w:b/>
                <w:bCs/>
                <w:color w:val="000000" w:themeColor="text1"/>
              </w:rPr>
              <w:t>Convert object using Object-Oriented Programing</w:t>
            </w:r>
          </w:p>
        </w:tc>
        <w:tc>
          <w:tcPr>
            <w:tcW w:w="1952" w:type="dxa"/>
            <w:tcBorders>
              <w:left w:val="single" w:sz="1" w:space="0" w:color="000000"/>
              <w:bottom w:val="single" w:sz="1" w:space="0" w:color="000000"/>
              <w:right w:val="single" w:sz="1" w:space="0" w:color="000000"/>
            </w:tcBorders>
            <w:shd w:val="clear" w:color="auto" w:fill="auto"/>
            <w:vAlign w:val="center"/>
          </w:tcPr>
          <w:p w14:paraId="0F4C25B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bl>
    <w:p w14:paraId="35B76B97" w14:textId="77777777" w:rsidR="008011E4" w:rsidRDefault="008011E4" w:rsidP="008011E4">
      <w:pPr>
        <w:pStyle w:val="ListParagraph"/>
        <w:ind w:left="500"/>
        <w:rPr>
          <w:rFonts w:ascii="Cambria" w:hAnsi="Cambria"/>
          <w:b/>
          <w:color w:val="000000" w:themeColor="text1"/>
          <w:sz w:val="36"/>
        </w:rPr>
      </w:pPr>
    </w:p>
    <w:p w14:paraId="50E7409E" w14:textId="77777777" w:rsidR="00413398" w:rsidRPr="005037C5" w:rsidRDefault="00413398" w:rsidP="008011E4">
      <w:pPr>
        <w:pStyle w:val="ListParagraph"/>
        <w:ind w:left="500"/>
        <w:rPr>
          <w:rFonts w:ascii="Cambria" w:hAnsi="Cambria"/>
          <w:b/>
          <w:color w:val="000000" w:themeColor="text1"/>
          <w:sz w:val="36"/>
        </w:rPr>
      </w:pPr>
    </w:p>
    <w:p w14:paraId="58A75A98" w14:textId="77777777" w:rsidR="00481E03" w:rsidRPr="005E1E76" w:rsidRDefault="008A50D3" w:rsidP="005E1E76">
      <w:pPr>
        <w:pStyle w:val="Heading2"/>
        <w:rPr>
          <w:rFonts w:ascii="Cambria" w:hAnsi="Cambria"/>
          <w:b/>
          <w:color w:val="000000" w:themeColor="text1"/>
          <w:sz w:val="36"/>
          <w:szCs w:val="36"/>
        </w:rPr>
      </w:pPr>
      <w:bookmarkStart w:id="35" w:name="_Toc447619809"/>
      <w:r>
        <w:rPr>
          <w:rFonts w:ascii="Cambria" w:hAnsi="Cambria"/>
          <w:b/>
          <w:color w:val="000000" w:themeColor="text1"/>
          <w:sz w:val="36"/>
          <w:szCs w:val="36"/>
        </w:rPr>
        <w:t>7</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Structural Model (UML)</w:t>
      </w:r>
      <w:bookmarkEnd w:id="35"/>
    </w:p>
    <w:p w14:paraId="274B51C9" w14:textId="77777777" w:rsidR="005E241F" w:rsidRDefault="008011E4" w:rsidP="002A4020">
      <w:pPr>
        <w:jc w:val="center"/>
        <w:rPr>
          <w:rFonts w:ascii="Cambria" w:hAnsi="Cambria"/>
          <w:color w:val="000000" w:themeColor="text1"/>
        </w:rPr>
      </w:pPr>
      <w:r w:rsidRPr="005037C5">
        <w:rPr>
          <w:rFonts w:ascii="Cambria" w:hAnsi="Cambria"/>
          <w:color w:val="000000" w:themeColor="text1"/>
        </w:rPr>
        <w:t xml:space="preserve">UML </w:t>
      </w:r>
      <w:r w:rsidR="005E241F">
        <w:rPr>
          <w:rFonts w:ascii="Cambria" w:hAnsi="Cambria"/>
          <w:color w:val="000000" w:themeColor="text1"/>
        </w:rPr>
        <w:t>Class Diagram</w:t>
      </w:r>
    </w:p>
    <w:p w14:paraId="3E9EE895" w14:textId="3F9E69FF" w:rsidR="000279C6" w:rsidRPr="005037C5" w:rsidRDefault="002B6054" w:rsidP="00D8666C">
      <w:pPr>
        <w:jc w:val="center"/>
        <w:rPr>
          <w:rFonts w:ascii="Cambria" w:hAnsi="Cambria"/>
          <w:color w:val="000000" w:themeColor="text1"/>
        </w:rPr>
      </w:pPr>
      <w:r>
        <w:rPr>
          <w:rFonts w:ascii="Cambria" w:hAnsi="Cambria"/>
          <w:noProof/>
          <w:color w:val="000000" w:themeColor="text1"/>
        </w:rPr>
        <w:drawing>
          <wp:inline distT="0" distB="0" distL="0" distR="0" wp14:anchorId="799C3DAC" wp14:editId="4E5DB162">
            <wp:extent cx="3944843" cy="40130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df"/>
                    <pic:cNvPicPr/>
                  </pic:nvPicPr>
                  <pic:blipFill rotWithShape="1">
                    <a:blip r:embed="rId20">
                      <a:extLst>
                        <a:ext uri="{28A0092B-C50C-407E-A947-70E740481C1C}">
                          <a14:useLocalDpi xmlns:a14="http://schemas.microsoft.com/office/drawing/2010/main" val="0"/>
                        </a:ext>
                      </a:extLst>
                    </a:blip>
                    <a:srcRect l="5575" t="3790" r="4564" b="25571"/>
                    <a:stretch/>
                  </pic:blipFill>
                  <pic:spPr bwMode="auto">
                    <a:xfrm>
                      <a:off x="0" y="0"/>
                      <a:ext cx="4069215" cy="4139606"/>
                    </a:xfrm>
                    <a:prstGeom prst="rect">
                      <a:avLst/>
                    </a:prstGeom>
                    <a:ln>
                      <a:noFill/>
                    </a:ln>
                    <a:extLst>
                      <a:ext uri="{53640926-AAD7-44D8-BBD7-CCE9431645EC}">
                        <a14:shadowObscured xmlns:a14="http://schemas.microsoft.com/office/drawing/2010/main"/>
                      </a:ext>
                    </a:extLst>
                  </pic:spPr>
                </pic:pic>
              </a:graphicData>
            </a:graphic>
          </wp:inline>
        </w:drawing>
      </w:r>
    </w:p>
    <w:p w14:paraId="3CCECE83" w14:textId="77777777" w:rsidR="00A76601" w:rsidRPr="00AE65E1" w:rsidRDefault="00A76601" w:rsidP="003C0071">
      <w:pPr>
        <w:pStyle w:val="Heading1"/>
        <w:numPr>
          <w:ilvl w:val="0"/>
          <w:numId w:val="1"/>
        </w:numPr>
        <w:jc w:val="center"/>
        <w:rPr>
          <w:rFonts w:ascii="Cambria" w:hAnsi="Cambria"/>
          <w:b/>
          <w:color w:val="000000" w:themeColor="text1"/>
          <w:sz w:val="48"/>
          <w:szCs w:val="48"/>
        </w:rPr>
      </w:pPr>
      <w:bookmarkStart w:id="36" w:name="_Toc447619810"/>
      <w:r w:rsidRPr="00AE65E1">
        <w:rPr>
          <w:rFonts w:ascii="Cambria" w:hAnsi="Cambria"/>
          <w:b/>
          <w:color w:val="000000" w:themeColor="text1"/>
          <w:sz w:val="48"/>
          <w:szCs w:val="48"/>
        </w:rPr>
        <w:lastRenderedPageBreak/>
        <w:t>Object Specification</w:t>
      </w:r>
      <w:bookmarkEnd w:id="36"/>
    </w:p>
    <w:p w14:paraId="64D53F72" w14:textId="77777777" w:rsidR="00656B41" w:rsidRDefault="005E1E76" w:rsidP="00160842">
      <w:pPr>
        <w:ind w:left="567"/>
        <w:rPr>
          <w:rFonts w:ascii="Cambria" w:hAnsi="Cambria"/>
          <w:color w:val="000000" w:themeColor="text1"/>
        </w:rPr>
      </w:pPr>
      <w:r>
        <w:rPr>
          <w:rFonts w:ascii="Cambria" w:hAnsi="Cambria"/>
          <w:color w:val="000000" w:themeColor="text1"/>
        </w:rPr>
        <w:t xml:space="preserve">This section is demonstrating Object Specification of the Project. </w:t>
      </w:r>
      <w:r w:rsidR="00160842">
        <w:rPr>
          <w:rFonts w:ascii="Cambria" w:hAnsi="Cambria"/>
          <w:color w:val="000000" w:themeColor="text1"/>
        </w:rPr>
        <w:t>Below of the table are descripted the all objects for the program of Ivanhoe</w:t>
      </w:r>
    </w:p>
    <w:p w14:paraId="32951EB3" w14:textId="77777777" w:rsidR="00B61CE2" w:rsidRDefault="00B61CE2" w:rsidP="0098382D">
      <w:pPr>
        <w:rPr>
          <w:rFonts w:ascii="Cambria" w:hAnsi="Cambria"/>
          <w:color w:val="000000" w:themeColor="text1"/>
        </w:rPr>
      </w:pPr>
    </w:p>
    <w:p w14:paraId="63EFD9AB" w14:textId="23BA889E" w:rsidR="00436846" w:rsidRPr="00451BA9" w:rsidRDefault="005331FE" w:rsidP="005331FE">
      <w:pPr>
        <w:pStyle w:val="Heading2"/>
        <w:numPr>
          <w:ilvl w:val="1"/>
          <w:numId w:val="1"/>
        </w:numPr>
        <w:rPr>
          <w:rFonts w:ascii="Cambria" w:hAnsi="Cambria"/>
          <w:b/>
          <w:color w:val="000000" w:themeColor="text1"/>
          <w:sz w:val="36"/>
          <w:szCs w:val="36"/>
        </w:rPr>
      </w:pPr>
      <w:r>
        <w:rPr>
          <w:rFonts w:ascii="Cambria" w:hAnsi="Cambria"/>
          <w:b/>
          <w:color w:val="000000" w:themeColor="text1"/>
          <w:sz w:val="36"/>
          <w:szCs w:val="36"/>
        </w:rPr>
        <w:t xml:space="preserve"> </w:t>
      </w:r>
      <w:bookmarkStart w:id="37" w:name="_Toc447619811"/>
      <w:r w:rsidR="00451BA9" w:rsidRPr="00451BA9">
        <w:rPr>
          <w:rFonts w:ascii="Cambria" w:hAnsi="Cambria"/>
          <w:b/>
          <w:color w:val="000000" w:themeColor="text1"/>
          <w:sz w:val="36"/>
          <w:szCs w:val="36"/>
        </w:rPr>
        <w:t>ClientIvanhoe</w:t>
      </w:r>
      <w:bookmarkEnd w:id="37"/>
    </w:p>
    <w:tbl>
      <w:tblPr>
        <w:tblStyle w:val="TableGrid"/>
        <w:tblW w:w="0" w:type="auto"/>
        <w:tblLook w:val="04A0" w:firstRow="1" w:lastRow="0" w:firstColumn="1" w:lastColumn="0" w:noHBand="0" w:noVBand="1"/>
      </w:tblPr>
      <w:tblGrid>
        <w:gridCol w:w="4675"/>
        <w:gridCol w:w="4675"/>
      </w:tblGrid>
      <w:tr w:rsidR="00436846" w14:paraId="24149216" w14:textId="77777777" w:rsidTr="00720535">
        <w:tc>
          <w:tcPr>
            <w:tcW w:w="9350" w:type="dxa"/>
            <w:gridSpan w:val="2"/>
          </w:tcPr>
          <w:p w14:paraId="037E6C7C" w14:textId="77777777" w:rsidR="00436846" w:rsidRDefault="00436846" w:rsidP="00720535">
            <w:pPr>
              <w:rPr>
                <w:rFonts w:ascii="Cambria" w:hAnsi="Cambria"/>
                <w:color w:val="000000" w:themeColor="text1"/>
              </w:rPr>
            </w:pPr>
            <w:r>
              <w:rPr>
                <w:rFonts w:ascii="Cambria" w:hAnsi="Cambria"/>
                <w:color w:val="000000" w:themeColor="text1"/>
              </w:rPr>
              <w:t>Class Name:  ClientIvanhoe</w:t>
            </w:r>
          </w:p>
        </w:tc>
      </w:tr>
      <w:tr w:rsidR="00436846" w14:paraId="1F0E5B21" w14:textId="77777777" w:rsidTr="00720535">
        <w:tc>
          <w:tcPr>
            <w:tcW w:w="4675" w:type="dxa"/>
          </w:tcPr>
          <w:p w14:paraId="443522F2"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458A664B" w14:textId="77777777" w:rsidR="00436846" w:rsidRDefault="00436846" w:rsidP="00720535">
            <w:pPr>
              <w:rPr>
                <w:rFonts w:ascii="Cambria" w:hAnsi="Cambria"/>
                <w:color w:val="000000" w:themeColor="text1"/>
              </w:rPr>
            </w:pPr>
            <w:r>
              <w:rPr>
                <w:rFonts w:ascii="Cambria" w:hAnsi="Cambria"/>
                <w:color w:val="000000" w:themeColor="text1"/>
              </w:rPr>
              <w:t>Create New GUI Client for Ivanhoe</w:t>
            </w:r>
          </w:p>
        </w:tc>
        <w:tc>
          <w:tcPr>
            <w:tcW w:w="4675" w:type="dxa"/>
          </w:tcPr>
          <w:p w14:paraId="698336EA"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69DEAFE2" w14:textId="77777777" w:rsidR="00436846" w:rsidRDefault="00436846" w:rsidP="00720535">
            <w:pPr>
              <w:rPr>
                <w:rFonts w:ascii="Cambria" w:hAnsi="Cambria"/>
                <w:color w:val="000000" w:themeColor="text1"/>
              </w:rPr>
            </w:pPr>
            <w:r>
              <w:rPr>
                <w:rFonts w:ascii="Cambria" w:hAnsi="Cambria"/>
                <w:color w:val="000000" w:themeColor="text1"/>
              </w:rPr>
              <w:t>ClientPanel</w:t>
            </w:r>
          </w:p>
        </w:tc>
      </w:tr>
    </w:tbl>
    <w:p w14:paraId="04CAB54B" w14:textId="77777777" w:rsidR="00436846" w:rsidRDefault="00436846" w:rsidP="00436846"/>
    <w:p w14:paraId="51C80B0B" w14:textId="2CA67EA7" w:rsidR="007B3B04" w:rsidRPr="007B3B04" w:rsidRDefault="007B3B04" w:rsidP="007B3B04">
      <w:pPr>
        <w:pStyle w:val="Heading2"/>
        <w:rPr>
          <w:rFonts w:ascii="Cambria" w:hAnsi="Cambria"/>
          <w:b/>
          <w:color w:val="000000" w:themeColor="text1"/>
          <w:sz w:val="36"/>
          <w:szCs w:val="36"/>
        </w:rPr>
      </w:pPr>
      <w:bookmarkStart w:id="38" w:name="_Toc447619812"/>
      <w:r w:rsidRPr="007B3B04">
        <w:rPr>
          <w:rFonts w:ascii="Cambria" w:hAnsi="Cambria"/>
          <w:b/>
          <w:color w:val="000000" w:themeColor="text1"/>
          <w:sz w:val="36"/>
          <w:szCs w:val="36"/>
        </w:rPr>
        <w:t>8.2</w:t>
      </w:r>
      <w:r w:rsidRPr="007B3B04">
        <w:rPr>
          <w:rFonts w:ascii="Cambria" w:hAnsi="Cambria"/>
          <w:b/>
          <w:color w:val="000000" w:themeColor="text1"/>
          <w:sz w:val="36"/>
          <w:szCs w:val="36"/>
        </w:rPr>
        <w:tab/>
        <w:t>ServerIvanhoe</w:t>
      </w:r>
      <w:bookmarkEnd w:id="38"/>
    </w:p>
    <w:tbl>
      <w:tblPr>
        <w:tblStyle w:val="TableGrid"/>
        <w:tblW w:w="0" w:type="auto"/>
        <w:tblLook w:val="04A0" w:firstRow="1" w:lastRow="0" w:firstColumn="1" w:lastColumn="0" w:noHBand="0" w:noVBand="1"/>
      </w:tblPr>
      <w:tblGrid>
        <w:gridCol w:w="4675"/>
        <w:gridCol w:w="4675"/>
      </w:tblGrid>
      <w:tr w:rsidR="00436846" w14:paraId="7507A61A" w14:textId="77777777" w:rsidTr="00720535">
        <w:tc>
          <w:tcPr>
            <w:tcW w:w="9350" w:type="dxa"/>
            <w:gridSpan w:val="2"/>
          </w:tcPr>
          <w:p w14:paraId="6F99A97A" w14:textId="77777777" w:rsidR="00436846" w:rsidRDefault="00436846" w:rsidP="00720535">
            <w:pPr>
              <w:rPr>
                <w:rFonts w:ascii="Cambria" w:hAnsi="Cambria"/>
                <w:color w:val="000000" w:themeColor="text1"/>
              </w:rPr>
            </w:pPr>
            <w:r>
              <w:rPr>
                <w:rFonts w:ascii="Cambria" w:hAnsi="Cambria"/>
                <w:color w:val="000000" w:themeColor="text1"/>
              </w:rPr>
              <w:t>Class Name: ServerIvanhoe</w:t>
            </w:r>
          </w:p>
        </w:tc>
      </w:tr>
      <w:tr w:rsidR="00436846" w14:paraId="53BA7286" w14:textId="77777777" w:rsidTr="00720535">
        <w:tc>
          <w:tcPr>
            <w:tcW w:w="4675" w:type="dxa"/>
          </w:tcPr>
          <w:p w14:paraId="417C2C28"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53B6C5FC" w14:textId="77777777" w:rsidR="00436846" w:rsidRDefault="00436846" w:rsidP="00720535">
            <w:pPr>
              <w:rPr>
                <w:rFonts w:ascii="Cambria" w:hAnsi="Cambria"/>
                <w:color w:val="000000" w:themeColor="text1"/>
              </w:rPr>
            </w:pPr>
            <w:r>
              <w:rPr>
                <w:rFonts w:ascii="Cambria" w:hAnsi="Cambria"/>
                <w:color w:val="000000" w:themeColor="text1"/>
              </w:rPr>
              <w:t>Create New GUI Server for Ivanhoe</w:t>
            </w:r>
          </w:p>
        </w:tc>
        <w:tc>
          <w:tcPr>
            <w:tcW w:w="4675" w:type="dxa"/>
          </w:tcPr>
          <w:p w14:paraId="25D62B04"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243D0375" w14:textId="77777777" w:rsidR="00436846" w:rsidRDefault="00436846" w:rsidP="00720535">
            <w:pPr>
              <w:rPr>
                <w:rFonts w:ascii="Cambria" w:hAnsi="Cambria"/>
                <w:color w:val="000000" w:themeColor="text1"/>
              </w:rPr>
            </w:pPr>
            <w:r>
              <w:rPr>
                <w:rFonts w:ascii="Cambria" w:hAnsi="Cambria"/>
                <w:color w:val="000000" w:themeColor="text1"/>
              </w:rPr>
              <w:t>HostPanel, AppServer</w:t>
            </w:r>
          </w:p>
        </w:tc>
      </w:tr>
    </w:tbl>
    <w:p w14:paraId="32C86269" w14:textId="77777777" w:rsidR="00436846" w:rsidRDefault="00436846" w:rsidP="00436846"/>
    <w:p w14:paraId="0A55853E" w14:textId="0DE55453" w:rsidR="007B3B04" w:rsidRPr="007B3B04" w:rsidRDefault="007B3B04" w:rsidP="007B3B04">
      <w:pPr>
        <w:pStyle w:val="Heading2"/>
        <w:rPr>
          <w:rFonts w:ascii="Cambria" w:hAnsi="Cambria"/>
          <w:b/>
          <w:color w:val="000000" w:themeColor="text1"/>
          <w:sz w:val="36"/>
          <w:szCs w:val="36"/>
        </w:rPr>
      </w:pPr>
      <w:bookmarkStart w:id="39" w:name="_Toc447619813"/>
      <w:r w:rsidRPr="007B3B04">
        <w:rPr>
          <w:rFonts w:ascii="Cambria" w:hAnsi="Cambria"/>
          <w:b/>
          <w:color w:val="000000" w:themeColor="text1"/>
          <w:sz w:val="36"/>
          <w:szCs w:val="36"/>
        </w:rPr>
        <w:t>8.3</w:t>
      </w:r>
      <w:r w:rsidRPr="007B3B04">
        <w:rPr>
          <w:rFonts w:ascii="Cambria" w:hAnsi="Cambria"/>
          <w:b/>
          <w:color w:val="000000" w:themeColor="text1"/>
          <w:sz w:val="36"/>
          <w:szCs w:val="36"/>
        </w:rPr>
        <w:tab/>
        <w:t>AppClient</w:t>
      </w:r>
      <w:bookmarkEnd w:id="39"/>
    </w:p>
    <w:tbl>
      <w:tblPr>
        <w:tblStyle w:val="TableGrid"/>
        <w:tblW w:w="0" w:type="auto"/>
        <w:tblLook w:val="04A0" w:firstRow="1" w:lastRow="0" w:firstColumn="1" w:lastColumn="0" w:noHBand="0" w:noVBand="1"/>
      </w:tblPr>
      <w:tblGrid>
        <w:gridCol w:w="4675"/>
        <w:gridCol w:w="4675"/>
      </w:tblGrid>
      <w:tr w:rsidR="00436846" w14:paraId="1F05D7DF" w14:textId="77777777" w:rsidTr="00720535">
        <w:tc>
          <w:tcPr>
            <w:tcW w:w="9350" w:type="dxa"/>
            <w:gridSpan w:val="2"/>
          </w:tcPr>
          <w:p w14:paraId="4C7426EB" w14:textId="77777777" w:rsidR="00436846" w:rsidRDefault="00436846" w:rsidP="00720535">
            <w:pPr>
              <w:rPr>
                <w:rFonts w:ascii="Cambria" w:hAnsi="Cambria"/>
                <w:color w:val="000000" w:themeColor="text1"/>
              </w:rPr>
            </w:pPr>
            <w:r>
              <w:rPr>
                <w:rFonts w:ascii="Cambria" w:hAnsi="Cambria"/>
                <w:color w:val="000000" w:themeColor="text1"/>
              </w:rPr>
              <w:t>Class Name: AppClient</w:t>
            </w:r>
          </w:p>
        </w:tc>
      </w:tr>
      <w:tr w:rsidR="00436846" w14:paraId="1B45A52B" w14:textId="77777777" w:rsidTr="00720535">
        <w:tc>
          <w:tcPr>
            <w:tcW w:w="4675" w:type="dxa"/>
          </w:tcPr>
          <w:p w14:paraId="3E3738F7"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679122FC" w14:textId="77777777" w:rsidR="00436846" w:rsidRDefault="00436846" w:rsidP="00720535">
            <w:pPr>
              <w:rPr>
                <w:rFonts w:ascii="Cambria" w:hAnsi="Cambria"/>
                <w:color w:val="000000" w:themeColor="text1"/>
              </w:rPr>
            </w:pPr>
            <w:r>
              <w:rPr>
                <w:rFonts w:ascii="Cambria" w:hAnsi="Cambria"/>
                <w:color w:val="000000" w:themeColor="text1"/>
              </w:rPr>
              <w:t>Initialize Client Network</w:t>
            </w:r>
          </w:p>
        </w:tc>
        <w:tc>
          <w:tcPr>
            <w:tcW w:w="4675" w:type="dxa"/>
          </w:tcPr>
          <w:p w14:paraId="45F813C9"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91BD19F" w14:textId="77777777" w:rsidR="00436846" w:rsidRDefault="00436846" w:rsidP="00720535">
            <w:pPr>
              <w:rPr>
                <w:rFonts w:ascii="Cambria" w:hAnsi="Cambria"/>
                <w:color w:val="000000" w:themeColor="text1"/>
              </w:rPr>
            </w:pPr>
            <w:r>
              <w:rPr>
                <w:rFonts w:ascii="Cambria" w:hAnsi="Cambria"/>
                <w:color w:val="000000" w:themeColor="text1"/>
              </w:rPr>
              <w:t>ClientPanel, Message, ClientThread</w:t>
            </w:r>
          </w:p>
        </w:tc>
      </w:tr>
    </w:tbl>
    <w:p w14:paraId="31E09B7E" w14:textId="77777777" w:rsidR="007B3B04" w:rsidRDefault="007B3B04" w:rsidP="00436846"/>
    <w:p w14:paraId="10B9F21D" w14:textId="488A04FF" w:rsidR="007B3B04" w:rsidRPr="007B3B04" w:rsidRDefault="007B3B04" w:rsidP="007B3B04">
      <w:pPr>
        <w:pStyle w:val="Heading2"/>
        <w:rPr>
          <w:rFonts w:ascii="Cambria" w:hAnsi="Cambria"/>
          <w:b/>
          <w:color w:val="000000" w:themeColor="text1"/>
          <w:sz w:val="36"/>
          <w:szCs w:val="36"/>
        </w:rPr>
      </w:pPr>
      <w:bookmarkStart w:id="40" w:name="_Toc447619814"/>
      <w:r w:rsidRPr="007B3B04">
        <w:rPr>
          <w:rFonts w:ascii="Cambria" w:hAnsi="Cambria"/>
          <w:b/>
          <w:color w:val="000000" w:themeColor="text1"/>
          <w:sz w:val="36"/>
          <w:szCs w:val="36"/>
        </w:rPr>
        <w:t>8.4</w:t>
      </w:r>
      <w:r w:rsidRPr="007B3B04">
        <w:rPr>
          <w:rFonts w:ascii="Cambria" w:hAnsi="Cambria"/>
          <w:b/>
          <w:color w:val="000000" w:themeColor="text1"/>
          <w:sz w:val="36"/>
          <w:szCs w:val="36"/>
        </w:rPr>
        <w:tab/>
        <w:t>AppServer</w:t>
      </w:r>
      <w:bookmarkEnd w:id="40"/>
    </w:p>
    <w:tbl>
      <w:tblPr>
        <w:tblStyle w:val="TableGrid"/>
        <w:tblW w:w="0" w:type="auto"/>
        <w:tblLook w:val="04A0" w:firstRow="1" w:lastRow="0" w:firstColumn="1" w:lastColumn="0" w:noHBand="0" w:noVBand="1"/>
      </w:tblPr>
      <w:tblGrid>
        <w:gridCol w:w="4675"/>
        <w:gridCol w:w="4675"/>
      </w:tblGrid>
      <w:tr w:rsidR="00436846" w14:paraId="3547BD33" w14:textId="77777777" w:rsidTr="00720535">
        <w:tc>
          <w:tcPr>
            <w:tcW w:w="9350" w:type="dxa"/>
            <w:gridSpan w:val="2"/>
          </w:tcPr>
          <w:p w14:paraId="3A4CF45F" w14:textId="77777777" w:rsidR="00436846" w:rsidRDefault="00436846" w:rsidP="00720535">
            <w:pPr>
              <w:rPr>
                <w:rFonts w:ascii="Cambria" w:hAnsi="Cambria"/>
                <w:color w:val="000000" w:themeColor="text1"/>
              </w:rPr>
            </w:pPr>
            <w:r>
              <w:rPr>
                <w:rFonts w:ascii="Cambria" w:hAnsi="Cambria"/>
                <w:color w:val="000000" w:themeColor="text1"/>
              </w:rPr>
              <w:t>Class Name: AppServer</w:t>
            </w:r>
          </w:p>
        </w:tc>
      </w:tr>
      <w:tr w:rsidR="00436846" w14:paraId="1FF780C6" w14:textId="77777777" w:rsidTr="00720535">
        <w:tc>
          <w:tcPr>
            <w:tcW w:w="4675" w:type="dxa"/>
          </w:tcPr>
          <w:p w14:paraId="1C321B75"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49540762" w14:textId="77777777" w:rsidR="00436846" w:rsidRDefault="00436846" w:rsidP="00720535">
            <w:pPr>
              <w:rPr>
                <w:rFonts w:ascii="Cambria" w:hAnsi="Cambria"/>
                <w:color w:val="000000" w:themeColor="text1"/>
              </w:rPr>
            </w:pPr>
            <w:r>
              <w:rPr>
                <w:rFonts w:ascii="Cambria" w:hAnsi="Cambria"/>
                <w:color w:val="000000" w:themeColor="text1"/>
              </w:rPr>
              <w:t>Initialize Server Network</w:t>
            </w:r>
          </w:p>
        </w:tc>
        <w:tc>
          <w:tcPr>
            <w:tcW w:w="4675" w:type="dxa"/>
          </w:tcPr>
          <w:p w14:paraId="37AC171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FFDA032" w14:textId="77777777" w:rsidR="00436846" w:rsidRDefault="00436846" w:rsidP="00720535">
            <w:pPr>
              <w:rPr>
                <w:rFonts w:ascii="Cambria" w:hAnsi="Cambria"/>
                <w:color w:val="000000" w:themeColor="text1"/>
              </w:rPr>
            </w:pPr>
            <w:r>
              <w:rPr>
                <w:rFonts w:ascii="Cambria" w:hAnsi="Cambria"/>
                <w:color w:val="000000" w:themeColor="text1"/>
              </w:rPr>
              <w:t>HostPnael, Message, Ivanhoe, Player, ServerThread</w:t>
            </w:r>
          </w:p>
        </w:tc>
      </w:tr>
    </w:tbl>
    <w:p w14:paraId="7513E0E7" w14:textId="77777777" w:rsidR="00436846" w:rsidRDefault="00436846" w:rsidP="00436846"/>
    <w:p w14:paraId="71EE88E5" w14:textId="6706A65C" w:rsidR="007B3B04" w:rsidRPr="007B3B04" w:rsidRDefault="007B3B04" w:rsidP="007B3B04">
      <w:pPr>
        <w:pStyle w:val="Heading2"/>
        <w:rPr>
          <w:rFonts w:ascii="Cambria" w:hAnsi="Cambria"/>
          <w:b/>
          <w:color w:val="000000" w:themeColor="text1"/>
          <w:sz w:val="36"/>
          <w:szCs w:val="36"/>
        </w:rPr>
      </w:pPr>
      <w:bookmarkStart w:id="41" w:name="_Toc447619815"/>
      <w:r w:rsidRPr="007B3B04">
        <w:rPr>
          <w:rFonts w:ascii="Cambria" w:hAnsi="Cambria"/>
          <w:b/>
          <w:color w:val="000000" w:themeColor="text1"/>
          <w:sz w:val="36"/>
          <w:szCs w:val="36"/>
        </w:rPr>
        <w:t>8.5</w:t>
      </w:r>
      <w:r w:rsidRPr="007B3B04">
        <w:rPr>
          <w:rFonts w:ascii="Cambria" w:hAnsi="Cambria"/>
          <w:b/>
          <w:color w:val="000000" w:themeColor="text1"/>
          <w:sz w:val="36"/>
          <w:szCs w:val="36"/>
        </w:rPr>
        <w:tab/>
        <w:t>ClientThread</w:t>
      </w:r>
      <w:bookmarkEnd w:id="41"/>
    </w:p>
    <w:tbl>
      <w:tblPr>
        <w:tblStyle w:val="TableGrid"/>
        <w:tblW w:w="0" w:type="auto"/>
        <w:tblLook w:val="04A0" w:firstRow="1" w:lastRow="0" w:firstColumn="1" w:lastColumn="0" w:noHBand="0" w:noVBand="1"/>
      </w:tblPr>
      <w:tblGrid>
        <w:gridCol w:w="4675"/>
        <w:gridCol w:w="4675"/>
      </w:tblGrid>
      <w:tr w:rsidR="00436846" w14:paraId="4277037E" w14:textId="77777777" w:rsidTr="00720535">
        <w:tc>
          <w:tcPr>
            <w:tcW w:w="9350" w:type="dxa"/>
            <w:gridSpan w:val="2"/>
          </w:tcPr>
          <w:p w14:paraId="16A7E7DF" w14:textId="77777777" w:rsidR="00436846" w:rsidRDefault="00436846" w:rsidP="00720535">
            <w:pPr>
              <w:rPr>
                <w:rFonts w:ascii="Cambria" w:hAnsi="Cambria"/>
                <w:color w:val="000000" w:themeColor="text1"/>
              </w:rPr>
            </w:pPr>
            <w:r>
              <w:rPr>
                <w:rFonts w:ascii="Cambria" w:hAnsi="Cambria"/>
                <w:color w:val="000000" w:themeColor="text1"/>
              </w:rPr>
              <w:t>Class Name:  ClientThread</w:t>
            </w:r>
          </w:p>
        </w:tc>
      </w:tr>
      <w:tr w:rsidR="00436846" w14:paraId="4ED1EAF9" w14:textId="77777777" w:rsidTr="00720535">
        <w:trPr>
          <w:trHeight w:val="534"/>
        </w:trPr>
        <w:tc>
          <w:tcPr>
            <w:tcW w:w="4675" w:type="dxa"/>
          </w:tcPr>
          <w:p w14:paraId="6ACDDC6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768E31C3" w14:textId="77777777" w:rsidR="00436846" w:rsidRDefault="00436846" w:rsidP="00720535">
            <w:pPr>
              <w:rPr>
                <w:rFonts w:ascii="Cambria" w:hAnsi="Cambria"/>
                <w:color w:val="000000" w:themeColor="text1"/>
              </w:rPr>
            </w:pPr>
            <w:r>
              <w:rPr>
                <w:rFonts w:ascii="Cambria" w:hAnsi="Cambria"/>
                <w:color w:val="000000" w:themeColor="text1"/>
              </w:rPr>
              <w:t>Initialize Client Thread</w:t>
            </w:r>
          </w:p>
        </w:tc>
        <w:tc>
          <w:tcPr>
            <w:tcW w:w="4675" w:type="dxa"/>
          </w:tcPr>
          <w:p w14:paraId="481802E5"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C33EB2C" w14:textId="77777777" w:rsidR="00436846" w:rsidRDefault="00436846" w:rsidP="00720535">
            <w:pPr>
              <w:rPr>
                <w:rFonts w:ascii="Cambria" w:hAnsi="Cambria"/>
                <w:color w:val="000000" w:themeColor="text1"/>
              </w:rPr>
            </w:pPr>
            <w:r>
              <w:rPr>
                <w:rFonts w:ascii="Cambria" w:hAnsi="Cambria"/>
                <w:color w:val="000000" w:themeColor="text1"/>
              </w:rPr>
              <w:t>AppClient</w:t>
            </w:r>
          </w:p>
        </w:tc>
      </w:tr>
    </w:tbl>
    <w:p w14:paraId="66303330" w14:textId="77777777" w:rsidR="00436846" w:rsidRDefault="00436846" w:rsidP="00436846"/>
    <w:p w14:paraId="05290A4A" w14:textId="127C7DD2" w:rsidR="007B3B04" w:rsidRPr="00155BD6" w:rsidRDefault="007B3B04" w:rsidP="00436846">
      <w:pPr>
        <w:rPr>
          <w:rFonts w:ascii="Cambria" w:hAnsi="Cambria"/>
          <w:b/>
          <w:color w:val="000000" w:themeColor="text1"/>
          <w:sz w:val="36"/>
          <w:szCs w:val="36"/>
        </w:rPr>
      </w:pPr>
      <w:r w:rsidRPr="00155BD6">
        <w:rPr>
          <w:rFonts w:ascii="Cambria" w:hAnsi="Cambria"/>
          <w:b/>
          <w:color w:val="000000" w:themeColor="text1"/>
          <w:sz w:val="36"/>
          <w:szCs w:val="36"/>
        </w:rPr>
        <w:t>8.6</w:t>
      </w:r>
      <w:r w:rsidRPr="00155BD6">
        <w:rPr>
          <w:rFonts w:ascii="Cambria" w:hAnsi="Cambria"/>
          <w:b/>
          <w:color w:val="000000" w:themeColor="text1"/>
          <w:sz w:val="36"/>
          <w:szCs w:val="36"/>
        </w:rPr>
        <w:tab/>
        <w:t>ServerThread</w:t>
      </w:r>
    </w:p>
    <w:tbl>
      <w:tblPr>
        <w:tblStyle w:val="TableGrid"/>
        <w:tblW w:w="0" w:type="auto"/>
        <w:tblLook w:val="04A0" w:firstRow="1" w:lastRow="0" w:firstColumn="1" w:lastColumn="0" w:noHBand="0" w:noVBand="1"/>
      </w:tblPr>
      <w:tblGrid>
        <w:gridCol w:w="4675"/>
        <w:gridCol w:w="4675"/>
      </w:tblGrid>
      <w:tr w:rsidR="00436846" w14:paraId="4C5D7E7C" w14:textId="77777777" w:rsidTr="00720535">
        <w:tc>
          <w:tcPr>
            <w:tcW w:w="9350" w:type="dxa"/>
            <w:gridSpan w:val="2"/>
          </w:tcPr>
          <w:p w14:paraId="6228A562" w14:textId="77777777" w:rsidR="00436846" w:rsidRDefault="00436846" w:rsidP="00720535">
            <w:pPr>
              <w:rPr>
                <w:rFonts w:ascii="Cambria" w:hAnsi="Cambria"/>
                <w:color w:val="000000" w:themeColor="text1"/>
              </w:rPr>
            </w:pPr>
            <w:r>
              <w:rPr>
                <w:rFonts w:ascii="Cambria" w:hAnsi="Cambria"/>
                <w:color w:val="000000" w:themeColor="text1"/>
              </w:rPr>
              <w:t>Class Name: ServerThread</w:t>
            </w:r>
          </w:p>
        </w:tc>
      </w:tr>
      <w:tr w:rsidR="00436846" w14:paraId="65316890" w14:textId="77777777" w:rsidTr="00720535">
        <w:trPr>
          <w:trHeight w:val="534"/>
        </w:trPr>
        <w:tc>
          <w:tcPr>
            <w:tcW w:w="4675" w:type="dxa"/>
          </w:tcPr>
          <w:p w14:paraId="39CA4BB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0C872B2" w14:textId="77777777" w:rsidR="00436846" w:rsidRDefault="00436846" w:rsidP="00720535">
            <w:pPr>
              <w:rPr>
                <w:rFonts w:ascii="Cambria" w:hAnsi="Cambria"/>
                <w:color w:val="000000" w:themeColor="text1"/>
              </w:rPr>
            </w:pPr>
            <w:r>
              <w:rPr>
                <w:rFonts w:ascii="Cambria" w:hAnsi="Cambria"/>
                <w:color w:val="000000" w:themeColor="text1"/>
              </w:rPr>
              <w:t>Initialize Server Thread</w:t>
            </w:r>
          </w:p>
        </w:tc>
        <w:tc>
          <w:tcPr>
            <w:tcW w:w="4675" w:type="dxa"/>
          </w:tcPr>
          <w:p w14:paraId="44E4D2C2"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97629E1" w14:textId="77777777" w:rsidR="00436846" w:rsidRDefault="00436846" w:rsidP="00720535">
            <w:pPr>
              <w:rPr>
                <w:rFonts w:ascii="Cambria" w:hAnsi="Cambria"/>
                <w:color w:val="000000" w:themeColor="text1"/>
              </w:rPr>
            </w:pPr>
            <w:r>
              <w:rPr>
                <w:rFonts w:ascii="Cambria" w:hAnsi="Cambria"/>
                <w:color w:val="000000" w:themeColor="text1"/>
              </w:rPr>
              <w:t>AppServer</w:t>
            </w:r>
          </w:p>
        </w:tc>
      </w:tr>
    </w:tbl>
    <w:p w14:paraId="3385559F" w14:textId="77777777" w:rsidR="00436846" w:rsidRDefault="00436846" w:rsidP="00436846"/>
    <w:p w14:paraId="7D8733DA" w14:textId="46DD36D1" w:rsidR="00155BD6" w:rsidRPr="00155BD6" w:rsidRDefault="00155BD6" w:rsidP="00155BD6">
      <w:pPr>
        <w:pStyle w:val="Heading2"/>
        <w:rPr>
          <w:rFonts w:ascii="Cambria" w:hAnsi="Cambria"/>
          <w:b/>
          <w:color w:val="000000" w:themeColor="text1"/>
          <w:sz w:val="36"/>
          <w:szCs w:val="36"/>
        </w:rPr>
      </w:pPr>
      <w:bookmarkStart w:id="42" w:name="_Toc447619816"/>
      <w:r w:rsidRPr="00155BD6">
        <w:rPr>
          <w:rFonts w:ascii="Cambria" w:hAnsi="Cambria"/>
          <w:b/>
          <w:color w:val="000000" w:themeColor="text1"/>
          <w:sz w:val="36"/>
          <w:szCs w:val="36"/>
        </w:rPr>
        <w:t>8.7</w:t>
      </w:r>
      <w:r w:rsidRPr="00155BD6">
        <w:rPr>
          <w:rFonts w:ascii="Cambria" w:hAnsi="Cambria"/>
          <w:b/>
          <w:color w:val="000000" w:themeColor="text1"/>
          <w:sz w:val="36"/>
          <w:szCs w:val="36"/>
        </w:rPr>
        <w:tab/>
        <w:t>Message</w:t>
      </w:r>
      <w:bookmarkEnd w:id="42"/>
    </w:p>
    <w:tbl>
      <w:tblPr>
        <w:tblStyle w:val="TableGrid"/>
        <w:tblW w:w="0" w:type="auto"/>
        <w:tblLook w:val="04A0" w:firstRow="1" w:lastRow="0" w:firstColumn="1" w:lastColumn="0" w:noHBand="0" w:noVBand="1"/>
      </w:tblPr>
      <w:tblGrid>
        <w:gridCol w:w="4675"/>
        <w:gridCol w:w="4675"/>
      </w:tblGrid>
      <w:tr w:rsidR="00436846" w14:paraId="38059693" w14:textId="77777777" w:rsidTr="00720535">
        <w:tc>
          <w:tcPr>
            <w:tcW w:w="9350" w:type="dxa"/>
            <w:gridSpan w:val="2"/>
          </w:tcPr>
          <w:p w14:paraId="1D329187" w14:textId="77777777" w:rsidR="00436846" w:rsidRDefault="00436846" w:rsidP="00720535">
            <w:pPr>
              <w:rPr>
                <w:rFonts w:ascii="Cambria" w:hAnsi="Cambria"/>
                <w:color w:val="000000" w:themeColor="text1"/>
              </w:rPr>
            </w:pPr>
            <w:r>
              <w:rPr>
                <w:rFonts w:ascii="Cambria" w:hAnsi="Cambria"/>
                <w:color w:val="000000" w:themeColor="text1"/>
              </w:rPr>
              <w:t>Class Name:  Message</w:t>
            </w:r>
          </w:p>
        </w:tc>
      </w:tr>
      <w:tr w:rsidR="00436846" w14:paraId="27CB5B4F" w14:textId="77777777" w:rsidTr="00720535">
        <w:tc>
          <w:tcPr>
            <w:tcW w:w="4675" w:type="dxa"/>
          </w:tcPr>
          <w:p w14:paraId="496E5786"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9208C84" w14:textId="77777777" w:rsidR="00436846" w:rsidRDefault="00436846" w:rsidP="00720535">
            <w:pPr>
              <w:rPr>
                <w:rFonts w:ascii="Cambria" w:hAnsi="Cambria"/>
                <w:color w:val="000000" w:themeColor="text1"/>
              </w:rPr>
            </w:pPr>
            <w:r>
              <w:rPr>
                <w:rFonts w:ascii="Cambria" w:hAnsi="Cambria"/>
                <w:color w:val="000000" w:themeColor="text1"/>
              </w:rPr>
              <w:t>Initialize Header and Body</w:t>
            </w:r>
          </w:p>
        </w:tc>
        <w:tc>
          <w:tcPr>
            <w:tcW w:w="4675" w:type="dxa"/>
          </w:tcPr>
          <w:p w14:paraId="60BB7FD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42342EE" w14:textId="77777777" w:rsidR="00436846" w:rsidRDefault="00436846" w:rsidP="00720535">
            <w:pPr>
              <w:rPr>
                <w:rFonts w:ascii="Cambria" w:hAnsi="Cambria"/>
                <w:color w:val="000000" w:themeColor="text1"/>
              </w:rPr>
            </w:pPr>
            <w:r>
              <w:rPr>
                <w:rFonts w:ascii="Cambria" w:hAnsi="Cambria"/>
                <w:color w:val="000000" w:themeColor="text1"/>
              </w:rPr>
              <w:t>Header, Body</w:t>
            </w:r>
          </w:p>
        </w:tc>
      </w:tr>
    </w:tbl>
    <w:p w14:paraId="7FF27F9F" w14:textId="1516EE80" w:rsidR="00155BD6" w:rsidRPr="00155BD6" w:rsidRDefault="00155BD6" w:rsidP="00155BD6">
      <w:pPr>
        <w:pStyle w:val="Heading2"/>
        <w:rPr>
          <w:rFonts w:ascii="Cambria" w:hAnsi="Cambria"/>
          <w:b/>
          <w:color w:val="000000" w:themeColor="text1"/>
          <w:sz w:val="36"/>
          <w:szCs w:val="36"/>
        </w:rPr>
      </w:pPr>
      <w:bookmarkStart w:id="43" w:name="_Toc447619817"/>
      <w:r w:rsidRPr="00155BD6">
        <w:rPr>
          <w:rFonts w:ascii="Cambria" w:hAnsi="Cambria"/>
          <w:b/>
          <w:color w:val="000000" w:themeColor="text1"/>
          <w:sz w:val="36"/>
          <w:szCs w:val="36"/>
        </w:rPr>
        <w:lastRenderedPageBreak/>
        <w:t>8.8</w:t>
      </w:r>
      <w:r w:rsidRPr="00155BD6">
        <w:rPr>
          <w:rFonts w:ascii="Cambria" w:hAnsi="Cambria"/>
          <w:b/>
          <w:color w:val="000000" w:themeColor="text1"/>
          <w:sz w:val="36"/>
          <w:szCs w:val="36"/>
        </w:rPr>
        <w:tab/>
        <w:t>Header</w:t>
      </w:r>
      <w:bookmarkEnd w:id="43"/>
    </w:p>
    <w:tbl>
      <w:tblPr>
        <w:tblStyle w:val="TableGrid"/>
        <w:tblW w:w="0" w:type="auto"/>
        <w:tblLook w:val="04A0" w:firstRow="1" w:lastRow="0" w:firstColumn="1" w:lastColumn="0" w:noHBand="0" w:noVBand="1"/>
      </w:tblPr>
      <w:tblGrid>
        <w:gridCol w:w="4675"/>
        <w:gridCol w:w="4675"/>
      </w:tblGrid>
      <w:tr w:rsidR="00155BD6" w14:paraId="2DFC034F" w14:textId="77777777" w:rsidTr="00AB3F99">
        <w:tc>
          <w:tcPr>
            <w:tcW w:w="9350" w:type="dxa"/>
            <w:gridSpan w:val="2"/>
          </w:tcPr>
          <w:p w14:paraId="057D2B8A" w14:textId="6BC5F225" w:rsidR="00155BD6" w:rsidRDefault="00155BD6" w:rsidP="00AB3F99">
            <w:pPr>
              <w:rPr>
                <w:rFonts w:ascii="Cambria" w:hAnsi="Cambria"/>
                <w:color w:val="000000" w:themeColor="text1"/>
              </w:rPr>
            </w:pPr>
            <w:r>
              <w:rPr>
                <w:rFonts w:ascii="Cambria" w:hAnsi="Cambria"/>
                <w:color w:val="000000" w:themeColor="text1"/>
              </w:rPr>
              <w:t>Class Name: Header</w:t>
            </w:r>
          </w:p>
        </w:tc>
      </w:tr>
      <w:tr w:rsidR="00155BD6" w14:paraId="34847E0F" w14:textId="77777777" w:rsidTr="00AB3F99">
        <w:tc>
          <w:tcPr>
            <w:tcW w:w="4675" w:type="dxa"/>
          </w:tcPr>
          <w:p w14:paraId="3817ADB0" w14:textId="77777777" w:rsidR="00155BD6" w:rsidRDefault="00155BD6" w:rsidP="00AB3F99">
            <w:pPr>
              <w:rPr>
                <w:rFonts w:ascii="Cambria" w:hAnsi="Cambria"/>
                <w:color w:val="000000" w:themeColor="text1"/>
              </w:rPr>
            </w:pPr>
            <w:r>
              <w:rPr>
                <w:rFonts w:ascii="Cambria" w:hAnsi="Cambria"/>
                <w:color w:val="000000" w:themeColor="text1"/>
              </w:rPr>
              <w:t>Responsibilities:</w:t>
            </w:r>
          </w:p>
          <w:p w14:paraId="7F6F176B" w14:textId="5DE3EB09" w:rsidR="00155BD6" w:rsidRDefault="00155BD6" w:rsidP="00AB3F99">
            <w:pPr>
              <w:rPr>
                <w:rFonts w:ascii="Cambria" w:hAnsi="Cambria"/>
                <w:color w:val="000000" w:themeColor="text1"/>
              </w:rPr>
            </w:pPr>
            <w:r>
              <w:rPr>
                <w:rFonts w:ascii="Cambria" w:hAnsi="Cambria"/>
                <w:color w:val="000000" w:themeColor="text1"/>
              </w:rPr>
              <w:t>Initialize Header</w:t>
            </w:r>
          </w:p>
        </w:tc>
        <w:tc>
          <w:tcPr>
            <w:tcW w:w="4675" w:type="dxa"/>
          </w:tcPr>
          <w:p w14:paraId="63E265F2" w14:textId="77777777" w:rsidR="00155BD6" w:rsidRDefault="00155BD6" w:rsidP="00AB3F99">
            <w:pPr>
              <w:rPr>
                <w:rFonts w:ascii="Cambria" w:hAnsi="Cambria"/>
                <w:color w:val="000000" w:themeColor="text1"/>
              </w:rPr>
            </w:pPr>
            <w:r>
              <w:rPr>
                <w:rFonts w:ascii="Cambria" w:hAnsi="Cambria"/>
                <w:color w:val="000000" w:themeColor="text1"/>
              </w:rPr>
              <w:t>Collaborators:</w:t>
            </w:r>
          </w:p>
          <w:p w14:paraId="7F6DDB56" w14:textId="77777777" w:rsidR="00155BD6" w:rsidRDefault="00155BD6" w:rsidP="00AB3F99">
            <w:pPr>
              <w:rPr>
                <w:rFonts w:ascii="Cambria" w:hAnsi="Cambria"/>
                <w:color w:val="000000" w:themeColor="text1"/>
              </w:rPr>
            </w:pPr>
          </w:p>
        </w:tc>
      </w:tr>
    </w:tbl>
    <w:p w14:paraId="423850B6" w14:textId="77777777" w:rsidR="00155BD6" w:rsidRDefault="00155BD6" w:rsidP="00436846"/>
    <w:p w14:paraId="2BC8622B" w14:textId="416AD1E7" w:rsidR="00155BD6" w:rsidRPr="00155BD6" w:rsidRDefault="00155BD6" w:rsidP="00155BD6">
      <w:pPr>
        <w:pStyle w:val="Heading2"/>
        <w:rPr>
          <w:rFonts w:ascii="Cambria" w:hAnsi="Cambria"/>
          <w:b/>
          <w:color w:val="000000" w:themeColor="text1"/>
          <w:sz w:val="36"/>
          <w:szCs w:val="36"/>
        </w:rPr>
      </w:pPr>
      <w:bookmarkStart w:id="44" w:name="_Toc447619818"/>
      <w:r w:rsidRPr="00155BD6">
        <w:rPr>
          <w:rFonts w:ascii="Cambria" w:hAnsi="Cambria"/>
          <w:b/>
          <w:color w:val="000000" w:themeColor="text1"/>
          <w:sz w:val="36"/>
          <w:szCs w:val="36"/>
        </w:rPr>
        <w:t>8.9</w:t>
      </w:r>
      <w:r w:rsidRPr="00155BD6">
        <w:rPr>
          <w:rFonts w:ascii="Cambria" w:hAnsi="Cambria"/>
          <w:b/>
          <w:color w:val="000000" w:themeColor="text1"/>
          <w:sz w:val="36"/>
          <w:szCs w:val="36"/>
        </w:rPr>
        <w:tab/>
        <w:t>Body</w:t>
      </w:r>
      <w:bookmarkEnd w:id="44"/>
    </w:p>
    <w:tbl>
      <w:tblPr>
        <w:tblStyle w:val="TableGrid"/>
        <w:tblW w:w="0" w:type="auto"/>
        <w:tblLook w:val="04A0" w:firstRow="1" w:lastRow="0" w:firstColumn="1" w:lastColumn="0" w:noHBand="0" w:noVBand="1"/>
      </w:tblPr>
      <w:tblGrid>
        <w:gridCol w:w="4675"/>
        <w:gridCol w:w="4675"/>
      </w:tblGrid>
      <w:tr w:rsidR="00436846" w14:paraId="64A831C5" w14:textId="77777777" w:rsidTr="00720535">
        <w:tc>
          <w:tcPr>
            <w:tcW w:w="9350" w:type="dxa"/>
            <w:gridSpan w:val="2"/>
          </w:tcPr>
          <w:p w14:paraId="2E1E8A30" w14:textId="77777777" w:rsidR="00436846" w:rsidRDefault="00436846" w:rsidP="00720535">
            <w:pPr>
              <w:rPr>
                <w:rFonts w:ascii="Cambria" w:hAnsi="Cambria"/>
                <w:color w:val="000000" w:themeColor="text1"/>
              </w:rPr>
            </w:pPr>
            <w:r>
              <w:rPr>
                <w:rFonts w:ascii="Cambria" w:hAnsi="Cambria"/>
                <w:color w:val="000000" w:themeColor="text1"/>
              </w:rPr>
              <w:t>Class Name: Body</w:t>
            </w:r>
          </w:p>
        </w:tc>
      </w:tr>
      <w:tr w:rsidR="00436846" w14:paraId="5387B21F" w14:textId="77777777" w:rsidTr="00720535">
        <w:tc>
          <w:tcPr>
            <w:tcW w:w="4675" w:type="dxa"/>
          </w:tcPr>
          <w:p w14:paraId="238A46B5"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0AC75610" w14:textId="77777777" w:rsidR="00436846" w:rsidRDefault="00436846" w:rsidP="00720535">
            <w:pPr>
              <w:rPr>
                <w:rFonts w:ascii="Cambria" w:hAnsi="Cambria"/>
                <w:color w:val="000000" w:themeColor="text1"/>
              </w:rPr>
            </w:pPr>
            <w:r>
              <w:rPr>
                <w:rFonts w:ascii="Cambria" w:hAnsi="Cambria"/>
                <w:color w:val="000000" w:themeColor="text1"/>
              </w:rPr>
              <w:t>Initialize Body</w:t>
            </w:r>
          </w:p>
        </w:tc>
        <w:tc>
          <w:tcPr>
            <w:tcW w:w="4675" w:type="dxa"/>
          </w:tcPr>
          <w:p w14:paraId="1C3D6228"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79EB50CD" w14:textId="77777777" w:rsidR="00436846" w:rsidRDefault="00436846" w:rsidP="00720535">
            <w:pPr>
              <w:rPr>
                <w:rFonts w:ascii="Cambria" w:hAnsi="Cambria"/>
                <w:color w:val="000000" w:themeColor="text1"/>
              </w:rPr>
            </w:pPr>
          </w:p>
        </w:tc>
      </w:tr>
    </w:tbl>
    <w:p w14:paraId="17C92D99" w14:textId="77777777" w:rsidR="005E1E76" w:rsidRDefault="005E1E76" w:rsidP="005E1E76"/>
    <w:p w14:paraId="3A03734B" w14:textId="316ADF0F" w:rsidR="00155BD6" w:rsidRPr="00155BD6" w:rsidRDefault="00155BD6" w:rsidP="00155BD6">
      <w:pPr>
        <w:pStyle w:val="Heading2"/>
        <w:rPr>
          <w:rFonts w:ascii="Cambria" w:hAnsi="Cambria"/>
          <w:b/>
          <w:color w:val="000000" w:themeColor="text1"/>
          <w:sz w:val="36"/>
          <w:szCs w:val="36"/>
        </w:rPr>
      </w:pPr>
      <w:bookmarkStart w:id="45" w:name="_Toc447619819"/>
      <w:r w:rsidRPr="00155BD6">
        <w:rPr>
          <w:rFonts w:ascii="Cambria" w:hAnsi="Cambria"/>
          <w:b/>
          <w:color w:val="000000" w:themeColor="text1"/>
          <w:sz w:val="36"/>
          <w:szCs w:val="36"/>
        </w:rPr>
        <w:t>8.10</w:t>
      </w:r>
      <w:r w:rsidRPr="00155BD6">
        <w:rPr>
          <w:rFonts w:ascii="Cambria" w:hAnsi="Cambria"/>
          <w:b/>
          <w:color w:val="000000" w:themeColor="text1"/>
          <w:sz w:val="36"/>
          <w:szCs w:val="36"/>
        </w:rPr>
        <w:tab/>
        <w:t>Token</w:t>
      </w:r>
      <w:bookmarkEnd w:id="45"/>
    </w:p>
    <w:tbl>
      <w:tblPr>
        <w:tblStyle w:val="TableGrid"/>
        <w:tblW w:w="0" w:type="auto"/>
        <w:tblLook w:val="04A0" w:firstRow="1" w:lastRow="0" w:firstColumn="1" w:lastColumn="0" w:noHBand="0" w:noVBand="1"/>
      </w:tblPr>
      <w:tblGrid>
        <w:gridCol w:w="4675"/>
        <w:gridCol w:w="4675"/>
      </w:tblGrid>
      <w:tr w:rsidR="005E1E76" w14:paraId="0B04D5BB" w14:textId="77777777" w:rsidTr="00720535">
        <w:tc>
          <w:tcPr>
            <w:tcW w:w="9350" w:type="dxa"/>
            <w:gridSpan w:val="2"/>
          </w:tcPr>
          <w:p w14:paraId="1BE7145C" w14:textId="77777777" w:rsidR="005E1E76" w:rsidRDefault="005E1E76" w:rsidP="00720535">
            <w:pPr>
              <w:rPr>
                <w:rFonts w:ascii="Cambria" w:hAnsi="Cambria"/>
                <w:color w:val="000000" w:themeColor="text1"/>
              </w:rPr>
            </w:pPr>
            <w:r>
              <w:rPr>
                <w:rFonts w:ascii="Cambria" w:hAnsi="Cambria"/>
                <w:color w:val="000000" w:themeColor="text1"/>
              </w:rPr>
              <w:t>Class Name: Token</w:t>
            </w:r>
          </w:p>
        </w:tc>
      </w:tr>
      <w:tr w:rsidR="005E1E76" w14:paraId="2FCC19ED" w14:textId="77777777" w:rsidTr="00720535">
        <w:tc>
          <w:tcPr>
            <w:tcW w:w="4675" w:type="dxa"/>
          </w:tcPr>
          <w:p w14:paraId="53882546"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290ACD11" w14:textId="77777777" w:rsidR="005E1E76" w:rsidRDefault="005E1E76" w:rsidP="00720535">
            <w:pPr>
              <w:rPr>
                <w:rFonts w:ascii="Cambria" w:hAnsi="Cambria"/>
                <w:color w:val="000000" w:themeColor="text1"/>
              </w:rPr>
            </w:pPr>
            <w:r>
              <w:rPr>
                <w:rFonts w:ascii="Cambria" w:hAnsi="Cambria"/>
                <w:color w:val="000000" w:themeColor="text1"/>
              </w:rPr>
              <w:t>Display Information of Token</w:t>
            </w:r>
          </w:p>
        </w:tc>
        <w:tc>
          <w:tcPr>
            <w:tcW w:w="4675" w:type="dxa"/>
          </w:tcPr>
          <w:p w14:paraId="1E69C87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5B3C350D" w14:textId="77777777" w:rsidR="005E1E76" w:rsidRDefault="005E1E76" w:rsidP="00720535">
            <w:pPr>
              <w:rPr>
                <w:rFonts w:ascii="Cambria" w:hAnsi="Cambria"/>
                <w:color w:val="000000" w:themeColor="text1"/>
              </w:rPr>
            </w:pPr>
          </w:p>
        </w:tc>
      </w:tr>
    </w:tbl>
    <w:p w14:paraId="440B69A5" w14:textId="77777777" w:rsidR="005E1E76" w:rsidRDefault="005E1E76" w:rsidP="005E1E76"/>
    <w:p w14:paraId="6BFC21FB" w14:textId="42B08ABA" w:rsidR="00155BD6" w:rsidRPr="00155BD6" w:rsidRDefault="00155BD6" w:rsidP="00155BD6">
      <w:pPr>
        <w:pStyle w:val="Heading2"/>
        <w:rPr>
          <w:rFonts w:ascii="Cambria" w:hAnsi="Cambria"/>
          <w:b/>
          <w:color w:val="000000" w:themeColor="text1"/>
          <w:sz w:val="36"/>
          <w:szCs w:val="36"/>
        </w:rPr>
      </w:pPr>
      <w:bookmarkStart w:id="46" w:name="_Toc447619820"/>
      <w:r w:rsidRPr="00155BD6">
        <w:rPr>
          <w:rFonts w:ascii="Cambria" w:hAnsi="Cambria"/>
          <w:b/>
          <w:color w:val="000000" w:themeColor="text1"/>
          <w:sz w:val="36"/>
          <w:szCs w:val="36"/>
        </w:rPr>
        <w:t>8.11</w:t>
      </w:r>
      <w:r w:rsidRPr="00155BD6">
        <w:rPr>
          <w:rFonts w:ascii="Cambria" w:hAnsi="Cambria"/>
          <w:b/>
          <w:color w:val="000000" w:themeColor="text1"/>
          <w:sz w:val="36"/>
          <w:szCs w:val="36"/>
        </w:rPr>
        <w:tab/>
        <w:t>Tokens</w:t>
      </w:r>
      <w:bookmarkEnd w:id="46"/>
    </w:p>
    <w:tbl>
      <w:tblPr>
        <w:tblStyle w:val="TableGrid"/>
        <w:tblW w:w="0" w:type="auto"/>
        <w:tblLook w:val="04A0" w:firstRow="1" w:lastRow="0" w:firstColumn="1" w:lastColumn="0" w:noHBand="0" w:noVBand="1"/>
      </w:tblPr>
      <w:tblGrid>
        <w:gridCol w:w="4675"/>
        <w:gridCol w:w="4675"/>
      </w:tblGrid>
      <w:tr w:rsidR="005E1E76" w14:paraId="3DA1B0DF" w14:textId="77777777" w:rsidTr="00720535">
        <w:tc>
          <w:tcPr>
            <w:tcW w:w="9350" w:type="dxa"/>
            <w:gridSpan w:val="2"/>
          </w:tcPr>
          <w:p w14:paraId="04E0C2E6" w14:textId="77777777" w:rsidR="005E1E76" w:rsidRDefault="005E1E76" w:rsidP="00720535">
            <w:pPr>
              <w:rPr>
                <w:rFonts w:ascii="Cambria" w:hAnsi="Cambria"/>
                <w:color w:val="000000" w:themeColor="text1"/>
              </w:rPr>
            </w:pPr>
            <w:r>
              <w:rPr>
                <w:rFonts w:ascii="Cambria" w:hAnsi="Cambria"/>
                <w:color w:val="000000" w:themeColor="text1"/>
              </w:rPr>
              <w:t>Class Name:  Tokens</w:t>
            </w:r>
          </w:p>
        </w:tc>
      </w:tr>
      <w:tr w:rsidR="005E1E76" w14:paraId="1BDAAA86" w14:textId="77777777" w:rsidTr="00720535">
        <w:trPr>
          <w:trHeight w:val="534"/>
        </w:trPr>
        <w:tc>
          <w:tcPr>
            <w:tcW w:w="4675" w:type="dxa"/>
          </w:tcPr>
          <w:p w14:paraId="7F0B2124"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690362E1" w14:textId="77777777" w:rsidR="005E1E76" w:rsidRDefault="005E1E76" w:rsidP="00720535">
            <w:pPr>
              <w:rPr>
                <w:rFonts w:ascii="Cambria" w:hAnsi="Cambria"/>
                <w:color w:val="000000" w:themeColor="text1"/>
              </w:rPr>
            </w:pPr>
            <w:r>
              <w:rPr>
                <w:rFonts w:ascii="Cambria" w:hAnsi="Cambria"/>
                <w:color w:val="000000" w:themeColor="text1"/>
              </w:rPr>
              <w:t>Add Token to Tokens</w:t>
            </w:r>
          </w:p>
          <w:p w14:paraId="41F534DE" w14:textId="77777777" w:rsidR="005E1E76" w:rsidRDefault="005E1E76" w:rsidP="00720535">
            <w:pPr>
              <w:rPr>
                <w:rFonts w:ascii="Cambria" w:hAnsi="Cambria"/>
                <w:color w:val="000000" w:themeColor="text1"/>
              </w:rPr>
            </w:pPr>
            <w:r>
              <w:rPr>
                <w:rFonts w:ascii="Cambria" w:hAnsi="Cambria"/>
                <w:color w:val="000000" w:themeColor="text1"/>
              </w:rPr>
              <w:t>Remove Token from Tokens</w:t>
            </w:r>
          </w:p>
          <w:p w14:paraId="76FA0E66" w14:textId="77777777" w:rsidR="005E1E76" w:rsidRDefault="005E1E76" w:rsidP="00720535">
            <w:pPr>
              <w:rPr>
                <w:rFonts w:ascii="Cambria" w:hAnsi="Cambria"/>
                <w:color w:val="000000" w:themeColor="text1"/>
              </w:rPr>
            </w:pPr>
            <w:r>
              <w:rPr>
                <w:rFonts w:ascii="Cambria" w:hAnsi="Cambria"/>
                <w:color w:val="000000" w:themeColor="text1"/>
              </w:rPr>
              <w:t>Check if Tokens Contain Token</w:t>
            </w:r>
          </w:p>
          <w:p w14:paraId="72075284" w14:textId="77777777" w:rsidR="005E1E76" w:rsidRDefault="005E1E76" w:rsidP="00720535">
            <w:pPr>
              <w:rPr>
                <w:rFonts w:ascii="Cambria" w:hAnsi="Cambria"/>
                <w:color w:val="000000" w:themeColor="text1"/>
              </w:rPr>
            </w:pPr>
            <w:r>
              <w:rPr>
                <w:rFonts w:ascii="Cambria" w:hAnsi="Cambria"/>
                <w:color w:val="000000" w:themeColor="text1"/>
              </w:rPr>
              <w:t>Clean Tokens</w:t>
            </w:r>
          </w:p>
          <w:p w14:paraId="1DF58EB6" w14:textId="77777777" w:rsidR="005E1E76" w:rsidRDefault="005E1E76" w:rsidP="00720535">
            <w:pPr>
              <w:rPr>
                <w:rFonts w:ascii="Cambria" w:hAnsi="Cambria"/>
                <w:color w:val="000000" w:themeColor="text1"/>
              </w:rPr>
            </w:pPr>
            <w:r>
              <w:rPr>
                <w:rFonts w:ascii="Cambria" w:hAnsi="Cambria"/>
                <w:color w:val="000000" w:themeColor="text1"/>
              </w:rPr>
              <w:t>Check if Tokens Has Four Unique Token</w:t>
            </w:r>
          </w:p>
          <w:p w14:paraId="7070A039" w14:textId="77777777" w:rsidR="005E1E76" w:rsidRDefault="005E1E76" w:rsidP="00720535">
            <w:pPr>
              <w:rPr>
                <w:rFonts w:ascii="Cambria" w:hAnsi="Cambria"/>
                <w:color w:val="000000" w:themeColor="text1"/>
              </w:rPr>
            </w:pPr>
            <w:r>
              <w:rPr>
                <w:rFonts w:ascii="Cambria" w:hAnsi="Cambria"/>
                <w:color w:val="000000" w:themeColor="text1"/>
              </w:rPr>
              <w:t>Check if Tokens Has All Token</w:t>
            </w:r>
          </w:p>
          <w:p w14:paraId="2BBFAF2F" w14:textId="77777777" w:rsidR="005E1E76" w:rsidRDefault="005E1E76" w:rsidP="00720535">
            <w:pPr>
              <w:rPr>
                <w:rFonts w:ascii="Cambria" w:hAnsi="Cambria"/>
                <w:color w:val="000000" w:themeColor="text1"/>
              </w:rPr>
            </w:pPr>
            <w:r>
              <w:rPr>
                <w:rFonts w:ascii="Cambria" w:hAnsi="Cambria"/>
                <w:color w:val="000000" w:themeColor="text1"/>
              </w:rPr>
              <w:t>Display Information of Tokens</w:t>
            </w:r>
          </w:p>
        </w:tc>
        <w:tc>
          <w:tcPr>
            <w:tcW w:w="4675" w:type="dxa"/>
          </w:tcPr>
          <w:p w14:paraId="73B056F1"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4F045695" w14:textId="77777777" w:rsidR="005E1E76" w:rsidRDefault="005E1E76" w:rsidP="00720535">
            <w:pPr>
              <w:rPr>
                <w:rFonts w:ascii="Cambria" w:hAnsi="Cambria"/>
                <w:color w:val="000000" w:themeColor="text1"/>
              </w:rPr>
            </w:pPr>
            <w:r>
              <w:rPr>
                <w:rFonts w:ascii="Cambria" w:hAnsi="Cambria"/>
                <w:color w:val="000000" w:themeColor="text1"/>
              </w:rPr>
              <w:t>Token</w:t>
            </w:r>
          </w:p>
          <w:p w14:paraId="747A75DB" w14:textId="77777777" w:rsidR="005E1E76" w:rsidRDefault="005E1E76" w:rsidP="00720535">
            <w:pPr>
              <w:rPr>
                <w:rFonts w:ascii="Cambria" w:hAnsi="Cambria"/>
                <w:color w:val="000000" w:themeColor="text1"/>
              </w:rPr>
            </w:pPr>
            <w:r>
              <w:rPr>
                <w:rFonts w:ascii="Cambria" w:hAnsi="Cambria"/>
                <w:color w:val="000000" w:themeColor="text1"/>
              </w:rPr>
              <w:t>Token</w:t>
            </w:r>
          </w:p>
          <w:p w14:paraId="190849B3" w14:textId="77777777" w:rsidR="005E1E76" w:rsidRDefault="005E1E76" w:rsidP="00720535">
            <w:pPr>
              <w:rPr>
                <w:rFonts w:ascii="Cambria" w:hAnsi="Cambria"/>
                <w:color w:val="000000" w:themeColor="text1"/>
              </w:rPr>
            </w:pPr>
            <w:r>
              <w:rPr>
                <w:rFonts w:ascii="Cambria" w:hAnsi="Cambria"/>
                <w:color w:val="000000" w:themeColor="text1"/>
              </w:rPr>
              <w:t>Token</w:t>
            </w:r>
          </w:p>
          <w:p w14:paraId="6E00044F" w14:textId="77777777" w:rsidR="005E1E76" w:rsidRDefault="005E1E76" w:rsidP="00720535">
            <w:pPr>
              <w:rPr>
                <w:rFonts w:ascii="Cambria" w:hAnsi="Cambria"/>
                <w:color w:val="000000" w:themeColor="text1"/>
              </w:rPr>
            </w:pPr>
            <w:r>
              <w:rPr>
                <w:rFonts w:ascii="Cambria" w:hAnsi="Cambria"/>
                <w:color w:val="000000" w:themeColor="text1"/>
              </w:rPr>
              <w:t>Token</w:t>
            </w:r>
          </w:p>
          <w:p w14:paraId="11B231F4" w14:textId="77777777" w:rsidR="005E1E76" w:rsidRDefault="005E1E76" w:rsidP="00720535">
            <w:pPr>
              <w:rPr>
                <w:rFonts w:ascii="Cambria" w:hAnsi="Cambria"/>
                <w:color w:val="000000" w:themeColor="text1"/>
              </w:rPr>
            </w:pPr>
            <w:r>
              <w:rPr>
                <w:rFonts w:ascii="Cambria" w:hAnsi="Cambria"/>
                <w:color w:val="000000" w:themeColor="text1"/>
              </w:rPr>
              <w:t>Token</w:t>
            </w:r>
          </w:p>
          <w:p w14:paraId="7C331CCD" w14:textId="77777777" w:rsidR="005E1E76" w:rsidRDefault="005E1E76" w:rsidP="00720535">
            <w:pPr>
              <w:rPr>
                <w:rFonts w:ascii="Cambria" w:hAnsi="Cambria"/>
                <w:color w:val="000000" w:themeColor="text1"/>
              </w:rPr>
            </w:pPr>
            <w:r>
              <w:rPr>
                <w:rFonts w:ascii="Cambria" w:hAnsi="Cambria"/>
                <w:color w:val="000000" w:themeColor="text1"/>
              </w:rPr>
              <w:t>Token</w:t>
            </w:r>
          </w:p>
          <w:p w14:paraId="4FE4E965" w14:textId="77777777" w:rsidR="005E1E76" w:rsidRDefault="005E1E76" w:rsidP="00720535">
            <w:pPr>
              <w:rPr>
                <w:rFonts w:ascii="Cambria" w:hAnsi="Cambria"/>
                <w:color w:val="000000" w:themeColor="text1"/>
              </w:rPr>
            </w:pPr>
            <w:r>
              <w:rPr>
                <w:rFonts w:ascii="Cambria" w:hAnsi="Cambria"/>
                <w:color w:val="000000" w:themeColor="text1"/>
              </w:rPr>
              <w:t>Token</w:t>
            </w:r>
          </w:p>
        </w:tc>
      </w:tr>
    </w:tbl>
    <w:p w14:paraId="2ECCA08F" w14:textId="77777777" w:rsidR="005E1E76" w:rsidRDefault="005E1E76" w:rsidP="00656B41"/>
    <w:p w14:paraId="09C6D4D2" w14:textId="2BDF2833" w:rsidR="00155BD6" w:rsidRPr="00155BD6" w:rsidRDefault="00155BD6" w:rsidP="00155BD6">
      <w:pPr>
        <w:pStyle w:val="Heading2"/>
        <w:rPr>
          <w:rFonts w:ascii="Cambria" w:hAnsi="Cambria"/>
          <w:b/>
          <w:color w:val="000000" w:themeColor="text1"/>
          <w:sz w:val="36"/>
          <w:szCs w:val="36"/>
        </w:rPr>
      </w:pPr>
      <w:bookmarkStart w:id="47" w:name="_Toc447619821"/>
      <w:r w:rsidRPr="00155BD6">
        <w:rPr>
          <w:rFonts w:ascii="Cambria" w:hAnsi="Cambria"/>
          <w:b/>
          <w:color w:val="000000" w:themeColor="text1"/>
          <w:sz w:val="36"/>
          <w:szCs w:val="36"/>
        </w:rPr>
        <w:t>8.12</w:t>
      </w:r>
      <w:r w:rsidRPr="00155BD6">
        <w:rPr>
          <w:rFonts w:ascii="Cambria" w:hAnsi="Cambria"/>
          <w:b/>
          <w:color w:val="000000" w:themeColor="text1"/>
          <w:sz w:val="36"/>
          <w:szCs w:val="36"/>
        </w:rPr>
        <w:tab/>
        <w:t>Player</w:t>
      </w:r>
      <w:bookmarkEnd w:id="47"/>
    </w:p>
    <w:tbl>
      <w:tblPr>
        <w:tblStyle w:val="TableGrid"/>
        <w:tblW w:w="0" w:type="auto"/>
        <w:tblLook w:val="04A0" w:firstRow="1" w:lastRow="0" w:firstColumn="1" w:lastColumn="0" w:noHBand="0" w:noVBand="1"/>
      </w:tblPr>
      <w:tblGrid>
        <w:gridCol w:w="4675"/>
        <w:gridCol w:w="4675"/>
      </w:tblGrid>
      <w:tr w:rsidR="00656B41" w14:paraId="3E823B97" w14:textId="77777777" w:rsidTr="00720535">
        <w:tc>
          <w:tcPr>
            <w:tcW w:w="9350" w:type="dxa"/>
            <w:gridSpan w:val="2"/>
          </w:tcPr>
          <w:p w14:paraId="7B386B88" w14:textId="77777777" w:rsidR="00656B41" w:rsidRDefault="00656B41" w:rsidP="00720535">
            <w:pPr>
              <w:rPr>
                <w:rFonts w:ascii="Cambria" w:hAnsi="Cambria"/>
                <w:color w:val="000000" w:themeColor="text1"/>
              </w:rPr>
            </w:pPr>
            <w:r>
              <w:rPr>
                <w:rFonts w:ascii="Cambria" w:hAnsi="Cambria"/>
                <w:color w:val="000000" w:themeColor="text1"/>
              </w:rPr>
              <w:t>Class Name: Player</w:t>
            </w:r>
          </w:p>
        </w:tc>
      </w:tr>
      <w:tr w:rsidR="00656B41" w14:paraId="19AF00A9" w14:textId="77777777" w:rsidTr="00720535">
        <w:trPr>
          <w:trHeight w:val="2506"/>
        </w:trPr>
        <w:tc>
          <w:tcPr>
            <w:tcW w:w="4675" w:type="dxa"/>
          </w:tcPr>
          <w:p w14:paraId="2534DB03" w14:textId="77777777" w:rsidR="00656B41" w:rsidRDefault="00656B41" w:rsidP="00720535">
            <w:pPr>
              <w:rPr>
                <w:rFonts w:ascii="Cambria" w:hAnsi="Cambria"/>
                <w:color w:val="000000" w:themeColor="text1"/>
              </w:rPr>
            </w:pPr>
            <w:r>
              <w:rPr>
                <w:rFonts w:ascii="Cambria" w:hAnsi="Cambria"/>
                <w:color w:val="000000" w:themeColor="text1"/>
              </w:rPr>
              <w:t>Responsibilities:</w:t>
            </w:r>
          </w:p>
          <w:p w14:paraId="77C2BCAE" w14:textId="77777777" w:rsidR="00656B41" w:rsidRDefault="00656B41" w:rsidP="00720535">
            <w:pPr>
              <w:rPr>
                <w:rFonts w:ascii="Cambria" w:hAnsi="Cambria"/>
                <w:color w:val="000000" w:themeColor="text1"/>
              </w:rPr>
            </w:pPr>
            <w:r>
              <w:rPr>
                <w:rFonts w:ascii="Cambria" w:hAnsi="Cambria"/>
                <w:color w:val="000000" w:themeColor="text1"/>
              </w:rPr>
              <w:t>Withdraw Player</w:t>
            </w:r>
          </w:p>
          <w:p w14:paraId="04CD6111" w14:textId="77777777" w:rsidR="00656B41" w:rsidRDefault="00656B41" w:rsidP="00720535">
            <w:pPr>
              <w:rPr>
                <w:rFonts w:ascii="Cambria" w:hAnsi="Cambria"/>
                <w:color w:val="000000" w:themeColor="text1"/>
              </w:rPr>
            </w:pPr>
            <w:r>
              <w:rPr>
                <w:rFonts w:ascii="Cambria" w:hAnsi="Cambria"/>
                <w:color w:val="000000" w:themeColor="text1"/>
              </w:rPr>
              <w:t>Clear the Display</w:t>
            </w:r>
          </w:p>
          <w:p w14:paraId="56117469" w14:textId="77777777" w:rsidR="00656B41" w:rsidRDefault="00656B41" w:rsidP="00720535">
            <w:pPr>
              <w:rPr>
                <w:rFonts w:ascii="Cambria" w:hAnsi="Cambria"/>
                <w:color w:val="000000" w:themeColor="text1"/>
              </w:rPr>
            </w:pPr>
            <w:r>
              <w:rPr>
                <w:rFonts w:ascii="Cambria" w:hAnsi="Cambria"/>
                <w:color w:val="000000" w:themeColor="text1"/>
              </w:rPr>
              <w:t>Check If Has Token</w:t>
            </w:r>
          </w:p>
          <w:p w14:paraId="76ABB290" w14:textId="77777777" w:rsidR="00656B41" w:rsidRDefault="00656B41" w:rsidP="00720535">
            <w:pPr>
              <w:rPr>
                <w:rFonts w:ascii="Cambria" w:hAnsi="Cambria"/>
                <w:color w:val="000000" w:themeColor="text1"/>
              </w:rPr>
            </w:pPr>
            <w:r>
              <w:rPr>
                <w:rFonts w:ascii="Cambria" w:hAnsi="Cambria"/>
                <w:color w:val="000000" w:themeColor="text1"/>
              </w:rPr>
              <w:t>Give Token to Player</w:t>
            </w:r>
          </w:p>
          <w:p w14:paraId="33EE3706" w14:textId="77777777" w:rsidR="00656B41" w:rsidRDefault="00656B41" w:rsidP="00720535">
            <w:pPr>
              <w:rPr>
                <w:rFonts w:ascii="Cambria" w:hAnsi="Cambria"/>
                <w:color w:val="000000" w:themeColor="text1"/>
              </w:rPr>
            </w:pPr>
            <w:r>
              <w:rPr>
                <w:rFonts w:ascii="Cambria" w:hAnsi="Cambria"/>
                <w:color w:val="000000" w:themeColor="text1"/>
              </w:rPr>
              <w:t>Add Card to Display</w:t>
            </w:r>
          </w:p>
          <w:p w14:paraId="54C1ACA2" w14:textId="77777777" w:rsidR="00656B41" w:rsidRDefault="00656B41" w:rsidP="00720535">
            <w:pPr>
              <w:rPr>
                <w:rFonts w:ascii="Cambria" w:hAnsi="Cambria"/>
                <w:color w:val="000000" w:themeColor="text1"/>
              </w:rPr>
            </w:pPr>
            <w:r>
              <w:rPr>
                <w:rFonts w:ascii="Cambria" w:hAnsi="Cambria"/>
                <w:color w:val="000000" w:themeColor="text1"/>
              </w:rPr>
              <w:t>Add Card to Hand</w:t>
            </w:r>
          </w:p>
          <w:p w14:paraId="25089952" w14:textId="77777777" w:rsidR="00656B41" w:rsidRDefault="00656B41" w:rsidP="00720535">
            <w:pPr>
              <w:rPr>
                <w:rFonts w:ascii="Cambria" w:hAnsi="Cambria"/>
                <w:color w:val="000000" w:themeColor="text1"/>
              </w:rPr>
            </w:pPr>
            <w:r>
              <w:rPr>
                <w:rFonts w:ascii="Cambria" w:hAnsi="Cambria"/>
                <w:color w:val="000000" w:themeColor="text1"/>
              </w:rPr>
              <w:t>Check If Player is Withdrawn</w:t>
            </w:r>
          </w:p>
          <w:p w14:paraId="55EEA9CB" w14:textId="77777777" w:rsidR="00656B41" w:rsidRDefault="00656B41" w:rsidP="00720535">
            <w:pPr>
              <w:rPr>
                <w:rFonts w:ascii="Cambria" w:hAnsi="Cambria"/>
                <w:color w:val="000000" w:themeColor="text1"/>
              </w:rPr>
            </w:pPr>
            <w:r>
              <w:rPr>
                <w:rFonts w:ascii="Cambria" w:hAnsi="Cambria"/>
                <w:color w:val="000000" w:themeColor="text1"/>
              </w:rPr>
              <w:t>Display Information of Player</w:t>
            </w:r>
          </w:p>
        </w:tc>
        <w:tc>
          <w:tcPr>
            <w:tcW w:w="4675" w:type="dxa"/>
          </w:tcPr>
          <w:p w14:paraId="3FF4A3C4" w14:textId="77777777" w:rsidR="00656B41" w:rsidRDefault="00656B41" w:rsidP="00720535">
            <w:pPr>
              <w:rPr>
                <w:rFonts w:ascii="Cambria" w:hAnsi="Cambria"/>
                <w:color w:val="000000" w:themeColor="text1"/>
              </w:rPr>
            </w:pPr>
            <w:r>
              <w:rPr>
                <w:rFonts w:ascii="Cambria" w:hAnsi="Cambria"/>
                <w:color w:val="000000" w:themeColor="text1"/>
              </w:rPr>
              <w:t>Collaborators:</w:t>
            </w:r>
          </w:p>
          <w:p w14:paraId="273B79EF" w14:textId="77777777" w:rsidR="00656B41" w:rsidRDefault="00656B41" w:rsidP="00720535">
            <w:pPr>
              <w:rPr>
                <w:rFonts w:ascii="Cambria" w:hAnsi="Cambria"/>
                <w:color w:val="000000" w:themeColor="text1"/>
              </w:rPr>
            </w:pPr>
          </w:p>
          <w:p w14:paraId="2FC19699" w14:textId="77777777" w:rsidR="00656B41" w:rsidRDefault="00656B41" w:rsidP="00720535">
            <w:pPr>
              <w:rPr>
                <w:rFonts w:ascii="Cambria" w:hAnsi="Cambria"/>
                <w:color w:val="000000" w:themeColor="text1"/>
              </w:rPr>
            </w:pPr>
            <w:r>
              <w:rPr>
                <w:rFonts w:ascii="Cambria" w:hAnsi="Cambria"/>
                <w:color w:val="000000" w:themeColor="text1"/>
              </w:rPr>
              <w:t>Display</w:t>
            </w:r>
          </w:p>
          <w:p w14:paraId="30BB3E14"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1A495E95"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0BBE4164" w14:textId="77777777" w:rsidR="00656B41" w:rsidRDefault="00656B41" w:rsidP="00720535">
            <w:pPr>
              <w:rPr>
                <w:rFonts w:ascii="Cambria" w:hAnsi="Cambria"/>
                <w:color w:val="000000" w:themeColor="text1"/>
              </w:rPr>
            </w:pPr>
            <w:r>
              <w:rPr>
                <w:rFonts w:ascii="Cambria" w:hAnsi="Cambria"/>
                <w:color w:val="000000" w:themeColor="text1"/>
              </w:rPr>
              <w:t>Display, Card</w:t>
            </w:r>
          </w:p>
          <w:p w14:paraId="1CDF42D7" w14:textId="77777777" w:rsidR="00656B41" w:rsidRDefault="00656B41" w:rsidP="00720535">
            <w:pPr>
              <w:rPr>
                <w:rFonts w:ascii="Cambria" w:hAnsi="Cambria"/>
                <w:color w:val="000000" w:themeColor="text1"/>
              </w:rPr>
            </w:pPr>
            <w:r>
              <w:rPr>
                <w:rFonts w:ascii="Cambria" w:hAnsi="Cambria"/>
                <w:color w:val="000000" w:themeColor="text1"/>
              </w:rPr>
              <w:t>Hand, Card</w:t>
            </w:r>
          </w:p>
          <w:p w14:paraId="3C13FDB5" w14:textId="77777777" w:rsidR="00656B41" w:rsidRDefault="00656B41" w:rsidP="00720535">
            <w:pPr>
              <w:rPr>
                <w:rFonts w:ascii="Cambria" w:hAnsi="Cambria"/>
                <w:color w:val="000000" w:themeColor="text1"/>
              </w:rPr>
            </w:pPr>
          </w:p>
          <w:p w14:paraId="65F8ED28" w14:textId="77777777" w:rsidR="00656B41" w:rsidRDefault="00656B41" w:rsidP="00720535">
            <w:pPr>
              <w:rPr>
                <w:rFonts w:ascii="Cambria" w:hAnsi="Cambria"/>
                <w:color w:val="000000" w:themeColor="text1"/>
              </w:rPr>
            </w:pPr>
            <w:r>
              <w:rPr>
                <w:rFonts w:ascii="Cambria" w:hAnsi="Cambria"/>
                <w:color w:val="000000" w:themeColor="text1"/>
              </w:rPr>
              <w:t>Tokens, Hand, Display</w:t>
            </w:r>
          </w:p>
        </w:tc>
      </w:tr>
    </w:tbl>
    <w:p w14:paraId="69B900CD" w14:textId="77777777" w:rsidR="005E1E76" w:rsidRDefault="005E1E76" w:rsidP="005E1E76">
      <w:pPr>
        <w:rPr>
          <w:rFonts w:ascii="Cambria" w:hAnsi="Cambria"/>
          <w:color w:val="000000" w:themeColor="text1"/>
        </w:rPr>
      </w:pPr>
    </w:p>
    <w:p w14:paraId="0E86448F" w14:textId="77777777" w:rsidR="00155BD6" w:rsidRDefault="00155BD6" w:rsidP="005E1E76">
      <w:pPr>
        <w:rPr>
          <w:rFonts w:ascii="Cambria" w:hAnsi="Cambria"/>
          <w:color w:val="000000" w:themeColor="text1"/>
        </w:rPr>
      </w:pPr>
    </w:p>
    <w:p w14:paraId="5000C8D6" w14:textId="77777777" w:rsidR="00155BD6" w:rsidRDefault="00155BD6" w:rsidP="005E1E76">
      <w:pPr>
        <w:rPr>
          <w:rFonts w:ascii="Cambria" w:hAnsi="Cambria"/>
          <w:color w:val="000000" w:themeColor="text1"/>
        </w:rPr>
      </w:pPr>
    </w:p>
    <w:p w14:paraId="49259DFF" w14:textId="77777777" w:rsidR="00155BD6" w:rsidRDefault="00155BD6" w:rsidP="005E1E76">
      <w:pPr>
        <w:rPr>
          <w:rFonts w:ascii="Cambria" w:hAnsi="Cambria"/>
          <w:color w:val="000000" w:themeColor="text1"/>
        </w:rPr>
      </w:pPr>
    </w:p>
    <w:p w14:paraId="432B1AD3" w14:textId="77777777" w:rsidR="00155BD6" w:rsidRDefault="00155BD6" w:rsidP="005E1E76">
      <w:pPr>
        <w:rPr>
          <w:rFonts w:ascii="Cambria" w:hAnsi="Cambria"/>
          <w:color w:val="000000" w:themeColor="text1"/>
        </w:rPr>
      </w:pPr>
    </w:p>
    <w:p w14:paraId="2B15F0F0" w14:textId="097411B3" w:rsidR="00155BD6" w:rsidRPr="00155BD6" w:rsidRDefault="00155BD6" w:rsidP="00155BD6">
      <w:pPr>
        <w:pStyle w:val="Heading2"/>
        <w:rPr>
          <w:rFonts w:ascii="Cambria" w:hAnsi="Cambria"/>
          <w:b/>
          <w:color w:val="000000" w:themeColor="text1"/>
          <w:sz w:val="36"/>
          <w:szCs w:val="36"/>
        </w:rPr>
      </w:pPr>
      <w:bookmarkStart w:id="48" w:name="_Toc447619822"/>
      <w:r w:rsidRPr="00155BD6">
        <w:rPr>
          <w:rFonts w:ascii="Cambria" w:hAnsi="Cambria"/>
          <w:b/>
          <w:color w:val="000000" w:themeColor="text1"/>
          <w:sz w:val="36"/>
          <w:szCs w:val="36"/>
        </w:rPr>
        <w:lastRenderedPageBreak/>
        <w:t>8.12</w:t>
      </w:r>
      <w:r w:rsidRPr="00155BD6">
        <w:rPr>
          <w:rFonts w:ascii="Cambria" w:hAnsi="Cambria"/>
          <w:b/>
          <w:color w:val="000000" w:themeColor="text1"/>
          <w:sz w:val="36"/>
          <w:szCs w:val="36"/>
        </w:rPr>
        <w:tab/>
        <w:t>Card</w:t>
      </w:r>
      <w:bookmarkEnd w:id="48"/>
    </w:p>
    <w:tbl>
      <w:tblPr>
        <w:tblStyle w:val="TableGrid"/>
        <w:tblW w:w="0" w:type="auto"/>
        <w:tblLook w:val="04A0" w:firstRow="1" w:lastRow="0" w:firstColumn="1" w:lastColumn="0" w:noHBand="0" w:noVBand="1"/>
      </w:tblPr>
      <w:tblGrid>
        <w:gridCol w:w="4675"/>
        <w:gridCol w:w="4675"/>
      </w:tblGrid>
      <w:tr w:rsidR="005E1E76" w14:paraId="094713D3" w14:textId="77777777" w:rsidTr="00720535">
        <w:tc>
          <w:tcPr>
            <w:tcW w:w="9350" w:type="dxa"/>
            <w:gridSpan w:val="2"/>
          </w:tcPr>
          <w:p w14:paraId="79609528" w14:textId="77777777" w:rsidR="005E1E76" w:rsidRDefault="005E1E76" w:rsidP="00720535">
            <w:pPr>
              <w:rPr>
                <w:rFonts w:ascii="Cambria" w:hAnsi="Cambria"/>
                <w:color w:val="000000" w:themeColor="text1"/>
              </w:rPr>
            </w:pPr>
            <w:r>
              <w:rPr>
                <w:rFonts w:ascii="Cambria" w:hAnsi="Cambria"/>
                <w:color w:val="000000" w:themeColor="text1"/>
              </w:rPr>
              <w:t>Class Name: Card</w:t>
            </w:r>
          </w:p>
        </w:tc>
      </w:tr>
      <w:tr w:rsidR="005E1E76" w14:paraId="0534AE13" w14:textId="77777777" w:rsidTr="00720535">
        <w:trPr>
          <w:trHeight w:val="577"/>
        </w:trPr>
        <w:tc>
          <w:tcPr>
            <w:tcW w:w="4675" w:type="dxa"/>
          </w:tcPr>
          <w:p w14:paraId="06D03589"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7CA27EDD" w14:textId="77777777" w:rsidR="005E1E76" w:rsidRDefault="005E1E76" w:rsidP="00720535">
            <w:pPr>
              <w:rPr>
                <w:rFonts w:ascii="Cambria" w:hAnsi="Cambria"/>
                <w:color w:val="000000" w:themeColor="text1"/>
              </w:rPr>
            </w:pPr>
            <w:r>
              <w:rPr>
                <w:rFonts w:ascii="Cambria" w:hAnsi="Cambria"/>
                <w:color w:val="000000" w:themeColor="text1"/>
              </w:rPr>
              <w:t>Check Two Card Equal</w:t>
            </w:r>
          </w:p>
          <w:p w14:paraId="00E9EA09" w14:textId="77777777" w:rsidR="005E1E76" w:rsidRDefault="005E1E76" w:rsidP="00720535">
            <w:pPr>
              <w:rPr>
                <w:rFonts w:ascii="Cambria" w:hAnsi="Cambria"/>
                <w:color w:val="000000" w:themeColor="text1"/>
              </w:rPr>
            </w:pPr>
            <w:r>
              <w:rPr>
                <w:rFonts w:ascii="Cambria" w:hAnsi="Cambria"/>
                <w:color w:val="000000" w:themeColor="text1"/>
              </w:rPr>
              <w:t>Is Action Card</w:t>
            </w:r>
          </w:p>
          <w:p w14:paraId="28C41797" w14:textId="77777777" w:rsidR="005E1E76" w:rsidRDefault="005E1E76" w:rsidP="00720535">
            <w:pPr>
              <w:rPr>
                <w:rFonts w:ascii="Cambria" w:hAnsi="Cambria"/>
                <w:color w:val="000000" w:themeColor="text1"/>
              </w:rPr>
            </w:pPr>
            <w:r>
              <w:rPr>
                <w:rFonts w:ascii="Cambria" w:hAnsi="Cambria"/>
                <w:color w:val="000000" w:themeColor="text1"/>
              </w:rPr>
              <w:t>Is Supporter</w:t>
            </w:r>
          </w:p>
          <w:p w14:paraId="05C9B7CE" w14:textId="77777777" w:rsidR="005E1E76" w:rsidRDefault="005E1E76" w:rsidP="00720535">
            <w:pPr>
              <w:rPr>
                <w:rFonts w:ascii="Cambria" w:hAnsi="Cambria"/>
                <w:color w:val="000000" w:themeColor="text1"/>
              </w:rPr>
            </w:pPr>
            <w:r>
              <w:rPr>
                <w:rFonts w:ascii="Cambria" w:hAnsi="Cambria"/>
                <w:color w:val="000000" w:themeColor="text1"/>
              </w:rPr>
              <w:t>Is Maiden</w:t>
            </w:r>
          </w:p>
          <w:p w14:paraId="269CFE71" w14:textId="77777777" w:rsidR="005E1E76" w:rsidRDefault="005E1E76" w:rsidP="00720535">
            <w:pPr>
              <w:rPr>
                <w:rFonts w:ascii="Cambria" w:hAnsi="Cambria"/>
                <w:color w:val="000000" w:themeColor="text1"/>
              </w:rPr>
            </w:pPr>
            <w:r>
              <w:rPr>
                <w:rFonts w:ascii="Cambria" w:hAnsi="Cambria"/>
                <w:color w:val="000000" w:themeColor="text1"/>
              </w:rPr>
              <w:t>Is Ivanhoe</w:t>
            </w:r>
          </w:p>
          <w:p w14:paraId="6FD9F167" w14:textId="77777777" w:rsidR="005E1E76" w:rsidRDefault="005E1E76" w:rsidP="00720535">
            <w:pPr>
              <w:rPr>
                <w:rFonts w:ascii="Cambria" w:hAnsi="Cambria"/>
                <w:color w:val="000000" w:themeColor="text1"/>
              </w:rPr>
            </w:pPr>
            <w:r>
              <w:rPr>
                <w:rFonts w:ascii="Cambria" w:hAnsi="Cambria"/>
                <w:color w:val="000000" w:themeColor="text1"/>
              </w:rPr>
              <w:t>Display Information of Card</w:t>
            </w:r>
          </w:p>
        </w:tc>
        <w:tc>
          <w:tcPr>
            <w:tcW w:w="4675" w:type="dxa"/>
          </w:tcPr>
          <w:p w14:paraId="170EF564"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3E8CE07" w14:textId="77777777" w:rsidR="005E1E76" w:rsidRDefault="005E1E76" w:rsidP="00720535">
            <w:pPr>
              <w:rPr>
                <w:rFonts w:ascii="Cambria" w:hAnsi="Cambria"/>
                <w:color w:val="000000" w:themeColor="text1"/>
              </w:rPr>
            </w:pPr>
          </w:p>
        </w:tc>
      </w:tr>
    </w:tbl>
    <w:p w14:paraId="5106C5F9" w14:textId="77777777" w:rsidR="005E1E76" w:rsidRDefault="005E1E76" w:rsidP="005E1E76"/>
    <w:p w14:paraId="44D7AEA2" w14:textId="215355F2" w:rsidR="00155BD6" w:rsidRPr="00155BD6" w:rsidRDefault="00155BD6" w:rsidP="00155BD6">
      <w:pPr>
        <w:pStyle w:val="Heading2"/>
        <w:rPr>
          <w:rFonts w:ascii="Cambria" w:hAnsi="Cambria"/>
          <w:b/>
          <w:color w:val="000000" w:themeColor="text1"/>
          <w:sz w:val="36"/>
          <w:szCs w:val="36"/>
        </w:rPr>
      </w:pPr>
      <w:bookmarkStart w:id="49" w:name="_Toc447619823"/>
      <w:r w:rsidRPr="00155BD6">
        <w:rPr>
          <w:rFonts w:ascii="Cambria" w:hAnsi="Cambria"/>
          <w:b/>
          <w:color w:val="000000" w:themeColor="text1"/>
          <w:sz w:val="36"/>
          <w:szCs w:val="36"/>
        </w:rPr>
        <w:t>8.13</w:t>
      </w:r>
      <w:r w:rsidRPr="00155BD6">
        <w:rPr>
          <w:rFonts w:ascii="Cambria" w:hAnsi="Cambria"/>
          <w:b/>
          <w:color w:val="000000" w:themeColor="text1"/>
          <w:sz w:val="36"/>
          <w:szCs w:val="36"/>
        </w:rPr>
        <w:tab/>
        <w:t>Deck</w:t>
      </w:r>
      <w:bookmarkEnd w:id="49"/>
    </w:p>
    <w:tbl>
      <w:tblPr>
        <w:tblStyle w:val="TableGrid"/>
        <w:tblW w:w="0" w:type="auto"/>
        <w:tblLook w:val="04A0" w:firstRow="1" w:lastRow="0" w:firstColumn="1" w:lastColumn="0" w:noHBand="0" w:noVBand="1"/>
      </w:tblPr>
      <w:tblGrid>
        <w:gridCol w:w="4675"/>
        <w:gridCol w:w="4675"/>
      </w:tblGrid>
      <w:tr w:rsidR="005E1E76" w14:paraId="0A37A2CA" w14:textId="77777777" w:rsidTr="00720535">
        <w:tc>
          <w:tcPr>
            <w:tcW w:w="9350" w:type="dxa"/>
            <w:gridSpan w:val="2"/>
          </w:tcPr>
          <w:p w14:paraId="0BE5CEB5" w14:textId="77777777" w:rsidR="005E1E76" w:rsidRDefault="005E1E76" w:rsidP="00720535">
            <w:pPr>
              <w:rPr>
                <w:rFonts w:ascii="Cambria" w:hAnsi="Cambria"/>
                <w:color w:val="000000" w:themeColor="text1"/>
              </w:rPr>
            </w:pPr>
            <w:r>
              <w:rPr>
                <w:rFonts w:ascii="Cambria" w:hAnsi="Cambria"/>
                <w:color w:val="000000" w:themeColor="text1"/>
              </w:rPr>
              <w:t>Class Name: Deck</w:t>
            </w:r>
          </w:p>
        </w:tc>
      </w:tr>
      <w:tr w:rsidR="005E1E76" w14:paraId="7795414F" w14:textId="77777777" w:rsidTr="00720535">
        <w:tc>
          <w:tcPr>
            <w:tcW w:w="4675" w:type="dxa"/>
          </w:tcPr>
          <w:p w14:paraId="136CD93B"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51D6689A" w14:textId="77777777" w:rsidR="005E1E76" w:rsidRDefault="005E1E76" w:rsidP="00720535">
            <w:pPr>
              <w:rPr>
                <w:rFonts w:ascii="Cambria" w:hAnsi="Cambria"/>
                <w:color w:val="000000" w:themeColor="text1"/>
              </w:rPr>
            </w:pPr>
            <w:r>
              <w:rPr>
                <w:rFonts w:ascii="Cambria" w:hAnsi="Cambria"/>
                <w:color w:val="000000" w:themeColor="text1"/>
              </w:rPr>
              <w:t>Initialize the Deck</w:t>
            </w:r>
          </w:p>
          <w:p w14:paraId="2977B051" w14:textId="77777777" w:rsidR="005E1E76" w:rsidRDefault="005E1E76" w:rsidP="00720535">
            <w:pPr>
              <w:rPr>
                <w:rFonts w:ascii="Cambria" w:hAnsi="Cambria"/>
                <w:color w:val="000000" w:themeColor="text1"/>
              </w:rPr>
            </w:pPr>
            <w:r>
              <w:rPr>
                <w:rFonts w:ascii="Cambria" w:hAnsi="Cambria"/>
                <w:color w:val="000000" w:themeColor="text1"/>
              </w:rPr>
              <w:t>Add Multiple Same Cards to Deck</w:t>
            </w:r>
          </w:p>
          <w:p w14:paraId="6FB3DB21" w14:textId="77777777" w:rsidR="005E1E76" w:rsidRDefault="005E1E76" w:rsidP="00720535">
            <w:pPr>
              <w:rPr>
                <w:rFonts w:ascii="Cambria" w:hAnsi="Cambria"/>
                <w:color w:val="000000" w:themeColor="text1"/>
              </w:rPr>
            </w:pPr>
            <w:r>
              <w:rPr>
                <w:rFonts w:ascii="Cambria" w:hAnsi="Cambria"/>
                <w:color w:val="000000" w:themeColor="text1"/>
              </w:rPr>
              <w:t>Add Single Card to Deck</w:t>
            </w:r>
          </w:p>
          <w:p w14:paraId="61EA7AAC" w14:textId="77777777" w:rsidR="005E1E76" w:rsidRDefault="005E1E76" w:rsidP="00720535">
            <w:pPr>
              <w:rPr>
                <w:rFonts w:ascii="Cambria" w:hAnsi="Cambria"/>
                <w:color w:val="000000" w:themeColor="text1"/>
              </w:rPr>
            </w:pPr>
            <w:r>
              <w:rPr>
                <w:rFonts w:ascii="Cambria" w:hAnsi="Cambria"/>
                <w:color w:val="000000" w:themeColor="text1"/>
              </w:rPr>
              <w:t>Remove Given Card from Deck</w:t>
            </w:r>
          </w:p>
          <w:p w14:paraId="7B70F1B8" w14:textId="77777777" w:rsidR="005E1E76" w:rsidRDefault="005E1E76" w:rsidP="00720535">
            <w:pPr>
              <w:rPr>
                <w:rFonts w:ascii="Cambria" w:hAnsi="Cambria"/>
                <w:color w:val="000000" w:themeColor="text1"/>
              </w:rPr>
            </w:pPr>
            <w:r>
              <w:rPr>
                <w:rFonts w:ascii="Cambria" w:hAnsi="Cambria"/>
                <w:color w:val="000000" w:themeColor="text1"/>
              </w:rPr>
              <w:t>Shuffle the Deck</w:t>
            </w:r>
          </w:p>
          <w:p w14:paraId="36F62CDC" w14:textId="77777777" w:rsidR="005E1E76" w:rsidRDefault="005E1E76" w:rsidP="00720535">
            <w:pPr>
              <w:rPr>
                <w:rFonts w:ascii="Cambria" w:hAnsi="Cambria"/>
                <w:color w:val="000000" w:themeColor="text1"/>
              </w:rPr>
            </w:pPr>
            <w:r>
              <w:rPr>
                <w:rFonts w:ascii="Cambria" w:hAnsi="Cambria"/>
                <w:color w:val="000000" w:themeColor="text1"/>
              </w:rPr>
              <w:t>Check If Empty Deck</w:t>
            </w:r>
          </w:p>
          <w:p w14:paraId="1D23C812" w14:textId="77777777" w:rsidR="005E1E76" w:rsidRDefault="005E1E76" w:rsidP="00720535">
            <w:pPr>
              <w:rPr>
                <w:rFonts w:ascii="Cambria" w:hAnsi="Cambria"/>
                <w:color w:val="000000" w:themeColor="text1"/>
              </w:rPr>
            </w:pPr>
            <w:r>
              <w:rPr>
                <w:rFonts w:ascii="Cambria" w:hAnsi="Cambria"/>
                <w:color w:val="000000" w:themeColor="text1"/>
              </w:rPr>
              <w:t>Clear the Deck</w:t>
            </w:r>
          </w:p>
          <w:p w14:paraId="00BF0D58" w14:textId="77777777" w:rsidR="005E1E76" w:rsidRDefault="005E1E76" w:rsidP="00720535">
            <w:pPr>
              <w:rPr>
                <w:rFonts w:ascii="Cambria" w:hAnsi="Cambria"/>
                <w:color w:val="000000" w:themeColor="text1"/>
              </w:rPr>
            </w:pPr>
            <w:r>
              <w:rPr>
                <w:rFonts w:ascii="Cambria" w:hAnsi="Cambria"/>
                <w:color w:val="000000" w:themeColor="text1"/>
              </w:rPr>
              <w:t>Check If Contain Card</w:t>
            </w:r>
          </w:p>
          <w:p w14:paraId="3C6FA24A" w14:textId="77777777" w:rsidR="005E1E76" w:rsidRDefault="005E1E76" w:rsidP="00720535">
            <w:pPr>
              <w:rPr>
                <w:rFonts w:ascii="Cambria" w:hAnsi="Cambria"/>
                <w:color w:val="000000" w:themeColor="text1"/>
              </w:rPr>
            </w:pPr>
            <w:r>
              <w:rPr>
                <w:rFonts w:ascii="Cambria" w:hAnsi="Cambria"/>
                <w:color w:val="000000" w:themeColor="text1"/>
              </w:rPr>
              <w:t>Copy Cards from Different Deck</w:t>
            </w:r>
          </w:p>
        </w:tc>
        <w:tc>
          <w:tcPr>
            <w:tcW w:w="4675" w:type="dxa"/>
          </w:tcPr>
          <w:p w14:paraId="21B1C900"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C78DB51" w14:textId="77777777" w:rsidR="005E1E76" w:rsidRDefault="005E1E76" w:rsidP="00720535">
            <w:pPr>
              <w:rPr>
                <w:rFonts w:ascii="Cambria" w:hAnsi="Cambria"/>
                <w:color w:val="000000" w:themeColor="text1"/>
              </w:rPr>
            </w:pPr>
            <w:r>
              <w:rPr>
                <w:rFonts w:ascii="Cambria" w:hAnsi="Cambria"/>
                <w:color w:val="000000" w:themeColor="text1"/>
              </w:rPr>
              <w:t>Card</w:t>
            </w:r>
          </w:p>
          <w:p w14:paraId="038295DC" w14:textId="77777777" w:rsidR="005E1E76" w:rsidRDefault="005E1E76" w:rsidP="00720535">
            <w:pPr>
              <w:rPr>
                <w:rFonts w:ascii="Cambria" w:hAnsi="Cambria"/>
                <w:color w:val="000000" w:themeColor="text1"/>
              </w:rPr>
            </w:pPr>
            <w:r>
              <w:rPr>
                <w:rFonts w:ascii="Cambria" w:hAnsi="Cambria"/>
                <w:color w:val="000000" w:themeColor="text1"/>
              </w:rPr>
              <w:t>Card</w:t>
            </w:r>
          </w:p>
          <w:p w14:paraId="43BBCDD2" w14:textId="77777777" w:rsidR="005E1E76" w:rsidRDefault="005E1E76" w:rsidP="00720535">
            <w:pPr>
              <w:rPr>
                <w:rFonts w:ascii="Cambria" w:hAnsi="Cambria"/>
                <w:color w:val="000000" w:themeColor="text1"/>
              </w:rPr>
            </w:pPr>
            <w:r>
              <w:rPr>
                <w:rFonts w:ascii="Cambria" w:hAnsi="Cambria"/>
                <w:color w:val="000000" w:themeColor="text1"/>
              </w:rPr>
              <w:t>Card</w:t>
            </w:r>
          </w:p>
          <w:p w14:paraId="16D3D446" w14:textId="77777777" w:rsidR="005E1E76" w:rsidRDefault="005E1E76" w:rsidP="00720535">
            <w:pPr>
              <w:rPr>
                <w:rFonts w:ascii="Cambria" w:hAnsi="Cambria"/>
                <w:color w:val="000000" w:themeColor="text1"/>
              </w:rPr>
            </w:pPr>
            <w:r>
              <w:rPr>
                <w:rFonts w:ascii="Cambria" w:hAnsi="Cambria"/>
                <w:color w:val="000000" w:themeColor="text1"/>
              </w:rPr>
              <w:t>Card</w:t>
            </w:r>
          </w:p>
          <w:p w14:paraId="578332E2" w14:textId="77777777" w:rsidR="005E1E76" w:rsidRDefault="005E1E76" w:rsidP="00720535">
            <w:pPr>
              <w:rPr>
                <w:rFonts w:ascii="Cambria" w:hAnsi="Cambria"/>
                <w:color w:val="000000" w:themeColor="text1"/>
              </w:rPr>
            </w:pPr>
            <w:r>
              <w:rPr>
                <w:rFonts w:ascii="Cambria" w:hAnsi="Cambria"/>
                <w:color w:val="000000" w:themeColor="text1"/>
              </w:rPr>
              <w:t>Card</w:t>
            </w:r>
          </w:p>
          <w:p w14:paraId="5F43DD71" w14:textId="77777777" w:rsidR="005E1E76" w:rsidRDefault="005E1E76" w:rsidP="00720535">
            <w:pPr>
              <w:rPr>
                <w:rFonts w:ascii="Cambria" w:hAnsi="Cambria"/>
                <w:color w:val="000000" w:themeColor="text1"/>
              </w:rPr>
            </w:pPr>
            <w:r>
              <w:rPr>
                <w:rFonts w:ascii="Cambria" w:hAnsi="Cambria"/>
                <w:color w:val="000000" w:themeColor="text1"/>
              </w:rPr>
              <w:t>Card</w:t>
            </w:r>
          </w:p>
          <w:p w14:paraId="499333FB" w14:textId="77777777" w:rsidR="005E1E76" w:rsidRDefault="005E1E76" w:rsidP="00720535">
            <w:pPr>
              <w:rPr>
                <w:rFonts w:ascii="Cambria" w:hAnsi="Cambria"/>
                <w:color w:val="000000" w:themeColor="text1"/>
              </w:rPr>
            </w:pPr>
            <w:r>
              <w:rPr>
                <w:rFonts w:ascii="Cambria" w:hAnsi="Cambria"/>
                <w:color w:val="000000" w:themeColor="text1"/>
              </w:rPr>
              <w:t>Card</w:t>
            </w:r>
          </w:p>
          <w:p w14:paraId="2F3E0EA8" w14:textId="77777777" w:rsidR="005E1E76" w:rsidRDefault="005E1E76" w:rsidP="00720535">
            <w:pPr>
              <w:rPr>
                <w:rFonts w:ascii="Cambria" w:hAnsi="Cambria"/>
                <w:color w:val="000000" w:themeColor="text1"/>
              </w:rPr>
            </w:pPr>
            <w:r>
              <w:rPr>
                <w:rFonts w:ascii="Cambria" w:hAnsi="Cambria"/>
                <w:color w:val="000000" w:themeColor="text1"/>
              </w:rPr>
              <w:t>Card</w:t>
            </w:r>
          </w:p>
          <w:p w14:paraId="7AC52123"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3662BF76" w14:textId="77777777" w:rsidR="005E1E76" w:rsidRDefault="005E1E76" w:rsidP="005E1E76"/>
    <w:p w14:paraId="0557D78E" w14:textId="1514D745" w:rsidR="005E1E76" w:rsidRPr="00155BD6" w:rsidRDefault="00155BD6" w:rsidP="00155BD6">
      <w:pPr>
        <w:pStyle w:val="Heading2"/>
        <w:rPr>
          <w:rFonts w:ascii="Cambria" w:hAnsi="Cambria"/>
          <w:b/>
          <w:sz w:val="36"/>
          <w:szCs w:val="36"/>
        </w:rPr>
      </w:pPr>
      <w:bookmarkStart w:id="50" w:name="_Toc447619824"/>
      <w:r w:rsidRPr="00155BD6">
        <w:rPr>
          <w:rFonts w:ascii="Cambria" w:hAnsi="Cambria"/>
          <w:b/>
          <w:color w:val="000000" w:themeColor="text1"/>
          <w:sz w:val="36"/>
          <w:szCs w:val="36"/>
        </w:rPr>
        <w:t>8.14</w:t>
      </w:r>
      <w:r w:rsidRPr="00155BD6">
        <w:rPr>
          <w:rFonts w:ascii="Cambria" w:hAnsi="Cambria"/>
          <w:b/>
          <w:color w:val="000000" w:themeColor="text1"/>
          <w:sz w:val="36"/>
          <w:szCs w:val="36"/>
        </w:rPr>
        <w:tab/>
        <w:t>Display</w:t>
      </w:r>
      <w:bookmarkEnd w:id="50"/>
    </w:p>
    <w:tbl>
      <w:tblPr>
        <w:tblStyle w:val="TableGrid"/>
        <w:tblW w:w="0" w:type="auto"/>
        <w:tblLook w:val="04A0" w:firstRow="1" w:lastRow="0" w:firstColumn="1" w:lastColumn="0" w:noHBand="0" w:noVBand="1"/>
      </w:tblPr>
      <w:tblGrid>
        <w:gridCol w:w="4675"/>
        <w:gridCol w:w="4675"/>
      </w:tblGrid>
      <w:tr w:rsidR="005E1E76" w14:paraId="75EEFA65" w14:textId="77777777" w:rsidTr="00720535">
        <w:tc>
          <w:tcPr>
            <w:tcW w:w="9350" w:type="dxa"/>
            <w:gridSpan w:val="2"/>
          </w:tcPr>
          <w:p w14:paraId="15F51338" w14:textId="77777777" w:rsidR="005E1E76" w:rsidRDefault="005E1E76" w:rsidP="00720535">
            <w:pPr>
              <w:rPr>
                <w:rFonts w:ascii="Cambria" w:hAnsi="Cambria"/>
                <w:color w:val="000000" w:themeColor="text1"/>
              </w:rPr>
            </w:pPr>
            <w:r>
              <w:rPr>
                <w:rFonts w:ascii="Cambria" w:hAnsi="Cambria"/>
                <w:color w:val="000000" w:themeColor="text1"/>
              </w:rPr>
              <w:t>Class Name: Display</w:t>
            </w:r>
          </w:p>
        </w:tc>
      </w:tr>
      <w:tr w:rsidR="005E1E76" w14:paraId="78433532" w14:textId="77777777" w:rsidTr="00720535">
        <w:trPr>
          <w:trHeight w:val="4811"/>
        </w:trPr>
        <w:tc>
          <w:tcPr>
            <w:tcW w:w="4675" w:type="dxa"/>
          </w:tcPr>
          <w:p w14:paraId="6C08F797"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2F0F4249" w14:textId="77777777" w:rsidR="005E1E76" w:rsidRDefault="005E1E76" w:rsidP="00720535">
            <w:pPr>
              <w:rPr>
                <w:rFonts w:ascii="Cambria" w:hAnsi="Cambria"/>
                <w:color w:val="000000" w:themeColor="text1"/>
              </w:rPr>
            </w:pPr>
            <w:r>
              <w:rPr>
                <w:rFonts w:ascii="Cambria" w:hAnsi="Cambria"/>
                <w:color w:val="000000" w:themeColor="text1"/>
              </w:rPr>
              <w:t>Increase Number of Card Played</w:t>
            </w:r>
          </w:p>
          <w:p w14:paraId="776EA9AE" w14:textId="77777777" w:rsidR="005E1E76" w:rsidRDefault="005E1E76" w:rsidP="00720535">
            <w:pPr>
              <w:rPr>
                <w:rFonts w:ascii="Cambria" w:hAnsi="Cambria"/>
                <w:color w:val="000000" w:themeColor="text1"/>
              </w:rPr>
            </w:pPr>
            <w:r>
              <w:rPr>
                <w:rFonts w:ascii="Cambria" w:hAnsi="Cambria"/>
                <w:color w:val="000000" w:themeColor="text1"/>
              </w:rPr>
              <w:t>Reset Number of Card Played</w:t>
            </w:r>
          </w:p>
          <w:p w14:paraId="6B707D22" w14:textId="77777777" w:rsidR="005E1E76" w:rsidRDefault="005E1E76" w:rsidP="00720535">
            <w:pPr>
              <w:rPr>
                <w:rFonts w:ascii="Cambria" w:hAnsi="Cambria"/>
                <w:color w:val="000000" w:themeColor="text1"/>
              </w:rPr>
            </w:pPr>
            <w:r>
              <w:rPr>
                <w:rFonts w:ascii="Cambria" w:hAnsi="Cambria"/>
                <w:color w:val="000000" w:themeColor="text1"/>
              </w:rPr>
              <w:t>Check If Display is Empty</w:t>
            </w:r>
          </w:p>
          <w:p w14:paraId="557D642E" w14:textId="77777777" w:rsidR="005E1E76" w:rsidRDefault="005E1E76" w:rsidP="00720535">
            <w:pPr>
              <w:rPr>
                <w:rFonts w:ascii="Cambria" w:hAnsi="Cambria"/>
                <w:color w:val="000000" w:themeColor="text1"/>
              </w:rPr>
            </w:pPr>
            <w:r>
              <w:rPr>
                <w:rFonts w:ascii="Cambria" w:hAnsi="Cambria"/>
                <w:color w:val="000000" w:themeColor="text1"/>
              </w:rPr>
              <w:t>Check Display for Purple Card</w:t>
            </w:r>
          </w:p>
          <w:p w14:paraId="46792907" w14:textId="77777777" w:rsidR="005E1E76" w:rsidRDefault="005E1E76" w:rsidP="00720535">
            <w:pPr>
              <w:rPr>
                <w:rFonts w:ascii="Cambria" w:hAnsi="Cambria"/>
                <w:color w:val="000000" w:themeColor="text1"/>
              </w:rPr>
            </w:pPr>
            <w:r>
              <w:rPr>
                <w:rFonts w:ascii="Cambria" w:hAnsi="Cambria"/>
                <w:color w:val="000000" w:themeColor="text1"/>
              </w:rPr>
              <w:t>Check Display for Value Card</w:t>
            </w:r>
          </w:p>
          <w:p w14:paraId="3127D619" w14:textId="77777777" w:rsidR="005E1E76" w:rsidRDefault="005E1E76" w:rsidP="00720535">
            <w:pPr>
              <w:rPr>
                <w:rFonts w:ascii="Cambria" w:hAnsi="Cambria"/>
                <w:color w:val="000000" w:themeColor="text1"/>
              </w:rPr>
            </w:pPr>
            <w:r>
              <w:rPr>
                <w:rFonts w:ascii="Cambria" w:hAnsi="Cambria"/>
                <w:color w:val="000000" w:themeColor="text1"/>
              </w:rPr>
              <w:t>Check Display for Support Card</w:t>
            </w:r>
          </w:p>
          <w:p w14:paraId="604D4DC7" w14:textId="77777777" w:rsidR="005E1E76" w:rsidRDefault="005E1E76" w:rsidP="00720535">
            <w:pPr>
              <w:rPr>
                <w:rFonts w:ascii="Cambria" w:hAnsi="Cambria"/>
                <w:color w:val="000000" w:themeColor="text1"/>
              </w:rPr>
            </w:pPr>
            <w:r>
              <w:rPr>
                <w:rFonts w:ascii="Cambria" w:hAnsi="Cambria"/>
                <w:color w:val="000000" w:themeColor="text1"/>
              </w:rPr>
              <w:t>Check Display for Shield</w:t>
            </w:r>
          </w:p>
          <w:p w14:paraId="10ADBD30" w14:textId="77777777" w:rsidR="005E1E76" w:rsidRDefault="005E1E76" w:rsidP="00720535">
            <w:pPr>
              <w:rPr>
                <w:rFonts w:ascii="Cambria" w:hAnsi="Cambria"/>
                <w:color w:val="000000" w:themeColor="text1"/>
              </w:rPr>
            </w:pPr>
            <w:r>
              <w:rPr>
                <w:rFonts w:ascii="Cambria" w:hAnsi="Cambria"/>
                <w:color w:val="000000" w:themeColor="text1"/>
              </w:rPr>
              <w:t>Check Display for Stunned</w:t>
            </w:r>
          </w:p>
          <w:p w14:paraId="743F9182" w14:textId="77777777" w:rsidR="005E1E76" w:rsidRDefault="005E1E76" w:rsidP="00720535">
            <w:pPr>
              <w:rPr>
                <w:rFonts w:ascii="Cambria" w:hAnsi="Cambria"/>
                <w:color w:val="000000" w:themeColor="text1"/>
              </w:rPr>
            </w:pPr>
            <w:r>
              <w:rPr>
                <w:rFonts w:ascii="Cambria" w:hAnsi="Cambria"/>
                <w:color w:val="000000" w:themeColor="text1"/>
              </w:rPr>
              <w:t>Add Card to Display</w:t>
            </w:r>
          </w:p>
          <w:p w14:paraId="45BE1579" w14:textId="77777777" w:rsidR="005E1E76" w:rsidRDefault="005E1E76" w:rsidP="00720535">
            <w:pPr>
              <w:rPr>
                <w:rFonts w:ascii="Cambria" w:hAnsi="Cambria"/>
                <w:color w:val="000000" w:themeColor="text1"/>
              </w:rPr>
            </w:pPr>
            <w:r>
              <w:rPr>
                <w:rFonts w:ascii="Cambria" w:hAnsi="Cambria"/>
                <w:color w:val="000000" w:themeColor="text1"/>
              </w:rPr>
              <w:t>Remove Card from Display</w:t>
            </w:r>
          </w:p>
          <w:p w14:paraId="284A9681" w14:textId="77777777" w:rsidR="005E1E76" w:rsidRDefault="005E1E76" w:rsidP="00720535">
            <w:pPr>
              <w:rPr>
                <w:rFonts w:ascii="Cambria" w:hAnsi="Cambria"/>
                <w:color w:val="000000" w:themeColor="text1"/>
              </w:rPr>
            </w:pPr>
            <w:r>
              <w:rPr>
                <w:rFonts w:ascii="Cambria" w:hAnsi="Cambria"/>
                <w:color w:val="000000" w:themeColor="text1"/>
              </w:rPr>
              <w:t>Check Display for Maiden Card</w:t>
            </w:r>
          </w:p>
          <w:p w14:paraId="507C9AA5" w14:textId="77777777" w:rsidR="005E1E76" w:rsidRDefault="005E1E76" w:rsidP="00720535">
            <w:pPr>
              <w:rPr>
                <w:rFonts w:ascii="Cambria" w:hAnsi="Cambria"/>
                <w:color w:val="000000" w:themeColor="text1"/>
              </w:rPr>
            </w:pPr>
            <w:r>
              <w:rPr>
                <w:rFonts w:ascii="Cambria" w:hAnsi="Cambria"/>
                <w:color w:val="000000" w:themeColor="text1"/>
              </w:rPr>
              <w:t>Update Display with Status</w:t>
            </w:r>
          </w:p>
          <w:p w14:paraId="5745863B" w14:textId="77777777" w:rsidR="005E1E76" w:rsidRDefault="005E1E76" w:rsidP="00720535">
            <w:pPr>
              <w:rPr>
                <w:rFonts w:ascii="Cambria" w:hAnsi="Cambria"/>
                <w:color w:val="000000" w:themeColor="text1"/>
              </w:rPr>
            </w:pPr>
            <w:r>
              <w:rPr>
                <w:rFonts w:ascii="Cambria" w:hAnsi="Cambria"/>
                <w:color w:val="000000" w:themeColor="text1"/>
              </w:rPr>
              <w:t>Is Tournament green</w:t>
            </w:r>
          </w:p>
          <w:p w14:paraId="213B5A8E" w14:textId="77777777" w:rsidR="005E1E76" w:rsidRDefault="005E1E76" w:rsidP="00720535">
            <w:pPr>
              <w:rPr>
                <w:rFonts w:ascii="Cambria" w:hAnsi="Cambria"/>
                <w:color w:val="000000" w:themeColor="text1"/>
              </w:rPr>
            </w:pPr>
            <w:r>
              <w:rPr>
                <w:rFonts w:ascii="Cambria" w:hAnsi="Cambria"/>
                <w:color w:val="000000" w:themeColor="text1"/>
              </w:rPr>
              <w:t>Does Display has Shield</w:t>
            </w:r>
          </w:p>
          <w:p w14:paraId="7D0DBA3F" w14:textId="77777777" w:rsidR="005E1E76" w:rsidRDefault="005E1E76" w:rsidP="00720535">
            <w:pPr>
              <w:rPr>
                <w:rFonts w:ascii="Cambria" w:hAnsi="Cambria"/>
                <w:color w:val="000000" w:themeColor="text1"/>
              </w:rPr>
            </w:pPr>
            <w:r>
              <w:rPr>
                <w:rFonts w:ascii="Cambria" w:hAnsi="Cambria"/>
                <w:color w:val="000000" w:themeColor="text1"/>
              </w:rPr>
              <w:t>Does Display has Stunned</w:t>
            </w:r>
          </w:p>
          <w:p w14:paraId="12AEF9BA" w14:textId="77777777" w:rsidR="005E1E76" w:rsidRDefault="005E1E76" w:rsidP="00720535">
            <w:pPr>
              <w:rPr>
                <w:rFonts w:ascii="Cambria" w:hAnsi="Cambria"/>
                <w:color w:val="000000" w:themeColor="text1"/>
              </w:rPr>
            </w:pPr>
            <w:r>
              <w:rPr>
                <w:rFonts w:ascii="Cambria" w:hAnsi="Cambria"/>
                <w:color w:val="000000" w:themeColor="text1"/>
              </w:rPr>
              <w:t>Display Information of Display</w:t>
            </w:r>
          </w:p>
        </w:tc>
        <w:tc>
          <w:tcPr>
            <w:tcW w:w="4675" w:type="dxa"/>
          </w:tcPr>
          <w:p w14:paraId="5DAF0B5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F530058" w14:textId="77777777" w:rsidR="005E1E76" w:rsidRDefault="005E1E76" w:rsidP="00720535">
            <w:pPr>
              <w:rPr>
                <w:rFonts w:ascii="Cambria" w:hAnsi="Cambria"/>
                <w:color w:val="000000" w:themeColor="text1"/>
              </w:rPr>
            </w:pPr>
          </w:p>
          <w:p w14:paraId="4E40ED7C" w14:textId="77777777" w:rsidR="005E1E76" w:rsidRDefault="005E1E76" w:rsidP="00720535">
            <w:pPr>
              <w:rPr>
                <w:rFonts w:ascii="Cambria" w:hAnsi="Cambria"/>
                <w:color w:val="000000" w:themeColor="text1"/>
              </w:rPr>
            </w:pPr>
          </w:p>
          <w:p w14:paraId="2BE38CC2" w14:textId="77777777" w:rsidR="005E1E76" w:rsidRDefault="005E1E76" w:rsidP="00720535">
            <w:pPr>
              <w:rPr>
                <w:rFonts w:ascii="Cambria" w:hAnsi="Cambria"/>
                <w:color w:val="000000" w:themeColor="text1"/>
              </w:rPr>
            </w:pPr>
            <w:r>
              <w:rPr>
                <w:rFonts w:ascii="Cambria" w:hAnsi="Cambria"/>
                <w:color w:val="000000" w:themeColor="text1"/>
              </w:rPr>
              <w:t>Card</w:t>
            </w:r>
          </w:p>
          <w:p w14:paraId="539BB8BB" w14:textId="77777777" w:rsidR="005E1E76" w:rsidRDefault="005E1E76" w:rsidP="00720535">
            <w:pPr>
              <w:rPr>
                <w:rFonts w:ascii="Cambria" w:hAnsi="Cambria"/>
                <w:color w:val="000000" w:themeColor="text1"/>
              </w:rPr>
            </w:pPr>
            <w:r>
              <w:rPr>
                <w:rFonts w:ascii="Cambria" w:hAnsi="Cambria"/>
                <w:color w:val="000000" w:themeColor="text1"/>
              </w:rPr>
              <w:t>Card</w:t>
            </w:r>
          </w:p>
          <w:p w14:paraId="180AB800" w14:textId="77777777" w:rsidR="005E1E76" w:rsidRDefault="005E1E76" w:rsidP="00720535">
            <w:pPr>
              <w:rPr>
                <w:rFonts w:ascii="Cambria" w:hAnsi="Cambria"/>
                <w:color w:val="000000" w:themeColor="text1"/>
              </w:rPr>
            </w:pPr>
            <w:r>
              <w:rPr>
                <w:rFonts w:ascii="Cambria" w:hAnsi="Cambria"/>
                <w:color w:val="000000" w:themeColor="text1"/>
              </w:rPr>
              <w:t>Card</w:t>
            </w:r>
          </w:p>
          <w:p w14:paraId="6E419836" w14:textId="77777777" w:rsidR="005E1E76" w:rsidRDefault="005E1E76" w:rsidP="00720535">
            <w:pPr>
              <w:rPr>
                <w:rFonts w:ascii="Cambria" w:hAnsi="Cambria"/>
                <w:color w:val="000000" w:themeColor="text1"/>
              </w:rPr>
            </w:pPr>
            <w:r>
              <w:rPr>
                <w:rFonts w:ascii="Cambria" w:hAnsi="Cambria"/>
                <w:color w:val="000000" w:themeColor="text1"/>
              </w:rPr>
              <w:t>Card</w:t>
            </w:r>
          </w:p>
          <w:p w14:paraId="65794301" w14:textId="77777777" w:rsidR="005E1E76" w:rsidRDefault="005E1E76" w:rsidP="00720535">
            <w:pPr>
              <w:rPr>
                <w:rFonts w:ascii="Cambria" w:hAnsi="Cambria"/>
                <w:color w:val="000000" w:themeColor="text1"/>
              </w:rPr>
            </w:pPr>
            <w:r>
              <w:rPr>
                <w:rFonts w:ascii="Cambria" w:hAnsi="Cambria"/>
                <w:color w:val="000000" w:themeColor="text1"/>
              </w:rPr>
              <w:t>Card</w:t>
            </w:r>
          </w:p>
          <w:p w14:paraId="780C7313" w14:textId="77777777" w:rsidR="005E1E76" w:rsidRDefault="005E1E76" w:rsidP="00720535">
            <w:pPr>
              <w:rPr>
                <w:rFonts w:ascii="Cambria" w:hAnsi="Cambria"/>
                <w:color w:val="000000" w:themeColor="text1"/>
              </w:rPr>
            </w:pPr>
            <w:r>
              <w:rPr>
                <w:rFonts w:ascii="Cambria" w:hAnsi="Cambria"/>
                <w:color w:val="000000" w:themeColor="text1"/>
              </w:rPr>
              <w:t>Card</w:t>
            </w:r>
          </w:p>
          <w:p w14:paraId="10A78775" w14:textId="77777777" w:rsidR="005E1E76" w:rsidRDefault="005E1E76" w:rsidP="00720535">
            <w:pPr>
              <w:rPr>
                <w:rFonts w:ascii="Cambria" w:hAnsi="Cambria"/>
                <w:color w:val="000000" w:themeColor="text1"/>
              </w:rPr>
            </w:pPr>
            <w:r>
              <w:rPr>
                <w:rFonts w:ascii="Cambria" w:hAnsi="Cambria"/>
                <w:color w:val="000000" w:themeColor="text1"/>
              </w:rPr>
              <w:t>Card</w:t>
            </w:r>
          </w:p>
          <w:p w14:paraId="0604482F" w14:textId="77777777" w:rsidR="005E1E76" w:rsidRDefault="005E1E76" w:rsidP="00720535">
            <w:pPr>
              <w:rPr>
                <w:rFonts w:ascii="Cambria" w:hAnsi="Cambria"/>
                <w:color w:val="000000" w:themeColor="text1"/>
              </w:rPr>
            </w:pPr>
            <w:r>
              <w:rPr>
                <w:rFonts w:ascii="Cambria" w:hAnsi="Cambria"/>
                <w:color w:val="000000" w:themeColor="text1"/>
              </w:rPr>
              <w:t>Card</w:t>
            </w:r>
          </w:p>
          <w:p w14:paraId="6D51DAC9"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55CB9D2" w14:textId="77777777" w:rsidR="005E1E76" w:rsidRDefault="005E1E76" w:rsidP="005E1E76"/>
    <w:p w14:paraId="5B9327F0" w14:textId="37701308" w:rsidR="00155BD6" w:rsidRPr="00155BD6" w:rsidRDefault="00155BD6" w:rsidP="00155BD6">
      <w:pPr>
        <w:pStyle w:val="Heading2"/>
        <w:rPr>
          <w:rFonts w:ascii="Cambria" w:hAnsi="Cambria"/>
          <w:b/>
          <w:color w:val="000000" w:themeColor="text1"/>
          <w:sz w:val="36"/>
          <w:szCs w:val="36"/>
        </w:rPr>
      </w:pPr>
      <w:bookmarkStart w:id="51" w:name="_Toc447619825"/>
      <w:r w:rsidRPr="00155BD6">
        <w:rPr>
          <w:rFonts w:ascii="Cambria" w:hAnsi="Cambria"/>
          <w:b/>
          <w:color w:val="000000" w:themeColor="text1"/>
          <w:sz w:val="36"/>
          <w:szCs w:val="36"/>
        </w:rPr>
        <w:lastRenderedPageBreak/>
        <w:t>8.15</w:t>
      </w:r>
      <w:r w:rsidRPr="00155BD6">
        <w:rPr>
          <w:rFonts w:ascii="Cambria" w:hAnsi="Cambria"/>
          <w:b/>
          <w:color w:val="000000" w:themeColor="text1"/>
          <w:sz w:val="36"/>
          <w:szCs w:val="36"/>
        </w:rPr>
        <w:tab/>
        <w:t>Hand</w:t>
      </w:r>
      <w:bookmarkEnd w:id="51"/>
    </w:p>
    <w:tbl>
      <w:tblPr>
        <w:tblStyle w:val="TableGrid"/>
        <w:tblW w:w="0" w:type="auto"/>
        <w:tblLook w:val="04A0" w:firstRow="1" w:lastRow="0" w:firstColumn="1" w:lastColumn="0" w:noHBand="0" w:noVBand="1"/>
      </w:tblPr>
      <w:tblGrid>
        <w:gridCol w:w="4675"/>
        <w:gridCol w:w="4675"/>
      </w:tblGrid>
      <w:tr w:rsidR="005E1E76" w14:paraId="01B977A5" w14:textId="77777777" w:rsidTr="00720535">
        <w:tc>
          <w:tcPr>
            <w:tcW w:w="9350" w:type="dxa"/>
            <w:gridSpan w:val="2"/>
          </w:tcPr>
          <w:p w14:paraId="11519478" w14:textId="77777777" w:rsidR="005E1E76" w:rsidRDefault="005E1E76" w:rsidP="00720535">
            <w:pPr>
              <w:rPr>
                <w:rFonts w:ascii="Cambria" w:hAnsi="Cambria"/>
                <w:color w:val="000000" w:themeColor="text1"/>
              </w:rPr>
            </w:pPr>
            <w:r>
              <w:rPr>
                <w:rFonts w:ascii="Cambria" w:hAnsi="Cambria"/>
                <w:color w:val="000000" w:themeColor="text1"/>
              </w:rPr>
              <w:t>Class Name:  Hand</w:t>
            </w:r>
          </w:p>
        </w:tc>
      </w:tr>
      <w:tr w:rsidR="005E1E76" w14:paraId="7FE30473" w14:textId="77777777" w:rsidTr="00720535">
        <w:tc>
          <w:tcPr>
            <w:tcW w:w="4675" w:type="dxa"/>
          </w:tcPr>
          <w:p w14:paraId="432FA352"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15996B58" w14:textId="77777777" w:rsidR="005E1E76" w:rsidRDefault="005E1E76" w:rsidP="00720535">
            <w:pPr>
              <w:rPr>
                <w:rFonts w:ascii="Cambria" w:hAnsi="Cambria"/>
                <w:color w:val="000000" w:themeColor="text1"/>
              </w:rPr>
            </w:pPr>
            <w:r>
              <w:rPr>
                <w:rFonts w:ascii="Cambria" w:hAnsi="Cambria"/>
                <w:color w:val="000000" w:themeColor="text1"/>
              </w:rPr>
              <w:t>Check If Only Last Card in Hand</w:t>
            </w:r>
          </w:p>
          <w:p w14:paraId="39B7BE53" w14:textId="77777777" w:rsidR="005E1E76" w:rsidRDefault="005E1E76" w:rsidP="00720535">
            <w:pPr>
              <w:rPr>
                <w:rFonts w:ascii="Cambria" w:hAnsi="Cambria"/>
                <w:color w:val="000000" w:themeColor="text1"/>
              </w:rPr>
            </w:pPr>
            <w:r>
              <w:rPr>
                <w:rFonts w:ascii="Cambria" w:hAnsi="Cambria"/>
                <w:color w:val="000000" w:themeColor="text1"/>
              </w:rPr>
              <w:t>Add Card to Hand</w:t>
            </w:r>
          </w:p>
          <w:p w14:paraId="590D4833" w14:textId="77777777" w:rsidR="005E1E76" w:rsidRDefault="005E1E76" w:rsidP="00720535">
            <w:pPr>
              <w:rPr>
                <w:rFonts w:ascii="Cambria" w:hAnsi="Cambria"/>
                <w:color w:val="000000" w:themeColor="text1"/>
              </w:rPr>
            </w:pPr>
            <w:r>
              <w:rPr>
                <w:rFonts w:ascii="Cambria" w:hAnsi="Cambria"/>
                <w:color w:val="000000" w:themeColor="text1"/>
              </w:rPr>
              <w:t>Play Card from Hand</w:t>
            </w:r>
          </w:p>
          <w:p w14:paraId="6D97A265" w14:textId="77777777" w:rsidR="005E1E76" w:rsidRDefault="005E1E76" w:rsidP="00720535">
            <w:pPr>
              <w:rPr>
                <w:rFonts w:ascii="Cambria" w:hAnsi="Cambria"/>
                <w:color w:val="000000" w:themeColor="text1"/>
              </w:rPr>
            </w:pPr>
            <w:r>
              <w:rPr>
                <w:rFonts w:ascii="Cambria" w:hAnsi="Cambria"/>
                <w:color w:val="000000" w:themeColor="text1"/>
              </w:rPr>
              <w:t>Check If Only Action Cards in Hand</w:t>
            </w:r>
          </w:p>
          <w:p w14:paraId="6D3DDCAC" w14:textId="77777777" w:rsidR="005E1E76" w:rsidRDefault="005E1E76" w:rsidP="00720535">
            <w:pPr>
              <w:rPr>
                <w:rFonts w:ascii="Cambria" w:hAnsi="Cambria"/>
                <w:color w:val="000000" w:themeColor="text1"/>
              </w:rPr>
            </w:pPr>
            <w:r>
              <w:rPr>
                <w:rFonts w:ascii="Cambria" w:hAnsi="Cambria"/>
                <w:color w:val="000000" w:themeColor="text1"/>
              </w:rPr>
              <w:t>Check If Ivanhoe is in Hand</w:t>
            </w:r>
          </w:p>
          <w:p w14:paraId="7947A68C" w14:textId="77777777" w:rsidR="005E1E76" w:rsidRDefault="005E1E76" w:rsidP="00720535">
            <w:pPr>
              <w:rPr>
                <w:rFonts w:ascii="Cambria" w:hAnsi="Cambria"/>
                <w:color w:val="000000" w:themeColor="text1"/>
              </w:rPr>
            </w:pPr>
            <w:r>
              <w:rPr>
                <w:rFonts w:ascii="Cambria" w:hAnsi="Cambria"/>
                <w:color w:val="000000" w:themeColor="text1"/>
              </w:rPr>
              <w:t>Check If Maiden is in Hand</w:t>
            </w:r>
          </w:p>
          <w:p w14:paraId="4CCD30A2" w14:textId="77777777" w:rsidR="005E1E76" w:rsidRDefault="005E1E76" w:rsidP="00720535">
            <w:pPr>
              <w:rPr>
                <w:rFonts w:ascii="Cambria" w:hAnsi="Cambria"/>
                <w:color w:val="000000" w:themeColor="text1"/>
              </w:rPr>
            </w:pPr>
            <w:r>
              <w:rPr>
                <w:rFonts w:ascii="Cambria" w:hAnsi="Cambria"/>
                <w:color w:val="000000" w:themeColor="text1"/>
              </w:rPr>
              <w:t>Display Information of Hand</w:t>
            </w:r>
          </w:p>
        </w:tc>
        <w:tc>
          <w:tcPr>
            <w:tcW w:w="4675" w:type="dxa"/>
          </w:tcPr>
          <w:p w14:paraId="76CFA6B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73BC1F4" w14:textId="77777777" w:rsidR="005E1E76" w:rsidRDefault="005E1E76" w:rsidP="00720535">
            <w:pPr>
              <w:rPr>
                <w:rFonts w:ascii="Cambria" w:hAnsi="Cambria"/>
                <w:color w:val="000000" w:themeColor="text1"/>
              </w:rPr>
            </w:pPr>
            <w:r>
              <w:rPr>
                <w:rFonts w:ascii="Cambria" w:hAnsi="Cambria"/>
                <w:color w:val="000000" w:themeColor="text1"/>
              </w:rPr>
              <w:t>Card</w:t>
            </w:r>
          </w:p>
          <w:p w14:paraId="6A8C70B3" w14:textId="77777777" w:rsidR="005E1E76" w:rsidRDefault="005E1E76" w:rsidP="00720535">
            <w:pPr>
              <w:rPr>
                <w:rFonts w:ascii="Cambria" w:hAnsi="Cambria"/>
                <w:color w:val="000000" w:themeColor="text1"/>
              </w:rPr>
            </w:pPr>
            <w:r>
              <w:rPr>
                <w:rFonts w:ascii="Cambria" w:hAnsi="Cambria"/>
                <w:color w:val="000000" w:themeColor="text1"/>
              </w:rPr>
              <w:t>Card</w:t>
            </w:r>
          </w:p>
          <w:p w14:paraId="28CC72AC" w14:textId="77777777" w:rsidR="005E1E76" w:rsidRDefault="005E1E76" w:rsidP="00720535">
            <w:pPr>
              <w:rPr>
                <w:rFonts w:ascii="Cambria" w:hAnsi="Cambria"/>
                <w:color w:val="000000" w:themeColor="text1"/>
              </w:rPr>
            </w:pPr>
            <w:r>
              <w:rPr>
                <w:rFonts w:ascii="Cambria" w:hAnsi="Cambria"/>
                <w:color w:val="000000" w:themeColor="text1"/>
              </w:rPr>
              <w:t>Card</w:t>
            </w:r>
          </w:p>
          <w:p w14:paraId="4657FCB0" w14:textId="77777777" w:rsidR="005E1E76" w:rsidRDefault="005E1E76" w:rsidP="00720535">
            <w:pPr>
              <w:rPr>
                <w:rFonts w:ascii="Cambria" w:hAnsi="Cambria"/>
                <w:color w:val="000000" w:themeColor="text1"/>
              </w:rPr>
            </w:pPr>
            <w:r>
              <w:rPr>
                <w:rFonts w:ascii="Cambria" w:hAnsi="Cambria"/>
                <w:color w:val="000000" w:themeColor="text1"/>
              </w:rPr>
              <w:t>Card</w:t>
            </w:r>
          </w:p>
          <w:p w14:paraId="3885BB5D" w14:textId="77777777" w:rsidR="005E1E76" w:rsidRDefault="005E1E76" w:rsidP="00720535">
            <w:pPr>
              <w:rPr>
                <w:rFonts w:ascii="Cambria" w:hAnsi="Cambria"/>
                <w:color w:val="000000" w:themeColor="text1"/>
              </w:rPr>
            </w:pPr>
            <w:r>
              <w:rPr>
                <w:rFonts w:ascii="Cambria" w:hAnsi="Cambria"/>
                <w:color w:val="000000" w:themeColor="text1"/>
              </w:rPr>
              <w:t>Card</w:t>
            </w:r>
          </w:p>
          <w:p w14:paraId="7D71A6F0" w14:textId="77777777" w:rsidR="005E1E76" w:rsidRDefault="005E1E76" w:rsidP="00720535">
            <w:pPr>
              <w:rPr>
                <w:rFonts w:ascii="Cambria" w:hAnsi="Cambria"/>
                <w:color w:val="000000" w:themeColor="text1"/>
              </w:rPr>
            </w:pPr>
            <w:r>
              <w:rPr>
                <w:rFonts w:ascii="Cambria" w:hAnsi="Cambria"/>
                <w:color w:val="000000" w:themeColor="text1"/>
              </w:rPr>
              <w:t>Card</w:t>
            </w:r>
          </w:p>
          <w:p w14:paraId="0C1E4252"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32EA69D" w14:textId="77777777" w:rsidR="005E1E76" w:rsidRDefault="005E1E76" w:rsidP="00656B41"/>
    <w:p w14:paraId="6196E283" w14:textId="747C95CD" w:rsidR="00155BD6" w:rsidRPr="00155BD6" w:rsidRDefault="00155BD6" w:rsidP="00155BD6">
      <w:pPr>
        <w:pStyle w:val="Heading2"/>
        <w:rPr>
          <w:rFonts w:ascii="Cambria" w:hAnsi="Cambria"/>
          <w:b/>
          <w:color w:val="000000" w:themeColor="text1"/>
          <w:sz w:val="36"/>
          <w:szCs w:val="36"/>
        </w:rPr>
      </w:pPr>
      <w:bookmarkStart w:id="52" w:name="_Toc447619826"/>
      <w:r w:rsidRPr="00155BD6">
        <w:rPr>
          <w:rFonts w:ascii="Cambria" w:hAnsi="Cambria"/>
          <w:b/>
          <w:color w:val="000000" w:themeColor="text1"/>
          <w:sz w:val="36"/>
          <w:szCs w:val="36"/>
        </w:rPr>
        <w:t>8.16</w:t>
      </w:r>
      <w:r w:rsidRPr="00155BD6">
        <w:rPr>
          <w:rFonts w:ascii="Cambria" w:hAnsi="Cambria"/>
          <w:b/>
          <w:color w:val="000000" w:themeColor="text1"/>
          <w:sz w:val="36"/>
          <w:szCs w:val="36"/>
        </w:rPr>
        <w:tab/>
        <w:t>Ivanhoe</w:t>
      </w:r>
      <w:bookmarkEnd w:id="52"/>
    </w:p>
    <w:tbl>
      <w:tblPr>
        <w:tblStyle w:val="TableGrid"/>
        <w:tblW w:w="0" w:type="auto"/>
        <w:tblLook w:val="04A0" w:firstRow="1" w:lastRow="0" w:firstColumn="1" w:lastColumn="0" w:noHBand="0" w:noVBand="1"/>
      </w:tblPr>
      <w:tblGrid>
        <w:gridCol w:w="4675"/>
        <w:gridCol w:w="4675"/>
      </w:tblGrid>
      <w:tr w:rsidR="00656B41" w14:paraId="6852135B" w14:textId="77777777" w:rsidTr="00720535">
        <w:tc>
          <w:tcPr>
            <w:tcW w:w="9350" w:type="dxa"/>
            <w:gridSpan w:val="2"/>
          </w:tcPr>
          <w:p w14:paraId="6FBAB22B" w14:textId="77777777" w:rsidR="00656B41" w:rsidRDefault="00656B41" w:rsidP="00720535">
            <w:pPr>
              <w:rPr>
                <w:rFonts w:ascii="Cambria" w:hAnsi="Cambria"/>
                <w:color w:val="000000" w:themeColor="text1"/>
              </w:rPr>
            </w:pPr>
            <w:r>
              <w:rPr>
                <w:rFonts w:ascii="Cambria" w:hAnsi="Cambria"/>
                <w:color w:val="000000" w:themeColor="text1"/>
              </w:rPr>
              <w:t>Class Name: Ivanhoe</w:t>
            </w:r>
          </w:p>
        </w:tc>
      </w:tr>
      <w:tr w:rsidR="00656B41" w14:paraId="18BEA468" w14:textId="77777777" w:rsidTr="00720535">
        <w:trPr>
          <w:trHeight w:val="3624"/>
        </w:trPr>
        <w:tc>
          <w:tcPr>
            <w:tcW w:w="4675" w:type="dxa"/>
          </w:tcPr>
          <w:p w14:paraId="2FBD6E17" w14:textId="77777777" w:rsidR="00656B41" w:rsidRDefault="00656B41" w:rsidP="00720535">
            <w:pPr>
              <w:rPr>
                <w:rFonts w:ascii="Cambria" w:hAnsi="Cambria"/>
                <w:color w:val="000000" w:themeColor="text1"/>
              </w:rPr>
            </w:pPr>
            <w:r>
              <w:rPr>
                <w:rFonts w:ascii="Cambria" w:hAnsi="Cambria"/>
                <w:color w:val="000000" w:themeColor="text1"/>
              </w:rPr>
              <w:t>Responsibilities:</w:t>
            </w:r>
          </w:p>
          <w:p w14:paraId="11352EA4" w14:textId="77777777" w:rsidR="00656B41" w:rsidRDefault="00656B41" w:rsidP="00720535">
            <w:pPr>
              <w:rPr>
                <w:rFonts w:ascii="Cambria" w:hAnsi="Cambria"/>
                <w:color w:val="000000" w:themeColor="text1"/>
              </w:rPr>
            </w:pPr>
            <w:r>
              <w:rPr>
                <w:rFonts w:ascii="Cambria" w:hAnsi="Cambria"/>
                <w:color w:val="000000" w:themeColor="text1"/>
              </w:rPr>
              <w:t>Initialize the Ivanhoe Game</w:t>
            </w:r>
          </w:p>
          <w:p w14:paraId="404B0B97" w14:textId="77777777" w:rsidR="00656B41" w:rsidRDefault="00656B41" w:rsidP="00720535">
            <w:pPr>
              <w:rPr>
                <w:rFonts w:ascii="Cambria" w:hAnsi="Cambria"/>
                <w:color w:val="000000" w:themeColor="text1"/>
              </w:rPr>
            </w:pPr>
            <w:r>
              <w:rPr>
                <w:rFonts w:ascii="Cambria" w:hAnsi="Cambria"/>
                <w:color w:val="000000" w:themeColor="text1"/>
              </w:rPr>
              <w:t>Initialize the Hand of all players</w:t>
            </w:r>
          </w:p>
          <w:p w14:paraId="1A087AAC" w14:textId="77777777" w:rsidR="00656B41" w:rsidRDefault="00656B41" w:rsidP="00720535">
            <w:pPr>
              <w:rPr>
                <w:rFonts w:ascii="Cambria" w:hAnsi="Cambria"/>
                <w:color w:val="000000" w:themeColor="text1"/>
              </w:rPr>
            </w:pPr>
            <w:r>
              <w:rPr>
                <w:rFonts w:ascii="Cambria" w:hAnsi="Cambria"/>
                <w:color w:val="000000" w:themeColor="text1"/>
              </w:rPr>
              <w:t>Initialize the Player Orders</w:t>
            </w:r>
          </w:p>
          <w:p w14:paraId="5256D1A7" w14:textId="77777777" w:rsidR="00656B41" w:rsidRDefault="00656B41" w:rsidP="00720535">
            <w:pPr>
              <w:rPr>
                <w:rFonts w:ascii="Cambria" w:hAnsi="Cambria"/>
                <w:color w:val="000000" w:themeColor="text1"/>
              </w:rPr>
            </w:pPr>
            <w:r>
              <w:rPr>
                <w:rFonts w:ascii="Cambria" w:hAnsi="Cambria"/>
                <w:color w:val="000000" w:themeColor="text1"/>
              </w:rPr>
              <w:t>Select the First Player</w:t>
            </w:r>
          </w:p>
          <w:p w14:paraId="67B5E435" w14:textId="77777777" w:rsidR="00656B41" w:rsidRDefault="00656B41" w:rsidP="00720535">
            <w:pPr>
              <w:rPr>
                <w:rFonts w:ascii="Cambria" w:hAnsi="Cambria"/>
                <w:color w:val="000000" w:themeColor="text1"/>
              </w:rPr>
            </w:pPr>
            <w:r>
              <w:rPr>
                <w:rFonts w:ascii="Cambria" w:hAnsi="Cambria"/>
                <w:color w:val="000000" w:themeColor="text1"/>
              </w:rPr>
              <w:t>Setup the Game of Ivanhoe</w:t>
            </w:r>
          </w:p>
          <w:p w14:paraId="4800BEB6" w14:textId="77777777" w:rsidR="00656B41" w:rsidRDefault="00656B41" w:rsidP="00720535">
            <w:pPr>
              <w:rPr>
                <w:rFonts w:ascii="Cambria" w:hAnsi="Cambria"/>
                <w:color w:val="000000" w:themeColor="text1"/>
              </w:rPr>
            </w:pPr>
            <w:r>
              <w:rPr>
                <w:rFonts w:ascii="Cambria" w:hAnsi="Cambria"/>
                <w:color w:val="000000" w:themeColor="text1"/>
              </w:rPr>
              <w:t>Deal Card to Current Player</w:t>
            </w:r>
          </w:p>
          <w:p w14:paraId="5FA136D0" w14:textId="77777777" w:rsidR="00656B41" w:rsidRDefault="00656B41" w:rsidP="00720535">
            <w:pPr>
              <w:rPr>
                <w:rFonts w:ascii="Cambria" w:hAnsi="Cambria"/>
                <w:color w:val="000000" w:themeColor="text1"/>
              </w:rPr>
            </w:pPr>
            <w:r>
              <w:rPr>
                <w:rFonts w:ascii="Cambria" w:hAnsi="Cambria"/>
                <w:color w:val="000000" w:themeColor="text1"/>
              </w:rPr>
              <w:t>Select Tournament Color</w:t>
            </w:r>
          </w:p>
          <w:p w14:paraId="46C0BC94" w14:textId="77777777" w:rsidR="00656B41" w:rsidRDefault="00656B41" w:rsidP="00720535">
            <w:pPr>
              <w:rPr>
                <w:rFonts w:ascii="Cambria" w:hAnsi="Cambria"/>
                <w:color w:val="000000" w:themeColor="text1"/>
              </w:rPr>
            </w:pPr>
            <w:r>
              <w:rPr>
                <w:rFonts w:ascii="Cambria" w:hAnsi="Cambria"/>
                <w:color w:val="000000" w:themeColor="text1"/>
              </w:rPr>
              <w:t>Check If Player Play or Withdraw</w:t>
            </w:r>
          </w:p>
          <w:p w14:paraId="6B0F4CA2" w14:textId="77777777" w:rsidR="00656B41" w:rsidRDefault="00656B41" w:rsidP="00720535">
            <w:pPr>
              <w:rPr>
                <w:rFonts w:ascii="Cambria" w:hAnsi="Cambria"/>
                <w:color w:val="000000" w:themeColor="text1"/>
              </w:rPr>
            </w:pPr>
          </w:p>
          <w:p w14:paraId="44FBDF02" w14:textId="77777777" w:rsidR="00656B41" w:rsidRDefault="00656B41" w:rsidP="00720535">
            <w:pPr>
              <w:rPr>
                <w:rFonts w:ascii="Cambria" w:hAnsi="Cambria"/>
                <w:color w:val="000000" w:themeColor="text1"/>
              </w:rPr>
            </w:pPr>
            <w:r>
              <w:rPr>
                <w:rFonts w:ascii="Cambria" w:hAnsi="Cambria"/>
                <w:color w:val="000000" w:themeColor="text1"/>
              </w:rPr>
              <w:t>Check Which Token to Remove</w:t>
            </w:r>
          </w:p>
          <w:p w14:paraId="0DA728D2" w14:textId="77777777" w:rsidR="00656B41" w:rsidRDefault="00656B41" w:rsidP="00720535">
            <w:pPr>
              <w:rPr>
                <w:rFonts w:ascii="Cambria" w:hAnsi="Cambria"/>
                <w:color w:val="000000" w:themeColor="text1"/>
              </w:rPr>
            </w:pPr>
            <w:r>
              <w:rPr>
                <w:rFonts w:ascii="Cambria" w:hAnsi="Cambria"/>
                <w:color w:val="000000" w:themeColor="text1"/>
              </w:rPr>
              <w:t>Check If There is A Winner</w:t>
            </w:r>
          </w:p>
          <w:p w14:paraId="60D5B2A4" w14:textId="77777777" w:rsidR="00656B41" w:rsidRDefault="00656B41" w:rsidP="00720535">
            <w:pPr>
              <w:rPr>
                <w:rFonts w:ascii="Cambria" w:hAnsi="Cambria"/>
                <w:color w:val="000000" w:themeColor="text1"/>
              </w:rPr>
            </w:pPr>
          </w:p>
          <w:p w14:paraId="013319D2" w14:textId="77777777" w:rsidR="00656B41" w:rsidRDefault="00656B41" w:rsidP="00720535">
            <w:pPr>
              <w:rPr>
                <w:rFonts w:ascii="Cambria" w:hAnsi="Cambria"/>
                <w:color w:val="000000" w:themeColor="text1"/>
              </w:rPr>
            </w:pPr>
            <w:r>
              <w:rPr>
                <w:rFonts w:ascii="Cambria" w:hAnsi="Cambria"/>
                <w:color w:val="000000" w:themeColor="text1"/>
              </w:rPr>
              <w:t>Play A Card</w:t>
            </w:r>
          </w:p>
          <w:p w14:paraId="20723168" w14:textId="77777777" w:rsidR="00656B41" w:rsidRDefault="00656B41" w:rsidP="00720535">
            <w:pPr>
              <w:rPr>
                <w:rFonts w:ascii="Cambria" w:hAnsi="Cambria"/>
                <w:color w:val="000000" w:themeColor="text1"/>
              </w:rPr>
            </w:pPr>
            <w:r>
              <w:rPr>
                <w:rFonts w:ascii="Cambria" w:hAnsi="Cambria"/>
                <w:color w:val="000000" w:themeColor="text1"/>
              </w:rPr>
              <w:t>Check If Player Play Ivanhoe</w:t>
            </w:r>
          </w:p>
          <w:p w14:paraId="57DE2B63" w14:textId="77777777" w:rsidR="00656B41" w:rsidRDefault="00656B41" w:rsidP="00720535">
            <w:pPr>
              <w:rPr>
                <w:rFonts w:ascii="Cambria" w:hAnsi="Cambria"/>
                <w:color w:val="000000" w:themeColor="text1"/>
              </w:rPr>
            </w:pPr>
            <w:r>
              <w:rPr>
                <w:rFonts w:ascii="Cambria" w:hAnsi="Cambria"/>
                <w:color w:val="000000" w:themeColor="text1"/>
              </w:rPr>
              <w:t>Change Tournament Color</w:t>
            </w:r>
          </w:p>
          <w:p w14:paraId="01335AAF" w14:textId="77777777" w:rsidR="00656B41" w:rsidRDefault="00656B41" w:rsidP="00720535">
            <w:pPr>
              <w:rPr>
                <w:rFonts w:ascii="Cambria" w:hAnsi="Cambria"/>
                <w:color w:val="000000" w:themeColor="text1"/>
              </w:rPr>
            </w:pPr>
            <w:r>
              <w:rPr>
                <w:rFonts w:ascii="Cambria" w:hAnsi="Cambria"/>
                <w:color w:val="000000" w:themeColor="text1"/>
              </w:rPr>
              <w:t>End Turn</w:t>
            </w:r>
          </w:p>
          <w:p w14:paraId="2A2AA1F9" w14:textId="77777777" w:rsidR="00656B41" w:rsidRDefault="00656B41" w:rsidP="00720535">
            <w:pPr>
              <w:rPr>
                <w:rFonts w:ascii="Cambria" w:hAnsi="Cambria"/>
                <w:color w:val="000000" w:themeColor="text1"/>
              </w:rPr>
            </w:pPr>
            <w:r>
              <w:rPr>
                <w:rFonts w:ascii="Cambria" w:hAnsi="Cambria"/>
                <w:color w:val="000000" w:themeColor="text1"/>
              </w:rPr>
              <w:t>Win Purple Tournament</w:t>
            </w:r>
          </w:p>
          <w:p w14:paraId="4094A25A" w14:textId="77777777" w:rsidR="00656B41" w:rsidRDefault="00656B41" w:rsidP="00720535">
            <w:pPr>
              <w:rPr>
                <w:rFonts w:ascii="Cambria" w:hAnsi="Cambria"/>
                <w:color w:val="000000" w:themeColor="text1"/>
              </w:rPr>
            </w:pPr>
            <w:r>
              <w:rPr>
                <w:rFonts w:ascii="Cambria" w:hAnsi="Cambria"/>
                <w:color w:val="000000" w:themeColor="text1"/>
              </w:rPr>
              <w:t>Process Message</w:t>
            </w:r>
          </w:p>
          <w:p w14:paraId="21253452" w14:textId="77777777" w:rsidR="00656B41" w:rsidRDefault="00656B41" w:rsidP="00720535">
            <w:pPr>
              <w:rPr>
                <w:rFonts w:ascii="Cambria" w:hAnsi="Cambria"/>
                <w:color w:val="000000" w:themeColor="text1"/>
              </w:rPr>
            </w:pPr>
          </w:p>
          <w:p w14:paraId="2B54F2E0" w14:textId="77777777" w:rsidR="00656B41" w:rsidRDefault="00656B41" w:rsidP="00720535">
            <w:pPr>
              <w:rPr>
                <w:rFonts w:ascii="Cambria" w:hAnsi="Cambria"/>
                <w:color w:val="000000" w:themeColor="text1"/>
              </w:rPr>
            </w:pPr>
            <w:r>
              <w:rPr>
                <w:rFonts w:ascii="Cambria" w:hAnsi="Cambria"/>
                <w:color w:val="000000" w:themeColor="text1"/>
              </w:rPr>
              <w:t>Update Current Player to Next Player</w:t>
            </w:r>
          </w:p>
          <w:p w14:paraId="74F640FB" w14:textId="77777777" w:rsidR="00656B41" w:rsidRDefault="00656B41" w:rsidP="00720535">
            <w:pPr>
              <w:rPr>
                <w:rFonts w:ascii="Cambria" w:hAnsi="Cambria"/>
                <w:color w:val="000000" w:themeColor="text1"/>
              </w:rPr>
            </w:pPr>
            <w:r>
              <w:rPr>
                <w:rFonts w:ascii="Cambria" w:hAnsi="Cambria"/>
                <w:color w:val="000000" w:themeColor="text1"/>
              </w:rPr>
              <w:t>Discard Display from All Players</w:t>
            </w:r>
          </w:p>
          <w:p w14:paraId="2627D392" w14:textId="77777777" w:rsidR="00656B41" w:rsidRDefault="00656B41" w:rsidP="00720535">
            <w:pPr>
              <w:rPr>
                <w:rFonts w:ascii="Cambria" w:hAnsi="Cambria"/>
                <w:color w:val="000000" w:themeColor="text1"/>
              </w:rPr>
            </w:pPr>
            <w:r>
              <w:rPr>
                <w:rFonts w:ascii="Cambria" w:hAnsi="Cambria"/>
                <w:color w:val="000000" w:themeColor="text1"/>
              </w:rPr>
              <w:t>Check If Player Total is Highest</w:t>
            </w:r>
          </w:p>
          <w:p w14:paraId="60EC6194" w14:textId="77777777" w:rsidR="00656B41" w:rsidRDefault="00656B41" w:rsidP="00720535">
            <w:pPr>
              <w:rPr>
                <w:rFonts w:ascii="Cambria" w:hAnsi="Cambria"/>
                <w:color w:val="000000" w:themeColor="text1"/>
              </w:rPr>
            </w:pPr>
            <w:r>
              <w:rPr>
                <w:rFonts w:ascii="Cambria" w:hAnsi="Cambria"/>
                <w:color w:val="000000" w:themeColor="text1"/>
              </w:rPr>
              <w:t>Player Play Card</w:t>
            </w:r>
          </w:p>
          <w:p w14:paraId="676846ED" w14:textId="77777777" w:rsidR="00656B41" w:rsidRDefault="00656B41" w:rsidP="00720535">
            <w:pPr>
              <w:rPr>
                <w:rFonts w:ascii="Cambria" w:hAnsi="Cambria"/>
                <w:color w:val="000000" w:themeColor="text1"/>
              </w:rPr>
            </w:pPr>
            <w:r>
              <w:rPr>
                <w:rFonts w:ascii="Cambria" w:hAnsi="Cambria"/>
                <w:color w:val="000000" w:themeColor="text1"/>
              </w:rPr>
              <w:t>Update State</w:t>
            </w:r>
          </w:p>
          <w:p w14:paraId="2675DBF9" w14:textId="77777777" w:rsidR="00656B41" w:rsidRDefault="00656B41" w:rsidP="00720535">
            <w:pPr>
              <w:rPr>
                <w:rFonts w:ascii="Cambria" w:hAnsi="Cambria"/>
                <w:color w:val="000000" w:themeColor="text1"/>
              </w:rPr>
            </w:pPr>
            <w:r>
              <w:rPr>
                <w:rFonts w:ascii="Cambria" w:hAnsi="Cambria"/>
                <w:color w:val="000000" w:themeColor="text1"/>
              </w:rPr>
              <w:t>Update Tournament Color</w:t>
            </w:r>
          </w:p>
          <w:p w14:paraId="1284AC30" w14:textId="77777777" w:rsidR="00656B41" w:rsidRDefault="00656B41" w:rsidP="00720535">
            <w:pPr>
              <w:rPr>
                <w:rFonts w:ascii="Cambria" w:hAnsi="Cambria"/>
                <w:color w:val="000000" w:themeColor="text1"/>
              </w:rPr>
            </w:pPr>
            <w:r>
              <w:rPr>
                <w:rFonts w:ascii="Cambria" w:hAnsi="Cambria"/>
                <w:color w:val="000000" w:themeColor="text1"/>
              </w:rPr>
              <w:t>Add Player</w:t>
            </w:r>
          </w:p>
          <w:p w14:paraId="06CE60EB" w14:textId="72ECDC45" w:rsidR="00656B41" w:rsidRDefault="00656B41" w:rsidP="00720535">
            <w:pPr>
              <w:rPr>
                <w:rFonts w:ascii="Cambria" w:hAnsi="Cambria"/>
                <w:color w:val="000000" w:themeColor="text1"/>
              </w:rPr>
            </w:pPr>
            <w:r>
              <w:rPr>
                <w:rFonts w:ascii="Cambria" w:hAnsi="Cambria"/>
                <w:color w:val="000000" w:themeColor="text1"/>
              </w:rPr>
              <w:t>Remove Playe</w:t>
            </w:r>
            <w:r w:rsidR="008945FD">
              <w:rPr>
                <w:rFonts w:ascii="Cambria" w:hAnsi="Cambria"/>
                <w:color w:val="000000" w:themeColor="text1"/>
              </w:rPr>
              <w:t>r</w:t>
            </w:r>
          </w:p>
        </w:tc>
        <w:tc>
          <w:tcPr>
            <w:tcW w:w="4675" w:type="dxa"/>
          </w:tcPr>
          <w:p w14:paraId="3668C2AE" w14:textId="77777777" w:rsidR="00656B41" w:rsidRDefault="00656B41" w:rsidP="00720535">
            <w:pPr>
              <w:rPr>
                <w:rFonts w:ascii="Cambria" w:hAnsi="Cambria"/>
                <w:color w:val="000000" w:themeColor="text1"/>
              </w:rPr>
            </w:pPr>
            <w:r>
              <w:rPr>
                <w:rFonts w:ascii="Cambria" w:hAnsi="Cambria"/>
                <w:color w:val="000000" w:themeColor="text1"/>
              </w:rPr>
              <w:t>Collaborators:</w:t>
            </w:r>
          </w:p>
          <w:p w14:paraId="6C016699" w14:textId="77777777" w:rsidR="00656B41" w:rsidRDefault="00656B41" w:rsidP="00720535">
            <w:pPr>
              <w:rPr>
                <w:rFonts w:ascii="Cambria" w:hAnsi="Cambria"/>
                <w:color w:val="000000" w:themeColor="text1"/>
              </w:rPr>
            </w:pPr>
            <w:r>
              <w:rPr>
                <w:rFonts w:ascii="Cambria" w:hAnsi="Cambria"/>
                <w:color w:val="000000" w:themeColor="text1"/>
              </w:rPr>
              <w:t>Player, Deck</w:t>
            </w:r>
          </w:p>
          <w:p w14:paraId="0CC9F02D"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3A0F93BD" w14:textId="77777777" w:rsidR="00656B41" w:rsidRDefault="00656B41" w:rsidP="00720535">
            <w:pPr>
              <w:rPr>
                <w:rFonts w:ascii="Cambria" w:hAnsi="Cambria"/>
                <w:color w:val="000000" w:themeColor="text1"/>
              </w:rPr>
            </w:pPr>
            <w:r>
              <w:rPr>
                <w:rFonts w:ascii="Cambria" w:hAnsi="Cambria"/>
                <w:color w:val="000000" w:themeColor="text1"/>
              </w:rPr>
              <w:t>Player</w:t>
            </w:r>
          </w:p>
          <w:p w14:paraId="02A385A4" w14:textId="77777777" w:rsidR="00656B41" w:rsidRDefault="00656B41" w:rsidP="00720535">
            <w:pPr>
              <w:rPr>
                <w:rFonts w:ascii="Cambria" w:hAnsi="Cambria"/>
                <w:color w:val="000000" w:themeColor="text1"/>
              </w:rPr>
            </w:pPr>
            <w:r>
              <w:rPr>
                <w:rFonts w:ascii="Cambria" w:hAnsi="Cambria"/>
                <w:color w:val="000000" w:themeColor="text1"/>
              </w:rPr>
              <w:t>Player</w:t>
            </w:r>
          </w:p>
          <w:p w14:paraId="564A9F19"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07C6569B"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5EF53E97" w14:textId="77777777" w:rsidR="00656B41" w:rsidRDefault="00656B41" w:rsidP="00720535">
            <w:pPr>
              <w:rPr>
                <w:rFonts w:ascii="Cambria" w:hAnsi="Cambria"/>
                <w:color w:val="000000" w:themeColor="text1"/>
              </w:rPr>
            </w:pPr>
            <w:r>
              <w:rPr>
                <w:rFonts w:ascii="Cambria" w:hAnsi="Cambria"/>
                <w:color w:val="000000" w:themeColor="text1"/>
              </w:rPr>
              <w:t>Player, Message, Display</w:t>
            </w:r>
          </w:p>
          <w:p w14:paraId="016F0F3C"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1CA82540"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79A9C16B"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006E21EB" w14:textId="77777777" w:rsidR="00656B41" w:rsidRDefault="00656B41" w:rsidP="00720535">
            <w:pPr>
              <w:rPr>
                <w:rFonts w:ascii="Cambria" w:hAnsi="Cambria"/>
                <w:color w:val="000000" w:themeColor="text1"/>
              </w:rPr>
            </w:pPr>
            <w:r>
              <w:rPr>
                <w:rFonts w:ascii="Cambria" w:hAnsi="Cambria"/>
                <w:color w:val="000000" w:themeColor="text1"/>
              </w:rPr>
              <w:t>Player, Message, Deck, Hand, Display, Card</w:t>
            </w:r>
          </w:p>
          <w:p w14:paraId="1C17EFCB" w14:textId="77777777" w:rsidR="00656B41" w:rsidRDefault="00656B41" w:rsidP="00720535">
            <w:pPr>
              <w:rPr>
                <w:rFonts w:ascii="Cambria" w:hAnsi="Cambria"/>
                <w:color w:val="000000" w:themeColor="text1"/>
              </w:rPr>
            </w:pPr>
            <w:r>
              <w:rPr>
                <w:rFonts w:ascii="Cambria" w:hAnsi="Cambria"/>
                <w:color w:val="000000" w:themeColor="text1"/>
              </w:rPr>
              <w:t>Player, Message, Deck, Hand, Card</w:t>
            </w:r>
          </w:p>
          <w:p w14:paraId="5D56F3CC" w14:textId="77777777" w:rsidR="00656B41" w:rsidRDefault="00656B41" w:rsidP="00720535">
            <w:pPr>
              <w:rPr>
                <w:rFonts w:ascii="Cambria" w:hAnsi="Cambria"/>
                <w:color w:val="000000" w:themeColor="text1"/>
              </w:rPr>
            </w:pPr>
            <w:r>
              <w:rPr>
                <w:rFonts w:ascii="Cambria" w:hAnsi="Cambria"/>
                <w:color w:val="000000" w:themeColor="text1"/>
              </w:rPr>
              <w:t>Player, Message, Deck, Card</w:t>
            </w:r>
          </w:p>
          <w:p w14:paraId="6BD3AF2A" w14:textId="77777777" w:rsidR="00656B41" w:rsidRDefault="00656B41" w:rsidP="00720535">
            <w:pPr>
              <w:rPr>
                <w:rFonts w:ascii="Cambria" w:hAnsi="Cambria"/>
                <w:color w:val="000000" w:themeColor="text1"/>
              </w:rPr>
            </w:pPr>
            <w:r>
              <w:rPr>
                <w:rFonts w:ascii="Cambria" w:hAnsi="Cambria"/>
                <w:color w:val="000000" w:themeColor="text1"/>
              </w:rPr>
              <w:t>Player, Message, Deck, Hand, Display, Card</w:t>
            </w:r>
          </w:p>
          <w:p w14:paraId="32F3BC85"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4B940146"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Hand, Display, Card</w:t>
            </w:r>
          </w:p>
          <w:p w14:paraId="0801B4CC" w14:textId="77777777" w:rsidR="00656B41" w:rsidRDefault="00656B41" w:rsidP="00720535">
            <w:pPr>
              <w:rPr>
                <w:rFonts w:ascii="Cambria" w:hAnsi="Cambria"/>
                <w:color w:val="000000" w:themeColor="text1"/>
              </w:rPr>
            </w:pPr>
          </w:p>
          <w:p w14:paraId="4481ABD5" w14:textId="77777777" w:rsidR="00656B41" w:rsidRDefault="00656B41" w:rsidP="00720535">
            <w:pPr>
              <w:rPr>
                <w:rFonts w:ascii="Cambria" w:hAnsi="Cambria"/>
                <w:color w:val="000000" w:themeColor="text1"/>
              </w:rPr>
            </w:pPr>
            <w:r>
              <w:rPr>
                <w:rFonts w:ascii="Cambria" w:hAnsi="Cambria"/>
                <w:color w:val="000000" w:themeColor="text1"/>
              </w:rPr>
              <w:t>Player, Display, Card</w:t>
            </w:r>
          </w:p>
          <w:p w14:paraId="3DA9ED49"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3B00DA5E" w14:textId="77777777" w:rsidR="00656B41" w:rsidRDefault="00656B41" w:rsidP="00720535">
            <w:pPr>
              <w:rPr>
                <w:rFonts w:ascii="Cambria" w:hAnsi="Cambria"/>
                <w:color w:val="000000" w:themeColor="text1"/>
              </w:rPr>
            </w:pPr>
            <w:r>
              <w:rPr>
                <w:rFonts w:ascii="Cambria" w:hAnsi="Cambria"/>
                <w:color w:val="000000" w:themeColor="text1"/>
              </w:rPr>
              <w:t>Player, Hand, Display, Card</w:t>
            </w:r>
          </w:p>
          <w:p w14:paraId="2AC6219D" w14:textId="77777777" w:rsidR="00656B41" w:rsidRDefault="00656B41" w:rsidP="00720535">
            <w:pPr>
              <w:rPr>
                <w:rFonts w:ascii="Cambria" w:hAnsi="Cambria"/>
                <w:color w:val="000000" w:themeColor="text1"/>
              </w:rPr>
            </w:pPr>
          </w:p>
          <w:p w14:paraId="0E04593B"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57DFF410" w14:textId="77777777" w:rsidR="00656B41" w:rsidRDefault="00656B41" w:rsidP="00720535">
            <w:pPr>
              <w:rPr>
                <w:rFonts w:ascii="Cambria" w:hAnsi="Cambria"/>
                <w:color w:val="000000" w:themeColor="text1"/>
              </w:rPr>
            </w:pPr>
            <w:r>
              <w:rPr>
                <w:rFonts w:ascii="Cambria" w:hAnsi="Cambria"/>
                <w:color w:val="000000" w:themeColor="text1"/>
              </w:rPr>
              <w:t>Player</w:t>
            </w:r>
          </w:p>
          <w:p w14:paraId="45A2FC87" w14:textId="77777777" w:rsidR="00656B41" w:rsidRDefault="00656B41" w:rsidP="00720535">
            <w:pPr>
              <w:rPr>
                <w:rFonts w:ascii="Cambria" w:hAnsi="Cambria"/>
                <w:color w:val="000000" w:themeColor="text1"/>
              </w:rPr>
            </w:pPr>
            <w:r>
              <w:rPr>
                <w:rFonts w:ascii="Cambria" w:hAnsi="Cambria"/>
                <w:color w:val="000000" w:themeColor="text1"/>
              </w:rPr>
              <w:t>Player</w:t>
            </w:r>
          </w:p>
        </w:tc>
      </w:tr>
    </w:tbl>
    <w:p w14:paraId="3F37E906" w14:textId="77777777" w:rsidR="00A76601" w:rsidRPr="00A76601" w:rsidRDefault="00A76601" w:rsidP="00BA178F">
      <w:pPr>
        <w:rPr>
          <w:rFonts w:ascii="Cambria" w:hAnsi="Cambria"/>
          <w:b/>
          <w:color w:val="000000" w:themeColor="text1"/>
          <w:sz w:val="48"/>
          <w:szCs w:val="48"/>
        </w:rPr>
      </w:pPr>
    </w:p>
    <w:p w14:paraId="5EF363BF" w14:textId="77777777" w:rsidR="00481E03" w:rsidRPr="005037C5" w:rsidRDefault="00481E03" w:rsidP="003C0071">
      <w:pPr>
        <w:pStyle w:val="Heading1"/>
        <w:numPr>
          <w:ilvl w:val="0"/>
          <w:numId w:val="1"/>
        </w:numPr>
        <w:jc w:val="center"/>
        <w:rPr>
          <w:rFonts w:ascii="Cambria" w:hAnsi="Cambria"/>
          <w:b/>
          <w:color w:val="000000" w:themeColor="text1"/>
          <w:sz w:val="48"/>
          <w:szCs w:val="48"/>
        </w:rPr>
      </w:pPr>
      <w:bookmarkStart w:id="53" w:name="_Toc447619827"/>
      <w:r w:rsidRPr="005037C5">
        <w:rPr>
          <w:rFonts w:ascii="Cambria" w:hAnsi="Cambria"/>
          <w:b/>
          <w:color w:val="000000" w:themeColor="text1"/>
          <w:sz w:val="48"/>
          <w:szCs w:val="48"/>
        </w:rPr>
        <w:lastRenderedPageBreak/>
        <w:t>Interaction Diagrams</w:t>
      </w:r>
      <w:bookmarkEnd w:id="53"/>
    </w:p>
    <w:p w14:paraId="23653551" w14:textId="05543C1C" w:rsidR="0025187C" w:rsidRDefault="008011E4" w:rsidP="008011E4">
      <w:pPr>
        <w:rPr>
          <w:rFonts w:ascii="Cambria" w:hAnsi="Cambria"/>
          <w:color w:val="000000" w:themeColor="text1"/>
        </w:rPr>
      </w:pPr>
      <w:r w:rsidRPr="005037C5">
        <w:rPr>
          <w:rFonts w:ascii="Cambria" w:hAnsi="Cambria"/>
          <w:color w:val="000000" w:themeColor="text1"/>
        </w:rPr>
        <w:tab/>
        <w:t>Contained below are UML 2.0 Interaction Diagrams as Message Sequence Chart</w:t>
      </w:r>
      <w:r w:rsidR="006440D0" w:rsidRPr="005037C5">
        <w:rPr>
          <w:rFonts w:ascii="Cambria" w:hAnsi="Cambria"/>
          <w:color w:val="000000" w:themeColor="text1"/>
        </w:rPr>
        <w:t>. Each correspond to the previous bound use case maps</w:t>
      </w:r>
    </w:p>
    <w:p w14:paraId="0B92BDA4" w14:textId="77777777" w:rsidR="00BD0A01" w:rsidRPr="005037C5" w:rsidRDefault="00BD0A01" w:rsidP="008011E4">
      <w:pPr>
        <w:rPr>
          <w:rFonts w:ascii="Cambria" w:hAnsi="Cambria"/>
          <w:color w:val="000000" w:themeColor="text1"/>
        </w:rPr>
      </w:pPr>
    </w:p>
    <w:p w14:paraId="6A05AFD5" w14:textId="5A331A2F" w:rsidR="0025187C" w:rsidRPr="00047471" w:rsidRDefault="00085ED5" w:rsidP="00047471">
      <w:pPr>
        <w:pStyle w:val="Heading2"/>
        <w:jc w:val="center"/>
        <w:rPr>
          <w:rFonts w:ascii="Cambria" w:hAnsi="Cambria"/>
          <w:b/>
          <w:color w:val="000000" w:themeColor="text1"/>
          <w:sz w:val="36"/>
          <w:szCs w:val="36"/>
        </w:rPr>
      </w:pPr>
      <w:bookmarkStart w:id="54" w:name="_Toc447619828"/>
      <w:r w:rsidRPr="00047471">
        <w:rPr>
          <w:rFonts w:ascii="Cambria" w:hAnsi="Cambria"/>
          <w:b/>
          <w:color w:val="000000" w:themeColor="text1"/>
          <w:sz w:val="36"/>
          <w:szCs w:val="36"/>
        </w:rPr>
        <w:t>9.1</w:t>
      </w:r>
      <w:r w:rsidRPr="00047471">
        <w:rPr>
          <w:rFonts w:ascii="Cambria" w:hAnsi="Cambria"/>
          <w:b/>
          <w:color w:val="000000" w:themeColor="text1"/>
          <w:sz w:val="36"/>
          <w:szCs w:val="36"/>
        </w:rPr>
        <w:tab/>
      </w:r>
      <w:r w:rsidR="0025187C" w:rsidRPr="00047471">
        <w:rPr>
          <w:rFonts w:ascii="Cambria" w:hAnsi="Cambria"/>
          <w:b/>
          <w:color w:val="000000" w:themeColor="text1"/>
          <w:sz w:val="36"/>
          <w:szCs w:val="36"/>
        </w:rPr>
        <w:t>MSC-01</w:t>
      </w:r>
      <w:bookmarkEnd w:id="54"/>
    </w:p>
    <w:p w14:paraId="46366243" w14:textId="3EBF2B92" w:rsidR="00BD0A01" w:rsidRPr="00BD0A01" w:rsidRDefault="0025187C" w:rsidP="00BD0A01">
      <w:pPr>
        <w:jc w:val="center"/>
      </w:pPr>
      <w:r>
        <w:t xml:space="preserve"> Corresponds to UC-01</w:t>
      </w:r>
    </w:p>
    <w:p w14:paraId="31A4ABC2" w14:textId="19419E84" w:rsidR="008011E4" w:rsidRDefault="0025187C" w:rsidP="00BD0A01">
      <w:pPr>
        <w:jc w:val="center"/>
        <w:rPr>
          <w:rFonts w:ascii="Cambria" w:hAnsi="Cambria"/>
          <w:color w:val="000000" w:themeColor="text1"/>
        </w:rPr>
      </w:pPr>
      <w:r>
        <w:rPr>
          <w:rFonts w:ascii="Cambria" w:hAnsi="Cambria"/>
          <w:noProof/>
          <w:color w:val="000000" w:themeColor="text1"/>
        </w:rPr>
        <w:drawing>
          <wp:inline distT="0" distB="0" distL="0" distR="0" wp14:anchorId="33486B4B" wp14:editId="6E588448">
            <wp:extent cx="4320000" cy="2882769"/>
            <wp:effectExtent l="0" t="0" r="0" b="0"/>
            <wp:docPr id="5" name="Picture 5" descr="Images/UML%202.0/UM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UML%202.0/UML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882769"/>
                    </a:xfrm>
                    <a:prstGeom prst="rect">
                      <a:avLst/>
                    </a:prstGeom>
                    <a:noFill/>
                    <a:ln>
                      <a:noFill/>
                    </a:ln>
                  </pic:spPr>
                </pic:pic>
              </a:graphicData>
            </a:graphic>
          </wp:inline>
        </w:drawing>
      </w:r>
    </w:p>
    <w:p w14:paraId="2F6DF441" w14:textId="77777777" w:rsidR="0025187C" w:rsidRPr="005037C5" w:rsidRDefault="0025187C" w:rsidP="0025187C">
      <w:pPr>
        <w:rPr>
          <w:rFonts w:ascii="Cambria" w:hAnsi="Cambria"/>
          <w:color w:val="000000" w:themeColor="text1"/>
        </w:rPr>
      </w:pPr>
    </w:p>
    <w:p w14:paraId="28403430" w14:textId="75805304" w:rsidR="0025187C" w:rsidRPr="00047471" w:rsidRDefault="00085ED5" w:rsidP="00047471">
      <w:pPr>
        <w:pStyle w:val="Heading2"/>
        <w:jc w:val="center"/>
        <w:rPr>
          <w:rFonts w:ascii="Cambria" w:hAnsi="Cambria"/>
          <w:b/>
          <w:color w:val="000000" w:themeColor="text1"/>
          <w:sz w:val="36"/>
          <w:szCs w:val="36"/>
        </w:rPr>
      </w:pPr>
      <w:bookmarkStart w:id="55" w:name="_Toc447619829"/>
      <w:r w:rsidRPr="00047471">
        <w:rPr>
          <w:rFonts w:ascii="Cambria" w:hAnsi="Cambria"/>
          <w:b/>
          <w:color w:val="000000" w:themeColor="text1"/>
          <w:sz w:val="36"/>
          <w:szCs w:val="36"/>
        </w:rPr>
        <w:t>9.2</w:t>
      </w:r>
      <w:r w:rsidRPr="00047471">
        <w:rPr>
          <w:rFonts w:ascii="Cambria" w:hAnsi="Cambria"/>
          <w:b/>
          <w:color w:val="000000" w:themeColor="text1"/>
          <w:sz w:val="36"/>
          <w:szCs w:val="36"/>
        </w:rPr>
        <w:tab/>
      </w:r>
      <w:r w:rsidR="0025187C" w:rsidRPr="00047471">
        <w:rPr>
          <w:rFonts w:ascii="Cambria" w:hAnsi="Cambria"/>
          <w:b/>
          <w:color w:val="000000" w:themeColor="text1"/>
          <w:sz w:val="36"/>
          <w:szCs w:val="36"/>
        </w:rPr>
        <w:t>MSC-02</w:t>
      </w:r>
      <w:bookmarkEnd w:id="55"/>
    </w:p>
    <w:p w14:paraId="6898BA77" w14:textId="2F6487EC" w:rsidR="00BD0A01" w:rsidRDefault="0025187C" w:rsidP="00BD0A01">
      <w:pPr>
        <w:jc w:val="center"/>
      </w:pPr>
      <w:r>
        <w:t xml:space="preserve"> Corresponds to UC02</w:t>
      </w:r>
    </w:p>
    <w:p w14:paraId="46F75AC7" w14:textId="77777777" w:rsidR="00BD0A01" w:rsidRPr="00BD0A01" w:rsidRDefault="00BD0A01" w:rsidP="00BD0A01">
      <w:pPr>
        <w:jc w:val="center"/>
      </w:pPr>
    </w:p>
    <w:p w14:paraId="078F702E" w14:textId="2F40E64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6CDBB24" wp14:editId="15483D7F">
            <wp:extent cx="4320000" cy="2879846"/>
            <wp:effectExtent l="0" t="0" r="0" b="0"/>
            <wp:docPr id="6" name="Picture 6" descr="Images/UML%202.0/UML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UML%202.0/UML2.0-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0F6BF9D2" w14:textId="77777777" w:rsidR="00BD0A01" w:rsidRPr="005037C5" w:rsidRDefault="00BD0A01" w:rsidP="00DC5BAF">
      <w:pPr>
        <w:rPr>
          <w:rFonts w:ascii="Cambria" w:hAnsi="Cambria"/>
          <w:color w:val="000000" w:themeColor="text1"/>
        </w:rPr>
      </w:pPr>
    </w:p>
    <w:p w14:paraId="24CF4CFC" w14:textId="56FDA767" w:rsidR="00DC5BAF" w:rsidRPr="00047471" w:rsidRDefault="00085ED5" w:rsidP="00047471">
      <w:pPr>
        <w:pStyle w:val="Heading2"/>
        <w:jc w:val="center"/>
        <w:rPr>
          <w:rFonts w:ascii="Cambria" w:hAnsi="Cambria"/>
          <w:b/>
          <w:color w:val="000000" w:themeColor="text1"/>
          <w:sz w:val="36"/>
          <w:szCs w:val="36"/>
        </w:rPr>
      </w:pPr>
      <w:bookmarkStart w:id="56" w:name="_Toc447619830"/>
      <w:r w:rsidRPr="00047471">
        <w:rPr>
          <w:rFonts w:ascii="Cambria" w:hAnsi="Cambria"/>
          <w:b/>
          <w:color w:val="000000" w:themeColor="text1"/>
          <w:sz w:val="36"/>
          <w:szCs w:val="36"/>
        </w:rPr>
        <w:lastRenderedPageBreak/>
        <w:t>9.3</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MSC-03</w:t>
      </w:r>
      <w:bookmarkEnd w:id="56"/>
    </w:p>
    <w:p w14:paraId="3FC922D5" w14:textId="0475C375" w:rsidR="00DC5BAF" w:rsidRDefault="00DC5BAF" w:rsidP="00DC5BAF">
      <w:pPr>
        <w:jc w:val="center"/>
      </w:pPr>
      <w:r>
        <w:t xml:space="preserve"> Corresponds to UC-03</w:t>
      </w:r>
    </w:p>
    <w:p w14:paraId="67E07AF8" w14:textId="77777777" w:rsidR="00BD0A01" w:rsidRDefault="00BD0A01" w:rsidP="00DC5BAF">
      <w:pPr>
        <w:jc w:val="center"/>
        <w:rPr>
          <w:b/>
          <w:bCs/>
          <w:sz w:val="36"/>
          <w:szCs w:val="36"/>
        </w:rPr>
      </w:pPr>
    </w:p>
    <w:p w14:paraId="34D81ED2" w14:textId="7CC7034E"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3A44E81" wp14:editId="5EB8D77C">
            <wp:extent cx="4320000" cy="2645832"/>
            <wp:effectExtent l="0" t="0" r="0" b="0"/>
            <wp:docPr id="8" name="Picture 8" descr="Images/UML%202.0/UM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UML%202.0/UML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2645832"/>
                    </a:xfrm>
                    <a:prstGeom prst="rect">
                      <a:avLst/>
                    </a:prstGeom>
                    <a:noFill/>
                    <a:ln>
                      <a:noFill/>
                    </a:ln>
                  </pic:spPr>
                </pic:pic>
              </a:graphicData>
            </a:graphic>
          </wp:inline>
        </w:drawing>
      </w:r>
    </w:p>
    <w:p w14:paraId="61AF85B6" w14:textId="77777777" w:rsidR="00BD0A01" w:rsidRDefault="00BD0A01" w:rsidP="00DC5BAF">
      <w:pPr>
        <w:rPr>
          <w:rFonts w:ascii="Cambria" w:hAnsi="Cambria"/>
          <w:color w:val="000000" w:themeColor="text1"/>
        </w:rPr>
      </w:pPr>
    </w:p>
    <w:p w14:paraId="3C5BA81C" w14:textId="77777777" w:rsidR="00BD0A01" w:rsidRDefault="00BD0A01" w:rsidP="00DC5BAF">
      <w:pPr>
        <w:rPr>
          <w:rFonts w:ascii="Cambria" w:hAnsi="Cambria"/>
          <w:color w:val="000000" w:themeColor="text1"/>
        </w:rPr>
      </w:pPr>
    </w:p>
    <w:p w14:paraId="234D0434" w14:textId="77777777" w:rsidR="00BD0A01" w:rsidRDefault="00BD0A01" w:rsidP="00DC5BAF">
      <w:pPr>
        <w:rPr>
          <w:rFonts w:ascii="Cambria" w:hAnsi="Cambria"/>
          <w:color w:val="000000" w:themeColor="text1"/>
        </w:rPr>
      </w:pPr>
    </w:p>
    <w:p w14:paraId="572A8A86" w14:textId="77777777" w:rsidR="00BD0A01" w:rsidRDefault="00BD0A01" w:rsidP="00DC5BAF">
      <w:pPr>
        <w:rPr>
          <w:rFonts w:ascii="Cambria" w:hAnsi="Cambria"/>
          <w:color w:val="000000" w:themeColor="text1"/>
        </w:rPr>
      </w:pPr>
    </w:p>
    <w:p w14:paraId="29DA59D5" w14:textId="77777777" w:rsidR="00BD0A01" w:rsidRPr="005037C5" w:rsidRDefault="00BD0A01" w:rsidP="00DC5BAF">
      <w:pPr>
        <w:rPr>
          <w:rFonts w:ascii="Cambria" w:hAnsi="Cambria"/>
          <w:color w:val="000000" w:themeColor="text1"/>
        </w:rPr>
      </w:pPr>
    </w:p>
    <w:p w14:paraId="6223246C" w14:textId="18964BCE" w:rsidR="00DC5BAF" w:rsidRPr="00047471" w:rsidRDefault="00085ED5" w:rsidP="00047471">
      <w:pPr>
        <w:pStyle w:val="Heading2"/>
        <w:jc w:val="center"/>
        <w:rPr>
          <w:rFonts w:ascii="Cambria" w:hAnsi="Cambria"/>
          <w:b/>
          <w:color w:val="000000" w:themeColor="text1"/>
          <w:sz w:val="36"/>
          <w:szCs w:val="36"/>
        </w:rPr>
      </w:pPr>
      <w:bookmarkStart w:id="57" w:name="_Toc447619831"/>
      <w:r w:rsidRPr="00047471">
        <w:rPr>
          <w:rFonts w:ascii="Cambria" w:hAnsi="Cambria"/>
          <w:b/>
          <w:color w:val="000000" w:themeColor="text1"/>
          <w:sz w:val="36"/>
          <w:szCs w:val="36"/>
        </w:rPr>
        <w:t>9.4</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MSC-04</w:t>
      </w:r>
      <w:bookmarkEnd w:id="57"/>
    </w:p>
    <w:p w14:paraId="79391DAB" w14:textId="0ECCFF14" w:rsidR="00DC5BAF" w:rsidRDefault="00DC5BAF" w:rsidP="00DC5BAF">
      <w:pPr>
        <w:jc w:val="center"/>
      </w:pPr>
      <w:r>
        <w:t xml:space="preserve"> Corresponds to UC-04</w:t>
      </w:r>
    </w:p>
    <w:p w14:paraId="270437E1" w14:textId="77777777" w:rsidR="00BD0A01" w:rsidRDefault="00BD0A01" w:rsidP="00BD0A01">
      <w:pPr>
        <w:rPr>
          <w:b/>
          <w:bCs/>
          <w:sz w:val="36"/>
          <w:szCs w:val="36"/>
        </w:rPr>
      </w:pPr>
    </w:p>
    <w:p w14:paraId="69625A29" w14:textId="55D850A8"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4006971A" wp14:editId="7C02C3E3">
            <wp:extent cx="4320000" cy="2879846"/>
            <wp:effectExtent l="0" t="0" r="0" b="0"/>
            <wp:docPr id="9" name="Picture 9" descr="Images/UML%202.0/UML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UML%202.0/UML2.0-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25A98484" w14:textId="77777777" w:rsidR="00BD0A01" w:rsidRPr="005037C5" w:rsidRDefault="00BD0A01" w:rsidP="00DC5BAF">
      <w:pPr>
        <w:rPr>
          <w:rFonts w:ascii="Cambria" w:hAnsi="Cambria"/>
          <w:color w:val="000000" w:themeColor="text1"/>
        </w:rPr>
      </w:pPr>
    </w:p>
    <w:p w14:paraId="7D29C410" w14:textId="58E6EA69" w:rsidR="00DC5BAF" w:rsidRPr="00047471" w:rsidRDefault="00085ED5" w:rsidP="00047471">
      <w:pPr>
        <w:pStyle w:val="Heading2"/>
        <w:jc w:val="center"/>
        <w:rPr>
          <w:rFonts w:ascii="Cambria" w:hAnsi="Cambria"/>
          <w:b/>
          <w:color w:val="000000" w:themeColor="text1"/>
          <w:sz w:val="36"/>
          <w:szCs w:val="36"/>
        </w:rPr>
      </w:pPr>
      <w:bookmarkStart w:id="58" w:name="_Toc447619832"/>
      <w:r w:rsidRPr="00047471">
        <w:rPr>
          <w:rFonts w:ascii="Cambria" w:hAnsi="Cambria"/>
          <w:b/>
          <w:color w:val="000000" w:themeColor="text1"/>
          <w:sz w:val="36"/>
          <w:szCs w:val="36"/>
        </w:rPr>
        <w:lastRenderedPageBreak/>
        <w:t>9.5</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MSC-05</w:t>
      </w:r>
      <w:bookmarkEnd w:id="58"/>
    </w:p>
    <w:p w14:paraId="46538C9A" w14:textId="2D9610EA" w:rsidR="00DC5BAF" w:rsidRDefault="00DC5BAF" w:rsidP="00DC5BAF">
      <w:pPr>
        <w:jc w:val="center"/>
      </w:pPr>
      <w:r>
        <w:t xml:space="preserve"> Corresponds to UC-05</w:t>
      </w:r>
    </w:p>
    <w:p w14:paraId="38B4FCC6" w14:textId="77777777" w:rsidR="00BD0A01" w:rsidRDefault="00BD0A01" w:rsidP="00DC5BAF">
      <w:pPr>
        <w:jc w:val="center"/>
        <w:rPr>
          <w:b/>
          <w:bCs/>
          <w:sz w:val="36"/>
          <w:szCs w:val="36"/>
        </w:rPr>
      </w:pPr>
    </w:p>
    <w:p w14:paraId="7113B274" w14:textId="4411B2C6"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AF0CAD5" wp14:editId="35D6ECF0">
            <wp:extent cx="4320000" cy="2879846"/>
            <wp:effectExtent l="0" t="0" r="0" b="0"/>
            <wp:docPr id="10" name="Picture 10" descr="Images/UML%202.0/UML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UML%202.0/UML2.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734D76EB" w14:textId="77777777" w:rsidR="00BD0A01" w:rsidRDefault="00BD0A01" w:rsidP="00DC5BAF">
      <w:pPr>
        <w:rPr>
          <w:rFonts w:ascii="Cambria" w:hAnsi="Cambria"/>
          <w:color w:val="000000" w:themeColor="text1"/>
        </w:rPr>
      </w:pPr>
    </w:p>
    <w:p w14:paraId="6E10EBCF" w14:textId="77777777" w:rsidR="00BD0A01" w:rsidRDefault="00BD0A01" w:rsidP="00DC5BAF">
      <w:pPr>
        <w:rPr>
          <w:rFonts w:ascii="Cambria" w:hAnsi="Cambria"/>
          <w:color w:val="000000" w:themeColor="text1"/>
        </w:rPr>
      </w:pPr>
    </w:p>
    <w:p w14:paraId="1A335F02" w14:textId="77777777" w:rsidR="00BD0A01" w:rsidRPr="005037C5" w:rsidRDefault="00BD0A01" w:rsidP="00DC5BAF">
      <w:pPr>
        <w:rPr>
          <w:rFonts w:ascii="Cambria" w:hAnsi="Cambria"/>
          <w:color w:val="000000" w:themeColor="text1"/>
        </w:rPr>
      </w:pPr>
    </w:p>
    <w:p w14:paraId="1BB1F6FE" w14:textId="2DBBB069" w:rsidR="00DC5BAF" w:rsidRPr="00047471" w:rsidRDefault="00085ED5" w:rsidP="00047471">
      <w:pPr>
        <w:pStyle w:val="Heading2"/>
        <w:jc w:val="center"/>
        <w:rPr>
          <w:rFonts w:ascii="Cambria" w:hAnsi="Cambria"/>
          <w:b/>
          <w:color w:val="000000" w:themeColor="text1"/>
          <w:sz w:val="36"/>
          <w:szCs w:val="36"/>
        </w:rPr>
      </w:pPr>
      <w:bookmarkStart w:id="59" w:name="_Toc447619833"/>
      <w:r w:rsidRPr="00047471">
        <w:rPr>
          <w:rFonts w:ascii="Cambria" w:hAnsi="Cambria"/>
          <w:b/>
          <w:color w:val="000000" w:themeColor="text1"/>
          <w:sz w:val="36"/>
          <w:szCs w:val="36"/>
        </w:rPr>
        <w:t>9.6</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MSC-06</w:t>
      </w:r>
      <w:bookmarkEnd w:id="59"/>
    </w:p>
    <w:p w14:paraId="155D22A7" w14:textId="717B34E0" w:rsidR="00DC5BAF" w:rsidRDefault="00DC5BAF" w:rsidP="00DC5BAF">
      <w:pPr>
        <w:jc w:val="center"/>
      </w:pPr>
      <w:r>
        <w:t xml:space="preserve"> Corresponds to UC-06</w:t>
      </w:r>
    </w:p>
    <w:p w14:paraId="1251FAD8" w14:textId="77777777" w:rsidR="00BD0A01" w:rsidRDefault="00BD0A01" w:rsidP="00DC5BAF">
      <w:pPr>
        <w:jc w:val="center"/>
        <w:rPr>
          <w:b/>
          <w:bCs/>
          <w:sz w:val="36"/>
          <w:szCs w:val="36"/>
        </w:rPr>
      </w:pPr>
    </w:p>
    <w:p w14:paraId="1EA856B6" w14:textId="6650F5D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9A3AA80" wp14:editId="7C0E6069">
            <wp:extent cx="4320000" cy="2879846"/>
            <wp:effectExtent l="0" t="0" r="0" b="0"/>
            <wp:docPr id="11" name="Picture 11" descr="Images/UML%202.0/UML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UML%202.0/UML2.0-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09BB5861" w14:textId="77777777" w:rsidR="00BD0A01" w:rsidRPr="005037C5" w:rsidRDefault="00BD0A01" w:rsidP="00DC5BAF">
      <w:pPr>
        <w:rPr>
          <w:rFonts w:ascii="Cambria" w:hAnsi="Cambria"/>
          <w:color w:val="000000" w:themeColor="text1"/>
        </w:rPr>
      </w:pPr>
    </w:p>
    <w:p w14:paraId="3B1335CC" w14:textId="146B8610" w:rsidR="00DC5BAF" w:rsidRPr="00047471" w:rsidRDefault="00085ED5" w:rsidP="00047471">
      <w:pPr>
        <w:pStyle w:val="Heading2"/>
        <w:jc w:val="center"/>
        <w:rPr>
          <w:rFonts w:ascii="Cambria" w:hAnsi="Cambria"/>
          <w:b/>
          <w:color w:val="000000" w:themeColor="text1"/>
          <w:sz w:val="36"/>
          <w:szCs w:val="36"/>
        </w:rPr>
      </w:pPr>
      <w:bookmarkStart w:id="60" w:name="_Toc447619834"/>
      <w:r w:rsidRPr="00047471">
        <w:rPr>
          <w:rFonts w:ascii="Cambria" w:hAnsi="Cambria"/>
          <w:b/>
          <w:color w:val="000000" w:themeColor="text1"/>
          <w:sz w:val="36"/>
          <w:szCs w:val="36"/>
        </w:rPr>
        <w:lastRenderedPageBreak/>
        <w:t>9.7</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MSC-07</w:t>
      </w:r>
      <w:bookmarkEnd w:id="60"/>
    </w:p>
    <w:p w14:paraId="6B0396FE" w14:textId="30FA30DC" w:rsidR="00DC5BAF" w:rsidRDefault="00DC5BAF" w:rsidP="00DC5BAF">
      <w:pPr>
        <w:jc w:val="center"/>
      </w:pPr>
      <w:r>
        <w:t xml:space="preserve"> Corresponds to UC-07</w:t>
      </w:r>
    </w:p>
    <w:p w14:paraId="3FD09E7A" w14:textId="77777777" w:rsidR="00BD0A01" w:rsidRDefault="00BD0A01" w:rsidP="00DC5BAF">
      <w:pPr>
        <w:jc w:val="center"/>
        <w:rPr>
          <w:b/>
          <w:bCs/>
          <w:sz w:val="36"/>
          <w:szCs w:val="36"/>
        </w:rPr>
      </w:pPr>
    </w:p>
    <w:p w14:paraId="093142AA" w14:textId="3B3BF10A"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E4B49E6" wp14:editId="62005636">
            <wp:extent cx="4320000" cy="2879846"/>
            <wp:effectExtent l="0" t="0" r="0" b="0"/>
            <wp:docPr id="12" name="Picture 12" descr="Images/UML%202.0/UML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UML%202.0/UML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733A2CEB" w14:textId="77777777" w:rsidR="00BD0A01" w:rsidRDefault="00BD0A01" w:rsidP="00DC5BAF">
      <w:pPr>
        <w:rPr>
          <w:rFonts w:ascii="Cambria" w:hAnsi="Cambria"/>
          <w:color w:val="000000" w:themeColor="text1"/>
        </w:rPr>
      </w:pPr>
    </w:p>
    <w:p w14:paraId="155384E8" w14:textId="77777777" w:rsidR="00BD0A01" w:rsidRDefault="00BD0A01" w:rsidP="00DC5BAF">
      <w:pPr>
        <w:rPr>
          <w:rFonts w:ascii="Cambria" w:hAnsi="Cambria"/>
          <w:color w:val="000000" w:themeColor="text1"/>
        </w:rPr>
      </w:pPr>
    </w:p>
    <w:p w14:paraId="401E756C" w14:textId="77777777" w:rsidR="00BD0A01" w:rsidRPr="005037C5" w:rsidRDefault="00BD0A01" w:rsidP="00DC5BAF">
      <w:pPr>
        <w:rPr>
          <w:rFonts w:ascii="Cambria" w:hAnsi="Cambria"/>
          <w:color w:val="000000" w:themeColor="text1"/>
        </w:rPr>
      </w:pPr>
    </w:p>
    <w:p w14:paraId="41D725F6" w14:textId="7C02C616" w:rsidR="00DC5BAF" w:rsidRPr="00047471" w:rsidRDefault="00085ED5" w:rsidP="00047471">
      <w:pPr>
        <w:pStyle w:val="Heading2"/>
        <w:jc w:val="center"/>
        <w:rPr>
          <w:rFonts w:ascii="Cambria" w:hAnsi="Cambria"/>
          <w:b/>
          <w:color w:val="000000" w:themeColor="text1"/>
          <w:sz w:val="36"/>
          <w:szCs w:val="36"/>
        </w:rPr>
      </w:pPr>
      <w:bookmarkStart w:id="61" w:name="_Toc447619835"/>
      <w:r w:rsidRPr="00047471">
        <w:rPr>
          <w:rFonts w:ascii="Cambria" w:hAnsi="Cambria"/>
          <w:b/>
          <w:color w:val="000000" w:themeColor="text1"/>
          <w:sz w:val="36"/>
          <w:szCs w:val="36"/>
        </w:rPr>
        <w:t>9.8</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MSC-08</w:t>
      </w:r>
      <w:bookmarkEnd w:id="61"/>
    </w:p>
    <w:p w14:paraId="75D81CAA" w14:textId="6A5BC603" w:rsidR="00DC5BAF" w:rsidRDefault="00DC5BAF" w:rsidP="00DC5BAF">
      <w:pPr>
        <w:jc w:val="center"/>
      </w:pPr>
      <w:r>
        <w:t xml:space="preserve"> Corresponds to UC-08</w:t>
      </w:r>
    </w:p>
    <w:p w14:paraId="415C847D" w14:textId="77777777" w:rsidR="00BD0A01" w:rsidRDefault="00BD0A01" w:rsidP="00DC5BAF">
      <w:pPr>
        <w:jc w:val="center"/>
        <w:rPr>
          <w:b/>
          <w:bCs/>
          <w:sz w:val="36"/>
          <w:szCs w:val="36"/>
        </w:rPr>
      </w:pPr>
    </w:p>
    <w:p w14:paraId="5DC8445E" w14:textId="28CEBAD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23DBB25F" wp14:editId="55C2B909">
            <wp:extent cx="4320000" cy="2879846"/>
            <wp:effectExtent l="0" t="0" r="0" b="0"/>
            <wp:docPr id="18" name="Picture 18" descr="Images/UML%202.0/UML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UML%202.0/UML2.0-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19DA2F9B" w14:textId="77777777" w:rsidR="00BD0A01" w:rsidRPr="005037C5" w:rsidRDefault="00BD0A01" w:rsidP="00DC5BAF">
      <w:pPr>
        <w:rPr>
          <w:rFonts w:ascii="Cambria" w:hAnsi="Cambria"/>
          <w:color w:val="000000" w:themeColor="text1"/>
        </w:rPr>
      </w:pPr>
    </w:p>
    <w:p w14:paraId="66F3BDD6" w14:textId="117635A1" w:rsidR="00DC5BAF" w:rsidRPr="00047471" w:rsidRDefault="00085ED5" w:rsidP="00047471">
      <w:pPr>
        <w:pStyle w:val="Heading2"/>
        <w:jc w:val="center"/>
        <w:rPr>
          <w:rFonts w:ascii="Cambria" w:hAnsi="Cambria"/>
          <w:b/>
          <w:color w:val="000000" w:themeColor="text1"/>
          <w:sz w:val="36"/>
          <w:szCs w:val="36"/>
        </w:rPr>
      </w:pPr>
      <w:bookmarkStart w:id="62" w:name="_Toc447619836"/>
      <w:r w:rsidRPr="00047471">
        <w:rPr>
          <w:rFonts w:ascii="Cambria" w:hAnsi="Cambria"/>
          <w:b/>
          <w:color w:val="000000" w:themeColor="text1"/>
          <w:sz w:val="36"/>
          <w:szCs w:val="36"/>
        </w:rPr>
        <w:lastRenderedPageBreak/>
        <w:t>9.9</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MSC-09</w:t>
      </w:r>
      <w:bookmarkEnd w:id="62"/>
    </w:p>
    <w:p w14:paraId="2FC6A5F7" w14:textId="5E219CD2" w:rsidR="00DC5BAF" w:rsidRDefault="00DC5BAF" w:rsidP="00DC5BAF">
      <w:pPr>
        <w:jc w:val="center"/>
      </w:pPr>
      <w:r>
        <w:t xml:space="preserve"> Corresponds to UC-09</w:t>
      </w:r>
    </w:p>
    <w:p w14:paraId="6B8B9277" w14:textId="77777777" w:rsidR="00BD0A01" w:rsidRDefault="00BD0A01" w:rsidP="00DC5BAF">
      <w:pPr>
        <w:jc w:val="center"/>
        <w:rPr>
          <w:b/>
          <w:bCs/>
          <w:sz w:val="36"/>
          <w:szCs w:val="36"/>
        </w:rPr>
      </w:pPr>
    </w:p>
    <w:p w14:paraId="4A89FB21" w14:textId="57AAFFC5"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05B51264" wp14:editId="38833BDB">
            <wp:extent cx="4320000" cy="2879846"/>
            <wp:effectExtent l="0" t="0" r="0" b="0"/>
            <wp:docPr id="22" name="Picture 22" descr="Images/UML%202.0/UML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UML%202.0/UML2.0-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62610714" w14:textId="77777777" w:rsidR="00BD0A01" w:rsidRDefault="00BD0A01" w:rsidP="00DC5BAF">
      <w:pPr>
        <w:rPr>
          <w:rFonts w:ascii="Cambria" w:hAnsi="Cambria"/>
          <w:color w:val="000000" w:themeColor="text1"/>
        </w:rPr>
      </w:pPr>
    </w:p>
    <w:p w14:paraId="6D4F50B2" w14:textId="77777777" w:rsidR="00BD0A01" w:rsidRDefault="00BD0A01" w:rsidP="00DC5BAF">
      <w:pPr>
        <w:rPr>
          <w:rFonts w:ascii="Cambria" w:hAnsi="Cambria"/>
          <w:color w:val="000000" w:themeColor="text1"/>
        </w:rPr>
      </w:pPr>
    </w:p>
    <w:p w14:paraId="16D79C6D" w14:textId="77777777" w:rsidR="00BD0A01" w:rsidRPr="005037C5" w:rsidRDefault="00BD0A01" w:rsidP="00DC5BAF">
      <w:pPr>
        <w:rPr>
          <w:rFonts w:ascii="Cambria" w:hAnsi="Cambria"/>
          <w:color w:val="000000" w:themeColor="text1"/>
        </w:rPr>
      </w:pPr>
    </w:p>
    <w:p w14:paraId="2A740ED6" w14:textId="78A97832" w:rsidR="00DC5BAF" w:rsidRPr="00047471" w:rsidRDefault="00085ED5" w:rsidP="00047471">
      <w:pPr>
        <w:pStyle w:val="Heading2"/>
        <w:jc w:val="center"/>
        <w:rPr>
          <w:rFonts w:ascii="Cambria" w:hAnsi="Cambria"/>
          <w:b/>
          <w:color w:val="000000" w:themeColor="text1"/>
          <w:sz w:val="36"/>
          <w:szCs w:val="36"/>
        </w:rPr>
      </w:pPr>
      <w:bookmarkStart w:id="63" w:name="_Toc447619837"/>
      <w:r w:rsidRPr="00047471">
        <w:rPr>
          <w:rFonts w:ascii="Cambria" w:hAnsi="Cambria"/>
          <w:b/>
          <w:color w:val="000000" w:themeColor="text1"/>
          <w:sz w:val="36"/>
          <w:szCs w:val="36"/>
        </w:rPr>
        <w:t>9.10</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MSC-10</w:t>
      </w:r>
      <w:bookmarkEnd w:id="63"/>
    </w:p>
    <w:p w14:paraId="4169E628" w14:textId="2BBB3031" w:rsidR="00DC5BAF" w:rsidRDefault="00DC5BAF" w:rsidP="00DC5BAF">
      <w:pPr>
        <w:jc w:val="center"/>
      </w:pPr>
      <w:r>
        <w:t xml:space="preserve"> Corresponds to UC-10</w:t>
      </w:r>
    </w:p>
    <w:p w14:paraId="647EBE16" w14:textId="77777777" w:rsidR="00BD0A01" w:rsidRDefault="00BD0A01" w:rsidP="00DC5BAF">
      <w:pPr>
        <w:jc w:val="center"/>
        <w:rPr>
          <w:b/>
          <w:bCs/>
          <w:sz w:val="36"/>
          <w:szCs w:val="36"/>
        </w:rPr>
      </w:pPr>
    </w:p>
    <w:p w14:paraId="3D0CCEFF" w14:textId="590ED3C0" w:rsidR="0025187C" w:rsidRPr="005037C5"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992F0C6" wp14:editId="25C4AD83">
            <wp:extent cx="4320000" cy="2879846"/>
            <wp:effectExtent l="0" t="0" r="0" b="0"/>
            <wp:docPr id="41" name="Picture 41" descr="Images/UML%202.0/UML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UML%202.0/UML2.0-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sectPr w:rsidR="0025187C" w:rsidRPr="005037C5" w:rsidSect="006C75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70635" w14:textId="77777777" w:rsidR="00092EB5" w:rsidRDefault="00092EB5" w:rsidP="00481E03">
      <w:r>
        <w:separator/>
      </w:r>
    </w:p>
  </w:endnote>
  <w:endnote w:type="continuationSeparator" w:id="0">
    <w:p w14:paraId="3454AA75" w14:textId="77777777" w:rsidR="00092EB5" w:rsidRDefault="00092EB5" w:rsidP="00481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OpenSymbol">
    <w:altName w:val="Arial Unicode MS"/>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8CEA" w14:textId="77777777" w:rsidR="00F1359B" w:rsidRPr="006820F6" w:rsidRDefault="00F1359B" w:rsidP="006820F6">
    <w:pPr>
      <w:pStyle w:val="Footer"/>
      <w:pBdr>
        <w:top w:val="single" w:sz="4" w:space="1" w:color="auto"/>
      </w:pBdr>
    </w:pPr>
    <w:r w:rsidRPr="006820F6">
      <w:ptab w:relativeTo="margin" w:alignment="center" w:leader="none"/>
    </w:r>
    <w:r w:rsidRPr="006820F6">
      <w:t>Carleton University - April 6, 2015</w:t>
    </w:r>
    <w:r w:rsidRPr="006820F6">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04C6B" w14:textId="77777777" w:rsidR="00092EB5" w:rsidRDefault="00092EB5" w:rsidP="00481E03">
      <w:r>
        <w:separator/>
      </w:r>
    </w:p>
  </w:footnote>
  <w:footnote w:type="continuationSeparator" w:id="0">
    <w:p w14:paraId="0D7F58F8" w14:textId="77777777" w:rsidR="00092EB5" w:rsidRDefault="00092EB5" w:rsidP="00481E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4B540" w14:textId="77777777" w:rsidR="00F1359B" w:rsidRDefault="00F1359B" w:rsidP="005037C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1A5130" w14:textId="77777777" w:rsidR="00F1359B" w:rsidRDefault="00F1359B" w:rsidP="00326DA7">
    <w:pPr>
      <w:pStyle w:val="Header"/>
      <w:framePr w:wrap="none" w:vAnchor="text" w:hAnchor="margin" w:xAlign="inside"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0A95882" w14:textId="77777777" w:rsidR="00F1359B" w:rsidRDefault="00F1359B" w:rsidP="00326DA7">
    <w:pPr>
      <w:pStyle w:val="Header"/>
      <w:framePr w:wrap="none" w:vAnchor="text" w:hAnchor="margin" w:xAlign="right"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BB5444D" w14:textId="77777777" w:rsidR="00F1359B" w:rsidRDefault="00F1359B"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40A05FB" w14:textId="77777777" w:rsidR="00F1359B" w:rsidRDefault="00F1359B"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F943703" w14:textId="77777777" w:rsidR="00F1359B" w:rsidRDefault="00F1359B" w:rsidP="00326DA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A267" w14:textId="77777777" w:rsidR="00F1359B" w:rsidRPr="00326DA7" w:rsidRDefault="00F1359B" w:rsidP="00326DA7">
    <w:pPr>
      <w:pStyle w:val="Header"/>
      <w:ind w:right="360" w:firstLine="360"/>
      <w:rPr>
        <w:u w:val="single"/>
      </w:rPr>
    </w:pPr>
    <w:r>
      <w:rPr>
        <w:u w:val="single"/>
      </w:rPr>
      <w:t>Chiu, Zhang</w:t>
    </w:r>
    <w:r w:rsidRPr="00326DA7">
      <w:rPr>
        <w:u w:val="single"/>
      </w:rPr>
      <w:ptab w:relativeTo="margin" w:alignment="center" w:leader="none"/>
    </w:r>
    <w:r w:rsidRPr="00326DA7">
      <w:rPr>
        <w:u w:val="single"/>
      </w:rPr>
      <w:t xml:space="preserve"> </w:t>
    </w:r>
    <w:r>
      <w:rPr>
        <w:u w:val="single"/>
      </w:rPr>
      <w:t xml:space="preserve">COMP 3004 Final Project Report </w:t>
    </w:r>
    <w:r w:rsidRPr="00326DA7">
      <w:rPr>
        <w:u w:val="single"/>
      </w:rPr>
      <w:ptab w:relativeTo="margin" w:alignment="right" w:leader="none"/>
    </w:r>
    <w:r>
      <w:rPr>
        <w:u w:val="single"/>
      </w:rPr>
      <w:t xml:space="preserve"> Page </w:t>
    </w:r>
    <w:r>
      <w:rPr>
        <w:u w:val="single"/>
      </w:rPr>
      <w:fldChar w:fldCharType="begin"/>
    </w:r>
    <w:r>
      <w:rPr>
        <w:u w:val="single"/>
      </w:rPr>
      <w:instrText xml:space="preserve"> PAGE  \* MERGEFORMAT </w:instrText>
    </w:r>
    <w:r>
      <w:rPr>
        <w:u w:val="single"/>
      </w:rPr>
      <w:fldChar w:fldCharType="separate"/>
    </w:r>
    <w:r w:rsidR="002610D1">
      <w:rPr>
        <w:noProof/>
        <w:u w:val="single"/>
      </w:rPr>
      <w:t>21</w:t>
    </w:r>
    <w:r>
      <w:rPr>
        <w:u w:val="single"/>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0F7A8" w14:textId="77777777" w:rsidR="00F1359B" w:rsidRDefault="00F1359B" w:rsidP="005037C5">
    <w:pPr>
      <w:pStyle w:val="Header"/>
      <w:framePr w:wrap="none" w:vAnchor="text" w:hAnchor="margin" w:xAlign="inside" w:y="1"/>
      <w:rPr>
        <w:rStyle w:val="PageNumber"/>
      </w:rPr>
    </w:pPr>
  </w:p>
  <w:p w14:paraId="60B9EA8E" w14:textId="77777777" w:rsidR="00F1359B" w:rsidRDefault="00F1359B" w:rsidP="00326DA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suff w:val="space"/>
      <w:lvlText w:val="%1.%2.%3."/>
      <w:lvlJc w:val="left"/>
      <w:pPr>
        <w:tabs>
          <w:tab w:val="num" w:pos="0"/>
        </w:tabs>
        <w:ind w:left="1695" w:hanging="615"/>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3">
    <w:nsid w:val="00000004"/>
    <w:multiLevelType w:val="multilevel"/>
    <w:tmpl w:val="00000004"/>
    <w:name w:val="WW8Num5"/>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4">
    <w:nsid w:val="00000005"/>
    <w:multiLevelType w:val="multilevel"/>
    <w:tmpl w:val="00000005"/>
    <w:name w:val="WW8Num6"/>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5">
    <w:nsid w:val="00000006"/>
    <w:multiLevelType w:val="multilevel"/>
    <w:tmpl w:val="00000006"/>
    <w:name w:val="WW8Num7"/>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6">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9"/>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8">
    <w:nsid w:val="00000009"/>
    <w:multiLevelType w:val="multilevel"/>
    <w:tmpl w:val="00000009"/>
    <w:name w:val="WW8Num10"/>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9">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1">
    <w:nsid w:val="0000000C"/>
    <w:multiLevelType w:val="multilevel"/>
    <w:tmpl w:val="0000000C"/>
    <w:name w:val="WW8Num1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68" w:hanging="448"/>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3">
    <w:nsid w:val="04BE0BD8"/>
    <w:multiLevelType w:val="hybridMultilevel"/>
    <w:tmpl w:val="0E44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B714D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0F8D3BDF"/>
    <w:multiLevelType w:val="hybridMultilevel"/>
    <w:tmpl w:val="4B1600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EA54F3"/>
    <w:multiLevelType w:val="multilevel"/>
    <w:tmpl w:val="6C5EDC9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nsid w:val="178B5945"/>
    <w:multiLevelType w:val="hybridMultilevel"/>
    <w:tmpl w:val="DC040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C66505"/>
    <w:multiLevelType w:val="hybridMultilevel"/>
    <w:tmpl w:val="7630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DE0F33"/>
    <w:multiLevelType w:val="hybridMultilevel"/>
    <w:tmpl w:val="B2889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6A1D7B"/>
    <w:multiLevelType w:val="multilevel"/>
    <w:tmpl w:val="F9E67C3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9ED161E"/>
    <w:multiLevelType w:val="hybridMultilevel"/>
    <w:tmpl w:val="203E3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BE2295"/>
    <w:multiLevelType w:val="hybridMultilevel"/>
    <w:tmpl w:val="3708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6C55EF"/>
    <w:multiLevelType w:val="hybridMultilevel"/>
    <w:tmpl w:val="5E1C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19546D"/>
    <w:multiLevelType w:val="hybridMultilevel"/>
    <w:tmpl w:val="9320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A82E5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32577057"/>
    <w:multiLevelType w:val="hybridMultilevel"/>
    <w:tmpl w:val="F9E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626E46"/>
    <w:multiLevelType w:val="hybridMultilevel"/>
    <w:tmpl w:val="AA24B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950752"/>
    <w:multiLevelType w:val="hybridMultilevel"/>
    <w:tmpl w:val="A15C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BE7FC8"/>
    <w:multiLevelType w:val="hybridMultilevel"/>
    <w:tmpl w:val="C4B87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AC65EE"/>
    <w:multiLevelType w:val="hybridMultilevel"/>
    <w:tmpl w:val="2CDAF2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CE6622"/>
    <w:multiLevelType w:val="hybridMultilevel"/>
    <w:tmpl w:val="F24868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1A377B"/>
    <w:multiLevelType w:val="hybridMultilevel"/>
    <w:tmpl w:val="4936F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F30E66"/>
    <w:multiLevelType w:val="hybridMultilevel"/>
    <w:tmpl w:val="FD483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12EA7"/>
    <w:multiLevelType w:val="hybridMultilevel"/>
    <w:tmpl w:val="37A6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502C89"/>
    <w:multiLevelType w:val="hybridMultilevel"/>
    <w:tmpl w:val="8166B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670A59"/>
    <w:multiLevelType w:val="hybridMultilevel"/>
    <w:tmpl w:val="0CD0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0226E6"/>
    <w:multiLevelType w:val="hybridMultilevel"/>
    <w:tmpl w:val="D9981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802BF0"/>
    <w:multiLevelType w:val="hybridMultilevel"/>
    <w:tmpl w:val="8C8406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BB0119"/>
    <w:multiLevelType w:val="hybridMultilevel"/>
    <w:tmpl w:val="5240B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824DFE"/>
    <w:multiLevelType w:val="hybridMultilevel"/>
    <w:tmpl w:val="266C7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7"/>
  </w:num>
  <w:num w:numId="4">
    <w:abstractNumId w:val="25"/>
  </w:num>
  <w:num w:numId="5">
    <w:abstractNumId w:val="27"/>
  </w:num>
  <w:num w:numId="6">
    <w:abstractNumId w:val="13"/>
  </w:num>
  <w:num w:numId="7">
    <w:abstractNumId w:val="36"/>
  </w:num>
  <w:num w:numId="8">
    <w:abstractNumId w:val="35"/>
  </w:num>
  <w:num w:numId="9">
    <w:abstractNumId w:val="24"/>
  </w:num>
  <w:num w:numId="10">
    <w:abstractNumId w:val="37"/>
  </w:num>
  <w:num w:numId="11">
    <w:abstractNumId w:val="15"/>
  </w:num>
  <w:num w:numId="12">
    <w:abstractNumId w:val="21"/>
  </w:num>
  <w:num w:numId="13">
    <w:abstractNumId w:val="34"/>
  </w:num>
  <w:num w:numId="14">
    <w:abstractNumId w:val="28"/>
  </w:num>
  <w:num w:numId="15">
    <w:abstractNumId w:val="33"/>
  </w:num>
  <w:num w:numId="16">
    <w:abstractNumId w:val="23"/>
  </w:num>
  <w:num w:numId="17">
    <w:abstractNumId w:val="40"/>
  </w:num>
  <w:num w:numId="18">
    <w:abstractNumId w:val="39"/>
  </w:num>
  <w:num w:numId="19">
    <w:abstractNumId w:val="32"/>
  </w:num>
  <w:num w:numId="20">
    <w:abstractNumId w:val="14"/>
  </w:num>
  <w:num w:numId="21">
    <w:abstractNumId w:val="22"/>
  </w:num>
  <w:num w:numId="22">
    <w:abstractNumId w:val="26"/>
  </w:num>
  <w:num w:numId="23">
    <w:abstractNumId w:val="20"/>
  </w:num>
  <w:num w:numId="24">
    <w:abstractNumId w:val="31"/>
  </w:num>
  <w:num w:numId="25">
    <w:abstractNumId w:val="38"/>
  </w:num>
  <w:num w:numId="26">
    <w:abstractNumId w:val="30"/>
  </w:num>
  <w:num w:numId="27">
    <w:abstractNumId w:val="29"/>
  </w:num>
  <w:num w:numId="28">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E03"/>
    <w:rsid w:val="000147B7"/>
    <w:rsid w:val="00017279"/>
    <w:rsid w:val="00017646"/>
    <w:rsid w:val="000176D0"/>
    <w:rsid w:val="0002191E"/>
    <w:rsid w:val="00023B5C"/>
    <w:rsid w:val="00024CA7"/>
    <w:rsid w:val="000279C6"/>
    <w:rsid w:val="00030B3F"/>
    <w:rsid w:val="00034C01"/>
    <w:rsid w:val="00042756"/>
    <w:rsid w:val="00047471"/>
    <w:rsid w:val="00056FEC"/>
    <w:rsid w:val="000577D0"/>
    <w:rsid w:val="00085ED5"/>
    <w:rsid w:val="000861FE"/>
    <w:rsid w:val="0008680C"/>
    <w:rsid w:val="00092EB5"/>
    <w:rsid w:val="000974AB"/>
    <w:rsid w:val="000A19CC"/>
    <w:rsid w:val="000A2995"/>
    <w:rsid w:val="000A4409"/>
    <w:rsid w:val="000A745E"/>
    <w:rsid w:val="000B09E4"/>
    <w:rsid w:val="000B135D"/>
    <w:rsid w:val="000B4E25"/>
    <w:rsid w:val="000C007C"/>
    <w:rsid w:val="000C50D7"/>
    <w:rsid w:val="000C6D8B"/>
    <w:rsid w:val="000D04CF"/>
    <w:rsid w:val="000D051D"/>
    <w:rsid w:val="000D0C88"/>
    <w:rsid w:val="000D1845"/>
    <w:rsid w:val="000D5223"/>
    <w:rsid w:val="000D5975"/>
    <w:rsid w:val="000D655A"/>
    <w:rsid w:val="000E0740"/>
    <w:rsid w:val="000E1614"/>
    <w:rsid w:val="000E427E"/>
    <w:rsid w:val="000E78AF"/>
    <w:rsid w:val="000F546B"/>
    <w:rsid w:val="000F691E"/>
    <w:rsid w:val="000F6DE4"/>
    <w:rsid w:val="000F7E69"/>
    <w:rsid w:val="0010421C"/>
    <w:rsid w:val="00105B9F"/>
    <w:rsid w:val="0011357F"/>
    <w:rsid w:val="001137E1"/>
    <w:rsid w:val="001179B3"/>
    <w:rsid w:val="0012599F"/>
    <w:rsid w:val="00125F07"/>
    <w:rsid w:val="0012779D"/>
    <w:rsid w:val="00134576"/>
    <w:rsid w:val="00137870"/>
    <w:rsid w:val="00141843"/>
    <w:rsid w:val="001476A0"/>
    <w:rsid w:val="001525C1"/>
    <w:rsid w:val="00155BD6"/>
    <w:rsid w:val="00160842"/>
    <w:rsid w:val="00164EFC"/>
    <w:rsid w:val="0017014E"/>
    <w:rsid w:val="00172619"/>
    <w:rsid w:val="001822AC"/>
    <w:rsid w:val="0018578D"/>
    <w:rsid w:val="001926C4"/>
    <w:rsid w:val="0019495B"/>
    <w:rsid w:val="001A6C38"/>
    <w:rsid w:val="001B6E67"/>
    <w:rsid w:val="001C24EB"/>
    <w:rsid w:val="001D4026"/>
    <w:rsid w:val="001D7C22"/>
    <w:rsid w:val="001E2848"/>
    <w:rsid w:val="001F005B"/>
    <w:rsid w:val="001F37CC"/>
    <w:rsid w:val="0020702B"/>
    <w:rsid w:val="00210A10"/>
    <w:rsid w:val="00223275"/>
    <w:rsid w:val="002259B0"/>
    <w:rsid w:val="0023174D"/>
    <w:rsid w:val="0023279B"/>
    <w:rsid w:val="00234C6E"/>
    <w:rsid w:val="0025187C"/>
    <w:rsid w:val="00257A01"/>
    <w:rsid w:val="002602DA"/>
    <w:rsid w:val="002610D1"/>
    <w:rsid w:val="0026748D"/>
    <w:rsid w:val="00274814"/>
    <w:rsid w:val="00275E3B"/>
    <w:rsid w:val="00276632"/>
    <w:rsid w:val="00290CB4"/>
    <w:rsid w:val="00294FAF"/>
    <w:rsid w:val="002A109C"/>
    <w:rsid w:val="002A4020"/>
    <w:rsid w:val="002A5500"/>
    <w:rsid w:val="002A6BDA"/>
    <w:rsid w:val="002B6054"/>
    <w:rsid w:val="002B6652"/>
    <w:rsid w:val="002C0D06"/>
    <w:rsid w:val="002C1288"/>
    <w:rsid w:val="002C5384"/>
    <w:rsid w:val="002C7AB2"/>
    <w:rsid w:val="002D02DA"/>
    <w:rsid w:val="002D3FA8"/>
    <w:rsid w:val="002E24FC"/>
    <w:rsid w:val="002E2F50"/>
    <w:rsid w:val="002E2F8F"/>
    <w:rsid w:val="002F31D2"/>
    <w:rsid w:val="0030440A"/>
    <w:rsid w:val="00306581"/>
    <w:rsid w:val="003143FD"/>
    <w:rsid w:val="003167F1"/>
    <w:rsid w:val="00321EE9"/>
    <w:rsid w:val="00322485"/>
    <w:rsid w:val="003262E9"/>
    <w:rsid w:val="00326DA7"/>
    <w:rsid w:val="00331BB4"/>
    <w:rsid w:val="0033251E"/>
    <w:rsid w:val="00332980"/>
    <w:rsid w:val="00335987"/>
    <w:rsid w:val="00342705"/>
    <w:rsid w:val="00343956"/>
    <w:rsid w:val="003533DB"/>
    <w:rsid w:val="00353D01"/>
    <w:rsid w:val="003603A7"/>
    <w:rsid w:val="0036338A"/>
    <w:rsid w:val="00364BBD"/>
    <w:rsid w:val="0036624C"/>
    <w:rsid w:val="00366C19"/>
    <w:rsid w:val="00366FAF"/>
    <w:rsid w:val="003700D7"/>
    <w:rsid w:val="00371203"/>
    <w:rsid w:val="00375253"/>
    <w:rsid w:val="00375D86"/>
    <w:rsid w:val="00376A79"/>
    <w:rsid w:val="0038549E"/>
    <w:rsid w:val="003A009E"/>
    <w:rsid w:val="003A09EE"/>
    <w:rsid w:val="003A2B0D"/>
    <w:rsid w:val="003A4002"/>
    <w:rsid w:val="003B1116"/>
    <w:rsid w:val="003B393D"/>
    <w:rsid w:val="003B444E"/>
    <w:rsid w:val="003C0071"/>
    <w:rsid w:val="003C132F"/>
    <w:rsid w:val="003D5740"/>
    <w:rsid w:val="003D6F3E"/>
    <w:rsid w:val="003E6796"/>
    <w:rsid w:val="003E7744"/>
    <w:rsid w:val="003F6227"/>
    <w:rsid w:val="003F774A"/>
    <w:rsid w:val="00407A98"/>
    <w:rsid w:val="00413398"/>
    <w:rsid w:val="00413E16"/>
    <w:rsid w:val="00414682"/>
    <w:rsid w:val="00420A5A"/>
    <w:rsid w:val="00425F56"/>
    <w:rsid w:val="00430A42"/>
    <w:rsid w:val="00432582"/>
    <w:rsid w:val="00436846"/>
    <w:rsid w:val="00437EF4"/>
    <w:rsid w:val="00442E21"/>
    <w:rsid w:val="00443F0F"/>
    <w:rsid w:val="00451BA9"/>
    <w:rsid w:val="00460ADF"/>
    <w:rsid w:val="004728FA"/>
    <w:rsid w:val="00477244"/>
    <w:rsid w:val="00481E03"/>
    <w:rsid w:val="004830E2"/>
    <w:rsid w:val="00483E5A"/>
    <w:rsid w:val="00487933"/>
    <w:rsid w:val="00487E3F"/>
    <w:rsid w:val="00492CA4"/>
    <w:rsid w:val="00492E83"/>
    <w:rsid w:val="00494B22"/>
    <w:rsid w:val="004A19C0"/>
    <w:rsid w:val="004A2DA9"/>
    <w:rsid w:val="004A6963"/>
    <w:rsid w:val="004B138B"/>
    <w:rsid w:val="004B2DE3"/>
    <w:rsid w:val="004B3075"/>
    <w:rsid w:val="004B624C"/>
    <w:rsid w:val="004B7F35"/>
    <w:rsid w:val="004C2806"/>
    <w:rsid w:val="004C6A2C"/>
    <w:rsid w:val="004E48AD"/>
    <w:rsid w:val="004F2DCD"/>
    <w:rsid w:val="005037C5"/>
    <w:rsid w:val="00504824"/>
    <w:rsid w:val="00505FD4"/>
    <w:rsid w:val="00507996"/>
    <w:rsid w:val="00524C8E"/>
    <w:rsid w:val="00531651"/>
    <w:rsid w:val="005331FE"/>
    <w:rsid w:val="005363B1"/>
    <w:rsid w:val="00543663"/>
    <w:rsid w:val="0054697A"/>
    <w:rsid w:val="005563CD"/>
    <w:rsid w:val="00557009"/>
    <w:rsid w:val="00562566"/>
    <w:rsid w:val="005633B3"/>
    <w:rsid w:val="005638E6"/>
    <w:rsid w:val="00572FA7"/>
    <w:rsid w:val="00573088"/>
    <w:rsid w:val="005731CE"/>
    <w:rsid w:val="00584862"/>
    <w:rsid w:val="00594228"/>
    <w:rsid w:val="00594E72"/>
    <w:rsid w:val="005955D1"/>
    <w:rsid w:val="005A25BC"/>
    <w:rsid w:val="005B2CE5"/>
    <w:rsid w:val="005B5440"/>
    <w:rsid w:val="005C4749"/>
    <w:rsid w:val="005C50BA"/>
    <w:rsid w:val="005C7AAD"/>
    <w:rsid w:val="005D280F"/>
    <w:rsid w:val="005E0B29"/>
    <w:rsid w:val="005E0BDD"/>
    <w:rsid w:val="005E1E76"/>
    <w:rsid w:val="005E22D1"/>
    <w:rsid w:val="005E241F"/>
    <w:rsid w:val="005E552A"/>
    <w:rsid w:val="005F042C"/>
    <w:rsid w:val="00604B0C"/>
    <w:rsid w:val="00605FB2"/>
    <w:rsid w:val="00610612"/>
    <w:rsid w:val="006108B6"/>
    <w:rsid w:val="00612838"/>
    <w:rsid w:val="0062429B"/>
    <w:rsid w:val="00630A59"/>
    <w:rsid w:val="006440D0"/>
    <w:rsid w:val="00644BF4"/>
    <w:rsid w:val="00656B41"/>
    <w:rsid w:val="00662C05"/>
    <w:rsid w:val="00666415"/>
    <w:rsid w:val="00666418"/>
    <w:rsid w:val="006666BB"/>
    <w:rsid w:val="006678FC"/>
    <w:rsid w:val="0066791C"/>
    <w:rsid w:val="006703C5"/>
    <w:rsid w:val="006820F6"/>
    <w:rsid w:val="00683151"/>
    <w:rsid w:val="0069328A"/>
    <w:rsid w:val="0069722C"/>
    <w:rsid w:val="006A29A6"/>
    <w:rsid w:val="006A50B8"/>
    <w:rsid w:val="006B0F77"/>
    <w:rsid w:val="006B65FF"/>
    <w:rsid w:val="006B77C5"/>
    <w:rsid w:val="006C1186"/>
    <w:rsid w:val="006C2797"/>
    <w:rsid w:val="006C651C"/>
    <w:rsid w:val="006C7554"/>
    <w:rsid w:val="006C7BFA"/>
    <w:rsid w:val="006D2E3E"/>
    <w:rsid w:val="006F0788"/>
    <w:rsid w:val="006F342D"/>
    <w:rsid w:val="006F7737"/>
    <w:rsid w:val="00702786"/>
    <w:rsid w:val="00712275"/>
    <w:rsid w:val="00720535"/>
    <w:rsid w:val="0072347F"/>
    <w:rsid w:val="0072363B"/>
    <w:rsid w:val="007243E1"/>
    <w:rsid w:val="007247F4"/>
    <w:rsid w:val="007249FF"/>
    <w:rsid w:val="00726F2B"/>
    <w:rsid w:val="00745ED0"/>
    <w:rsid w:val="00752D23"/>
    <w:rsid w:val="00757D54"/>
    <w:rsid w:val="007630E4"/>
    <w:rsid w:val="00772C08"/>
    <w:rsid w:val="00772F13"/>
    <w:rsid w:val="00773B05"/>
    <w:rsid w:val="007754D2"/>
    <w:rsid w:val="00780E82"/>
    <w:rsid w:val="00781510"/>
    <w:rsid w:val="00782461"/>
    <w:rsid w:val="007856F8"/>
    <w:rsid w:val="00785C55"/>
    <w:rsid w:val="00792E7A"/>
    <w:rsid w:val="007936F8"/>
    <w:rsid w:val="00797527"/>
    <w:rsid w:val="007A1DEA"/>
    <w:rsid w:val="007B0669"/>
    <w:rsid w:val="007B1A5E"/>
    <w:rsid w:val="007B3B04"/>
    <w:rsid w:val="007B671A"/>
    <w:rsid w:val="007B7168"/>
    <w:rsid w:val="007B7930"/>
    <w:rsid w:val="007C06A7"/>
    <w:rsid w:val="007C367F"/>
    <w:rsid w:val="007C4A2A"/>
    <w:rsid w:val="007C7AF3"/>
    <w:rsid w:val="007D7343"/>
    <w:rsid w:val="007E2CD9"/>
    <w:rsid w:val="007E2EC8"/>
    <w:rsid w:val="007E461B"/>
    <w:rsid w:val="007F47A4"/>
    <w:rsid w:val="008011E4"/>
    <w:rsid w:val="008143D0"/>
    <w:rsid w:val="008176E1"/>
    <w:rsid w:val="00821119"/>
    <w:rsid w:val="00826A49"/>
    <w:rsid w:val="00826D43"/>
    <w:rsid w:val="00827354"/>
    <w:rsid w:val="0084225C"/>
    <w:rsid w:val="008469CF"/>
    <w:rsid w:val="00846A00"/>
    <w:rsid w:val="00853EA3"/>
    <w:rsid w:val="008571D1"/>
    <w:rsid w:val="00860630"/>
    <w:rsid w:val="0086497A"/>
    <w:rsid w:val="008734FF"/>
    <w:rsid w:val="00874ED0"/>
    <w:rsid w:val="008771DB"/>
    <w:rsid w:val="00883539"/>
    <w:rsid w:val="008877A0"/>
    <w:rsid w:val="0089315A"/>
    <w:rsid w:val="00893BD7"/>
    <w:rsid w:val="008945FD"/>
    <w:rsid w:val="008970B0"/>
    <w:rsid w:val="00897309"/>
    <w:rsid w:val="008A0A93"/>
    <w:rsid w:val="008A50D3"/>
    <w:rsid w:val="008A7ABA"/>
    <w:rsid w:val="008B07C4"/>
    <w:rsid w:val="008C2F84"/>
    <w:rsid w:val="008C3164"/>
    <w:rsid w:val="008C7F3D"/>
    <w:rsid w:val="008D023E"/>
    <w:rsid w:val="008D03CD"/>
    <w:rsid w:val="008D0A47"/>
    <w:rsid w:val="008D1980"/>
    <w:rsid w:val="008D39EF"/>
    <w:rsid w:val="008E5F9D"/>
    <w:rsid w:val="008E7CF8"/>
    <w:rsid w:val="008F0C65"/>
    <w:rsid w:val="008F1136"/>
    <w:rsid w:val="0091069E"/>
    <w:rsid w:val="009223FF"/>
    <w:rsid w:val="0093269C"/>
    <w:rsid w:val="009350B9"/>
    <w:rsid w:val="0093757B"/>
    <w:rsid w:val="009454BB"/>
    <w:rsid w:val="00955DC8"/>
    <w:rsid w:val="00957167"/>
    <w:rsid w:val="00960C83"/>
    <w:rsid w:val="00962872"/>
    <w:rsid w:val="009703F3"/>
    <w:rsid w:val="00976DFB"/>
    <w:rsid w:val="0098382D"/>
    <w:rsid w:val="00983C6B"/>
    <w:rsid w:val="00996DF9"/>
    <w:rsid w:val="009C02DB"/>
    <w:rsid w:val="009D56E7"/>
    <w:rsid w:val="009D5F38"/>
    <w:rsid w:val="009D69E1"/>
    <w:rsid w:val="009D758C"/>
    <w:rsid w:val="009E6F31"/>
    <w:rsid w:val="009F3E87"/>
    <w:rsid w:val="009F6227"/>
    <w:rsid w:val="00A0440E"/>
    <w:rsid w:val="00A0506A"/>
    <w:rsid w:val="00A06B50"/>
    <w:rsid w:val="00A121F3"/>
    <w:rsid w:val="00A136D7"/>
    <w:rsid w:val="00A22ABA"/>
    <w:rsid w:val="00A27491"/>
    <w:rsid w:val="00A36C29"/>
    <w:rsid w:val="00A43883"/>
    <w:rsid w:val="00A47705"/>
    <w:rsid w:val="00A53760"/>
    <w:rsid w:val="00A61860"/>
    <w:rsid w:val="00A61950"/>
    <w:rsid w:val="00A63C6A"/>
    <w:rsid w:val="00A65F81"/>
    <w:rsid w:val="00A667E9"/>
    <w:rsid w:val="00A73595"/>
    <w:rsid w:val="00A76601"/>
    <w:rsid w:val="00A77AE9"/>
    <w:rsid w:val="00A807B3"/>
    <w:rsid w:val="00A83ECE"/>
    <w:rsid w:val="00A9104A"/>
    <w:rsid w:val="00A91ECE"/>
    <w:rsid w:val="00AA6280"/>
    <w:rsid w:val="00AB3F99"/>
    <w:rsid w:val="00AC09BB"/>
    <w:rsid w:val="00AC3E7E"/>
    <w:rsid w:val="00AC702F"/>
    <w:rsid w:val="00AC7054"/>
    <w:rsid w:val="00AD1500"/>
    <w:rsid w:val="00AE2B8D"/>
    <w:rsid w:val="00AE40F0"/>
    <w:rsid w:val="00AE5A9D"/>
    <w:rsid w:val="00AE65E1"/>
    <w:rsid w:val="00B00337"/>
    <w:rsid w:val="00B07F3E"/>
    <w:rsid w:val="00B15A60"/>
    <w:rsid w:val="00B205E5"/>
    <w:rsid w:val="00B25376"/>
    <w:rsid w:val="00B30855"/>
    <w:rsid w:val="00B33AEE"/>
    <w:rsid w:val="00B352BE"/>
    <w:rsid w:val="00B45B75"/>
    <w:rsid w:val="00B515A0"/>
    <w:rsid w:val="00B61175"/>
    <w:rsid w:val="00B61CE2"/>
    <w:rsid w:val="00B62FB5"/>
    <w:rsid w:val="00B65FFC"/>
    <w:rsid w:val="00B67CD4"/>
    <w:rsid w:val="00B74CFB"/>
    <w:rsid w:val="00B75B94"/>
    <w:rsid w:val="00B76EC9"/>
    <w:rsid w:val="00B8061F"/>
    <w:rsid w:val="00B85D11"/>
    <w:rsid w:val="00B8758A"/>
    <w:rsid w:val="00B90032"/>
    <w:rsid w:val="00B904FE"/>
    <w:rsid w:val="00B90824"/>
    <w:rsid w:val="00B91F1B"/>
    <w:rsid w:val="00B95E09"/>
    <w:rsid w:val="00BA178F"/>
    <w:rsid w:val="00BA2BF3"/>
    <w:rsid w:val="00BB62CC"/>
    <w:rsid w:val="00BC251C"/>
    <w:rsid w:val="00BD0A01"/>
    <w:rsid w:val="00BD1957"/>
    <w:rsid w:val="00BD3667"/>
    <w:rsid w:val="00BE604A"/>
    <w:rsid w:val="00BF01A3"/>
    <w:rsid w:val="00BF6B3D"/>
    <w:rsid w:val="00C232A8"/>
    <w:rsid w:val="00C26A26"/>
    <w:rsid w:val="00C273A3"/>
    <w:rsid w:val="00C37803"/>
    <w:rsid w:val="00C42C5F"/>
    <w:rsid w:val="00C444F6"/>
    <w:rsid w:val="00C61329"/>
    <w:rsid w:val="00C61E83"/>
    <w:rsid w:val="00C70E48"/>
    <w:rsid w:val="00C71701"/>
    <w:rsid w:val="00C72B20"/>
    <w:rsid w:val="00C73F42"/>
    <w:rsid w:val="00C8054A"/>
    <w:rsid w:val="00C831FB"/>
    <w:rsid w:val="00C8321D"/>
    <w:rsid w:val="00CA057A"/>
    <w:rsid w:val="00CA0D3D"/>
    <w:rsid w:val="00CA1A6E"/>
    <w:rsid w:val="00CA30EC"/>
    <w:rsid w:val="00CB3622"/>
    <w:rsid w:val="00CB67FA"/>
    <w:rsid w:val="00CC21A1"/>
    <w:rsid w:val="00CC24A7"/>
    <w:rsid w:val="00CC52ED"/>
    <w:rsid w:val="00CC574D"/>
    <w:rsid w:val="00CC7F89"/>
    <w:rsid w:val="00CD0039"/>
    <w:rsid w:val="00CD0E5F"/>
    <w:rsid w:val="00CD2112"/>
    <w:rsid w:val="00CD494A"/>
    <w:rsid w:val="00CD7478"/>
    <w:rsid w:val="00CE48C0"/>
    <w:rsid w:val="00CE6E10"/>
    <w:rsid w:val="00CF4FE8"/>
    <w:rsid w:val="00D00E76"/>
    <w:rsid w:val="00D02B90"/>
    <w:rsid w:val="00D05725"/>
    <w:rsid w:val="00D2073A"/>
    <w:rsid w:val="00D24780"/>
    <w:rsid w:val="00D264B0"/>
    <w:rsid w:val="00D31DEF"/>
    <w:rsid w:val="00D31E96"/>
    <w:rsid w:val="00D37683"/>
    <w:rsid w:val="00D42268"/>
    <w:rsid w:val="00D43902"/>
    <w:rsid w:val="00D50879"/>
    <w:rsid w:val="00D609E7"/>
    <w:rsid w:val="00D63C59"/>
    <w:rsid w:val="00D73C26"/>
    <w:rsid w:val="00D7453D"/>
    <w:rsid w:val="00D8666C"/>
    <w:rsid w:val="00D87E31"/>
    <w:rsid w:val="00D95EC8"/>
    <w:rsid w:val="00D96E34"/>
    <w:rsid w:val="00D9779A"/>
    <w:rsid w:val="00DA0B08"/>
    <w:rsid w:val="00DA395B"/>
    <w:rsid w:val="00DA5564"/>
    <w:rsid w:val="00DA7C03"/>
    <w:rsid w:val="00DA7FBA"/>
    <w:rsid w:val="00DB0CFE"/>
    <w:rsid w:val="00DB19E5"/>
    <w:rsid w:val="00DB6097"/>
    <w:rsid w:val="00DC13E3"/>
    <w:rsid w:val="00DC1B6E"/>
    <w:rsid w:val="00DC390D"/>
    <w:rsid w:val="00DC4799"/>
    <w:rsid w:val="00DC5BAF"/>
    <w:rsid w:val="00DD379C"/>
    <w:rsid w:val="00DE0C5C"/>
    <w:rsid w:val="00DE153C"/>
    <w:rsid w:val="00DE7E4A"/>
    <w:rsid w:val="00DF56B2"/>
    <w:rsid w:val="00E017BE"/>
    <w:rsid w:val="00E0619D"/>
    <w:rsid w:val="00E07F33"/>
    <w:rsid w:val="00E15059"/>
    <w:rsid w:val="00E2010A"/>
    <w:rsid w:val="00E22CBA"/>
    <w:rsid w:val="00E27A3C"/>
    <w:rsid w:val="00E301F1"/>
    <w:rsid w:val="00E35FB9"/>
    <w:rsid w:val="00E42C16"/>
    <w:rsid w:val="00E46510"/>
    <w:rsid w:val="00E554D8"/>
    <w:rsid w:val="00E55F68"/>
    <w:rsid w:val="00E569F4"/>
    <w:rsid w:val="00E57355"/>
    <w:rsid w:val="00E60BE2"/>
    <w:rsid w:val="00E73BA9"/>
    <w:rsid w:val="00E762C9"/>
    <w:rsid w:val="00E7750C"/>
    <w:rsid w:val="00E77F0F"/>
    <w:rsid w:val="00E8255B"/>
    <w:rsid w:val="00E86294"/>
    <w:rsid w:val="00E869F4"/>
    <w:rsid w:val="00E91ECA"/>
    <w:rsid w:val="00E94B93"/>
    <w:rsid w:val="00EA0B96"/>
    <w:rsid w:val="00EA165A"/>
    <w:rsid w:val="00EB5CD2"/>
    <w:rsid w:val="00EC0FFC"/>
    <w:rsid w:val="00EC22A8"/>
    <w:rsid w:val="00EC2DD7"/>
    <w:rsid w:val="00ED0565"/>
    <w:rsid w:val="00ED36A2"/>
    <w:rsid w:val="00F06EFB"/>
    <w:rsid w:val="00F11B25"/>
    <w:rsid w:val="00F1359B"/>
    <w:rsid w:val="00F16B49"/>
    <w:rsid w:val="00F21511"/>
    <w:rsid w:val="00F2453D"/>
    <w:rsid w:val="00F2573B"/>
    <w:rsid w:val="00F25B1D"/>
    <w:rsid w:val="00F40A23"/>
    <w:rsid w:val="00F40CBA"/>
    <w:rsid w:val="00F42646"/>
    <w:rsid w:val="00F44C59"/>
    <w:rsid w:val="00F5010A"/>
    <w:rsid w:val="00F56A71"/>
    <w:rsid w:val="00F62A0F"/>
    <w:rsid w:val="00F62A23"/>
    <w:rsid w:val="00F7610A"/>
    <w:rsid w:val="00F76FEB"/>
    <w:rsid w:val="00F77335"/>
    <w:rsid w:val="00F8035A"/>
    <w:rsid w:val="00F87467"/>
    <w:rsid w:val="00F90AEB"/>
    <w:rsid w:val="00FA46E5"/>
    <w:rsid w:val="00FB6451"/>
    <w:rsid w:val="00FB6765"/>
    <w:rsid w:val="00FC06B8"/>
    <w:rsid w:val="00FD363B"/>
    <w:rsid w:val="00FD42BA"/>
    <w:rsid w:val="00FD77B2"/>
    <w:rsid w:val="00FE1376"/>
    <w:rsid w:val="00FE1AF5"/>
    <w:rsid w:val="00FE42B5"/>
    <w:rsid w:val="00FE5A51"/>
    <w:rsid w:val="00FF2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E3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1E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1E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1E0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81E0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81E0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81E0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81E0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E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1E0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1E03"/>
    <w:pPr>
      <w:spacing w:before="240" w:after="120"/>
    </w:pPr>
    <w:rPr>
      <w:b/>
      <w:bCs/>
      <w:caps/>
      <w:sz w:val="22"/>
      <w:szCs w:val="22"/>
      <w:u w:val="single"/>
    </w:rPr>
  </w:style>
  <w:style w:type="paragraph" w:styleId="TOC2">
    <w:name w:val="toc 2"/>
    <w:basedOn w:val="Normal"/>
    <w:next w:val="Normal"/>
    <w:autoRedefine/>
    <w:uiPriority w:val="39"/>
    <w:unhideWhenUsed/>
    <w:rsid w:val="00481E03"/>
    <w:rPr>
      <w:b/>
      <w:bCs/>
      <w:smallCaps/>
      <w:sz w:val="22"/>
      <w:szCs w:val="22"/>
    </w:rPr>
  </w:style>
  <w:style w:type="paragraph" w:styleId="TOC3">
    <w:name w:val="toc 3"/>
    <w:basedOn w:val="Normal"/>
    <w:next w:val="Normal"/>
    <w:autoRedefine/>
    <w:uiPriority w:val="39"/>
    <w:unhideWhenUsed/>
    <w:rsid w:val="00481E03"/>
    <w:rPr>
      <w:smallCaps/>
      <w:sz w:val="22"/>
      <w:szCs w:val="22"/>
    </w:rPr>
  </w:style>
  <w:style w:type="paragraph" w:styleId="TOC4">
    <w:name w:val="toc 4"/>
    <w:basedOn w:val="Normal"/>
    <w:next w:val="Normal"/>
    <w:autoRedefine/>
    <w:uiPriority w:val="39"/>
    <w:unhideWhenUsed/>
    <w:rsid w:val="00481E03"/>
    <w:rPr>
      <w:sz w:val="22"/>
      <w:szCs w:val="22"/>
    </w:rPr>
  </w:style>
  <w:style w:type="paragraph" w:styleId="TOC5">
    <w:name w:val="toc 5"/>
    <w:basedOn w:val="Normal"/>
    <w:next w:val="Normal"/>
    <w:autoRedefine/>
    <w:uiPriority w:val="39"/>
    <w:unhideWhenUsed/>
    <w:rsid w:val="00481E03"/>
    <w:rPr>
      <w:sz w:val="22"/>
      <w:szCs w:val="22"/>
    </w:rPr>
  </w:style>
  <w:style w:type="paragraph" w:styleId="TOC6">
    <w:name w:val="toc 6"/>
    <w:basedOn w:val="Normal"/>
    <w:next w:val="Normal"/>
    <w:autoRedefine/>
    <w:uiPriority w:val="39"/>
    <w:unhideWhenUsed/>
    <w:rsid w:val="00481E03"/>
    <w:rPr>
      <w:sz w:val="22"/>
      <w:szCs w:val="22"/>
    </w:rPr>
  </w:style>
  <w:style w:type="paragraph" w:styleId="TOC7">
    <w:name w:val="toc 7"/>
    <w:basedOn w:val="Normal"/>
    <w:next w:val="Normal"/>
    <w:autoRedefine/>
    <w:uiPriority w:val="39"/>
    <w:unhideWhenUsed/>
    <w:rsid w:val="00481E03"/>
    <w:rPr>
      <w:sz w:val="22"/>
      <w:szCs w:val="22"/>
    </w:rPr>
  </w:style>
  <w:style w:type="paragraph" w:styleId="TOC8">
    <w:name w:val="toc 8"/>
    <w:basedOn w:val="Normal"/>
    <w:next w:val="Normal"/>
    <w:autoRedefine/>
    <w:uiPriority w:val="39"/>
    <w:unhideWhenUsed/>
    <w:rsid w:val="00481E03"/>
    <w:rPr>
      <w:sz w:val="22"/>
      <w:szCs w:val="22"/>
    </w:rPr>
  </w:style>
  <w:style w:type="paragraph" w:styleId="TOC9">
    <w:name w:val="toc 9"/>
    <w:basedOn w:val="Normal"/>
    <w:next w:val="Normal"/>
    <w:autoRedefine/>
    <w:uiPriority w:val="39"/>
    <w:unhideWhenUsed/>
    <w:rsid w:val="00481E03"/>
    <w:rPr>
      <w:sz w:val="22"/>
      <w:szCs w:val="22"/>
    </w:rPr>
  </w:style>
  <w:style w:type="character" w:customStyle="1" w:styleId="Heading2Char">
    <w:name w:val="Heading 2 Char"/>
    <w:basedOn w:val="DefaultParagraphFont"/>
    <w:link w:val="Heading2"/>
    <w:uiPriority w:val="9"/>
    <w:rsid w:val="00481E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81E03"/>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481E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81E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81E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81E03"/>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481E03"/>
    <w:pPr>
      <w:tabs>
        <w:tab w:val="center" w:pos="4680"/>
        <w:tab w:val="right" w:pos="9360"/>
      </w:tabs>
    </w:pPr>
  </w:style>
  <w:style w:type="character" w:customStyle="1" w:styleId="HeaderChar">
    <w:name w:val="Header Char"/>
    <w:basedOn w:val="DefaultParagraphFont"/>
    <w:link w:val="Header"/>
    <w:uiPriority w:val="99"/>
    <w:rsid w:val="00481E03"/>
  </w:style>
  <w:style w:type="paragraph" w:styleId="Footer">
    <w:name w:val="footer"/>
    <w:basedOn w:val="Normal"/>
    <w:link w:val="FooterChar"/>
    <w:uiPriority w:val="99"/>
    <w:unhideWhenUsed/>
    <w:rsid w:val="00481E03"/>
    <w:pPr>
      <w:tabs>
        <w:tab w:val="center" w:pos="4680"/>
        <w:tab w:val="right" w:pos="9360"/>
      </w:tabs>
    </w:pPr>
  </w:style>
  <w:style w:type="character" w:customStyle="1" w:styleId="FooterChar">
    <w:name w:val="Footer Char"/>
    <w:basedOn w:val="DefaultParagraphFont"/>
    <w:link w:val="Footer"/>
    <w:uiPriority w:val="99"/>
    <w:rsid w:val="00481E03"/>
  </w:style>
  <w:style w:type="character" w:styleId="PageNumber">
    <w:name w:val="page number"/>
    <w:basedOn w:val="DefaultParagraphFont"/>
    <w:uiPriority w:val="99"/>
    <w:semiHidden/>
    <w:unhideWhenUsed/>
    <w:rsid w:val="00326DA7"/>
  </w:style>
  <w:style w:type="character" w:styleId="Hyperlink">
    <w:name w:val="Hyperlink"/>
    <w:basedOn w:val="DefaultParagraphFont"/>
    <w:uiPriority w:val="99"/>
    <w:unhideWhenUsed/>
    <w:rsid w:val="00326DA7"/>
    <w:rPr>
      <w:color w:val="0563C1" w:themeColor="hyperlink"/>
      <w:u w:val="single"/>
    </w:rPr>
  </w:style>
  <w:style w:type="paragraph" w:styleId="ListParagraph">
    <w:name w:val="List Paragraph"/>
    <w:basedOn w:val="Normal"/>
    <w:uiPriority w:val="34"/>
    <w:qFormat/>
    <w:rsid w:val="00DA5564"/>
    <w:pPr>
      <w:ind w:left="720"/>
      <w:contextualSpacing/>
    </w:pPr>
  </w:style>
  <w:style w:type="table" w:styleId="TableGrid">
    <w:name w:val="Table Grid"/>
    <w:basedOn w:val="TableNormal"/>
    <w:uiPriority w:val="39"/>
    <w:rsid w:val="005955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5955D1"/>
    <w:pPr>
      <w:widowControl w:val="0"/>
      <w:suppressLineNumbers/>
      <w:suppressAutoHyphens/>
    </w:pPr>
    <w:rPr>
      <w:rFonts w:ascii="Times New Roman" w:eastAsia="SimSun" w:hAnsi="Times New Roman" w:cs="Mangal"/>
      <w:kern w:val="1"/>
      <w:lang w:eastAsia="hi-IN" w:bidi="hi-IN"/>
    </w:rPr>
  </w:style>
  <w:style w:type="paragraph" w:styleId="NoSpacing">
    <w:name w:val="No Spacing"/>
    <w:link w:val="NoSpacingChar"/>
    <w:uiPriority w:val="1"/>
    <w:qFormat/>
    <w:rsid w:val="00827354"/>
    <w:rPr>
      <w:sz w:val="22"/>
      <w:szCs w:val="22"/>
    </w:rPr>
  </w:style>
  <w:style w:type="character" w:customStyle="1" w:styleId="NoSpacingChar">
    <w:name w:val="No Spacing Char"/>
    <w:basedOn w:val="DefaultParagraphFont"/>
    <w:link w:val="NoSpacing"/>
    <w:uiPriority w:val="1"/>
    <w:rsid w:val="00827354"/>
    <w:rPr>
      <w:sz w:val="22"/>
      <w:szCs w:val="22"/>
    </w:rPr>
  </w:style>
  <w:style w:type="paragraph" w:styleId="Title">
    <w:name w:val="Title"/>
    <w:basedOn w:val="Normal"/>
    <w:next w:val="Normal"/>
    <w:link w:val="TitleChar"/>
    <w:uiPriority w:val="10"/>
    <w:qFormat/>
    <w:rsid w:val="006820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F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C50D7"/>
    <w:rPr>
      <w:rFonts w:ascii="Tahoma" w:hAnsi="Tahoma" w:cs="Tahoma"/>
      <w:sz w:val="16"/>
      <w:szCs w:val="16"/>
    </w:rPr>
  </w:style>
  <w:style w:type="character" w:customStyle="1" w:styleId="BalloonTextChar">
    <w:name w:val="Balloon Text Char"/>
    <w:basedOn w:val="DefaultParagraphFont"/>
    <w:link w:val="BalloonText"/>
    <w:uiPriority w:val="99"/>
    <w:semiHidden/>
    <w:rsid w:val="000C50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32541">
      <w:bodyDiv w:val="1"/>
      <w:marLeft w:val="0"/>
      <w:marRight w:val="0"/>
      <w:marTop w:val="0"/>
      <w:marBottom w:val="0"/>
      <w:divBdr>
        <w:top w:val="none" w:sz="0" w:space="0" w:color="auto"/>
        <w:left w:val="none" w:sz="0" w:space="0" w:color="auto"/>
        <w:bottom w:val="none" w:sz="0" w:space="0" w:color="auto"/>
        <w:right w:val="none" w:sz="0" w:space="0" w:color="auto"/>
      </w:divBdr>
      <w:divsChild>
        <w:div w:id="1413233043">
          <w:marLeft w:val="0"/>
          <w:marRight w:val="0"/>
          <w:marTop w:val="0"/>
          <w:marBottom w:val="0"/>
          <w:divBdr>
            <w:top w:val="none" w:sz="0" w:space="0" w:color="auto"/>
            <w:left w:val="none" w:sz="0" w:space="0" w:color="auto"/>
            <w:bottom w:val="none" w:sz="0" w:space="0" w:color="auto"/>
            <w:right w:val="none" w:sz="0" w:space="0" w:color="auto"/>
          </w:divBdr>
          <w:divsChild>
            <w:div w:id="105277823">
              <w:marLeft w:val="0"/>
              <w:marRight w:val="0"/>
              <w:marTop w:val="0"/>
              <w:marBottom w:val="0"/>
              <w:divBdr>
                <w:top w:val="none" w:sz="0" w:space="0" w:color="auto"/>
                <w:left w:val="none" w:sz="0" w:space="0" w:color="auto"/>
                <w:bottom w:val="none" w:sz="0" w:space="0" w:color="auto"/>
                <w:right w:val="none" w:sz="0" w:space="0" w:color="auto"/>
              </w:divBdr>
              <w:divsChild>
                <w:div w:id="8412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em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93E307-1A94-F046-88FF-EB0FB91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37</Pages>
  <Words>4878</Words>
  <Characters>27807</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Rex Chiu (100904495)                                                                                           Hector Zhang (100947935)                                                                                    Team 12                                                                                                                      April 6, 2016</dc:subject>
  <dc:creator>hectorzhang@cmail.carleton.ca</dc:creator>
  <cp:keywords/>
  <dc:description/>
  <cp:lastModifiedBy>hectorzhang@cmail.carleton.ca</cp:lastModifiedBy>
  <cp:revision>98</cp:revision>
  <cp:lastPrinted>2016-04-05T15:42:00Z</cp:lastPrinted>
  <dcterms:created xsi:type="dcterms:W3CDTF">2016-04-05T15:42:00Z</dcterms:created>
  <dcterms:modified xsi:type="dcterms:W3CDTF">2016-04-05T19:04:00Z</dcterms:modified>
</cp:coreProperties>
</file>