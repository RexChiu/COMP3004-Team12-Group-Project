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47326672" w:displacedByCustomXml="next"/>
    <w:sdt>
      <w:sdtPr>
        <w:rPr>
          <w:color w:val="000000" w:themeColor="text1"/>
        </w:rPr>
        <w:id w:val="1840494808"/>
        <w:docPartObj>
          <w:docPartGallery w:val="Cover Pages"/>
          <w:docPartUnique/>
        </w:docPartObj>
      </w:sdtPr>
      <w:sdtEndPr>
        <w:rPr>
          <w:rFonts w:ascii="Cambria" w:hAnsi="Cambria"/>
        </w:rPr>
      </w:sdtEndPr>
      <w:sdtContent>
        <w:p w14:paraId="66090368" w14:textId="77777777" w:rsidR="00827354" w:rsidRPr="005037C5" w:rsidRDefault="00827354">
          <w:pPr>
            <w:rPr>
              <w:color w:val="000000" w:themeColor="text1"/>
            </w:rPr>
          </w:pPr>
          <w:r w:rsidRPr="005037C5">
            <w:rPr>
              <w:noProof/>
              <w:color w:val="000000" w:themeColor="text1"/>
            </w:rPr>
            <mc:AlternateContent>
              <mc:Choice Requires="wpg">
                <w:drawing>
                  <wp:anchor distT="0" distB="0" distL="114300" distR="114300" simplePos="0" relativeHeight="251659264" behindDoc="1" locked="0" layoutInCell="1" allowOverlap="1" wp14:anchorId="155DFB82" wp14:editId="51866F62">
                    <wp:simplePos x="0" y="0"/>
                    <wp:positionH relativeFrom="page">
                      <wp:posOffset>384313</wp:posOffset>
                    </wp:positionH>
                    <wp:positionV relativeFrom="page">
                      <wp:posOffset>463826</wp:posOffset>
                    </wp:positionV>
                    <wp:extent cx="6927484" cy="9144000"/>
                    <wp:effectExtent l="0" t="0" r="6985" b="635"/>
                    <wp:wrapNone/>
                    <wp:docPr id="48" name="Group 48"/>
                    <wp:cNvGraphicFramePr/>
                    <a:graphic xmlns:a="http://schemas.openxmlformats.org/drawingml/2006/main">
                      <a:graphicData uri="http://schemas.microsoft.com/office/word/2010/wordprocessingGroup">
                        <wpg:wgp>
                          <wpg:cNvGrpSpPr/>
                          <wpg:grpSpPr>
                            <a:xfrm>
                              <a:off x="0" y="0"/>
                              <a:ext cx="6927484" cy="9144000"/>
                              <a:chOff x="-69484" y="0"/>
                              <a:chExt cx="6927484"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737C2ED6" w14:textId="77777777" w:rsidR="008D39EF" w:rsidRDefault="008D39EF">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69484" y="4795854"/>
                                <a:ext cx="6843395" cy="25152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6FCD63" w14:textId="77777777" w:rsidR="008D39EF" w:rsidRDefault="008D39EF" w:rsidP="00827354">
                                  <w:pPr>
                                    <w:pStyle w:val="Heading1"/>
                                    <w:spacing w:before="0"/>
                                    <w:jc w:val="center"/>
                                    <w:rPr>
                                      <w:rFonts w:ascii="Cambria" w:hAnsi="Cambria"/>
                                      <w:b/>
                                      <w:color w:val="000000" w:themeColor="text1"/>
                                      <w:sz w:val="200"/>
                                      <w:szCs w:val="96"/>
                                    </w:rPr>
                                  </w:pPr>
                                  <w:bookmarkStart w:id="1" w:name="_Toc447385531"/>
                                  <w:r w:rsidRPr="00481E03">
                                    <w:rPr>
                                      <w:rFonts w:ascii="Cambria" w:hAnsi="Cambria"/>
                                      <w:b/>
                                      <w:color w:val="000000" w:themeColor="text1"/>
                                      <w:sz w:val="200"/>
                                      <w:szCs w:val="96"/>
                                    </w:rPr>
                                    <w:t>Ivanhoe</w:t>
                                  </w:r>
                                  <w:bookmarkEnd w:id="1"/>
                                </w:p>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90900</wp14:pctHeight>
                    </wp14:sizeRelV>
                  </wp:anchor>
                </w:drawing>
              </mc:Choice>
              <mc:Fallback>
                <w:pict>
                  <v:group w14:anchorId="155DFB82" id="Group_x0020_48" o:spid="_x0000_s1026" style="position:absolute;margin-left:30.25pt;margin-top:36.5pt;width:545.45pt;height:10in;z-index:-251657216;mso-height-percent:909;mso-position-horizontal-relative:page;mso-position-vertical-relative:page;mso-height-percent:909" coordorigin="-69484" coordsize="6927484,9144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">
                    <v:group id="Group_x0020_49" o:spid="_x0000_s1027" style="position:absolute;width:6858000;height:9144000" coordsize="6858000,9144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G+0RJrGAAAA2wAA&#10;AA8AAAAAAAAAAAAAAAAAqQIAAGRycy9kb3ducmV2LnhtbFBLBQYAAAAABAAEAPoAAACcAwAAAAA=&#10;">
                      <v:rect id="Rectangle_x0020_54" o:spid="_x0000_s1028" style="position:absolute;width:6858000;height:9144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5tTsxQAA&#10;ANsAAAAPAAAAZHJzL2Rvd25yZXYueG1sRI/NasMwEITvhb6D2EIuJZGdP4obJaQBh17rhkBvW2tj&#10;mVgrY6mOk6ePCoUeh5n5hlltBtuInjpfO1aQThIQxKXTNVcKDp/5+AWED8gaG8ek4EoeNuvHhxVm&#10;2l34g/oiVCJC2GeowITQZlL60pBFP3EtcfROrrMYouwqqTu8RLht5DRJltJizXHBYEs7Q+W5+LEK&#10;tv4tNc+32Vfefy+wmO+HY5obpUZPw/YVRKAh/If/2u9awWIOv1/iD5Dr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nm1OzFAAAA2wAAAA8AAAAAAAAAAAAAAAAAlwIAAGRycy9k&#10;b3ducmV2LnhtbFBLBQYAAAAABAAEAPUAAACJAwAAAAA=&#10;" fillcolor="#485870 [3122]" stroked="f" strokeweight="1pt">
                        <v:fill color2="#3d4b5f [2882]" angle="-12" colors="0 #88acbb;6554f #88acbb" type="gradient"/>
                        <v:textbox inset="54pt,54pt,1in,5in">
                          <w:txbxContent>
                            <w:p w14:paraId="737C2ED6" w14:textId="77777777" w:rsidR="008D39EF" w:rsidRDefault="008D39EF">
                              <w:pPr>
                                <w:pStyle w:val="NoSpacing"/>
                                <w:rPr>
                                  <w:color w:val="FFFFFF" w:themeColor="background1"/>
                                  <w:sz w:val="48"/>
                                  <w:szCs w:val="48"/>
                                </w:rPr>
                              </w:pPr>
                            </w:p>
                          </w:txbxContent>
                        </v:textbox>
                      </v:rect>
                      <v:group id="Group_x0020_2" o:spid="_x0000_s1029" style="position:absolute;left:2524125;width:4329113;height:4491038" coordsize="4329113,449103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Gsg2ELDAAAA2wAAAA8A&#10;AAAAAAAAAAAAAAAAqQIAAGRycy9kb3ducmV2LnhtbFBLBQYAAAAABAAEAPoAAACZAwAAAAA=&#10;">
                        <v:shape id="Freeform_x0020_56" o:spid="_x0000_s1030" style="position:absolute;left:1501775;width:2827338;height:2835275;visibility:visible;mso-wrap-style:square;v-text-anchor:top" coordsize="1781,178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DSSBwwAA&#10;ANsAAAAPAAAAZHJzL2Rvd25yZXYueG1sRI9BawIxFITvQv9DeIXeNFuhYlej2MK23mq3xfNj89wN&#10;bl62SVzXf28KgsdhZr5hluvBtqInH4xjBc+TDARx5bThWsHvTzGegwgRWWPrmBRcKMB69TBaYq7d&#10;mb+pL2MtEoRDjgqaGLtcylA1ZDFMXEecvIPzFmOSvpba4znBbSunWTaTFg2nhQY7em+oOpYnq6B/&#10;88NXdPttUZjdq+z1h/n73Cv19DhsFiAiDfEevrW3WsHLDP6/pB8gV1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TDSSBwwAAANsAAAAPAAAAAAAAAAAAAAAAAJcCAABkcnMvZG93&#10;bnJldi54bWxQSwUGAAAAAAQABAD1AAAAhwMAAAAA&#10;" path="m4,1786l0,1782,1776,,1781,5,4,1786xe" filled="f" stroked="f">
                          <v:path arrowok="t" o:connecttype="custom" o:connectlocs="6350,2835275;0,2828925;2819400,0;2827338,7938;6350,2835275" o:connectangles="0,0,0,0,0"/>
                        </v:shape>
                        <v:shape id="Freeform_x0020_57" o:spid="_x0000_s1031" style="position:absolute;left:782637;top:227013;width:3546475;height:3546475;visibility:visible;mso-wrap-style:square;v-text-anchor:top" coordsize="2234,223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aGAJxQAA&#10;ANsAAAAPAAAAZHJzL2Rvd25yZXYueG1sRI/RasJAFETfC/7DcoW+NRsttTV1FRHFPoil0Q+4zV6T&#10;YPZuzG5i2q93hUIfh5k5w8wWvalER40rLSsYRTEI4szqknMFx8Pm6Q2E88gaK8uk4IccLOaDhxkm&#10;2l75i7rU5yJA2CWooPC+TqR0WUEGXWRr4uCdbGPQB9nkUjd4DXBTyXEcT6TBksNCgTWtCsrOaWsU&#10;9L/tdve5HtW7STV99t/yspruUanHYb98B+Gp9//hv/aHVvDyCvcv4QfI+Q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xoYAnFAAAA2wAAAA8AAAAAAAAAAAAAAAAAlwIAAGRycy9k&#10;b3ducmV2LnhtbFBLBQYAAAAABAAEAPUAAACJAwAAAAA=&#10;" path="m5,2234l0,2229,2229,,2234,5,5,2234xe" filled="f" stroked="f">
                          <v:path arrowok="t" o:connecttype="custom" o:connectlocs="7938,3546475;0,3538538;3538538,0;3546475,7938;7938,3546475" o:connectangles="0,0,0,0,0"/>
                        </v:shape>
                        <v:shape id="Freeform_x0020_58" o:spid="_x0000_s1032" style="position:absolute;left:841375;top:109538;width:3487738;height:3487738;visibility:visible;mso-wrap-style:square;v-text-anchor:top" coordsize="2197,219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x4njwgAA&#10;ANsAAAAPAAAAZHJzL2Rvd25yZXYueG1sRE9Na8JAEL0L/odlCr2I2ViwhugmSCFtr1VL8TZmxyQ0&#10;O5tmt0n8991DwePjfe/yybRioN41lhWsohgEcWl1w5WC07FYJiCcR9bYWiYFN3KQZ/PZDlNtR/6g&#10;4eArEULYpaig9r5LpXRlTQZdZDviwF1tb9AH2FdS9ziGcNPKpzh+lgYbDg01dvRSU/l9+DUKEnce&#10;N0f8eR28vK6axeWz+HorlHp8mPZbEJ4mfxf/u9+1gnUYG76EHyCz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THiePCAAAA2wAAAA8AAAAAAAAAAAAAAAAAlwIAAGRycy9kb3du&#10;cmV2LnhtbFBLBQYAAAAABAAEAPUAAACGAwAAAAA=&#10;" path="m9,2197l0,2193,2188,,2197,10,9,2197xe" filled="f" stroked="f">
                          <v:path arrowok="t" o:connecttype="custom" o:connectlocs="14288,3487738;0,3481388;3473450,0;3487738,15875;14288,3487738" o:connectangles="0,0,0,0,0"/>
                        </v:shape>
                        <v:shape id="Freeform_x0020_59" o:spid="_x0000_s1033" style="position:absolute;left:1216025;top:498475;width:3113088;height:3121025;visibility:visible;mso-wrap-style:square;v-text-anchor:top" coordsize="1961,19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jfa1wwAA&#10;ANsAAAAPAAAAZHJzL2Rvd25yZXYueG1sRI/BagIxEIbvgu8QRuhNs0or7moUaVGk0INa6HXcTDdL&#10;N5Mlie769k2h4HH45//mm9Wmt424kQ+1YwXTSQaCuHS65krB53k3XoAIEVlj45gU3CnAZj0crLDQ&#10;ruMj3U6xEgnCoUAFJsa2kDKUhiyGiWuJU/btvMWYRl9J7bFLcNvIWZbNpcWa0wWDLb0aKn9OV5s0&#10;vmZv+2cjL8lqnn0c97l/73Klnkb9dgkiUh8fy//tg1bwksPfLwkAcv0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Njfa1wwAAANsAAAAPAAAAAAAAAAAAAAAAAJcCAABkcnMvZG93&#10;bnJldi54bWxQSwUGAAAAAAQABAD1AAAAhwMAAAAA&#10;" path="m9,1966l0,1957,1952,,1961,9,9,1966xe" filled="f" stroked="f">
                          <v:path arrowok="t" o:connecttype="custom" o:connectlocs="14288,3121025;0,3106738;3098800,0;3113088,14288;14288,3121025" o:connectangles="0,0,0,0,0"/>
                        </v:shape>
                        <v:shape id="Freeform_x0020_60" o:spid="_x0000_s1034" style="position:absolute;top:153988;width:4329113;height:4337050;visibility:visible;mso-wrap-style:square;v-text-anchor:top" coordsize="2727,273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" path="m0,2732l0,2728,2722,,2727,5,,2732xe" filled="f" stroked="f">
                          <v:path arrowok="t" o:connecttype="custom" o:connectlocs="0,4337050;0,4330700;4321175,0;4329113,7938;0,4337050" o:connectangles="0,0,0,0,0"/>
                        </v:shape>
                      </v:group>
                    </v:group>
                    <v:shapetype id="_x0000_t202" coordsize="21600,21600" o:spt="202" path="m0,0l0,21600,21600,21600,21600,0xe">
                      <v:stroke joinstyle="miter"/>
                      <v:path gradientshapeok="t" o:connecttype="rect"/>
                    </v:shapetype>
                    <v:shape id="Text_x0020_Box_x0020_61" o:spid="_x0000_s1035" type="#_x0000_t202" style="position:absolute;left:-69484;top:4795854;width:6843395;height:251526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K1FwwAA&#10;ANsAAAAPAAAAZHJzL2Rvd25yZXYueG1sRI/NasMwEITvhb6D2EJvtZweQnGjhJCQOsfmr/S4WFtL&#10;xFo5lmq7b18FAjkOM/MNM1uMrhE9dcF6VjDJchDEldeWawXHw+blDUSIyBobz6TgjwIs5o8PMyy0&#10;H3hH/T7WIkE4FKjAxNgWUobKkMOQ+ZY4eT++cxiT7GqpOxwS3DXyNc+n0qHltGCwpZWh6rz/dQoG&#10;7q0tZbP+kp/56bv8MNtLuVPq+WlcvoOINMZ7+NbeagXTCVy/pB8g5/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Y+K1FwwAAANsAAAAPAAAAAAAAAAAAAAAAAJcCAABkcnMvZG93&#10;bnJldi54bWxQSwUGAAAAAAQABAD1AAAAhwMAAAAA&#10;" filled="f" stroked="f" strokeweight=".5pt">
                      <v:textbox inset="54pt,0,1in,0">
                        <w:txbxContent>
                          <w:p w14:paraId="566FCD63" w14:textId="77777777" w:rsidR="008D39EF" w:rsidRDefault="008D39EF" w:rsidP="00827354">
                            <w:pPr>
                              <w:pStyle w:val="Heading1"/>
                              <w:spacing w:before="0"/>
                              <w:jc w:val="center"/>
                              <w:rPr>
                                <w:rFonts w:ascii="Cambria" w:hAnsi="Cambria"/>
                                <w:b/>
                                <w:color w:val="000000" w:themeColor="text1"/>
                                <w:sz w:val="200"/>
                                <w:szCs w:val="96"/>
                              </w:rPr>
                            </w:pPr>
                            <w:bookmarkStart w:id="2" w:name="_Toc447385531"/>
                            <w:r w:rsidRPr="00481E03">
                              <w:rPr>
                                <w:rFonts w:ascii="Cambria" w:hAnsi="Cambria"/>
                                <w:b/>
                                <w:color w:val="000000" w:themeColor="text1"/>
                                <w:sz w:val="200"/>
                                <w:szCs w:val="96"/>
                              </w:rPr>
                              <w:t>Ivanhoe</w:t>
                            </w:r>
                            <w:bookmarkEnd w:id="2"/>
                          </w:p>
                        </w:txbxContent>
                      </v:textbox>
                    </v:shape>
                    <w10:wrap anchorx="page" anchory="page"/>
                  </v:group>
                </w:pict>
              </mc:Fallback>
            </mc:AlternateContent>
          </w:r>
        </w:p>
        <w:p w14:paraId="02D49A55" w14:textId="77777777" w:rsidR="00827354" w:rsidRPr="005037C5" w:rsidRDefault="006820F6" w:rsidP="00827354">
          <w:pPr>
            <w:rPr>
              <w:rFonts w:ascii="Cambria" w:hAnsi="Cambria"/>
              <w:color w:val="000000" w:themeColor="text1"/>
            </w:rPr>
          </w:pPr>
          <w:r>
            <w:rPr>
              <w:rFonts w:ascii="Cambria" w:hAnsi="Cambria"/>
              <w:noProof/>
              <w:color w:val="000000" w:themeColor="text1"/>
            </w:rPr>
            <mc:AlternateContent>
              <mc:Choice Requires="wps">
                <w:drawing>
                  <wp:anchor distT="0" distB="0" distL="114300" distR="114300" simplePos="0" relativeHeight="251660288" behindDoc="0" locked="0" layoutInCell="1" allowOverlap="1" wp14:anchorId="2D6BF58B" wp14:editId="21B7A167">
                    <wp:simplePos x="0" y="0"/>
                    <wp:positionH relativeFrom="column">
                      <wp:posOffset>1426845</wp:posOffset>
                    </wp:positionH>
                    <wp:positionV relativeFrom="paragraph">
                      <wp:posOffset>6788150</wp:posOffset>
                    </wp:positionV>
                    <wp:extent cx="2176145" cy="101727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176145" cy="10172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sdt>
                                <w:sdtPr>
                                  <w:rPr>
                                    <w:b/>
                                    <w:sz w:val="28"/>
                                  </w:rPr>
                                  <w:alias w:val="Subtitle"/>
                                  <w:tag w:val=""/>
                                  <w:id w:val="-451249457"/>
                                  <w:dataBinding w:prefixMappings="xmlns:ns0='http://purl.org/dc/elements/1.1/' xmlns:ns1='http://schemas.openxmlformats.org/package/2006/metadata/core-properties' " w:xpath="/ns1:coreProperties[1]/ns0:subject[1]" w:storeItemID="{6C3C8BC8-F283-45AE-878A-BAB7291924A1}"/>
                                  <w:text/>
                                </w:sdtPr>
                                <w:sdtContent>
                                  <w:p w14:paraId="6EED0F1F" w14:textId="77777777" w:rsidR="008D39EF" w:rsidRPr="006820F6" w:rsidRDefault="008D39EF" w:rsidP="006820F6">
                                    <w:pPr>
                                      <w:rPr>
                                        <w:b/>
                                        <w:sz w:val="28"/>
                                      </w:rPr>
                                    </w:pPr>
                                    <w:r w:rsidRPr="006820F6">
                                      <w:rPr>
                                        <w:b/>
                                        <w:sz w:val="28"/>
                                      </w:rPr>
                                      <w:t>Rex Chiu (100904495)                                                                                           Hector Zhang (100947935)                                                                                    Team 12                                                                                                                      April 6, 2016</w:t>
                                    </w:r>
                                  </w:p>
                                </w:sdtContent>
                              </w:sdt>
                              <w:p w14:paraId="176A09A2" w14:textId="77777777" w:rsidR="008D39EF" w:rsidRPr="006820F6" w:rsidRDefault="008D39EF">
                                <w:pPr>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6BF58B" id="Text_x0020_Box_x0020_2" o:spid="_x0000_s1036" type="#_x0000_t202" style="position:absolute;margin-left:112.35pt;margin-top:534.5pt;width:171.35pt;height:80.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" filled="f" stroked="f">
                    <v:textbox>
                      <w:txbxContent>
                        <w:sdt>
                          <w:sdtPr>
                            <w:rPr>
                              <w:b/>
                              <w:sz w:val="28"/>
                            </w:rPr>
                            <w:alias w:val="Subtitle"/>
                            <w:tag w:val=""/>
                            <w:id w:val="-451249457"/>
                            <w:dataBinding w:prefixMappings="xmlns:ns0='http://purl.org/dc/elements/1.1/' xmlns:ns1='http://schemas.openxmlformats.org/package/2006/metadata/core-properties' " w:xpath="/ns1:coreProperties[1]/ns0:subject[1]" w:storeItemID="{6C3C8BC8-F283-45AE-878A-BAB7291924A1}"/>
                            <w:text/>
                          </w:sdtPr>
                          <w:sdtContent>
                            <w:p w14:paraId="6EED0F1F" w14:textId="77777777" w:rsidR="008D39EF" w:rsidRPr="006820F6" w:rsidRDefault="008D39EF" w:rsidP="006820F6">
                              <w:pPr>
                                <w:rPr>
                                  <w:b/>
                                  <w:sz w:val="28"/>
                                </w:rPr>
                              </w:pPr>
                              <w:r w:rsidRPr="006820F6">
                                <w:rPr>
                                  <w:b/>
                                  <w:sz w:val="28"/>
                                </w:rPr>
                                <w:t>Rex Chiu (100904495)                                                                                           Hector Zhang (100947935)                                                                                    Team 12                                                                                                                      April 6, 2016</w:t>
                              </w:r>
                            </w:p>
                          </w:sdtContent>
                        </w:sdt>
                        <w:p w14:paraId="176A09A2" w14:textId="77777777" w:rsidR="008D39EF" w:rsidRPr="006820F6" w:rsidRDefault="008D39EF">
                          <w:pPr>
                            <w:rPr>
                              <w:b/>
                              <w:sz w:val="28"/>
                            </w:rPr>
                          </w:pPr>
                        </w:p>
                      </w:txbxContent>
                    </v:textbox>
                    <w10:wrap type="square"/>
                  </v:shape>
                </w:pict>
              </mc:Fallback>
            </mc:AlternateContent>
          </w:r>
          <w:r w:rsidR="00827354" w:rsidRPr="005037C5">
            <w:rPr>
              <w:rFonts w:ascii="Cambria" w:hAnsi="Cambria"/>
              <w:color w:val="000000" w:themeColor="text1"/>
            </w:rPr>
            <w:br w:type="page"/>
          </w:r>
        </w:p>
      </w:sdtContent>
    </w:sdt>
    <w:bookmarkStart w:id="3" w:name="_Toc447332070" w:displacedByCustomXml="prev"/>
    <w:bookmarkEnd w:id="3" w:displacedByCustomXml="next"/>
    <w:bookmarkEnd w:id="0" w:displacedByCustomXml="next"/>
    <w:sdt>
      <w:sdtPr>
        <w:rPr>
          <w:rFonts w:asciiTheme="minorHAnsi" w:eastAsiaTheme="minorEastAsia" w:hAnsiTheme="minorHAnsi" w:cstheme="minorBidi"/>
          <w:b w:val="0"/>
          <w:bCs w:val="0"/>
          <w:color w:val="000000" w:themeColor="text1"/>
          <w:sz w:val="24"/>
          <w:szCs w:val="24"/>
          <w:lang w:eastAsia="zh-CN"/>
        </w:rPr>
        <w:id w:val="-824354726"/>
        <w:docPartObj>
          <w:docPartGallery w:val="Table of Contents"/>
          <w:docPartUnique/>
        </w:docPartObj>
      </w:sdtPr>
      <w:sdtEndPr>
        <w:rPr>
          <w:noProof/>
        </w:rPr>
      </w:sdtEndPr>
      <w:sdtContent>
        <w:p w14:paraId="3131516C" w14:textId="77777777" w:rsidR="00FD363B" w:rsidRPr="005037C5" w:rsidRDefault="00FD363B">
          <w:pPr>
            <w:pStyle w:val="TOCHeading"/>
            <w:rPr>
              <w:color w:val="000000" w:themeColor="text1"/>
            </w:rPr>
          </w:pPr>
          <w:r w:rsidRPr="005037C5">
            <w:rPr>
              <w:color w:val="000000" w:themeColor="text1"/>
            </w:rPr>
            <w:t>Table of Contents</w:t>
          </w:r>
        </w:p>
        <w:p w14:paraId="4C0D6BF6" w14:textId="77777777" w:rsidR="008E7CF8" w:rsidRDefault="005037C5">
          <w:pPr>
            <w:pStyle w:val="TOC1"/>
            <w:tabs>
              <w:tab w:val="right" w:pos="9350"/>
            </w:tabs>
            <w:rPr>
              <w:b w:val="0"/>
              <w:bCs w:val="0"/>
              <w:caps w:val="0"/>
              <w:noProof/>
              <w:sz w:val="24"/>
              <w:szCs w:val="24"/>
              <w:u w:val="none"/>
            </w:rPr>
          </w:pPr>
          <w:r w:rsidRPr="005037C5">
            <w:rPr>
              <w:b w:val="0"/>
              <w:bCs w:val="0"/>
              <w:color w:val="000000" w:themeColor="text1"/>
            </w:rPr>
            <w:fldChar w:fldCharType="begin"/>
          </w:r>
          <w:r w:rsidRPr="005037C5">
            <w:rPr>
              <w:b w:val="0"/>
              <w:bCs w:val="0"/>
              <w:color w:val="000000" w:themeColor="text1"/>
            </w:rPr>
            <w:instrText xml:space="preserve"> TOC \o "1-3" </w:instrText>
          </w:r>
          <w:r w:rsidRPr="005037C5">
            <w:rPr>
              <w:b w:val="0"/>
              <w:bCs w:val="0"/>
              <w:color w:val="000000" w:themeColor="text1"/>
            </w:rPr>
            <w:fldChar w:fldCharType="separate"/>
          </w:r>
          <w:r w:rsidR="008E7CF8" w:rsidRPr="004B034D">
            <w:rPr>
              <w:rFonts w:ascii="Cambria" w:hAnsi="Cambria"/>
              <w:noProof/>
              <w:color w:val="000000" w:themeColor="text1"/>
            </w:rPr>
            <w:t>Ivanhoe</w:t>
          </w:r>
          <w:r w:rsidR="008E7CF8">
            <w:rPr>
              <w:noProof/>
            </w:rPr>
            <w:tab/>
          </w:r>
          <w:r w:rsidR="008E7CF8">
            <w:rPr>
              <w:noProof/>
            </w:rPr>
            <w:fldChar w:fldCharType="begin"/>
          </w:r>
          <w:r w:rsidR="008E7CF8">
            <w:rPr>
              <w:noProof/>
            </w:rPr>
            <w:instrText xml:space="preserve"> PAGEREF _Toc447385531 \h </w:instrText>
          </w:r>
          <w:r w:rsidR="008E7CF8">
            <w:rPr>
              <w:noProof/>
            </w:rPr>
          </w:r>
          <w:r w:rsidR="008E7CF8">
            <w:rPr>
              <w:noProof/>
            </w:rPr>
            <w:fldChar w:fldCharType="separate"/>
          </w:r>
          <w:r w:rsidR="008E7CF8">
            <w:rPr>
              <w:noProof/>
            </w:rPr>
            <w:t>1</w:t>
          </w:r>
          <w:r w:rsidR="008E7CF8">
            <w:rPr>
              <w:noProof/>
            </w:rPr>
            <w:fldChar w:fldCharType="end"/>
          </w:r>
        </w:p>
        <w:p w14:paraId="39F39109" w14:textId="77777777" w:rsidR="008E7CF8" w:rsidRDefault="008E7CF8">
          <w:pPr>
            <w:pStyle w:val="TOC1"/>
            <w:tabs>
              <w:tab w:val="left" w:pos="421"/>
              <w:tab w:val="right" w:pos="9350"/>
            </w:tabs>
            <w:rPr>
              <w:b w:val="0"/>
              <w:bCs w:val="0"/>
              <w:caps w:val="0"/>
              <w:noProof/>
              <w:sz w:val="24"/>
              <w:szCs w:val="24"/>
              <w:u w:val="none"/>
            </w:rPr>
          </w:pPr>
          <w:r w:rsidRPr="004B034D">
            <w:rPr>
              <w:rFonts w:ascii="Cambria" w:hAnsi="Cambria"/>
              <w:noProof/>
              <w:color w:val="000000" w:themeColor="text1"/>
            </w:rPr>
            <w:t>1.</w:t>
          </w:r>
          <w:r>
            <w:rPr>
              <w:b w:val="0"/>
              <w:bCs w:val="0"/>
              <w:caps w:val="0"/>
              <w:noProof/>
              <w:sz w:val="24"/>
              <w:szCs w:val="24"/>
              <w:u w:val="none"/>
            </w:rPr>
            <w:tab/>
          </w:r>
          <w:r w:rsidRPr="004B034D">
            <w:rPr>
              <w:rFonts w:ascii="Cambria" w:hAnsi="Cambria"/>
              <w:noProof/>
              <w:color w:val="000000" w:themeColor="text1"/>
            </w:rPr>
            <w:t>Introduction</w:t>
          </w:r>
          <w:r>
            <w:rPr>
              <w:noProof/>
            </w:rPr>
            <w:tab/>
          </w:r>
          <w:r>
            <w:rPr>
              <w:noProof/>
            </w:rPr>
            <w:fldChar w:fldCharType="begin"/>
          </w:r>
          <w:r>
            <w:rPr>
              <w:noProof/>
            </w:rPr>
            <w:instrText xml:space="preserve"> PAGEREF _Toc447385532 \h </w:instrText>
          </w:r>
          <w:r>
            <w:rPr>
              <w:noProof/>
            </w:rPr>
          </w:r>
          <w:r>
            <w:rPr>
              <w:noProof/>
            </w:rPr>
            <w:fldChar w:fldCharType="separate"/>
          </w:r>
          <w:r>
            <w:rPr>
              <w:noProof/>
            </w:rPr>
            <w:t>4</w:t>
          </w:r>
          <w:r>
            <w:rPr>
              <w:noProof/>
            </w:rPr>
            <w:fldChar w:fldCharType="end"/>
          </w:r>
        </w:p>
        <w:p w14:paraId="500FE9D9" w14:textId="77777777" w:rsidR="008E7CF8" w:rsidRDefault="008E7CF8">
          <w:pPr>
            <w:pStyle w:val="TOC2"/>
            <w:tabs>
              <w:tab w:val="left" w:pos="552"/>
              <w:tab w:val="right" w:pos="9350"/>
            </w:tabs>
            <w:rPr>
              <w:b w:val="0"/>
              <w:bCs w:val="0"/>
              <w:smallCaps w:val="0"/>
              <w:noProof/>
              <w:sz w:val="24"/>
              <w:szCs w:val="24"/>
            </w:rPr>
          </w:pPr>
          <w:r w:rsidRPr="004B034D">
            <w:rPr>
              <w:rFonts w:ascii="Cambria" w:hAnsi="Cambria"/>
              <w:noProof/>
              <w:color w:val="000000" w:themeColor="text1"/>
            </w:rPr>
            <w:t>1.1</w:t>
          </w:r>
          <w:r>
            <w:rPr>
              <w:b w:val="0"/>
              <w:bCs w:val="0"/>
              <w:smallCaps w:val="0"/>
              <w:noProof/>
              <w:sz w:val="24"/>
              <w:szCs w:val="24"/>
            </w:rPr>
            <w:tab/>
          </w:r>
          <w:r w:rsidRPr="004B034D">
            <w:rPr>
              <w:rFonts w:ascii="Cambria" w:hAnsi="Cambria"/>
              <w:noProof/>
              <w:color w:val="000000" w:themeColor="text1"/>
            </w:rPr>
            <w:t>Motivation</w:t>
          </w:r>
          <w:r>
            <w:rPr>
              <w:noProof/>
            </w:rPr>
            <w:tab/>
          </w:r>
          <w:r>
            <w:rPr>
              <w:noProof/>
            </w:rPr>
            <w:fldChar w:fldCharType="begin"/>
          </w:r>
          <w:r>
            <w:rPr>
              <w:noProof/>
            </w:rPr>
            <w:instrText xml:space="preserve"> PAGEREF _Toc447385533 \h </w:instrText>
          </w:r>
          <w:r>
            <w:rPr>
              <w:noProof/>
            </w:rPr>
          </w:r>
          <w:r>
            <w:rPr>
              <w:noProof/>
            </w:rPr>
            <w:fldChar w:fldCharType="separate"/>
          </w:r>
          <w:r>
            <w:rPr>
              <w:noProof/>
            </w:rPr>
            <w:t>4</w:t>
          </w:r>
          <w:r>
            <w:rPr>
              <w:noProof/>
            </w:rPr>
            <w:fldChar w:fldCharType="end"/>
          </w:r>
        </w:p>
        <w:p w14:paraId="0D8B1309" w14:textId="77777777" w:rsidR="008E7CF8" w:rsidRDefault="008E7CF8">
          <w:pPr>
            <w:pStyle w:val="TOC2"/>
            <w:tabs>
              <w:tab w:val="left" w:pos="552"/>
              <w:tab w:val="right" w:pos="9350"/>
            </w:tabs>
            <w:rPr>
              <w:b w:val="0"/>
              <w:bCs w:val="0"/>
              <w:smallCaps w:val="0"/>
              <w:noProof/>
              <w:sz w:val="24"/>
              <w:szCs w:val="24"/>
            </w:rPr>
          </w:pPr>
          <w:r w:rsidRPr="004B034D">
            <w:rPr>
              <w:rFonts w:ascii="Cambria" w:hAnsi="Cambria"/>
              <w:noProof/>
              <w:color w:val="000000" w:themeColor="text1"/>
            </w:rPr>
            <w:t>1.2</w:t>
          </w:r>
          <w:r>
            <w:rPr>
              <w:b w:val="0"/>
              <w:bCs w:val="0"/>
              <w:smallCaps w:val="0"/>
              <w:noProof/>
              <w:sz w:val="24"/>
              <w:szCs w:val="24"/>
            </w:rPr>
            <w:tab/>
          </w:r>
          <w:r w:rsidRPr="004B034D">
            <w:rPr>
              <w:rFonts w:ascii="Cambria" w:hAnsi="Cambria"/>
              <w:noProof/>
              <w:color w:val="000000" w:themeColor="text1"/>
            </w:rPr>
            <w:t>Terminology</w:t>
          </w:r>
          <w:r>
            <w:rPr>
              <w:noProof/>
            </w:rPr>
            <w:tab/>
          </w:r>
          <w:r>
            <w:rPr>
              <w:noProof/>
            </w:rPr>
            <w:fldChar w:fldCharType="begin"/>
          </w:r>
          <w:r>
            <w:rPr>
              <w:noProof/>
            </w:rPr>
            <w:instrText xml:space="preserve"> PAGEREF _Toc447385534 \h </w:instrText>
          </w:r>
          <w:r>
            <w:rPr>
              <w:noProof/>
            </w:rPr>
          </w:r>
          <w:r>
            <w:rPr>
              <w:noProof/>
            </w:rPr>
            <w:fldChar w:fldCharType="separate"/>
          </w:r>
          <w:r>
            <w:rPr>
              <w:noProof/>
            </w:rPr>
            <w:t>4</w:t>
          </w:r>
          <w:r>
            <w:rPr>
              <w:noProof/>
            </w:rPr>
            <w:fldChar w:fldCharType="end"/>
          </w:r>
        </w:p>
        <w:p w14:paraId="2B65F4A5" w14:textId="77777777" w:rsidR="008E7CF8" w:rsidRDefault="008E7CF8">
          <w:pPr>
            <w:pStyle w:val="TOC1"/>
            <w:tabs>
              <w:tab w:val="left" w:pos="421"/>
              <w:tab w:val="right" w:pos="9350"/>
            </w:tabs>
            <w:rPr>
              <w:b w:val="0"/>
              <w:bCs w:val="0"/>
              <w:caps w:val="0"/>
              <w:noProof/>
              <w:sz w:val="24"/>
              <w:szCs w:val="24"/>
              <w:u w:val="none"/>
            </w:rPr>
          </w:pPr>
          <w:r w:rsidRPr="004B034D">
            <w:rPr>
              <w:rFonts w:ascii="Cambria" w:hAnsi="Cambria"/>
              <w:noProof/>
              <w:color w:val="000000" w:themeColor="text1"/>
            </w:rPr>
            <w:t>2.</w:t>
          </w:r>
          <w:r>
            <w:rPr>
              <w:b w:val="0"/>
              <w:bCs w:val="0"/>
              <w:caps w:val="0"/>
              <w:noProof/>
              <w:sz w:val="24"/>
              <w:szCs w:val="24"/>
              <w:u w:val="none"/>
            </w:rPr>
            <w:tab/>
          </w:r>
          <w:r w:rsidRPr="004B034D">
            <w:rPr>
              <w:rFonts w:ascii="Cambria" w:hAnsi="Cambria"/>
              <w:noProof/>
              <w:color w:val="000000" w:themeColor="text1"/>
            </w:rPr>
            <w:t>Networking Strategy</w:t>
          </w:r>
          <w:r>
            <w:rPr>
              <w:noProof/>
            </w:rPr>
            <w:tab/>
          </w:r>
          <w:r>
            <w:rPr>
              <w:noProof/>
            </w:rPr>
            <w:fldChar w:fldCharType="begin"/>
          </w:r>
          <w:r>
            <w:rPr>
              <w:noProof/>
            </w:rPr>
            <w:instrText xml:space="preserve"> PAGEREF _Toc447385535 \h </w:instrText>
          </w:r>
          <w:r>
            <w:rPr>
              <w:noProof/>
            </w:rPr>
          </w:r>
          <w:r>
            <w:rPr>
              <w:noProof/>
            </w:rPr>
            <w:fldChar w:fldCharType="separate"/>
          </w:r>
          <w:r>
            <w:rPr>
              <w:noProof/>
            </w:rPr>
            <w:t>5</w:t>
          </w:r>
          <w:r>
            <w:rPr>
              <w:noProof/>
            </w:rPr>
            <w:fldChar w:fldCharType="end"/>
          </w:r>
        </w:p>
        <w:p w14:paraId="01673683" w14:textId="77777777" w:rsidR="008E7CF8" w:rsidRDefault="008E7CF8">
          <w:pPr>
            <w:pStyle w:val="TOC2"/>
            <w:tabs>
              <w:tab w:val="left" w:pos="552"/>
              <w:tab w:val="right" w:pos="9350"/>
            </w:tabs>
            <w:rPr>
              <w:b w:val="0"/>
              <w:bCs w:val="0"/>
              <w:smallCaps w:val="0"/>
              <w:noProof/>
              <w:sz w:val="24"/>
              <w:szCs w:val="24"/>
            </w:rPr>
          </w:pPr>
          <w:r w:rsidRPr="004B034D">
            <w:rPr>
              <w:rFonts w:ascii="Cambria" w:hAnsi="Cambria"/>
              <w:noProof/>
              <w:color w:val="000000" w:themeColor="text1"/>
            </w:rPr>
            <w:t>2.1</w:t>
          </w:r>
          <w:r>
            <w:rPr>
              <w:b w:val="0"/>
              <w:bCs w:val="0"/>
              <w:smallCaps w:val="0"/>
              <w:noProof/>
              <w:sz w:val="24"/>
              <w:szCs w:val="24"/>
            </w:rPr>
            <w:tab/>
          </w:r>
          <w:r w:rsidRPr="004B034D">
            <w:rPr>
              <w:rFonts w:ascii="Cambria" w:hAnsi="Cambria"/>
              <w:noProof/>
              <w:color w:val="000000" w:themeColor="text1"/>
            </w:rPr>
            <w:t>Server Strategy</w:t>
          </w:r>
          <w:r>
            <w:rPr>
              <w:noProof/>
            </w:rPr>
            <w:tab/>
          </w:r>
          <w:r>
            <w:rPr>
              <w:noProof/>
            </w:rPr>
            <w:fldChar w:fldCharType="begin"/>
          </w:r>
          <w:r>
            <w:rPr>
              <w:noProof/>
            </w:rPr>
            <w:instrText xml:space="preserve"> PAGEREF _Toc447385536 \h </w:instrText>
          </w:r>
          <w:r>
            <w:rPr>
              <w:noProof/>
            </w:rPr>
          </w:r>
          <w:r>
            <w:rPr>
              <w:noProof/>
            </w:rPr>
            <w:fldChar w:fldCharType="separate"/>
          </w:r>
          <w:r>
            <w:rPr>
              <w:noProof/>
            </w:rPr>
            <w:t>5</w:t>
          </w:r>
          <w:r>
            <w:rPr>
              <w:noProof/>
            </w:rPr>
            <w:fldChar w:fldCharType="end"/>
          </w:r>
        </w:p>
        <w:p w14:paraId="6FA2E786" w14:textId="77777777" w:rsidR="008E7CF8" w:rsidRDefault="008E7CF8">
          <w:pPr>
            <w:pStyle w:val="TOC2"/>
            <w:tabs>
              <w:tab w:val="left" w:pos="552"/>
              <w:tab w:val="right" w:pos="9350"/>
            </w:tabs>
            <w:rPr>
              <w:b w:val="0"/>
              <w:bCs w:val="0"/>
              <w:smallCaps w:val="0"/>
              <w:noProof/>
              <w:sz w:val="24"/>
              <w:szCs w:val="24"/>
            </w:rPr>
          </w:pPr>
          <w:r w:rsidRPr="004B034D">
            <w:rPr>
              <w:rFonts w:ascii="Cambria" w:hAnsi="Cambria"/>
              <w:noProof/>
              <w:color w:val="000000" w:themeColor="text1"/>
            </w:rPr>
            <w:t>2.2</w:t>
          </w:r>
          <w:r>
            <w:rPr>
              <w:b w:val="0"/>
              <w:bCs w:val="0"/>
              <w:smallCaps w:val="0"/>
              <w:noProof/>
              <w:sz w:val="24"/>
              <w:szCs w:val="24"/>
            </w:rPr>
            <w:tab/>
          </w:r>
          <w:r w:rsidRPr="004B034D">
            <w:rPr>
              <w:rFonts w:ascii="Cambria" w:hAnsi="Cambria"/>
              <w:noProof/>
              <w:color w:val="000000" w:themeColor="text1"/>
            </w:rPr>
            <w:t>Client Strategy</w:t>
          </w:r>
          <w:r>
            <w:rPr>
              <w:noProof/>
            </w:rPr>
            <w:tab/>
          </w:r>
          <w:r>
            <w:rPr>
              <w:noProof/>
            </w:rPr>
            <w:fldChar w:fldCharType="begin"/>
          </w:r>
          <w:r>
            <w:rPr>
              <w:noProof/>
            </w:rPr>
            <w:instrText xml:space="preserve"> PAGEREF _Toc447385537 \h </w:instrText>
          </w:r>
          <w:r>
            <w:rPr>
              <w:noProof/>
            </w:rPr>
          </w:r>
          <w:r>
            <w:rPr>
              <w:noProof/>
            </w:rPr>
            <w:fldChar w:fldCharType="separate"/>
          </w:r>
          <w:r>
            <w:rPr>
              <w:noProof/>
            </w:rPr>
            <w:t>5</w:t>
          </w:r>
          <w:r>
            <w:rPr>
              <w:noProof/>
            </w:rPr>
            <w:fldChar w:fldCharType="end"/>
          </w:r>
        </w:p>
        <w:p w14:paraId="5798F8C4" w14:textId="77777777" w:rsidR="008E7CF8" w:rsidRDefault="008E7CF8">
          <w:pPr>
            <w:pStyle w:val="TOC2"/>
            <w:tabs>
              <w:tab w:val="left" w:pos="552"/>
              <w:tab w:val="right" w:pos="9350"/>
            </w:tabs>
            <w:rPr>
              <w:b w:val="0"/>
              <w:bCs w:val="0"/>
              <w:smallCaps w:val="0"/>
              <w:noProof/>
              <w:sz w:val="24"/>
              <w:szCs w:val="24"/>
            </w:rPr>
          </w:pPr>
          <w:r w:rsidRPr="004B034D">
            <w:rPr>
              <w:rFonts w:ascii="Cambria" w:hAnsi="Cambria"/>
              <w:noProof/>
              <w:color w:val="000000" w:themeColor="text1"/>
            </w:rPr>
            <w:t>2.3</w:t>
          </w:r>
          <w:r>
            <w:rPr>
              <w:b w:val="0"/>
              <w:bCs w:val="0"/>
              <w:smallCaps w:val="0"/>
              <w:noProof/>
              <w:sz w:val="24"/>
              <w:szCs w:val="24"/>
            </w:rPr>
            <w:tab/>
          </w:r>
          <w:r w:rsidRPr="004B034D">
            <w:rPr>
              <w:rFonts w:ascii="Cambria" w:hAnsi="Cambria"/>
              <w:noProof/>
              <w:color w:val="000000" w:themeColor="text1"/>
            </w:rPr>
            <w:t>Message Strategy</w:t>
          </w:r>
          <w:r>
            <w:rPr>
              <w:noProof/>
            </w:rPr>
            <w:tab/>
          </w:r>
          <w:r>
            <w:rPr>
              <w:noProof/>
            </w:rPr>
            <w:fldChar w:fldCharType="begin"/>
          </w:r>
          <w:r>
            <w:rPr>
              <w:noProof/>
            </w:rPr>
            <w:instrText xml:space="preserve"> PAGEREF _Toc447385538 \h </w:instrText>
          </w:r>
          <w:r>
            <w:rPr>
              <w:noProof/>
            </w:rPr>
          </w:r>
          <w:r>
            <w:rPr>
              <w:noProof/>
            </w:rPr>
            <w:fldChar w:fldCharType="separate"/>
          </w:r>
          <w:r>
            <w:rPr>
              <w:noProof/>
            </w:rPr>
            <w:t>5</w:t>
          </w:r>
          <w:r>
            <w:rPr>
              <w:noProof/>
            </w:rPr>
            <w:fldChar w:fldCharType="end"/>
          </w:r>
        </w:p>
        <w:p w14:paraId="228C4A9A" w14:textId="77777777" w:rsidR="008E7CF8" w:rsidRDefault="008E7CF8">
          <w:pPr>
            <w:pStyle w:val="TOC2"/>
            <w:tabs>
              <w:tab w:val="left" w:pos="552"/>
              <w:tab w:val="right" w:pos="9350"/>
            </w:tabs>
            <w:rPr>
              <w:b w:val="0"/>
              <w:bCs w:val="0"/>
              <w:smallCaps w:val="0"/>
              <w:noProof/>
              <w:sz w:val="24"/>
              <w:szCs w:val="24"/>
            </w:rPr>
          </w:pPr>
          <w:r w:rsidRPr="004B034D">
            <w:rPr>
              <w:rFonts w:ascii="Cambria" w:hAnsi="Cambria"/>
              <w:noProof/>
              <w:color w:val="000000" w:themeColor="text1"/>
            </w:rPr>
            <w:t>2.4</w:t>
          </w:r>
          <w:r>
            <w:rPr>
              <w:b w:val="0"/>
              <w:bCs w:val="0"/>
              <w:smallCaps w:val="0"/>
              <w:noProof/>
              <w:sz w:val="24"/>
              <w:szCs w:val="24"/>
            </w:rPr>
            <w:tab/>
          </w:r>
          <w:r w:rsidRPr="004B034D">
            <w:rPr>
              <w:rFonts w:ascii="Cambria" w:hAnsi="Cambria"/>
              <w:noProof/>
              <w:color w:val="000000" w:themeColor="text1"/>
            </w:rPr>
            <w:t>Pros and cons Strategy</w:t>
          </w:r>
          <w:r>
            <w:rPr>
              <w:noProof/>
            </w:rPr>
            <w:tab/>
          </w:r>
          <w:r>
            <w:rPr>
              <w:noProof/>
            </w:rPr>
            <w:fldChar w:fldCharType="begin"/>
          </w:r>
          <w:r>
            <w:rPr>
              <w:noProof/>
            </w:rPr>
            <w:instrText xml:space="preserve"> PAGEREF _Toc447385539 \h </w:instrText>
          </w:r>
          <w:r>
            <w:rPr>
              <w:noProof/>
            </w:rPr>
          </w:r>
          <w:r>
            <w:rPr>
              <w:noProof/>
            </w:rPr>
            <w:fldChar w:fldCharType="separate"/>
          </w:r>
          <w:r>
            <w:rPr>
              <w:noProof/>
            </w:rPr>
            <w:t>5</w:t>
          </w:r>
          <w:r>
            <w:rPr>
              <w:noProof/>
            </w:rPr>
            <w:fldChar w:fldCharType="end"/>
          </w:r>
        </w:p>
        <w:p w14:paraId="7B16AFC9" w14:textId="77777777" w:rsidR="008E7CF8" w:rsidRDefault="008E7CF8">
          <w:pPr>
            <w:pStyle w:val="TOC3"/>
            <w:tabs>
              <w:tab w:val="left" w:pos="733"/>
              <w:tab w:val="right" w:pos="9350"/>
            </w:tabs>
            <w:rPr>
              <w:smallCaps w:val="0"/>
              <w:noProof/>
              <w:sz w:val="24"/>
              <w:szCs w:val="24"/>
            </w:rPr>
          </w:pPr>
          <w:r w:rsidRPr="004B034D">
            <w:rPr>
              <w:rFonts w:ascii="Cambria" w:hAnsi="Cambria"/>
              <w:b/>
              <w:noProof/>
              <w:color w:val="000000" w:themeColor="text1"/>
            </w:rPr>
            <w:t>2.4.1</w:t>
          </w:r>
          <w:r>
            <w:rPr>
              <w:smallCaps w:val="0"/>
              <w:noProof/>
              <w:sz w:val="24"/>
              <w:szCs w:val="24"/>
            </w:rPr>
            <w:tab/>
          </w:r>
          <w:r w:rsidRPr="004B034D">
            <w:rPr>
              <w:rFonts w:ascii="Cambria" w:hAnsi="Cambria"/>
              <w:b/>
              <w:noProof/>
              <w:color w:val="000000" w:themeColor="text1"/>
            </w:rPr>
            <w:t>Pros of the Networking</w:t>
          </w:r>
          <w:r>
            <w:rPr>
              <w:noProof/>
            </w:rPr>
            <w:tab/>
          </w:r>
          <w:r>
            <w:rPr>
              <w:noProof/>
            </w:rPr>
            <w:fldChar w:fldCharType="begin"/>
          </w:r>
          <w:r>
            <w:rPr>
              <w:noProof/>
            </w:rPr>
            <w:instrText xml:space="preserve"> PAGEREF _Toc447385540 \h </w:instrText>
          </w:r>
          <w:r>
            <w:rPr>
              <w:noProof/>
            </w:rPr>
          </w:r>
          <w:r>
            <w:rPr>
              <w:noProof/>
            </w:rPr>
            <w:fldChar w:fldCharType="separate"/>
          </w:r>
          <w:r>
            <w:rPr>
              <w:noProof/>
            </w:rPr>
            <w:t>5</w:t>
          </w:r>
          <w:r>
            <w:rPr>
              <w:noProof/>
            </w:rPr>
            <w:fldChar w:fldCharType="end"/>
          </w:r>
        </w:p>
        <w:p w14:paraId="3062BAEA" w14:textId="77777777" w:rsidR="008E7CF8" w:rsidRDefault="008E7CF8">
          <w:pPr>
            <w:pStyle w:val="TOC3"/>
            <w:tabs>
              <w:tab w:val="left" w:pos="733"/>
              <w:tab w:val="right" w:pos="9350"/>
            </w:tabs>
            <w:rPr>
              <w:smallCaps w:val="0"/>
              <w:noProof/>
              <w:sz w:val="24"/>
              <w:szCs w:val="24"/>
            </w:rPr>
          </w:pPr>
          <w:r w:rsidRPr="004B034D">
            <w:rPr>
              <w:rFonts w:ascii="Cambria" w:hAnsi="Cambria"/>
              <w:b/>
              <w:noProof/>
              <w:color w:val="000000" w:themeColor="text1"/>
            </w:rPr>
            <w:t>2.4.2</w:t>
          </w:r>
          <w:r>
            <w:rPr>
              <w:smallCaps w:val="0"/>
              <w:noProof/>
              <w:sz w:val="24"/>
              <w:szCs w:val="24"/>
            </w:rPr>
            <w:tab/>
          </w:r>
          <w:r w:rsidRPr="004B034D">
            <w:rPr>
              <w:rFonts w:ascii="Cambria" w:hAnsi="Cambria"/>
              <w:b/>
              <w:noProof/>
              <w:color w:val="000000" w:themeColor="text1"/>
            </w:rPr>
            <w:t>Cons of the Networking</w:t>
          </w:r>
          <w:r>
            <w:rPr>
              <w:noProof/>
            </w:rPr>
            <w:tab/>
          </w:r>
          <w:r>
            <w:rPr>
              <w:noProof/>
            </w:rPr>
            <w:fldChar w:fldCharType="begin"/>
          </w:r>
          <w:r>
            <w:rPr>
              <w:noProof/>
            </w:rPr>
            <w:instrText xml:space="preserve"> PAGEREF _Toc447385541 \h </w:instrText>
          </w:r>
          <w:r>
            <w:rPr>
              <w:noProof/>
            </w:rPr>
          </w:r>
          <w:r>
            <w:rPr>
              <w:noProof/>
            </w:rPr>
            <w:fldChar w:fldCharType="separate"/>
          </w:r>
          <w:r>
            <w:rPr>
              <w:noProof/>
            </w:rPr>
            <w:t>5</w:t>
          </w:r>
          <w:r>
            <w:rPr>
              <w:noProof/>
            </w:rPr>
            <w:fldChar w:fldCharType="end"/>
          </w:r>
        </w:p>
        <w:p w14:paraId="56A97773" w14:textId="77777777" w:rsidR="008E7CF8" w:rsidRDefault="008E7CF8">
          <w:pPr>
            <w:pStyle w:val="TOC1"/>
            <w:tabs>
              <w:tab w:val="left" w:pos="421"/>
              <w:tab w:val="right" w:pos="9350"/>
            </w:tabs>
            <w:rPr>
              <w:b w:val="0"/>
              <w:bCs w:val="0"/>
              <w:caps w:val="0"/>
              <w:noProof/>
              <w:sz w:val="24"/>
              <w:szCs w:val="24"/>
              <w:u w:val="none"/>
            </w:rPr>
          </w:pPr>
          <w:r w:rsidRPr="004B034D">
            <w:rPr>
              <w:rFonts w:ascii="Cambria" w:hAnsi="Cambria"/>
              <w:noProof/>
              <w:color w:val="000000" w:themeColor="text1"/>
            </w:rPr>
            <w:t>3.</w:t>
          </w:r>
          <w:r>
            <w:rPr>
              <w:b w:val="0"/>
              <w:bCs w:val="0"/>
              <w:caps w:val="0"/>
              <w:noProof/>
              <w:sz w:val="24"/>
              <w:szCs w:val="24"/>
              <w:u w:val="none"/>
            </w:rPr>
            <w:tab/>
          </w:r>
          <w:r w:rsidRPr="004B034D">
            <w:rPr>
              <w:rFonts w:ascii="Cambria" w:hAnsi="Cambria"/>
              <w:noProof/>
              <w:color w:val="000000" w:themeColor="text1"/>
            </w:rPr>
            <w:t>Game Design</w:t>
          </w:r>
          <w:r>
            <w:rPr>
              <w:noProof/>
            </w:rPr>
            <w:tab/>
          </w:r>
          <w:r>
            <w:rPr>
              <w:noProof/>
            </w:rPr>
            <w:fldChar w:fldCharType="begin"/>
          </w:r>
          <w:r>
            <w:rPr>
              <w:noProof/>
            </w:rPr>
            <w:instrText xml:space="preserve"> PAGEREF _Toc447385542 \h </w:instrText>
          </w:r>
          <w:r>
            <w:rPr>
              <w:noProof/>
            </w:rPr>
          </w:r>
          <w:r>
            <w:rPr>
              <w:noProof/>
            </w:rPr>
            <w:fldChar w:fldCharType="separate"/>
          </w:r>
          <w:r>
            <w:rPr>
              <w:noProof/>
            </w:rPr>
            <w:t>6</w:t>
          </w:r>
          <w:r>
            <w:rPr>
              <w:noProof/>
            </w:rPr>
            <w:fldChar w:fldCharType="end"/>
          </w:r>
        </w:p>
        <w:p w14:paraId="3E586BD1" w14:textId="77777777" w:rsidR="008E7CF8" w:rsidRDefault="008E7CF8">
          <w:pPr>
            <w:pStyle w:val="TOC2"/>
            <w:tabs>
              <w:tab w:val="left" w:pos="552"/>
              <w:tab w:val="right" w:pos="9350"/>
            </w:tabs>
            <w:rPr>
              <w:b w:val="0"/>
              <w:bCs w:val="0"/>
              <w:smallCaps w:val="0"/>
              <w:noProof/>
              <w:sz w:val="24"/>
              <w:szCs w:val="24"/>
            </w:rPr>
          </w:pPr>
          <w:r w:rsidRPr="004B034D">
            <w:rPr>
              <w:rFonts w:ascii="Cambria" w:hAnsi="Cambria"/>
              <w:noProof/>
              <w:color w:val="000000" w:themeColor="text1"/>
            </w:rPr>
            <w:t>3.1</w:t>
          </w:r>
          <w:r>
            <w:rPr>
              <w:b w:val="0"/>
              <w:bCs w:val="0"/>
              <w:smallCaps w:val="0"/>
              <w:noProof/>
              <w:sz w:val="24"/>
              <w:szCs w:val="24"/>
            </w:rPr>
            <w:tab/>
          </w:r>
          <w:r w:rsidRPr="004B034D">
            <w:rPr>
              <w:rFonts w:ascii="Cambria" w:hAnsi="Cambria"/>
              <w:noProof/>
              <w:color w:val="000000" w:themeColor="text1"/>
            </w:rPr>
            <w:t>Overall Architecture</w:t>
          </w:r>
          <w:r>
            <w:rPr>
              <w:noProof/>
            </w:rPr>
            <w:tab/>
          </w:r>
          <w:r>
            <w:rPr>
              <w:noProof/>
            </w:rPr>
            <w:fldChar w:fldCharType="begin"/>
          </w:r>
          <w:r>
            <w:rPr>
              <w:noProof/>
            </w:rPr>
            <w:instrText xml:space="preserve"> PAGEREF _Toc447385543 \h </w:instrText>
          </w:r>
          <w:r>
            <w:rPr>
              <w:noProof/>
            </w:rPr>
          </w:r>
          <w:r>
            <w:rPr>
              <w:noProof/>
            </w:rPr>
            <w:fldChar w:fldCharType="separate"/>
          </w:r>
          <w:r>
            <w:rPr>
              <w:noProof/>
            </w:rPr>
            <w:t>6</w:t>
          </w:r>
          <w:r>
            <w:rPr>
              <w:noProof/>
            </w:rPr>
            <w:fldChar w:fldCharType="end"/>
          </w:r>
        </w:p>
        <w:p w14:paraId="612D0020" w14:textId="77777777" w:rsidR="008E7CF8" w:rsidRDefault="008E7CF8">
          <w:pPr>
            <w:pStyle w:val="TOC2"/>
            <w:tabs>
              <w:tab w:val="left" w:pos="552"/>
              <w:tab w:val="right" w:pos="9350"/>
            </w:tabs>
            <w:rPr>
              <w:b w:val="0"/>
              <w:bCs w:val="0"/>
              <w:smallCaps w:val="0"/>
              <w:noProof/>
              <w:sz w:val="24"/>
              <w:szCs w:val="24"/>
            </w:rPr>
          </w:pPr>
          <w:r w:rsidRPr="004B034D">
            <w:rPr>
              <w:rFonts w:ascii="Cambria" w:hAnsi="Cambria"/>
              <w:noProof/>
              <w:color w:val="000000" w:themeColor="text1"/>
            </w:rPr>
            <w:t>3.2</w:t>
          </w:r>
          <w:r>
            <w:rPr>
              <w:b w:val="0"/>
              <w:bCs w:val="0"/>
              <w:smallCaps w:val="0"/>
              <w:noProof/>
              <w:sz w:val="24"/>
              <w:szCs w:val="24"/>
            </w:rPr>
            <w:tab/>
          </w:r>
          <w:r w:rsidRPr="004B034D">
            <w:rPr>
              <w:rFonts w:ascii="Cambria" w:hAnsi="Cambria"/>
              <w:noProof/>
              <w:color w:val="000000" w:themeColor="text1"/>
            </w:rPr>
            <w:t>Design Pattern</w:t>
          </w:r>
          <w:r>
            <w:rPr>
              <w:noProof/>
            </w:rPr>
            <w:tab/>
          </w:r>
          <w:r>
            <w:rPr>
              <w:noProof/>
            </w:rPr>
            <w:fldChar w:fldCharType="begin"/>
          </w:r>
          <w:r>
            <w:rPr>
              <w:noProof/>
            </w:rPr>
            <w:instrText xml:space="preserve"> PAGEREF _Toc447385544 \h </w:instrText>
          </w:r>
          <w:r>
            <w:rPr>
              <w:noProof/>
            </w:rPr>
          </w:r>
          <w:r>
            <w:rPr>
              <w:noProof/>
            </w:rPr>
            <w:fldChar w:fldCharType="separate"/>
          </w:r>
          <w:r>
            <w:rPr>
              <w:noProof/>
            </w:rPr>
            <w:t>6</w:t>
          </w:r>
          <w:r>
            <w:rPr>
              <w:noProof/>
            </w:rPr>
            <w:fldChar w:fldCharType="end"/>
          </w:r>
        </w:p>
        <w:p w14:paraId="166AA53E" w14:textId="77777777" w:rsidR="008E7CF8" w:rsidRDefault="008E7CF8">
          <w:pPr>
            <w:pStyle w:val="TOC3"/>
            <w:tabs>
              <w:tab w:val="left" w:pos="733"/>
              <w:tab w:val="right" w:pos="9350"/>
            </w:tabs>
            <w:rPr>
              <w:smallCaps w:val="0"/>
              <w:noProof/>
              <w:sz w:val="24"/>
              <w:szCs w:val="24"/>
            </w:rPr>
          </w:pPr>
          <w:r w:rsidRPr="004B034D">
            <w:rPr>
              <w:rFonts w:ascii="Cambria" w:hAnsi="Cambria"/>
              <w:b/>
              <w:noProof/>
              <w:color w:val="000000" w:themeColor="text1"/>
            </w:rPr>
            <w:t>3.2.1</w:t>
          </w:r>
          <w:r>
            <w:rPr>
              <w:smallCaps w:val="0"/>
              <w:noProof/>
              <w:sz w:val="24"/>
              <w:szCs w:val="24"/>
            </w:rPr>
            <w:tab/>
          </w:r>
          <w:r w:rsidRPr="004B034D">
            <w:rPr>
              <w:rFonts w:ascii="Cambria" w:hAnsi="Cambria"/>
              <w:b/>
              <w:noProof/>
              <w:color w:val="000000" w:themeColor="text1"/>
            </w:rPr>
            <w:t>Motivation</w:t>
          </w:r>
          <w:r>
            <w:rPr>
              <w:noProof/>
            </w:rPr>
            <w:tab/>
          </w:r>
          <w:r>
            <w:rPr>
              <w:noProof/>
            </w:rPr>
            <w:fldChar w:fldCharType="begin"/>
          </w:r>
          <w:r>
            <w:rPr>
              <w:noProof/>
            </w:rPr>
            <w:instrText xml:space="preserve"> PAGEREF _Toc447385545 \h </w:instrText>
          </w:r>
          <w:r>
            <w:rPr>
              <w:noProof/>
            </w:rPr>
          </w:r>
          <w:r>
            <w:rPr>
              <w:noProof/>
            </w:rPr>
            <w:fldChar w:fldCharType="separate"/>
          </w:r>
          <w:r>
            <w:rPr>
              <w:noProof/>
            </w:rPr>
            <w:t>6</w:t>
          </w:r>
          <w:r>
            <w:rPr>
              <w:noProof/>
            </w:rPr>
            <w:fldChar w:fldCharType="end"/>
          </w:r>
        </w:p>
        <w:p w14:paraId="1451F84B" w14:textId="77777777" w:rsidR="008E7CF8" w:rsidRDefault="008E7CF8">
          <w:pPr>
            <w:pStyle w:val="TOC3"/>
            <w:tabs>
              <w:tab w:val="left" w:pos="733"/>
              <w:tab w:val="right" w:pos="9350"/>
            </w:tabs>
            <w:rPr>
              <w:smallCaps w:val="0"/>
              <w:noProof/>
              <w:sz w:val="24"/>
              <w:szCs w:val="24"/>
            </w:rPr>
          </w:pPr>
          <w:r w:rsidRPr="004B034D">
            <w:rPr>
              <w:rFonts w:ascii="Cambria" w:hAnsi="Cambria"/>
              <w:b/>
              <w:noProof/>
              <w:color w:val="000000" w:themeColor="text1"/>
            </w:rPr>
            <w:t>3.2.2</w:t>
          </w:r>
          <w:r>
            <w:rPr>
              <w:smallCaps w:val="0"/>
              <w:noProof/>
              <w:sz w:val="24"/>
              <w:szCs w:val="24"/>
            </w:rPr>
            <w:tab/>
          </w:r>
          <w:r w:rsidRPr="004B034D">
            <w:rPr>
              <w:rFonts w:ascii="Cambria" w:hAnsi="Cambria"/>
              <w:b/>
              <w:noProof/>
              <w:color w:val="000000" w:themeColor="text1"/>
            </w:rPr>
            <w:t>Design Pattern - MVC</w:t>
          </w:r>
          <w:r>
            <w:rPr>
              <w:noProof/>
            </w:rPr>
            <w:tab/>
          </w:r>
          <w:r>
            <w:rPr>
              <w:noProof/>
            </w:rPr>
            <w:fldChar w:fldCharType="begin"/>
          </w:r>
          <w:r>
            <w:rPr>
              <w:noProof/>
            </w:rPr>
            <w:instrText xml:space="preserve"> PAGEREF _Toc447385546 \h </w:instrText>
          </w:r>
          <w:r>
            <w:rPr>
              <w:noProof/>
            </w:rPr>
          </w:r>
          <w:r>
            <w:rPr>
              <w:noProof/>
            </w:rPr>
            <w:fldChar w:fldCharType="separate"/>
          </w:r>
          <w:r>
            <w:rPr>
              <w:noProof/>
            </w:rPr>
            <w:t>6</w:t>
          </w:r>
          <w:r>
            <w:rPr>
              <w:noProof/>
            </w:rPr>
            <w:fldChar w:fldCharType="end"/>
          </w:r>
        </w:p>
        <w:p w14:paraId="27AF14A3" w14:textId="77777777" w:rsidR="008E7CF8" w:rsidRDefault="008E7CF8">
          <w:pPr>
            <w:pStyle w:val="TOC2"/>
            <w:tabs>
              <w:tab w:val="left" w:pos="552"/>
              <w:tab w:val="right" w:pos="9350"/>
            </w:tabs>
            <w:rPr>
              <w:b w:val="0"/>
              <w:bCs w:val="0"/>
              <w:smallCaps w:val="0"/>
              <w:noProof/>
              <w:sz w:val="24"/>
              <w:szCs w:val="24"/>
            </w:rPr>
          </w:pPr>
          <w:r w:rsidRPr="004B034D">
            <w:rPr>
              <w:rFonts w:ascii="Cambria" w:hAnsi="Cambria"/>
              <w:noProof/>
              <w:color w:val="000000" w:themeColor="text1"/>
            </w:rPr>
            <w:t>3.3</w:t>
          </w:r>
          <w:r>
            <w:rPr>
              <w:b w:val="0"/>
              <w:bCs w:val="0"/>
              <w:smallCaps w:val="0"/>
              <w:noProof/>
              <w:sz w:val="24"/>
              <w:szCs w:val="24"/>
            </w:rPr>
            <w:tab/>
          </w:r>
          <w:r w:rsidRPr="004B034D">
            <w:rPr>
              <w:rFonts w:ascii="Cambria" w:hAnsi="Cambria"/>
              <w:noProof/>
              <w:color w:val="000000" w:themeColor="text1"/>
            </w:rPr>
            <w:t>Refactoring and Implementation</w:t>
          </w:r>
          <w:r>
            <w:rPr>
              <w:noProof/>
            </w:rPr>
            <w:tab/>
          </w:r>
          <w:r>
            <w:rPr>
              <w:noProof/>
            </w:rPr>
            <w:fldChar w:fldCharType="begin"/>
          </w:r>
          <w:r>
            <w:rPr>
              <w:noProof/>
            </w:rPr>
            <w:instrText xml:space="preserve"> PAGEREF _Toc447385547 \h </w:instrText>
          </w:r>
          <w:r>
            <w:rPr>
              <w:noProof/>
            </w:rPr>
          </w:r>
          <w:r>
            <w:rPr>
              <w:noProof/>
            </w:rPr>
            <w:fldChar w:fldCharType="separate"/>
          </w:r>
          <w:r>
            <w:rPr>
              <w:noProof/>
            </w:rPr>
            <w:t>6</w:t>
          </w:r>
          <w:r>
            <w:rPr>
              <w:noProof/>
            </w:rPr>
            <w:fldChar w:fldCharType="end"/>
          </w:r>
        </w:p>
        <w:p w14:paraId="02B77E52" w14:textId="77777777" w:rsidR="008E7CF8" w:rsidRDefault="008E7CF8">
          <w:pPr>
            <w:pStyle w:val="TOC3"/>
            <w:tabs>
              <w:tab w:val="left" w:pos="733"/>
              <w:tab w:val="right" w:pos="9350"/>
            </w:tabs>
            <w:rPr>
              <w:smallCaps w:val="0"/>
              <w:noProof/>
              <w:sz w:val="24"/>
              <w:szCs w:val="24"/>
            </w:rPr>
          </w:pPr>
          <w:r w:rsidRPr="004B034D">
            <w:rPr>
              <w:rFonts w:ascii="Cambria" w:hAnsi="Cambria"/>
              <w:b/>
              <w:noProof/>
              <w:color w:val="000000" w:themeColor="text1"/>
            </w:rPr>
            <w:t>3.3.1</w:t>
          </w:r>
          <w:r>
            <w:rPr>
              <w:smallCaps w:val="0"/>
              <w:noProof/>
              <w:sz w:val="24"/>
              <w:szCs w:val="24"/>
            </w:rPr>
            <w:tab/>
          </w:r>
          <w:r w:rsidRPr="004B034D">
            <w:rPr>
              <w:rFonts w:ascii="Cambria" w:hAnsi="Cambria"/>
              <w:b/>
              <w:noProof/>
              <w:color w:val="000000" w:themeColor="text1"/>
            </w:rPr>
            <w:t>Elimination of duplicated code</w:t>
          </w:r>
          <w:r>
            <w:rPr>
              <w:noProof/>
            </w:rPr>
            <w:tab/>
          </w:r>
          <w:r>
            <w:rPr>
              <w:noProof/>
            </w:rPr>
            <w:fldChar w:fldCharType="begin"/>
          </w:r>
          <w:r>
            <w:rPr>
              <w:noProof/>
            </w:rPr>
            <w:instrText xml:space="preserve"> PAGEREF _Toc447385548 \h </w:instrText>
          </w:r>
          <w:r>
            <w:rPr>
              <w:noProof/>
            </w:rPr>
          </w:r>
          <w:r>
            <w:rPr>
              <w:noProof/>
            </w:rPr>
            <w:fldChar w:fldCharType="separate"/>
          </w:r>
          <w:r>
            <w:rPr>
              <w:noProof/>
            </w:rPr>
            <w:t>6</w:t>
          </w:r>
          <w:r>
            <w:rPr>
              <w:noProof/>
            </w:rPr>
            <w:fldChar w:fldCharType="end"/>
          </w:r>
        </w:p>
        <w:p w14:paraId="5475BFBE" w14:textId="77777777" w:rsidR="008E7CF8" w:rsidRDefault="008E7CF8">
          <w:pPr>
            <w:pStyle w:val="TOC3"/>
            <w:tabs>
              <w:tab w:val="left" w:pos="733"/>
              <w:tab w:val="right" w:pos="9350"/>
            </w:tabs>
            <w:rPr>
              <w:smallCaps w:val="0"/>
              <w:noProof/>
              <w:sz w:val="24"/>
              <w:szCs w:val="24"/>
            </w:rPr>
          </w:pPr>
          <w:r w:rsidRPr="004B034D">
            <w:rPr>
              <w:rFonts w:ascii="Cambria" w:hAnsi="Cambria"/>
              <w:b/>
              <w:noProof/>
              <w:color w:val="000000" w:themeColor="text1"/>
            </w:rPr>
            <w:t>3.3.2</w:t>
          </w:r>
          <w:r>
            <w:rPr>
              <w:smallCaps w:val="0"/>
              <w:noProof/>
              <w:sz w:val="24"/>
              <w:szCs w:val="24"/>
            </w:rPr>
            <w:tab/>
          </w:r>
          <w:r w:rsidRPr="004B034D">
            <w:rPr>
              <w:rFonts w:ascii="Cambria" w:hAnsi="Cambria"/>
              <w:b/>
              <w:noProof/>
              <w:color w:val="000000" w:themeColor="text1"/>
            </w:rPr>
            <w:t>Redistribution of responsibilities</w:t>
          </w:r>
          <w:r>
            <w:rPr>
              <w:noProof/>
            </w:rPr>
            <w:tab/>
          </w:r>
          <w:r>
            <w:rPr>
              <w:noProof/>
            </w:rPr>
            <w:fldChar w:fldCharType="begin"/>
          </w:r>
          <w:r>
            <w:rPr>
              <w:noProof/>
            </w:rPr>
            <w:instrText xml:space="preserve"> PAGEREF _Toc447385549 \h </w:instrText>
          </w:r>
          <w:r>
            <w:rPr>
              <w:noProof/>
            </w:rPr>
          </w:r>
          <w:r>
            <w:rPr>
              <w:noProof/>
            </w:rPr>
            <w:fldChar w:fldCharType="separate"/>
          </w:r>
          <w:r>
            <w:rPr>
              <w:noProof/>
            </w:rPr>
            <w:t>6</w:t>
          </w:r>
          <w:r>
            <w:rPr>
              <w:noProof/>
            </w:rPr>
            <w:fldChar w:fldCharType="end"/>
          </w:r>
        </w:p>
        <w:p w14:paraId="4449BF75" w14:textId="77777777" w:rsidR="008E7CF8" w:rsidRDefault="008E7CF8">
          <w:pPr>
            <w:pStyle w:val="TOC2"/>
            <w:tabs>
              <w:tab w:val="left" w:pos="552"/>
              <w:tab w:val="right" w:pos="9350"/>
            </w:tabs>
            <w:rPr>
              <w:b w:val="0"/>
              <w:bCs w:val="0"/>
              <w:smallCaps w:val="0"/>
              <w:noProof/>
              <w:sz w:val="24"/>
              <w:szCs w:val="24"/>
            </w:rPr>
          </w:pPr>
          <w:r w:rsidRPr="004B034D">
            <w:rPr>
              <w:rFonts w:ascii="Cambria" w:hAnsi="Cambria"/>
              <w:noProof/>
              <w:color w:val="000000" w:themeColor="text1"/>
            </w:rPr>
            <w:t>3.4</w:t>
          </w:r>
          <w:r>
            <w:rPr>
              <w:b w:val="0"/>
              <w:bCs w:val="0"/>
              <w:smallCaps w:val="0"/>
              <w:noProof/>
              <w:sz w:val="24"/>
              <w:szCs w:val="24"/>
            </w:rPr>
            <w:tab/>
          </w:r>
          <w:r w:rsidRPr="004B034D">
            <w:rPr>
              <w:rFonts w:ascii="Cambria" w:hAnsi="Cambria"/>
              <w:noProof/>
              <w:color w:val="000000" w:themeColor="text1"/>
            </w:rPr>
            <w:t>Pros and cons Game Design</w:t>
          </w:r>
          <w:r>
            <w:rPr>
              <w:noProof/>
            </w:rPr>
            <w:tab/>
          </w:r>
          <w:r>
            <w:rPr>
              <w:noProof/>
            </w:rPr>
            <w:fldChar w:fldCharType="begin"/>
          </w:r>
          <w:r>
            <w:rPr>
              <w:noProof/>
            </w:rPr>
            <w:instrText xml:space="preserve"> PAGEREF _Toc447385550 \h </w:instrText>
          </w:r>
          <w:r>
            <w:rPr>
              <w:noProof/>
            </w:rPr>
          </w:r>
          <w:r>
            <w:rPr>
              <w:noProof/>
            </w:rPr>
            <w:fldChar w:fldCharType="separate"/>
          </w:r>
          <w:r>
            <w:rPr>
              <w:noProof/>
            </w:rPr>
            <w:t>7</w:t>
          </w:r>
          <w:r>
            <w:rPr>
              <w:noProof/>
            </w:rPr>
            <w:fldChar w:fldCharType="end"/>
          </w:r>
        </w:p>
        <w:p w14:paraId="5C42B768" w14:textId="77777777" w:rsidR="008E7CF8" w:rsidRDefault="008E7CF8">
          <w:pPr>
            <w:pStyle w:val="TOC3"/>
            <w:tabs>
              <w:tab w:val="left" w:pos="733"/>
              <w:tab w:val="right" w:pos="9350"/>
            </w:tabs>
            <w:rPr>
              <w:smallCaps w:val="0"/>
              <w:noProof/>
              <w:sz w:val="24"/>
              <w:szCs w:val="24"/>
            </w:rPr>
          </w:pPr>
          <w:r w:rsidRPr="004B034D">
            <w:rPr>
              <w:rFonts w:ascii="Cambria" w:hAnsi="Cambria"/>
              <w:b/>
              <w:noProof/>
              <w:color w:val="000000" w:themeColor="text1"/>
            </w:rPr>
            <w:t>3.4.1</w:t>
          </w:r>
          <w:r>
            <w:rPr>
              <w:smallCaps w:val="0"/>
              <w:noProof/>
              <w:sz w:val="24"/>
              <w:szCs w:val="24"/>
            </w:rPr>
            <w:tab/>
          </w:r>
          <w:r w:rsidRPr="004B034D">
            <w:rPr>
              <w:rFonts w:ascii="Cambria" w:hAnsi="Cambria"/>
              <w:b/>
              <w:noProof/>
              <w:color w:val="000000" w:themeColor="text1"/>
            </w:rPr>
            <w:t>Pros of the MVC</w:t>
          </w:r>
          <w:r>
            <w:rPr>
              <w:noProof/>
            </w:rPr>
            <w:tab/>
          </w:r>
          <w:r>
            <w:rPr>
              <w:noProof/>
            </w:rPr>
            <w:fldChar w:fldCharType="begin"/>
          </w:r>
          <w:r>
            <w:rPr>
              <w:noProof/>
            </w:rPr>
            <w:instrText xml:space="preserve"> PAGEREF _Toc447385551 \h </w:instrText>
          </w:r>
          <w:r>
            <w:rPr>
              <w:noProof/>
            </w:rPr>
          </w:r>
          <w:r>
            <w:rPr>
              <w:noProof/>
            </w:rPr>
            <w:fldChar w:fldCharType="separate"/>
          </w:r>
          <w:r>
            <w:rPr>
              <w:noProof/>
            </w:rPr>
            <w:t>7</w:t>
          </w:r>
          <w:r>
            <w:rPr>
              <w:noProof/>
            </w:rPr>
            <w:fldChar w:fldCharType="end"/>
          </w:r>
        </w:p>
        <w:p w14:paraId="0682EAB3" w14:textId="77777777" w:rsidR="008E7CF8" w:rsidRDefault="008E7CF8">
          <w:pPr>
            <w:pStyle w:val="TOC3"/>
            <w:tabs>
              <w:tab w:val="left" w:pos="733"/>
              <w:tab w:val="right" w:pos="9350"/>
            </w:tabs>
            <w:rPr>
              <w:smallCaps w:val="0"/>
              <w:noProof/>
              <w:sz w:val="24"/>
              <w:szCs w:val="24"/>
            </w:rPr>
          </w:pPr>
          <w:r w:rsidRPr="004B034D">
            <w:rPr>
              <w:rFonts w:ascii="Cambria" w:hAnsi="Cambria"/>
              <w:b/>
              <w:noProof/>
              <w:color w:val="000000" w:themeColor="text1"/>
            </w:rPr>
            <w:t>3.4.2</w:t>
          </w:r>
          <w:r>
            <w:rPr>
              <w:smallCaps w:val="0"/>
              <w:noProof/>
              <w:sz w:val="24"/>
              <w:szCs w:val="24"/>
            </w:rPr>
            <w:tab/>
          </w:r>
          <w:r w:rsidRPr="004B034D">
            <w:rPr>
              <w:rFonts w:ascii="Cambria" w:hAnsi="Cambria"/>
              <w:b/>
              <w:noProof/>
              <w:color w:val="000000" w:themeColor="text1"/>
            </w:rPr>
            <w:t>Cons of the MVC</w:t>
          </w:r>
          <w:r>
            <w:rPr>
              <w:noProof/>
            </w:rPr>
            <w:tab/>
          </w:r>
          <w:r>
            <w:rPr>
              <w:noProof/>
            </w:rPr>
            <w:fldChar w:fldCharType="begin"/>
          </w:r>
          <w:r>
            <w:rPr>
              <w:noProof/>
            </w:rPr>
            <w:instrText xml:space="preserve"> PAGEREF _Toc447385552 \h </w:instrText>
          </w:r>
          <w:r>
            <w:rPr>
              <w:noProof/>
            </w:rPr>
          </w:r>
          <w:r>
            <w:rPr>
              <w:noProof/>
            </w:rPr>
            <w:fldChar w:fldCharType="separate"/>
          </w:r>
          <w:r>
            <w:rPr>
              <w:noProof/>
            </w:rPr>
            <w:t>7</w:t>
          </w:r>
          <w:r>
            <w:rPr>
              <w:noProof/>
            </w:rPr>
            <w:fldChar w:fldCharType="end"/>
          </w:r>
        </w:p>
        <w:p w14:paraId="6772874D" w14:textId="77777777" w:rsidR="008E7CF8" w:rsidRDefault="008E7CF8">
          <w:pPr>
            <w:pStyle w:val="TOC2"/>
            <w:tabs>
              <w:tab w:val="left" w:pos="552"/>
              <w:tab w:val="right" w:pos="9350"/>
            </w:tabs>
            <w:rPr>
              <w:b w:val="0"/>
              <w:bCs w:val="0"/>
              <w:smallCaps w:val="0"/>
              <w:noProof/>
              <w:sz w:val="24"/>
              <w:szCs w:val="24"/>
            </w:rPr>
          </w:pPr>
          <w:r w:rsidRPr="004B034D">
            <w:rPr>
              <w:rFonts w:ascii="Cambria" w:hAnsi="Cambria"/>
              <w:noProof/>
              <w:color w:val="000000" w:themeColor="text1"/>
            </w:rPr>
            <w:t>3.5</w:t>
          </w:r>
          <w:r>
            <w:rPr>
              <w:b w:val="0"/>
              <w:bCs w:val="0"/>
              <w:smallCaps w:val="0"/>
              <w:noProof/>
              <w:sz w:val="24"/>
              <w:szCs w:val="24"/>
            </w:rPr>
            <w:tab/>
          </w:r>
          <w:r w:rsidRPr="004B034D">
            <w:rPr>
              <w:rFonts w:ascii="Cambria" w:hAnsi="Cambria"/>
              <w:noProof/>
              <w:color w:val="000000" w:themeColor="text1"/>
            </w:rPr>
            <w:t>Bells and Whistles</w:t>
          </w:r>
          <w:r>
            <w:rPr>
              <w:noProof/>
            </w:rPr>
            <w:tab/>
          </w:r>
          <w:r>
            <w:rPr>
              <w:noProof/>
            </w:rPr>
            <w:fldChar w:fldCharType="begin"/>
          </w:r>
          <w:r>
            <w:rPr>
              <w:noProof/>
            </w:rPr>
            <w:instrText xml:space="preserve"> PAGEREF _Toc447385553 \h </w:instrText>
          </w:r>
          <w:r>
            <w:rPr>
              <w:noProof/>
            </w:rPr>
          </w:r>
          <w:r>
            <w:rPr>
              <w:noProof/>
            </w:rPr>
            <w:fldChar w:fldCharType="separate"/>
          </w:r>
          <w:r>
            <w:rPr>
              <w:noProof/>
            </w:rPr>
            <w:t>7</w:t>
          </w:r>
          <w:r>
            <w:rPr>
              <w:noProof/>
            </w:rPr>
            <w:fldChar w:fldCharType="end"/>
          </w:r>
        </w:p>
        <w:p w14:paraId="2FBD909B" w14:textId="77777777" w:rsidR="008E7CF8" w:rsidRDefault="008E7CF8">
          <w:pPr>
            <w:pStyle w:val="TOC1"/>
            <w:tabs>
              <w:tab w:val="left" w:pos="421"/>
              <w:tab w:val="right" w:pos="9350"/>
            </w:tabs>
            <w:rPr>
              <w:b w:val="0"/>
              <w:bCs w:val="0"/>
              <w:caps w:val="0"/>
              <w:noProof/>
              <w:sz w:val="24"/>
              <w:szCs w:val="24"/>
              <w:u w:val="none"/>
            </w:rPr>
          </w:pPr>
          <w:r w:rsidRPr="004B034D">
            <w:rPr>
              <w:rFonts w:ascii="Cambria" w:hAnsi="Cambria"/>
              <w:noProof/>
              <w:color w:val="000000" w:themeColor="text1"/>
            </w:rPr>
            <w:t>4.</w:t>
          </w:r>
          <w:r>
            <w:rPr>
              <w:b w:val="0"/>
              <w:bCs w:val="0"/>
              <w:caps w:val="0"/>
              <w:noProof/>
              <w:sz w:val="24"/>
              <w:szCs w:val="24"/>
              <w:u w:val="none"/>
            </w:rPr>
            <w:tab/>
          </w:r>
          <w:r w:rsidRPr="004B034D">
            <w:rPr>
              <w:rFonts w:ascii="Cambria" w:hAnsi="Cambria"/>
              <w:noProof/>
              <w:color w:val="000000" w:themeColor="text1"/>
            </w:rPr>
            <w:t>Game Rules</w:t>
          </w:r>
          <w:r>
            <w:rPr>
              <w:noProof/>
            </w:rPr>
            <w:tab/>
          </w:r>
          <w:r>
            <w:rPr>
              <w:noProof/>
            </w:rPr>
            <w:fldChar w:fldCharType="begin"/>
          </w:r>
          <w:r>
            <w:rPr>
              <w:noProof/>
            </w:rPr>
            <w:instrText xml:space="preserve"> PAGEREF _Toc447385554 \h </w:instrText>
          </w:r>
          <w:r>
            <w:rPr>
              <w:noProof/>
            </w:rPr>
          </w:r>
          <w:r>
            <w:rPr>
              <w:noProof/>
            </w:rPr>
            <w:fldChar w:fldCharType="separate"/>
          </w:r>
          <w:r>
            <w:rPr>
              <w:noProof/>
            </w:rPr>
            <w:t>8</w:t>
          </w:r>
          <w:r>
            <w:rPr>
              <w:noProof/>
            </w:rPr>
            <w:fldChar w:fldCharType="end"/>
          </w:r>
        </w:p>
        <w:p w14:paraId="166158E9" w14:textId="77777777" w:rsidR="008E7CF8" w:rsidRDefault="008E7CF8">
          <w:pPr>
            <w:pStyle w:val="TOC1"/>
            <w:tabs>
              <w:tab w:val="left" w:pos="421"/>
              <w:tab w:val="right" w:pos="9350"/>
            </w:tabs>
            <w:rPr>
              <w:b w:val="0"/>
              <w:bCs w:val="0"/>
              <w:caps w:val="0"/>
              <w:noProof/>
              <w:sz w:val="24"/>
              <w:szCs w:val="24"/>
              <w:u w:val="none"/>
            </w:rPr>
          </w:pPr>
          <w:r w:rsidRPr="004B034D">
            <w:rPr>
              <w:rFonts w:ascii="Cambria" w:hAnsi="Cambria"/>
              <w:noProof/>
              <w:color w:val="000000" w:themeColor="text1"/>
            </w:rPr>
            <w:t>5.</w:t>
          </w:r>
          <w:r>
            <w:rPr>
              <w:b w:val="0"/>
              <w:bCs w:val="0"/>
              <w:caps w:val="0"/>
              <w:noProof/>
              <w:sz w:val="24"/>
              <w:szCs w:val="24"/>
              <w:u w:val="none"/>
            </w:rPr>
            <w:tab/>
          </w:r>
          <w:r w:rsidRPr="004B034D">
            <w:rPr>
              <w:rFonts w:ascii="Cambria" w:hAnsi="Cambria"/>
              <w:noProof/>
              <w:color w:val="000000" w:themeColor="text1"/>
            </w:rPr>
            <w:t>Requirements</w:t>
          </w:r>
          <w:r>
            <w:rPr>
              <w:noProof/>
            </w:rPr>
            <w:tab/>
          </w:r>
          <w:r>
            <w:rPr>
              <w:noProof/>
            </w:rPr>
            <w:fldChar w:fldCharType="begin"/>
          </w:r>
          <w:r>
            <w:rPr>
              <w:noProof/>
            </w:rPr>
            <w:instrText xml:space="preserve"> PAGEREF _Toc447385555 \h </w:instrText>
          </w:r>
          <w:r>
            <w:rPr>
              <w:noProof/>
            </w:rPr>
          </w:r>
          <w:r>
            <w:rPr>
              <w:noProof/>
            </w:rPr>
            <w:fldChar w:fldCharType="separate"/>
          </w:r>
          <w:r>
            <w:rPr>
              <w:noProof/>
            </w:rPr>
            <w:t>15</w:t>
          </w:r>
          <w:r>
            <w:rPr>
              <w:noProof/>
            </w:rPr>
            <w:fldChar w:fldCharType="end"/>
          </w:r>
        </w:p>
        <w:p w14:paraId="2F9CAAE0" w14:textId="77777777" w:rsidR="008E7CF8" w:rsidRDefault="008E7CF8">
          <w:pPr>
            <w:pStyle w:val="TOC2"/>
            <w:tabs>
              <w:tab w:val="left" w:pos="552"/>
              <w:tab w:val="right" w:pos="9350"/>
            </w:tabs>
            <w:rPr>
              <w:b w:val="0"/>
              <w:bCs w:val="0"/>
              <w:smallCaps w:val="0"/>
              <w:noProof/>
              <w:sz w:val="24"/>
              <w:szCs w:val="24"/>
            </w:rPr>
          </w:pPr>
          <w:r w:rsidRPr="004B034D">
            <w:rPr>
              <w:rFonts w:ascii="Cambria" w:hAnsi="Cambria"/>
              <w:noProof/>
              <w:color w:val="000000" w:themeColor="text1"/>
            </w:rPr>
            <w:t>5.1</w:t>
          </w:r>
          <w:r>
            <w:rPr>
              <w:b w:val="0"/>
              <w:bCs w:val="0"/>
              <w:smallCaps w:val="0"/>
              <w:noProof/>
              <w:sz w:val="24"/>
              <w:szCs w:val="24"/>
            </w:rPr>
            <w:tab/>
          </w:r>
          <w:r w:rsidRPr="004B034D">
            <w:rPr>
              <w:rFonts w:ascii="Cambria" w:hAnsi="Cambria"/>
              <w:noProof/>
              <w:color w:val="000000" w:themeColor="text1"/>
            </w:rPr>
            <w:t>Functional Requirements</w:t>
          </w:r>
          <w:r>
            <w:rPr>
              <w:noProof/>
            </w:rPr>
            <w:tab/>
          </w:r>
          <w:r>
            <w:rPr>
              <w:noProof/>
            </w:rPr>
            <w:fldChar w:fldCharType="begin"/>
          </w:r>
          <w:r>
            <w:rPr>
              <w:noProof/>
            </w:rPr>
            <w:instrText xml:space="preserve"> PAGEREF _Toc447385556 \h </w:instrText>
          </w:r>
          <w:r>
            <w:rPr>
              <w:noProof/>
            </w:rPr>
          </w:r>
          <w:r>
            <w:rPr>
              <w:noProof/>
            </w:rPr>
            <w:fldChar w:fldCharType="separate"/>
          </w:r>
          <w:r>
            <w:rPr>
              <w:noProof/>
            </w:rPr>
            <w:t>15</w:t>
          </w:r>
          <w:r>
            <w:rPr>
              <w:noProof/>
            </w:rPr>
            <w:fldChar w:fldCharType="end"/>
          </w:r>
        </w:p>
        <w:p w14:paraId="2854311D" w14:textId="77777777" w:rsidR="008E7CF8" w:rsidRDefault="008E7CF8">
          <w:pPr>
            <w:pStyle w:val="TOC2"/>
            <w:tabs>
              <w:tab w:val="left" w:pos="552"/>
              <w:tab w:val="right" w:pos="9350"/>
            </w:tabs>
            <w:rPr>
              <w:b w:val="0"/>
              <w:bCs w:val="0"/>
              <w:smallCaps w:val="0"/>
              <w:noProof/>
              <w:sz w:val="24"/>
              <w:szCs w:val="24"/>
            </w:rPr>
          </w:pPr>
          <w:r w:rsidRPr="004B034D">
            <w:rPr>
              <w:rFonts w:ascii="Cambria" w:hAnsi="Cambria"/>
              <w:noProof/>
              <w:color w:val="000000" w:themeColor="text1"/>
            </w:rPr>
            <w:t>5.2</w:t>
          </w:r>
          <w:r>
            <w:rPr>
              <w:b w:val="0"/>
              <w:bCs w:val="0"/>
              <w:smallCaps w:val="0"/>
              <w:noProof/>
              <w:sz w:val="24"/>
              <w:szCs w:val="24"/>
            </w:rPr>
            <w:tab/>
          </w:r>
          <w:r w:rsidRPr="004B034D">
            <w:rPr>
              <w:rFonts w:ascii="Cambria" w:hAnsi="Cambria"/>
              <w:noProof/>
              <w:color w:val="000000" w:themeColor="text1"/>
            </w:rPr>
            <w:t>Non-Functional Requirements</w:t>
          </w:r>
          <w:r>
            <w:rPr>
              <w:noProof/>
            </w:rPr>
            <w:tab/>
          </w:r>
          <w:r>
            <w:rPr>
              <w:noProof/>
            </w:rPr>
            <w:fldChar w:fldCharType="begin"/>
          </w:r>
          <w:r>
            <w:rPr>
              <w:noProof/>
            </w:rPr>
            <w:instrText xml:space="preserve"> PAGEREF _Toc447385557 \h </w:instrText>
          </w:r>
          <w:r>
            <w:rPr>
              <w:noProof/>
            </w:rPr>
          </w:r>
          <w:r>
            <w:rPr>
              <w:noProof/>
            </w:rPr>
            <w:fldChar w:fldCharType="separate"/>
          </w:r>
          <w:r>
            <w:rPr>
              <w:noProof/>
            </w:rPr>
            <w:t>16</w:t>
          </w:r>
          <w:r>
            <w:rPr>
              <w:noProof/>
            </w:rPr>
            <w:fldChar w:fldCharType="end"/>
          </w:r>
        </w:p>
        <w:p w14:paraId="40ECE1ED" w14:textId="77777777" w:rsidR="008E7CF8" w:rsidRDefault="008E7CF8">
          <w:pPr>
            <w:pStyle w:val="TOC2"/>
            <w:tabs>
              <w:tab w:val="left" w:pos="552"/>
              <w:tab w:val="right" w:pos="9350"/>
            </w:tabs>
            <w:rPr>
              <w:b w:val="0"/>
              <w:bCs w:val="0"/>
              <w:smallCaps w:val="0"/>
              <w:noProof/>
              <w:sz w:val="24"/>
              <w:szCs w:val="24"/>
            </w:rPr>
          </w:pPr>
          <w:r w:rsidRPr="004B034D">
            <w:rPr>
              <w:rFonts w:ascii="Cambria" w:hAnsi="Cambria"/>
              <w:noProof/>
              <w:color w:val="000000" w:themeColor="text1"/>
            </w:rPr>
            <w:t>5.3</w:t>
          </w:r>
          <w:r>
            <w:rPr>
              <w:b w:val="0"/>
              <w:bCs w:val="0"/>
              <w:smallCaps w:val="0"/>
              <w:noProof/>
              <w:sz w:val="24"/>
              <w:szCs w:val="24"/>
            </w:rPr>
            <w:tab/>
          </w:r>
          <w:r w:rsidRPr="004B034D">
            <w:rPr>
              <w:rFonts w:ascii="Cambria" w:hAnsi="Cambria"/>
              <w:noProof/>
              <w:color w:val="000000" w:themeColor="text1"/>
            </w:rPr>
            <w:t>Assumptions</w:t>
          </w:r>
          <w:r>
            <w:rPr>
              <w:noProof/>
            </w:rPr>
            <w:tab/>
          </w:r>
          <w:r>
            <w:rPr>
              <w:noProof/>
            </w:rPr>
            <w:fldChar w:fldCharType="begin"/>
          </w:r>
          <w:r>
            <w:rPr>
              <w:noProof/>
            </w:rPr>
            <w:instrText xml:space="preserve"> PAGEREF _Toc447385558 \h </w:instrText>
          </w:r>
          <w:r>
            <w:rPr>
              <w:noProof/>
            </w:rPr>
          </w:r>
          <w:r>
            <w:rPr>
              <w:noProof/>
            </w:rPr>
            <w:fldChar w:fldCharType="separate"/>
          </w:r>
          <w:r>
            <w:rPr>
              <w:noProof/>
            </w:rPr>
            <w:t>16</w:t>
          </w:r>
          <w:r>
            <w:rPr>
              <w:noProof/>
            </w:rPr>
            <w:fldChar w:fldCharType="end"/>
          </w:r>
        </w:p>
        <w:p w14:paraId="5AA42A5F" w14:textId="77777777" w:rsidR="008E7CF8" w:rsidRDefault="008E7CF8">
          <w:pPr>
            <w:pStyle w:val="TOC1"/>
            <w:tabs>
              <w:tab w:val="left" w:pos="421"/>
              <w:tab w:val="right" w:pos="9350"/>
            </w:tabs>
            <w:rPr>
              <w:b w:val="0"/>
              <w:bCs w:val="0"/>
              <w:caps w:val="0"/>
              <w:noProof/>
              <w:sz w:val="24"/>
              <w:szCs w:val="24"/>
              <w:u w:val="none"/>
            </w:rPr>
          </w:pPr>
          <w:r w:rsidRPr="004B034D">
            <w:rPr>
              <w:rFonts w:ascii="Cambria" w:hAnsi="Cambria"/>
              <w:noProof/>
              <w:color w:val="000000" w:themeColor="text1"/>
            </w:rPr>
            <w:t>6.</w:t>
          </w:r>
          <w:r>
            <w:rPr>
              <w:b w:val="0"/>
              <w:bCs w:val="0"/>
              <w:caps w:val="0"/>
              <w:noProof/>
              <w:sz w:val="24"/>
              <w:szCs w:val="24"/>
              <w:u w:val="none"/>
            </w:rPr>
            <w:tab/>
          </w:r>
          <w:r w:rsidRPr="004B034D">
            <w:rPr>
              <w:rFonts w:ascii="Cambria" w:hAnsi="Cambria"/>
              <w:noProof/>
              <w:color w:val="000000" w:themeColor="text1"/>
            </w:rPr>
            <w:t>Use Cases</w:t>
          </w:r>
          <w:r>
            <w:rPr>
              <w:noProof/>
            </w:rPr>
            <w:tab/>
          </w:r>
          <w:r>
            <w:rPr>
              <w:noProof/>
            </w:rPr>
            <w:fldChar w:fldCharType="begin"/>
          </w:r>
          <w:r>
            <w:rPr>
              <w:noProof/>
            </w:rPr>
            <w:instrText xml:space="preserve"> PAGEREF _Toc447385559 \h </w:instrText>
          </w:r>
          <w:r>
            <w:rPr>
              <w:noProof/>
            </w:rPr>
          </w:r>
          <w:r>
            <w:rPr>
              <w:noProof/>
            </w:rPr>
            <w:fldChar w:fldCharType="separate"/>
          </w:r>
          <w:r>
            <w:rPr>
              <w:noProof/>
            </w:rPr>
            <w:t>17</w:t>
          </w:r>
          <w:r>
            <w:rPr>
              <w:noProof/>
            </w:rPr>
            <w:fldChar w:fldCharType="end"/>
          </w:r>
        </w:p>
        <w:p w14:paraId="66FA6037" w14:textId="77777777" w:rsidR="008E7CF8" w:rsidRDefault="008E7CF8">
          <w:pPr>
            <w:pStyle w:val="TOC2"/>
            <w:tabs>
              <w:tab w:val="left" w:pos="552"/>
              <w:tab w:val="right" w:pos="9350"/>
            </w:tabs>
            <w:rPr>
              <w:b w:val="0"/>
              <w:bCs w:val="0"/>
              <w:smallCaps w:val="0"/>
              <w:noProof/>
              <w:sz w:val="24"/>
              <w:szCs w:val="24"/>
            </w:rPr>
          </w:pPr>
          <w:r w:rsidRPr="004B034D">
            <w:rPr>
              <w:rFonts w:ascii="Cambria" w:hAnsi="Cambria"/>
              <w:noProof/>
              <w:color w:val="000000" w:themeColor="text1"/>
            </w:rPr>
            <w:t>6.1</w:t>
          </w:r>
          <w:r>
            <w:rPr>
              <w:b w:val="0"/>
              <w:bCs w:val="0"/>
              <w:smallCaps w:val="0"/>
              <w:noProof/>
              <w:sz w:val="24"/>
              <w:szCs w:val="24"/>
            </w:rPr>
            <w:tab/>
          </w:r>
          <w:r w:rsidRPr="004B034D">
            <w:rPr>
              <w:rFonts w:ascii="Cambria" w:hAnsi="Cambria"/>
              <w:noProof/>
              <w:color w:val="000000" w:themeColor="text1"/>
            </w:rPr>
            <w:t>Use Case Diagram</w:t>
          </w:r>
          <w:r>
            <w:rPr>
              <w:noProof/>
            </w:rPr>
            <w:tab/>
          </w:r>
          <w:r>
            <w:rPr>
              <w:noProof/>
            </w:rPr>
            <w:fldChar w:fldCharType="begin"/>
          </w:r>
          <w:r>
            <w:rPr>
              <w:noProof/>
            </w:rPr>
            <w:instrText xml:space="preserve"> PAGEREF _Toc447385560 \h </w:instrText>
          </w:r>
          <w:r>
            <w:rPr>
              <w:noProof/>
            </w:rPr>
          </w:r>
          <w:r>
            <w:rPr>
              <w:noProof/>
            </w:rPr>
            <w:fldChar w:fldCharType="separate"/>
          </w:r>
          <w:r>
            <w:rPr>
              <w:noProof/>
            </w:rPr>
            <w:t>17</w:t>
          </w:r>
          <w:r>
            <w:rPr>
              <w:noProof/>
            </w:rPr>
            <w:fldChar w:fldCharType="end"/>
          </w:r>
        </w:p>
        <w:p w14:paraId="2E4A18CA" w14:textId="77777777" w:rsidR="008E7CF8" w:rsidRDefault="008E7CF8">
          <w:pPr>
            <w:pStyle w:val="TOC2"/>
            <w:tabs>
              <w:tab w:val="left" w:pos="552"/>
              <w:tab w:val="right" w:pos="9350"/>
            </w:tabs>
            <w:rPr>
              <w:b w:val="0"/>
              <w:bCs w:val="0"/>
              <w:smallCaps w:val="0"/>
              <w:noProof/>
              <w:sz w:val="24"/>
              <w:szCs w:val="24"/>
            </w:rPr>
          </w:pPr>
          <w:r w:rsidRPr="004B034D">
            <w:rPr>
              <w:rFonts w:ascii="Cambria" w:hAnsi="Cambria"/>
              <w:noProof/>
              <w:color w:val="000000" w:themeColor="text1"/>
            </w:rPr>
            <w:t>6.2</w:t>
          </w:r>
          <w:r>
            <w:rPr>
              <w:b w:val="0"/>
              <w:bCs w:val="0"/>
              <w:smallCaps w:val="0"/>
              <w:noProof/>
              <w:sz w:val="24"/>
              <w:szCs w:val="24"/>
            </w:rPr>
            <w:tab/>
          </w:r>
          <w:r w:rsidRPr="004B034D">
            <w:rPr>
              <w:rFonts w:ascii="Cambria" w:hAnsi="Cambria"/>
              <w:noProof/>
              <w:color w:val="000000" w:themeColor="text1"/>
            </w:rPr>
            <w:t>Use Cases</w:t>
          </w:r>
          <w:r>
            <w:rPr>
              <w:noProof/>
            </w:rPr>
            <w:tab/>
          </w:r>
          <w:r>
            <w:rPr>
              <w:noProof/>
            </w:rPr>
            <w:fldChar w:fldCharType="begin"/>
          </w:r>
          <w:r>
            <w:rPr>
              <w:noProof/>
            </w:rPr>
            <w:instrText xml:space="preserve"> PAGEREF _Toc447385561 \h </w:instrText>
          </w:r>
          <w:r>
            <w:rPr>
              <w:noProof/>
            </w:rPr>
          </w:r>
          <w:r>
            <w:rPr>
              <w:noProof/>
            </w:rPr>
            <w:fldChar w:fldCharType="separate"/>
          </w:r>
          <w:r>
            <w:rPr>
              <w:noProof/>
            </w:rPr>
            <w:t>17</w:t>
          </w:r>
          <w:r>
            <w:rPr>
              <w:noProof/>
            </w:rPr>
            <w:fldChar w:fldCharType="end"/>
          </w:r>
        </w:p>
        <w:p w14:paraId="6BA5CC0E" w14:textId="77777777" w:rsidR="008E7CF8" w:rsidRDefault="008E7CF8">
          <w:pPr>
            <w:pStyle w:val="TOC2"/>
            <w:tabs>
              <w:tab w:val="left" w:pos="552"/>
              <w:tab w:val="right" w:pos="9350"/>
            </w:tabs>
            <w:rPr>
              <w:b w:val="0"/>
              <w:bCs w:val="0"/>
              <w:smallCaps w:val="0"/>
              <w:noProof/>
              <w:sz w:val="24"/>
              <w:szCs w:val="24"/>
            </w:rPr>
          </w:pPr>
          <w:r w:rsidRPr="004B034D">
            <w:rPr>
              <w:rFonts w:ascii="Cambria" w:hAnsi="Cambria"/>
              <w:noProof/>
              <w:color w:val="000000" w:themeColor="text1"/>
            </w:rPr>
            <w:t>6.3</w:t>
          </w:r>
          <w:r>
            <w:rPr>
              <w:b w:val="0"/>
              <w:bCs w:val="0"/>
              <w:smallCaps w:val="0"/>
              <w:noProof/>
              <w:sz w:val="24"/>
              <w:szCs w:val="24"/>
            </w:rPr>
            <w:tab/>
          </w:r>
          <w:r w:rsidRPr="004B034D">
            <w:rPr>
              <w:rFonts w:ascii="Cambria" w:hAnsi="Cambria"/>
              <w:noProof/>
              <w:color w:val="000000" w:themeColor="text1"/>
            </w:rPr>
            <w:t>Responsibilities</w:t>
          </w:r>
          <w:r>
            <w:rPr>
              <w:noProof/>
            </w:rPr>
            <w:tab/>
          </w:r>
          <w:r>
            <w:rPr>
              <w:noProof/>
            </w:rPr>
            <w:fldChar w:fldCharType="begin"/>
          </w:r>
          <w:r>
            <w:rPr>
              <w:noProof/>
            </w:rPr>
            <w:instrText xml:space="preserve"> PAGEREF _Toc447385562 \h </w:instrText>
          </w:r>
          <w:r>
            <w:rPr>
              <w:noProof/>
            </w:rPr>
          </w:r>
          <w:r>
            <w:rPr>
              <w:noProof/>
            </w:rPr>
            <w:fldChar w:fldCharType="separate"/>
          </w:r>
          <w:r>
            <w:rPr>
              <w:noProof/>
            </w:rPr>
            <w:t>17</w:t>
          </w:r>
          <w:r>
            <w:rPr>
              <w:noProof/>
            </w:rPr>
            <w:fldChar w:fldCharType="end"/>
          </w:r>
        </w:p>
        <w:p w14:paraId="52922AA6" w14:textId="77777777" w:rsidR="008E7CF8" w:rsidRDefault="008E7CF8">
          <w:pPr>
            <w:pStyle w:val="TOC2"/>
            <w:tabs>
              <w:tab w:val="left" w:pos="552"/>
              <w:tab w:val="right" w:pos="9350"/>
            </w:tabs>
            <w:rPr>
              <w:b w:val="0"/>
              <w:bCs w:val="0"/>
              <w:smallCaps w:val="0"/>
              <w:noProof/>
              <w:sz w:val="24"/>
              <w:szCs w:val="24"/>
            </w:rPr>
          </w:pPr>
          <w:r w:rsidRPr="004B034D">
            <w:rPr>
              <w:rFonts w:ascii="Cambria" w:hAnsi="Cambria"/>
              <w:noProof/>
              <w:color w:val="000000" w:themeColor="text1"/>
            </w:rPr>
            <w:t>6.4</w:t>
          </w:r>
          <w:r>
            <w:rPr>
              <w:b w:val="0"/>
              <w:bCs w:val="0"/>
              <w:smallCaps w:val="0"/>
              <w:noProof/>
              <w:sz w:val="24"/>
              <w:szCs w:val="24"/>
            </w:rPr>
            <w:tab/>
          </w:r>
          <w:r w:rsidRPr="004B034D">
            <w:rPr>
              <w:rFonts w:ascii="Cambria" w:hAnsi="Cambria"/>
              <w:noProof/>
              <w:color w:val="000000" w:themeColor="text1"/>
            </w:rPr>
            <w:t>Unbound Use Case Maps</w:t>
          </w:r>
          <w:r>
            <w:rPr>
              <w:noProof/>
            </w:rPr>
            <w:tab/>
          </w:r>
          <w:r>
            <w:rPr>
              <w:noProof/>
            </w:rPr>
            <w:fldChar w:fldCharType="begin"/>
          </w:r>
          <w:r>
            <w:rPr>
              <w:noProof/>
            </w:rPr>
            <w:instrText xml:space="preserve"> PAGEREF _Toc447385563 \h </w:instrText>
          </w:r>
          <w:r>
            <w:rPr>
              <w:noProof/>
            </w:rPr>
          </w:r>
          <w:r>
            <w:rPr>
              <w:noProof/>
            </w:rPr>
            <w:fldChar w:fldCharType="separate"/>
          </w:r>
          <w:r>
            <w:rPr>
              <w:noProof/>
            </w:rPr>
            <w:t>18</w:t>
          </w:r>
          <w:r>
            <w:rPr>
              <w:noProof/>
            </w:rPr>
            <w:fldChar w:fldCharType="end"/>
          </w:r>
        </w:p>
        <w:p w14:paraId="4C7AFBFE" w14:textId="77777777" w:rsidR="008E7CF8" w:rsidRDefault="008E7CF8">
          <w:pPr>
            <w:pStyle w:val="TOC2"/>
            <w:tabs>
              <w:tab w:val="left" w:pos="552"/>
              <w:tab w:val="right" w:pos="9350"/>
            </w:tabs>
            <w:rPr>
              <w:b w:val="0"/>
              <w:bCs w:val="0"/>
              <w:smallCaps w:val="0"/>
              <w:noProof/>
              <w:sz w:val="24"/>
              <w:szCs w:val="24"/>
            </w:rPr>
          </w:pPr>
          <w:r w:rsidRPr="004B034D">
            <w:rPr>
              <w:rFonts w:ascii="Cambria" w:hAnsi="Cambria"/>
              <w:noProof/>
              <w:color w:val="000000" w:themeColor="text1"/>
            </w:rPr>
            <w:t>6.5</w:t>
          </w:r>
          <w:r>
            <w:rPr>
              <w:b w:val="0"/>
              <w:bCs w:val="0"/>
              <w:smallCaps w:val="0"/>
              <w:noProof/>
              <w:sz w:val="24"/>
              <w:szCs w:val="24"/>
            </w:rPr>
            <w:tab/>
          </w:r>
          <w:r w:rsidRPr="004B034D">
            <w:rPr>
              <w:rFonts w:ascii="Cambria" w:hAnsi="Cambria"/>
              <w:noProof/>
              <w:color w:val="000000" w:themeColor="text1"/>
            </w:rPr>
            <w:t>Bound Use Case Maps</w:t>
          </w:r>
          <w:r>
            <w:rPr>
              <w:noProof/>
            </w:rPr>
            <w:tab/>
          </w:r>
          <w:r>
            <w:rPr>
              <w:noProof/>
            </w:rPr>
            <w:fldChar w:fldCharType="begin"/>
          </w:r>
          <w:r>
            <w:rPr>
              <w:noProof/>
            </w:rPr>
            <w:instrText xml:space="preserve"> PAGEREF _Toc447385564 \h </w:instrText>
          </w:r>
          <w:r>
            <w:rPr>
              <w:noProof/>
            </w:rPr>
          </w:r>
          <w:r>
            <w:rPr>
              <w:noProof/>
            </w:rPr>
            <w:fldChar w:fldCharType="separate"/>
          </w:r>
          <w:r>
            <w:rPr>
              <w:noProof/>
            </w:rPr>
            <w:t>18</w:t>
          </w:r>
          <w:r>
            <w:rPr>
              <w:noProof/>
            </w:rPr>
            <w:fldChar w:fldCharType="end"/>
          </w:r>
        </w:p>
        <w:p w14:paraId="25222960" w14:textId="77777777" w:rsidR="008E7CF8" w:rsidRDefault="008E7CF8">
          <w:pPr>
            <w:pStyle w:val="TOC1"/>
            <w:tabs>
              <w:tab w:val="left" w:pos="421"/>
              <w:tab w:val="right" w:pos="9350"/>
            </w:tabs>
            <w:rPr>
              <w:b w:val="0"/>
              <w:bCs w:val="0"/>
              <w:caps w:val="0"/>
              <w:noProof/>
              <w:sz w:val="24"/>
              <w:szCs w:val="24"/>
              <w:u w:val="none"/>
            </w:rPr>
          </w:pPr>
          <w:r w:rsidRPr="004B034D">
            <w:rPr>
              <w:rFonts w:ascii="Cambria" w:hAnsi="Cambria"/>
              <w:noProof/>
              <w:color w:val="000000" w:themeColor="text1"/>
            </w:rPr>
            <w:t>7.</w:t>
          </w:r>
          <w:r>
            <w:rPr>
              <w:b w:val="0"/>
              <w:bCs w:val="0"/>
              <w:caps w:val="0"/>
              <w:noProof/>
              <w:sz w:val="24"/>
              <w:szCs w:val="24"/>
              <w:u w:val="none"/>
            </w:rPr>
            <w:tab/>
          </w:r>
          <w:r w:rsidRPr="004B034D">
            <w:rPr>
              <w:rFonts w:ascii="Cambria" w:hAnsi="Cambria"/>
              <w:noProof/>
              <w:color w:val="000000" w:themeColor="text1"/>
            </w:rPr>
            <w:t>Design Decisions</w:t>
          </w:r>
          <w:r>
            <w:rPr>
              <w:noProof/>
            </w:rPr>
            <w:tab/>
          </w:r>
          <w:r>
            <w:rPr>
              <w:noProof/>
            </w:rPr>
            <w:fldChar w:fldCharType="begin"/>
          </w:r>
          <w:r>
            <w:rPr>
              <w:noProof/>
            </w:rPr>
            <w:instrText xml:space="preserve"> PAGEREF _Toc447385565 \h </w:instrText>
          </w:r>
          <w:r>
            <w:rPr>
              <w:noProof/>
            </w:rPr>
          </w:r>
          <w:r>
            <w:rPr>
              <w:noProof/>
            </w:rPr>
            <w:fldChar w:fldCharType="separate"/>
          </w:r>
          <w:r>
            <w:rPr>
              <w:noProof/>
            </w:rPr>
            <w:t>19</w:t>
          </w:r>
          <w:r>
            <w:rPr>
              <w:noProof/>
            </w:rPr>
            <w:fldChar w:fldCharType="end"/>
          </w:r>
        </w:p>
        <w:p w14:paraId="2A9A0325" w14:textId="77777777" w:rsidR="008E7CF8" w:rsidRDefault="008E7CF8">
          <w:pPr>
            <w:pStyle w:val="TOC2"/>
            <w:tabs>
              <w:tab w:val="left" w:pos="552"/>
              <w:tab w:val="right" w:pos="9350"/>
            </w:tabs>
            <w:rPr>
              <w:b w:val="0"/>
              <w:bCs w:val="0"/>
              <w:smallCaps w:val="0"/>
              <w:noProof/>
              <w:sz w:val="24"/>
              <w:szCs w:val="24"/>
            </w:rPr>
          </w:pPr>
          <w:r w:rsidRPr="004B034D">
            <w:rPr>
              <w:rFonts w:ascii="Cambria" w:hAnsi="Cambria"/>
              <w:noProof/>
              <w:color w:val="000000" w:themeColor="text1"/>
            </w:rPr>
            <w:t>7.1</w:t>
          </w:r>
          <w:r>
            <w:rPr>
              <w:b w:val="0"/>
              <w:bCs w:val="0"/>
              <w:smallCaps w:val="0"/>
              <w:noProof/>
              <w:sz w:val="24"/>
              <w:szCs w:val="24"/>
            </w:rPr>
            <w:tab/>
          </w:r>
          <w:r w:rsidRPr="004B034D">
            <w:rPr>
              <w:rFonts w:ascii="Cambria" w:hAnsi="Cambria"/>
              <w:noProof/>
              <w:color w:val="000000" w:themeColor="text1"/>
            </w:rPr>
            <w:t>Decisions</w:t>
          </w:r>
          <w:r>
            <w:rPr>
              <w:noProof/>
            </w:rPr>
            <w:tab/>
          </w:r>
          <w:r>
            <w:rPr>
              <w:noProof/>
            </w:rPr>
            <w:fldChar w:fldCharType="begin"/>
          </w:r>
          <w:r>
            <w:rPr>
              <w:noProof/>
            </w:rPr>
            <w:instrText xml:space="preserve"> PAGEREF _Toc447385566 \h </w:instrText>
          </w:r>
          <w:r>
            <w:rPr>
              <w:noProof/>
            </w:rPr>
          </w:r>
          <w:r>
            <w:rPr>
              <w:noProof/>
            </w:rPr>
            <w:fldChar w:fldCharType="separate"/>
          </w:r>
          <w:r>
            <w:rPr>
              <w:noProof/>
            </w:rPr>
            <w:t>19</w:t>
          </w:r>
          <w:r>
            <w:rPr>
              <w:noProof/>
            </w:rPr>
            <w:fldChar w:fldCharType="end"/>
          </w:r>
        </w:p>
        <w:p w14:paraId="71776FEA" w14:textId="77777777" w:rsidR="008E7CF8" w:rsidRDefault="008E7CF8">
          <w:pPr>
            <w:pStyle w:val="TOC2"/>
            <w:tabs>
              <w:tab w:val="left" w:pos="552"/>
              <w:tab w:val="right" w:pos="9350"/>
            </w:tabs>
            <w:rPr>
              <w:b w:val="0"/>
              <w:bCs w:val="0"/>
              <w:smallCaps w:val="0"/>
              <w:noProof/>
              <w:sz w:val="24"/>
              <w:szCs w:val="24"/>
            </w:rPr>
          </w:pPr>
          <w:r w:rsidRPr="004B034D">
            <w:rPr>
              <w:rFonts w:ascii="Cambria" w:hAnsi="Cambria"/>
              <w:noProof/>
              <w:color w:val="000000" w:themeColor="text1"/>
            </w:rPr>
            <w:lastRenderedPageBreak/>
            <w:t>7.2</w:t>
          </w:r>
          <w:r>
            <w:rPr>
              <w:b w:val="0"/>
              <w:bCs w:val="0"/>
              <w:smallCaps w:val="0"/>
              <w:noProof/>
              <w:sz w:val="24"/>
              <w:szCs w:val="24"/>
            </w:rPr>
            <w:tab/>
          </w:r>
          <w:r w:rsidRPr="004B034D">
            <w:rPr>
              <w:rFonts w:ascii="Cambria" w:hAnsi="Cambria"/>
              <w:noProof/>
              <w:color w:val="000000" w:themeColor="text1"/>
            </w:rPr>
            <w:t>Structural Model (UML)</w:t>
          </w:r>
          <w:r>
            <w:rPr>
              <w:noProof/>
            </w:rPr>
            <w:tab/>
          </w:r>
          <w:r>
            <w:rPr>
              <w:noProof/>
            </w:rPr>
            <w:fldChar w:fldCharType="begin"/>
          </w:r>
          <w:r>
            <w:rPr>
              <w:noProof/>
            </w:rPr>
            <w:instrText xml:space="preserve"> PAGEREF _Toc447385567 \h </w:instrText>
          </w:r>
          <w:r>
            <w:rPr>
              <w:noProof/>
            </w:rPr>
          </w:r>
          <w:r>
            <w:rPr>
              <w:noProof/>
            </w:rPr>
            <w:fldChar w:fldCharType="separate"/>
          </w:r>
          <w:r>
            <w:rPr>
              <w:noProof/>
            </w:rPr>
            <w:t>19</w:t>
          </w:r>
          <w:r>
            <w:rPr>
              <w:noProof/>
            </w:rPr>
            <w:fldChar w:fldCharType="end"/>
          </w:r>
        </w:p>
        <w:p w14:paraId="0E0D5D2C" w14:textId="77777777" w:rsidR="008E7CF8" w:rsidRDefault="008E7CF8">
          <w:pPr>
            <w:pStyle w:val="TOC1"/>
            <w:tabs>
              <w:tab w:val="left" w:pos="421"/>
              <w:tab w:val="right" w:pos="9350"/>
            </w:tabs>
            <w:rPr>
              <w:b w:val="0"/>
              <w:bCs w:val="0"/>
              <w:caps w:val="0"/>
              <w:noProof/>
              <w:sz w:val="24"/>
              <w:szCs w:val="24"/>
              <w:u w:val="none"/>
            </w:rPr>
          </w:pPr>
          <w:r w:rsidRPr="004B034D">
            <w:rPr>
              <w:rFonts w:ascii="Cambria" w:hAnsi="Cambria"/>
              <w:noProof/>
              <w:color w:val="000000" w:themeColor="text1"/>
            </w:rPr>
            <w:t>8.</w:t>
          </w:r>
          <w:r>
            <w:rPr>
              <w:b w:val="0"/>
              <w:bCs w:val="0"/>
              <w:caps w:val="0"/>
              <w:noProof/>
              <w:sz w:val="24"/>
              <w:szCs w:val="24"/>
              <w:u w:val="none"/>
            </w:rPr>
            <w:tab/>
          </w:r>
          <w:r w:rsidRPr="004B034D">
            <w:rPr>
              <w:rFonts w:ascii="Cambria" w:hAnsi="Cambria"/>
              <w:noProof/>
              <w:color w:val="000000" w:themeColor="text1"/>
            </w:rPr>
            <w:t>Object Specification</w:t>
          </w:r>
          <w:r>
            <w:rPr>
              <w:noProof/>
            </w:rPr>
            <w:tab/>
          </w:r>
          <w:r>
            <w:rPr>
              <w:noProof/>
            </w:rPr>
            <w:fldChar w:fldCharType="begin"/>
          </w:r>
          <w:r>
            <w:rPr>
              <w:noProof/>
            </w:rPr>
            <w:instrText xml:space="preserve"> PAGEREF _Toc447385568 \h </w:instrText>
          </w:r>
          <w:r>
            <w:rPr>
              <w:noProof/>
            </w:rPr>
          </w:r>
          <w:r>
            <w:rPr>
              <w:noProof/>
            </w:rPr>
            <w:fldChar w:fldCharType="separate"/>
          </w:r>
          <w:r>
            <w:rPr>
              <w:noProof/>
            </w:rPr>
            <w:t>21</w:t>
          </w:r>
          <w:r>
            <w:rPr>
              <w:noProof/>
            </w:rPr>
            <w:fldChar w:fldCharType="end"/>
          </w:r>
        </w:p>
        <w:p w14:paraId="31BC0986" w14:textId="77777777" w:rsidR="008E7CF8" w:rsidRDefault="008E7CF8">
          <w:pPr>
            <w:pStyle w:val="TOC1"/>
            <w:tabs>
              <w:tab w:val="left" w:pos="421"/>
              <w:tab w:val="right" w:pos="9350"/>
            </w:tabs>
            <w:rPr>
              <w:b w:val="0"/>
              <w:bCs w:val="0"/>
              <w:caps w:val="0"/>
              <w:noProof/>
              <w:sz w:val="24"/>
              <w:szCs w:val="24"/>
              <w:u w:val="none"/>
            </w:rPr>
          </w:pPr>
          <w:r w:rsidRPr="004B034D">
            <w:rPr>
              <w:rFonts w:ascii="Cambria" w:hAnsi="Cambria"/>
              <w:noProof/>
              <w:color w:val="000000" w:themeColor="text1"/>
            </w:rPr>
            <w:t>9.</w:t>
          </w:r>
          <w:r>
            <w:rPr>
              <w:b w:val="0"/>
              <w:bCs w:val="0"/>
              <w:caps w:val="0"/>
              <w:noProof/>
              <w:sz w:val="24"/>
              <w:szCs w:val="24"/>
              <w:u w:val="none"/>
            </w:rPr>
            <w:tab/>
          </w:r>
          <w:r w:rsidRPr="004B034D">
            <w:rPr>
              <w:rFonts w:ascii="Cambria" w:hAnsi="Cambria"/>
              <w:noProof/>
              <w:color w:val="000000" w:themeColor="text1"/>
            </w:rPr>
            <w:t>Interaction Diagrams</w:t>
          </w:r>
          <w:r>
            <w:rPr>
              <w:noProof/>
            </w:rPr>
            <w:tab/>
          </w:r>
          <w:r>
            <w:rPr>
              <w:noProof/>
            </w:rPr>
            <w:fldChar w:fldCharType="begin"/>
          </w:r>
          <w:r>
            <w:rPr>
              <w:noProof/>
            </w:rPr>
            <w:instrText xml:space="preserve"> PAGEREF _Toc447385569 \h </w:instrText>
          </w:r>
          <w:r>
            <w:rPr>
              <w:noProof/>
            </w:rPr>
          </w:r>
          <w:r>
            <w:rPr>
              <w:noProof/>
            </w:rPr>
            <w:fldChar w:fldCharType="separate"/>
          </w:r>
          <w:r>
            <w:rPr>
              <w:noProof/>
            </w:rPr>
            <w:t>22</w:t>
          </w:r>
          <w:r>
            <w:rPr>
              <w:noProof/>
            </w:rPr>
            <w:fldChar w:fldCharType="end"/>
          </w:r>
        </w:p>
        <w:p w14:paraId="15C6176C" w14:textId="77777777" w:rsidR="00481E03" w:rsidRPr="005037C5" w:rsidRDefault="005037C5" w:rsidP="00481E03">
          <w:pPr>
            <w:rPr>
              <w:color w:val="000000" w:themeColor="text1"/>
            </w:rPr>
          </w:pPr>
          <w:r w:rsidRPr="005037C5">
            <w:rPr>
              <w:b/>
              <w:bCs/>
              <w:color w:val="000000" w:themeColor="text1"/>
              <w:sz w:val="22"/>
              <w:szCs w:val="22"/>
              <w:u w:val="single"/>
            </w:rPr>
            <w:fldChar w:fldCharType="end"/>
          </w:r>
        </w:p>
      </w:sdtContent>
    </w:sdt>
    <w:p w14:paraId="6B7D577C" w14:textId="77777777" w:rsidR="00481E03" w:rsidRPr="005037C5" w:rsidRDefault="00481E03" w:rsidP="00481E03">
      <w:pPr>
        <w:rPr>
          <w:rFonts w:ascii="Cambria" w:hAnsi="Cambria"/>
          <w:color w:val="000000" w:themeColor="text1"/>
        </w:rPr>
      </w:pPr>
    </w:p>
    <w:p w14:paraId="4292144D" w14:textId="77777777" w:rsidR="00481E03" w:rsidRPr="005037C5" w:rsidRDefault="00481E03" w:rsidP="00481E03">
      <w:pPr>
        <w:rPr>
          <w:rFonts w:ascii="Cambria" w:hAnsi="Cambria"/>
          <w:color w:val="000000" w:themeColor="text1"/>
        </w:rPr>
      </w:pPr>
    </w:p>
    <w:p w14:paraId="7921A94F" w14:textId="77777777" w:rsidR="00481E03" w:rsidRPr="005037C5" w:rsidRDefault="00481E03" w:rsidP="00481E03">
      <w:pPr>
        <w:rPr>
          <w:rFonts w:ascii="Cambria" w:hAnsi="Cambria"/>
          <w:color w:val="000000" w:themeColor="text1"/>
        </w:rPr>
      </w:pPr>
    </w:p>
    <w:p w14:paraId="1B6925A7" w14:textId="77777777" w:rsidR="00481E03" w:rsidRPr="005037C5" w:rsidRDefault="00481E03" w:rsidP="00481E03">
      <w:pPr>
        <w:rPr>
          <w:rFonts w:ascii="Cambria" w:hAnsi="Cambria"/>
          <w:color w:val="000000" w:themeColor="text1"/>
        </w:rPr>
      </w:pPr>
    </w:p>
    <w:p w14:paraId="2BD62527" w14:textId="77777777" w:rsidR="00481E03" w:rsidRPr="005037C5" w:rsidRDefault="00481E03" w:rsidP="00481E03">
      <w:pPr>
        <w:rPr>
          <w:rFonts w:ascii="Cambria" w:hAnsi="Cambria"/>
          <w:color w:val="000000" w:themeColor="text1"/>
        </w:rPr>
      </w:pPr>
    </w:p>
    <w:p w14:paraId="515C0675" w14:textId="77777777" w:rsidR="00481E03" w:rsidRPr="005037C5" w:rsidRDefault="00481E03" w:rsidP="00481E03">
      <w:pPr>
        <w:rPr>
          <w:rFonts w:ascii="Cambria" w:hAnsi="Cambria"/>
          <w:color w:val="000000" w:themeColor="text1"/>
        </w:rPr>
      </w:pPr>
    </w:p>
    <w:p w14:paraId="5270A6AC" w14:textId="77777777" w:rsidR="00481E03" w:rsidRPr="005037C5" w:rsidRDefault="00481E03" w:rsidP="00481E03">
      <w:pPr>
        <w:rPr>
          <w:rFonts w:ascii="Cambria" w:hAnsi="Cambria"/>
          <w:color w:val="000000" w:themeColor="text1"/>
        </w:rPr>
      </w:pPr>
    </w:p>
    <w:p w14:paraId="46B6EB1A" w14:textId="77777777" w:rsidR="00481E03" w:rsidRPr="005037C5" w:rsidRDefault="00481E03" w:rsidP="00481E03">
      <w:pPr>
        <w:rPr>
          <w:rFonts w:ascii="Cambria" w:hAnsi="Cambria"/>
          <w:color w:val="000000" w:themeColor="text1"/>
        </w:rPr>
      </w:pPr>
    </w:p>
    <w:p w14:paraId="72661D62" w14:textId="77777777" w:rsidR="00827354" w:rsidRPr="005037C5" w:rsidRDefault="00827354" w:rsidP="00481E03">
      <w:pPr>
        <w:rPr>
          <w:rFonts w:ascii="Cambria" w:hAnsi="Cambria"/>
          <w:color w:val="000000" w:themeColor="text1"/>
        </w:rPr>
        <w:sectPr w:rsidR="00827354" w:rsidRPr="005037C5" w:rsidSect="00326DA7">
          <w:headerReference w:type="even" r:id="rId8"/>
          <w:headerReference w:type="default" r:id="rId9"/>
          <w:footerReference w:type="default" r:id="rId10"/>
          <w:headerReference w:type="first" r:id="rId11"/>
          <w:pgSz w:w="12240" w:h="15840"/>
          <w:pgMar w:top="1440" w:right="1440" w:bottom="1440" w:left="1440" w:header="708" w:footer="708" w:gutter="0"/>
          <w:cols w:space="708"/>
          <w:titlePg/>
          <w:docGrid w:linePitch="360"/>
        </w:sectPr>
      </w:pPr>
    </w:p>
    <w:p w14:paraId="528229BE" w14:textId="77777777" w:rsidR="00481E03" w:rsidRPr="005037C5" w:rsidRDefault="00FD363B" w:rsidP="003C0071">
      <w:pPr>
        <w:pStyle w:val="Heading1"/>
        <w:numPr>
          <w:ilvl w:val="0"/>
          <w:numId w:val="1"/>
        </w:numPr>
        <w:rPr>
          <w:rFonts w:ascii="Cambria" w:hAnsi="Cambria"/>
          <w:b/>
          <w:color w:val="000000" w:themeColor="text1"/>
          <w:sz w:val="48"/>
        </w:rPr>
      </w:pPr>
      <w:bookmarkStart w:id="4" w:name="_Toc447385532"/>
      <w:r w:rsidRPr="005037C5">
        <w:rPr>
          <w:rFonts w:ascii="Cambria" w:hAnsi="Cambria"/>
          <w:b/>
          <w:color w:val="000000" w:themeColor="text1"/>
          <w:sz w:val="48"/>
        </w:rPr>
        <w:lastRenderedPageBreak/>
        <w:t>I</w:t>
      </w:r>
      <w:r w:rsidR="00481E03" w:rsidRPr="005037C5">
        <w:rPr>
          <w:rFonts w:ascii="Cambria" w:hAnsi="Cambria"/>
          <w:b/>
          <w:color w:val="000000" w:themeColor="text1"/>
          <w:sz w:val="48"/>
        </w:rPr>
        <w:t>ntroduction</w:t>
      </w:r>
      <w:bookmarkEnd w:id="4"/>
    </w:p>
    <w:p w14:paraId="668842A6" w14:textId="77777777" w:rsidR="00481E03" w:rsidRPr="005037C5" w:rsidRDefault="00481E03" w:rsidP="00481E03">
      <w:pPr>
        <w:rPr>
          <w:rFonts w:ascii="Cambria" w:hAnsi="Cambria"/>
          <w:color w:val="000000" w:themeColor="text1"/>
        </w:rPr>
      </w:pPr>
    </w:p>
    <w:p w14:paraId="1471D856" w14:textId="77777777" w:rsidR="00481E03" w:rsidRPr="005037C5" w:rsidRDefault="00481E03" w:rsidP="00481E03">
      <w:pPr>
        <w:rPr>
          <w:rFonts w:ascii="Cambria" w:hAnsi="Cambria"/>
          <w:color w:val="000000" w:themeColor="text1"/>
        </w:rPr>
      </w:pPr>
      <w:r w:rsidRPr="005037C5">
        <w:rPr>
          <w:rFonts w:ascii="Cambria" w:hAnsi="Cambria"/>
          <w:color w:val="000000" w:themeColor="text1"/>
        </w:rPr>
        <w:t>Designed by Rex Chiu and Hector Zhang</w:t>
      </w:r>
    </w:p>
    <w:p w14:paraId="6E8522A5" w14:textId="77777777" w:rsidR="00481E03" w:rsidRPr="005037C5" w:rsidRDefault="00BE604A" w:rsidP="00481E03">
      <w:pPr>
        <w:rPr>
          <w:rFonts w:ascii="Cambria" w:hAnsi="Cambria"/>
          <w:color w:val="000000" w:themeColor="text1"/>
        </w:rPr>
      </w:pPr>
      <w:r w:rsidRPr="005037C5">
        <w:rPr>
          <w:rFonts w:ascii="Cambria" w:hAnsi="Cambria"/>
          <w:color w:val="000000" w:themeColor="text1"/>
        </w:rPr>
        <w:t>Introduction of Ivanhoe</w:t>
      </w:r>
    </w:p>
    <w:p w14:paraId="048F181E" w14:textId="77777777" w:rsidR="00DA5564" w:rsidRPr="005037C5" w:rsidRDefault="00DA5564" w:rsidP="00481E03">
      <w:pPr>
        <w:rPr>
          <w:rFonts w:ascii="Cambria" w:hAnsi="Cambria"/>
          <w:color w:val="000000" w:themeColor="text1"/>
        </w:rPr>
      </w:pPr>
    </w:p>
    <w:p w14:paraId="009CFA43" w14:textId="77777777" w:rsidR="00BE604A" w:rsidRPr="005037C5" w:rsidRDefault="00FD363B" w:rsidP="00FD363B">
      <w:pPr>
        <w:pStyle w:val="Heading2"/>
        <w:rPr>
          <w:rFonts w:ascii="Cambria" w:hAnsi="Cambria"/>
          <w:b/>
          <w:color w:val="000000" w:themeColor="text1"/>
          <w:sz w:val="36"/>
          <w:szCs w:val="36"/>
        </w:rPr>
      </w:pPr>
      <w:bookmarkStart w:id="5" w:name="_Toc447385533"/>
      <w:r w:rsidRPr="005037C5">
        <w:rPr>
          <w:rFonts w:ascii="Cambria" w:hAnsi="Cambria"/>
          <w:b/>
          <w:color w:val="000000" w:themeColor="text1"/>
          <w:sz w:val="36"/>
          <w:szCs w:val="36"/>
        </w:rPr>
        <w:t>1.1</w:t>
      </w:r>
      <w:r w:rsidRPr="005037C5">
        <w:rPr>
          <w:rFonts w:ascii="Cambria" w:hAnsi="Cambria"/>
          <w:b/>
          <w:color w:val="000000" w:themeColor="text1"/>
          <w:sz w:val="36"/>
          <w:szCs w:val="36"/>
        </w:rPr>
        <w:tab/>
      </w:r>
      <w:r w:rsidR="00DA5564" w:rsidRPr="005037C5">
        <w:rPr>
          <w:rFonts w:ascii="Cambria" w:hAnsi="Cambria"/>
          <w:b/>
          <w:color w:val="000000" w:themeColor="text1"/>
          <w:sz w:val="36"/>
          <w:szCs w:val="36"/>
        </w:rPr>
        <w:t>Motivation</w:t>
      </w:r>
      <w:bookmarkEnd w:id="5"/>
    </w:p>
    <w:p w14:paraId="21399B22" w14:textId="77777777" w:rsidR="00DA5564" w:rsidRDefault="00A667E9" w:rsidP="009D69E1">
      <w:pPr>
        <w:pStyle w:val="ListParagraph"/>
        <w:ind w:left="0"/>
        <w:rPr>
          <w:rFonts w:ascii="Cambria" w:hAnsi="Cambria"/>
          <w:color w:val="000000" w:themeColor="text1"/>
        </w:rPr>
      </w:pPr>
      <w:r>
        <w:rPr>
          <w:rFonts w:ascii="Cambria" w:hAnsi="Cambria"/>
          <w:color w:val="000000" w:themeColor="text1"/>
        </w:rPr>
        <w:tab/>
        <w:t>Learning Software Design</w:t>
      </w:r>
    </w:p>
    <w:p w14:paraId="3A012312" w14:textId="77777777" w:rsidR="00A667E9" w:rsidRDefault="00A667E9" w:rsidP="009D69E1">
      <w:pPr>
        <w:pStyle w:val="ListParagraph"/>
        <w:ind w:left="0"/>
        <w:rPr>
          <w:rFonts w:ascii="Cambria" w:hAnsi="Cambria"/>
          <w:color w:val="000000" w:themeColor="text1"/>
        </w:rPr>
      </w:pPr>
      <w:r>
        <w:rPr>
          <w:rFonts w:ascii="Cambria" w:hAnsi="Cambria"/>
          <w:color w:val="000000" w:themeColor="text1"/>
        </w:rPr>
        <w:tab/>
        <w:t>Understanding Agile Development</w:t>
      </w:r>
    </w:p>
    <w:p w14:paraId="58AB45F6" w14:textId="77777777" w:rsidR="00A667E9" w:rsidRDefault="00A667E9" w:rsidP="009D69E1">
      <w:pPr>
        <w:pStyle w:val="ListParagraph"/>
        <w:ind w:left="0"/>
        <w:rPr>
          <w:rFonts w:ascii="Cambria" w:hAnsi="Cambria"/>
          <w:color w:val="000000" w:themeColor="text1"/>
        </w:rPr>
      </w:pPr>
      <w:r>
        <w:rPr>
          <w:rFonts w:ascii="Cambria" w:hAnsi="Cambria"/>
          <w:color w:val="000000" w:themeColor="text1"/>
        </w:rPr>
        <w:tab/>
        <w:t>Family with TDD and JUnit test</w:t>
      </w:r>
    </w:p>
    <w:p w14:paraId="3DA7DD69" w14:textId="77777777" w:rsidR="00A667E9" w:rsidRDefault="00A667E9" w:rsidP="009D69E1">
      <w:pPr>
        <w:pStyle w:val="ListParagraph"/>
        <w:ind w:left="0"/>
        <w:rPr>
          <w:rFonts w:ascii="Cambria" w:hAnsi="Cambria"/>
          <w:color w:val="000000" w:themeColor="text1"/>
        </w:rPr>
      </w:pPr>
      <w:r>
        <w:rPr>
          <w:rFonts w:ascii="Cambria" w:hAnsi="Cambria"/>
          <w:color w:val="000000" w:themeColor="text1"/>
        </w:rPr>
        <w:tab/>
        <w:t>Experience Design Pattern</w:t>
      </w:r>
    </w:p>
    <w:p w14:paraId="6BE5E653" w14:textId="77777777" w:rsidR="00A667E9" w:rsidRDefault="00A667E9" w:rsidP="009D69E1">
      <w:pPr>
        <w:pStyle w:val="ListParagraph"/>
        <w:ind w:left="0"/>
        <w:rPr>
          <w:rFonts w:ascii="Cambria" w:hAnsi="Cambria"/>
          <w:color w:val="000000" w:themeColor="text1"/>
        </w:rPr>
      </w:pPr>
      <w:r>
        <w:rPr>
          <w:rFonts w:ascii="Cambria" w:hAnsi="Cambria"/>
          <w:color w:val="000000" w:themeColor="text1"/>
        </w:rPr>
        <w:tab/>
        <w:t>Study Scenario and Identify the test cases</w:t>
      </w:r>
    </w:p>
    <w:p w14:paraId="6DC1EE8B" w14:textId="77777777" w:rsidR="00A667E9" w:rsidRDefault="00A667E9" w:rsidP="009D69E1">
      <w:pPr>
        <w:pStyle w:val="ListParagraph"/>
        <w:ind w:left="0"/>
        <w:rPr>
          <w:rFonts w:ascii="Cambria" w:hAnsi="Cambria"/>
          <w:color w:val="000000" w:themeColor="text1"/>
        </w:rPr>
      </w:pPr>
      <w:r>
        <w:rPr>
          <w:rFonts w:ascii="Cambria" w:hAnsi="Cambria"/>
          <w:color w:val="000000" w:themeColor="text1"/>
        </w:rPr>
        <w:tab/>
        <w:t>Practicing Networking Implementation</w:t>
      </w:r>
    </w:p>
    <w:p w14:paraId="43E93605" w14:textId="77777777" w:rsidR="00A667E9" w:rsidRPr="005037C5" w:rsidRDefault="00A667E9" w:rsidP="009D69E1">
      <w:pPr>
        <w:pStyle w:val="ListParagraph"/>
        <w:ind w:left="0"/>
        <w:rPr>
          <w:rFonts w:ascii="Cambria" w:hAnsi="Cambria"/>
          <w:color w:val="000000" w:themeColor="text1"/>
        </w:rPr>
      </w:pPr>
    </w:p>
    <w:p w14:paraId="64CA2A77" w14:textId="77777777" w:rsidR="00DA5564" w:rsidRPr="005037C5" w:rsidRDefault="00FD363B" w:rsidP="00FD363B">
      <w:pPr>
        <w:pStyle w:val="Heading2"/>
        <w:rPr>
          <w:rFonts w:ascii="Cambria" w:hAnsi="Cambria"/>
          <w:b/>
          <w:color w:val="000000" w:themeColor="text1"/>
          <w:sz w:val="36"/>
          <w:szCs w:val="36"/>
        </w:rPr>
      </w:pPr>
      <w:bookmarkStart w:id="6" w:name="_Toc447385534"/>
      <w:r w:rsidRPr="005037C5">
        <w:rPr>
          <w:rFonts w:ascii="Cambria" w:hAnsi="Cambria"/>
          <w:b/>
          <w:color w:val="000000" w:themeColor="text1"/>
          <w:sz w:val="36"/>
          <w:szCs w:val="36"/>
        </w:rPr>
        <w:t>1.2</w:t>
      </w:r>
      <w:r w:rsidRPr="005037C5">
        <w:rPr>
          <w:rFonts w:ascii="Cambria" w:hAnsi="Cambria"/>
          <w:b/>
          <w:color w:val="000000" w:themeColor="text1"/>
          <w:sz w:val="36"/>
          <w:szCs w:val="36"/>
        </w:rPr>
        <w:tab/>
      </w:r>
      <w:r w:rsidR="00DA5564" w:rsidRPr="005037C5">
        <w:rPr>
          <w:rFonts w:ascii="Cambria" w:hAnsi="Cambria"/>
          <w:b/>
          <w:color w:val="000000" w:themeColor="text1"/>
          <w:sz w:val="36"/>
          <w:szCs w:val="36"/>
        </w:rPr>
        <w:t>Terminology</w:t>
      </w:r>
      <w:bookmarkEnd w:id="6"/>
    </w:p>
    <w:p w14:paraId="3ACC1077" w14:textId="77777777" w:rsidR="00DA5564" w:rsidRPr="005037C5" w:rsidRDefault="00DA5564" w:rsidP="00DA5564">
      <w:pPr>
        <w:rPr>
          <w:rFonts w:ascii="Cambria" w:hAnsi="Cambria"/>
          <w:color w:val="000000" w:themeColor="text1"/>
        </w:rPr>
      </w:pPr>
    </w:p>
    <w:tbl>
      <w:tblPr>
        <w:tblW w:w="9975" w:type="dxa"/>
        <w:tblInd w:w="55" w:type="dxa"/>
        <w:tblLayout w:type="fixed"/>
        <w:tblCellMar>
          <w:top w:w="55" w:type="dxa"/>
          <w:left w:w="55" w:type="dxa"/>
          <w:bottom w:w="55" w:type="dxa"/>
          <w:right w:w="55" w:type="dxa"/>
        </w:tblCellMar>
        <w:tblLook w:val="0000" w:firstRow="0" w:lastRow="0" w:firstColumn="0" w:lastColumn="0" w:noHBand="0" w:noVBand="0"/>
      </w:tblPr>
      <w:tblGrid>
        <w:gridCol w:w="2399"/>
        <w:gridCol w:w="7576"/>
      </w:tblGrid>
      <w:tr w:rsidR="00A667E9" w14:paraId="403C45E9" w14:textId="77777777" w:rsidTr="00A667E9">
        <w:trPr>
          <w:trHeight w:val="378"/>
        </w:trPr>
        <w:tc>
          <w:tcPr>
            <w:tcW w:w="2399" w:type="dxa"/>
            <w:shd w:val="clear" w:color="auto" w:fill="auto"/>
          </w:tcPr>
          <w:p w14:paraId="41A07B06" w14:textId="77777777" w:rsidR="00A667E9" w:rsidRDefault="00A667E9" w:rsidP="0038549E">
            <w:pPr>
              <w:pStyle w:val="TableContents"/>
              <w:jc w:val="center"/>
              <w:rPr>
                <w:b/>
                <w:bCs/>
              </w:rPr>
            </w:pPr>
            <w:r>
              <w:rPr>
                <w:b/>
                <w:bCs/>
              </w:rPr>
              <w:t>Term</w:t>
            </w:r>
          </w:p>
        </w:tc>
        <w:tc>
          <w:tcPr>
            <w:tcW w:w="7576" w:type="dxa"/>
            <w:shd w:val="clear" w:color="auto" w:fill="auto"/>
          </w:tcPr>
          <w:p w14:paraId="449C6E32" w14:textId="77777777" w:rsidR="00A667E9" w:rsidRDefault="00A667E9" w:rsidP="0038549E">
            <w:pPr>
              <w:jc w:val="center"/>
            </w:pPr>
            <w:r>
              <w:rPr>
                <w:b/>
                <w:bCs/>
              </w:rPr>
              <w:t>Definition</w:t>
            </w:r>
          </w:p>
        </w:tc>
      </w:tr>
      <w:tr w:rsidR="00A667E9" w14:paraId="26ECB3B9" w14:textId="77777777" w:rsidTr="00A667E9">
        <w:tc>
          <w:tcPr>
            <w:tcW w:w="2399" w:type="dxa"/>
            <w:shd w:val="clear" w:color="auto" w:fill="auto"/>
          </w:tcPr>
          <w:p w14:paraId="6352DC00" w14:textId="77777777" w:rsidR="00A667E9" w:rsidRDefault="00A667E9" w:rsidP="0038549E">
            <w:pPr>
              <w:pStyle w:val="TableContents"/>
              <w:jc w:val="center"/>
            </w:pPr>
            <w:r>
              <w:t>Server</w:t>
            </w:r>
          </w:p>
        </w:tc>
        <w:tc>
          <w:tcPr>
            <w:tcW w:w="7576" w:type="dxa"/>
            <w:shd w:val="clear" w:color="auto" w:fill="auto"/>
          </w:tcPr>
          <w:p w14:paraId="7CCEDC77" w14:textId="77777777" w:rsidR="00A667E9" w:rsidRDefault="00A667E9" w:rsidP="0038549E">
            <w:pPr>
              <w:pStyle w:val="TableContents"/>
            </w:pPr>
          </w:p>
        </w:tc>
      </w:tr>
      <w:tr w:rsidR="00A667E9" w14:paraId="56DB65A9" w14:textId="77777777" w:rsidTr="00A667E9">
        <w:trPr>
          <w:trHeight w:val="378"/>
        </w:trPr>
        <w:tc>
          <w:tcPr>
            <w:tcW w:w="2399" w:type="dxa"/>
            <w:shd w:val="clear" w:color="auto" w:fill="auto"/>
          </w:tcPr>
          <w:p w14:paraId="61B788A9" w14:textId="77777777" w:rsidR="00A667E9" w:rsidRDefault="00A667E9" w:rsidP="0038549E">
            <w:pPr>
              <w:pStyle w:val="TableContents"/>
              <w:jc w:val="center"/>
            </w:pPr>
            <w:r>
              <w:t>Client</w:t>
            </w:r>
          </w:p>
        </w:tc>
        <w:tc>
          <w:tcPr>
            <w:tcW w:w="7576" w:type="dxa"/>
            <w:shd w:val="clear" w:color="auto" w:fill="auto"/>
          </w:tcPr>
          <w:p w14:paraId="5902AE09" w14:textId="77777777" w:rsidR="00A667E9" w:rsidRDefault="00A667E9" w:rsidP="00A667E9">
            <w:pPr>
              <w:pStyle w:val="TableContents"/>
            </w:pPr>
          </w:p>
        </w:tc>
      </w:tr>
      <w:tr w:rsidR="00A667E9" w14:paraId="4CF1BFD2" w14:textId="77777777" w:rsidTr="00A667E9">
        <w:trPr>
          <w:trHeight w:val="378"/>
        </w:trPr>
        <w:tc>
          <w:tcPr>
            <w:tcW w:w="2399" w:type="dxa"/>
            <w:shd w:val="clear" w:color="auto" w:fill="auto"/>
          </w:tcPr>
          <w:p w14:paraId="39D7EECB" w14:textId="77777777" w:rsidR="00A667E9" w:rsidRDefault="00A667E9" w:rsidP="0038549E">
            <w:pPr>
              <w:pStyle w:val="TableContents"/>
              <w:jc w:val="center"/>
            </w:pPr>
            <w:r>
              <w:t>Rule Engine</w:t>
            </w:r>
          </w:p>
        </w:tc>
        <w:tc>
          <w:tcPr>
            <w:tcW w:w="7576" w:type="dxa"/>
            <w:shd w:val="clear" w:color="auto" w:fill="auto"/>
          </w:tcPr>
          <w:p w14:paraId="2BF0B8E4" w14:textId="77777777" w:rsidR="00A667E9" w:rsidRDefault="00A667E9" w:rsidP="00A667E9">
            <w:pPr>
              <w:pStyle w:val="TableContents"/>
            </w:pPr>
          </w:p>
        </w:tc>
      </w:tr>
      <w:tr w:rsidR="00A667E9" w14:paraId="3A7884E0" w14:textId="77777777" w:rsidTr="00A667E9">
        <w:trPr>
          <w:trHeight w:val="378"/>
        </w:trPr>
        <w:tc>
          <w:tcPr>
            <w:tcW w:w="2399" w:type="dxa"/>
            <w:shd w:val="clear" w:color="auto" w:fill="auto"/>
          </w:tcPr>
          <w:p w14:paraId="7158AF95" w14:textId="77777777" w:rsidR="00A667E9" w:rsidRDefault="00A667E9" w:rsidP="0038549E">
            <w:pPr>
              <w:pStyle w:val="TableContents"/>
              <w:jc w:val="center"/>
            </w:pPr>
            <w:r>
              <w:t>Ivanhoe</w:t>
            </w:r>
          </w:p>
        </w:tc>
        <w:tc>
          <w:tcPr>
            <w:tcW w:w="7576" w:type="dxa"/>
            <w:shd w:val="clear" w:color="auto" w:fill="auto"/>
          </w:tcPr>
          <w:p w14:paraId="7254CE3A" w14:textId="77777777" w:rsidR="00A667E9" w:rsidRDefault="00A667E9" w:rsidP="00A667E9">
            <w:pPr>
              <w:pStyle w:val="TableContents"/>
            </w:pPr>
          </w:p>
        </w:tc>
      </w:tr>
      <w:tr w:rsidR="00A667E9" w14:paraId="6FA4F35E" w14:textId="77777777" w:rsidTr="00A667E9">
        <w:trPr>
          <w:trHeight w:val="378"/>
        </w:trPr>
        <w:tc>
          <w:tcPr>
            <w:tcW w:w="2399" w:type="dxa"/>
            <w:shd w:val="clear" w:color="auto" w:fill="auto"/>
          </w:tcPr>
          <w:p w14:paraId="3C8E5E51" w14:textId="77777777" w:rsidR="00A667E9" w:rsidRDefault="00A667E9" w:rsidP="0038549E">
            <w:pPr>
              <w:pStyle w:val="TableContents"/>
              <w:jc w:val="center"/>
            </w:pPr>
            <w:r>
              <w:t>Player</w:t>
            </w:r>
          </w:p>
        </w:tc>
        <w:tc>
          <w:tcPr>
            <w:tcW w:w="7576" w:type="dxa"/>
            <w:shd w:val="clear" w:color="auto" w:fill="auto"/>
          </w:tcPr>
          <w:p w14:paraId="3CC51434" w14:textId="77777777" w:rsidR="00A667E9" w:rsidRDefault="00A667E9" w:rsidP="00A667E9">
            <w:pPr>
              <w:pStyle w:val="TableContents"/>
            </w:pPr>
          </w:p>
        </w:tc>
      </w:tr>
      <w:tr w:rsidR="00A667E9" w14:paraId="44AD5C0C" w14:textId="77777777" w:rsidTr="00A667E9">
        <w:trPr>
          <w:trHeight w:val="378"/>
        </w:trPr>
        <w:tc>
          <w:tcPr>
            <w:tcW w:w="2399" w:type="dxa"/>
            <w:shd w:val="clear" w:color="auto" w:fill="auto"/>
          </w:tcPr>
          <w:p w14:paraId="26194D3E" w14:textId="77777777" w:rsidR="00A667E9" w:rsidRDefault="00A667E9" w:rsidP="0038549E">
            <w:pPr>
              <w:pStyle w:val="TableContents"/>
              <w:jc w:val="center"/>
            </w:pPr>
            <w:r>
              <w:t>Game</w:t>
            </w:r>
          </w:p>
        </w:tc>
        <w:tc>
          <w:tcPr>
            <w:tcW w:w="7576" w:type="dxa"/>
            <w:shd w:val="clear" w:color="auto" w:fill="auto"/>
          </w:tcPr>
          <w:p w14:paraId="33B5132C" w14:textId="77777777" w:rsidR="00A667E9" w:rsidRDefault="00A667E9" w:rsidP="00A667E9">
            <w:pPr>
              <w:pStyle w:val="TableContents"/>
            </w:pPr>
          </w:p>
        </w:tc>
      </w:tr>
      <w:tr w:rsidR="00A667E9" w14:paraId="42AF4871" w14:textId="77777777" w:rsidTr="00A667E9">
        <w:trPr>
          <w:trHeight w:val="378"/>
        </w:trPr>
        <w:tc>
          <w:tcPr>
            <w:tcW w:w="2399" w:type="dxa"/>
            <w:shd w:val="clear" w:color="auto" w:fill="auto"/>
          </w:tcPr>
          <w:p w14:paraId="49B102C3" w14:textId="77777777" w:rsidR="00A667E9" w:rsidRDefault="00A667E9" w:rsidP="0038549E">
            <w:pPr>
              <w:pStyle w:val="TableContents"/>
              <w:jc w:val="center"/>
            </w:pPr>
            <w:r>
              <w:t>Deadwood</w:t>
            </w:r>
          </w:p>
        </w:tc>
        <w:tc>
          <w:tcPr>
            <w:tcW w:w="7576" w:type="dxa"/>
            <w:shd w:val="clear" w:color="auto" w:fill="auto"/>
          </w:tcPr>
          <w:p w14:paraId="26C3DAD8" w14:textId="77777777" w:rsidR="00A667E9" w:rsidRDefault="00A667E9" w:rsidP="00A667E9">
            <w:pPr>
              <w:pStyle w:val="TableContents"/>
            </w:pPr>
          </w:p>
        </w:tc>
      </w:tr>
      <w:tr w:rsidR="00A667E9" w14:paraId="2F076B7E" w14:textId="77777777" w:rsidTr="00A667E9">
        <w:tc>
          <w:tcPr>
            <w:tcW w:w="2399" w:type="dxa"/>
            <w:shd w:val="clear" w:color="auto" w:fill="auto"/>
          </w:tcPr>
          <w:p w14:paraId="597AE4D3" w14:textId="77777777" w:rsidR="00A667E9" w:rsidRDefault="00A667E9" w:rsidP="00A667E9">
            <w:pPr>
              <w:pStyle w:val="TableContents"/>
              <w:jc w:val="center"/>
            </w:pPr>
            <w:r>
              <w:t>Display</w:t>
            </w:r>
          </w:p>
        </w:tc>
        <w:tc>
          <w:tcPr>
            <w:tcW w:w="7576" w:type="dxa"/>
            <w:shd w:val="clear" w:color="auto" w:fill="auto"/>
          </w:tcPr>
          <w:p w14:paraId="5AA96152" w14:textId="77777777" w:rsidR="00A667E9" w:rsidRDefault="00A667E9" w:rsidP="0038549E">
            <w:pPr>
              <w:pStyle w:val="TableContents"/>
            </w:pPr>
          </w:p>
        </w:tc>
      </w:tr>
      <w:tr w:rsidR="00A667E9" w14:paraId="13BC5426" w14:textId="77777777" w:rsidTr="00A667E9">
        <w:tc>
          <w:tcPr>
            <w:tcW w:w="2399" w:type="dxa"/>
            <w:shd w:val="clear" w:color="auto" w:fill="auto"/>
          </w:tcPr>
          <w:p w14:paraId="4AB39F68" w14:textId="77777777" w:rsidR="00A667E9" w:rsidRDefault="00A667E9" w:rsidP="0038549E">
            <w:pPr>
              <w:pStyle w:val="TableContents"/>
              <w:jc w:val="center"/>
            </w:pPr>
            <w:r>
              <w:t>Hand</w:t>
            </w:r>
          </w:p>
        </w:tc>
        <w:tc>
          <w:tcPr>
            <w:tcW w:w="7576" w:type="dxa"/>
            <w:shd w:val="clear" w:color="auto" w:fill="auto"/>
          </w:tcPr>
          <w:p w14:paraId="67F7426E" w14:textId="77777777" w:rsidR="00A667E9" w:rsidRDefault="00A667E9" w:rsidP="0038549E">
            <w:pPr>
              <w:pStyle w:val="TableContents"/>
            </w:pPr>
          </w:p>
        </w:tc>
      </w:tr>
      <w:tr w:rsidR="00A667E9" w14:paraId="78741E5D" w14:textId="77777777" w:rsidTr="00A667E9">
        <w:tc>
          <w:tcPr>
            <w:tcW w:w="2399" w:type="dxa"/>
            <w:shd w:val="clear" w:color="auto" w:fill="auto"/>
          </w:tcPr>
          <w:p w14:paraId="3AF4F5A5" w14:textId="77777777" w:rsidR="00A667E9" w:rsidRDefault="00A667E9" w:rsidP="0038549E">
            <w:pPr>
              <w:pStyle w:val="TableContents"/>
              <w:jc w:val="center"/>
            </w:pPr>
          </w:p>
        </w:tc>
        <w:tc>
          <w:tcPr>
            <w:tcW w:w="7576" w:type="dxa"/>
            <w:shd w:val="clear" w:color="auto" w:fill="auto"/>
          </w:tcPr>
          <w:p w14:paraId="62808B7D" w14:textId="77777777" w:rsidR="00A667E9" w:rsidRDefault="00A667E9" w:rsidP="0038549E">
            <w:pPr>
              <w:pStyle w:val="TableContents"/>
            </w:pPr>
          </w:p>
        </w:tc>
      </w:tr>
    </w:tbl>
    <w:p w14:paraId="19BDBB77" w14:textId="77777777" w:rsidR="00481E03" w:rsidRPr="005037C5" w:rsidRDefault="00481E03" w:rsidP="00481E03">
      <w:pPr>
        <w:rPr>
          <w:rFonts w:ascii="Cambria" w:hAnsi="Cambria"/>
          <w:color w:val="000000" w:themeColor="text1"/>
        </w:rPr>
      </w:pPr>
    </w:p>
    <w:p w14:paraId="1ECD8A71" w14:textId="77777777" w:rsidR="00481E03" w:rsidRPr="005037C5" w:rsidRDefault="00481E03" w:rsidP="00481E03">
      <w:pPr>
        <w:rPr>
          <w:rFonts w:ascii="Cambria" w:hAnsi="Cambria"/>
          <w:color w:val="000000" w:themeColor="text1"/>
        </w:rPr>
      </w:pPr>
    </w:p>
    <w:p w14:paraId="4E44CC18" w14:textId="77777777" w:rsidR="00481E03" w:rsidRPr="005037C5" w:rsidRDefault="00481E03" w:rsidP="00481E03">
      <w:pPr>
        <w:rPr>
          <w:rFonts w:ascii="Cambria" w:hAnsi="Cambria"/>
          <w:color w:val="000000" w:themeColor="text1"/>
        </w:rPr>
      </w:pPr>
    </w:p>
    <w:p w14:paraId="405693A7" w14:textId="77777777" w:rsidR="00481E03" w:rsidRPr="005037C5" w:rsidRDefault="00481E03" w:rsidP="00481E03">
      <w:pPr>
        <w:rPr>
          <w:rFonts w:ascii="Cambria" w:hAnsi="Cambria"/>
          <w:color w:val="000000" w:themeColor="text1"/>
        </w:rPr>
      </w:pPr>
    </w:p>
    <w:p w14:paraId="546B4CD3" w14:textId="77777777" w:rsidR="00481E03" w:rsidRPr="005037C5" w:rsidRDefault="00481E03" w:rsidP="00481E03">
      <w:pPr>
        <w:rPr>
          <w:rFonts w:ascii="Cambria" w:hAnsi="Cambria"/>
          <w:color w:val="000000" w:themeColor="text1"/>
        </w:rPr>
      </w:pPr>
    </w:p>
    <w:p w14:paraId="336F2EB8" w14:textId="77777777" w:rsidR="00481E03" w:rsidRPr="005037C5" w:rsidRDefault="00481E03" w:rsidP="00481E03">
      <w:pPr>
        <w:rPr>
          <w:rFonts w:ascii="Cambria" w:hAnsi="Cambria"/>
          <w:color w:val="000000" w:themeColor="text1"/>
        </w:rPr>
      </w:pPr>
    </w:p>
    <w:p w14:paraId="4B600A2E" w14:textId="77777777" w:rsidR="00481E03" w:rsidRPr="005037C5" w:rsidRDefault="00481E03" w:rsidP="00481E03">
      <w:pPr>
        <w:rPr>
          <w:rFonts w:ascii="Cambria" w:hAnsi="Cambria"/>
          <w:color w:val="000000" w:themeColor="text1"/>
        </w:rPr>
      </w:pPr>
    </w:p>
    <w:p w14:paraId="3E736F89" w14:textId="77777777" w:rsidR="00481E03" w:rsidRPr="005037C5" w:rsidRDefault="00481E03" w:rsidP="00481E03">
      <w:pPr>
        <w:rPr>
          <w:rFonts w:ascii="Cambria" w:hAnsi="Cambria"/>
          <w:color w:val="000000" w:themeColor="text1"/>
        </w:rPr>
      </w:pPr>
    </w:p>
    <w:p w14:paraId="6D8AB907" w14:textId="77777777" w:rsidR="00DA5564" w:rsidRPr="005037C5" w:rsidRDefault="00DA5564" w:rsidP="00481E03">
      <w:pPr>
        <w:rPr>
          <w:rFonts w:ascii="Cambria" w:hAnsi="Cambria"/>
          <w:color w:val="000000" w:themeColor="text1"/>
        </w:rPr>
      </w:pPr>
    </w:p>
    <w:p w14:paraId="7DE92EB6" w14:textId="77777777" w:rsidR="00481E03" w:rsidRPr="005037C5" w:rsidRDefault="00481E03" w:rsidP="00481E03">
      <w:pPr>
        <w:rPr>
          <w:rFonts w:ascii="Cambria" w:hAnsi="Cambria"/>
          <w:color w:val="000000" w:themeColor="text1"/>
        </w:rPr>
      </w:pPr>
    </w:p>
    <w:p w14:paraId="75B1EEFB" w14:textId="77777777" w:rsidR="00481E03" w:rsidRPr="005037C5" w:rsidRDefault="00DA5564" w:rsidP="003C0071">
      <w:pPr>
        <w:pStyle w:val="Heading1"/>
        <w:numPr>
          <w:ilvl w:val="0"/>
          <w:numId w:val="1"/>
        </w:numPr>
        <w:jc w:val="center"/>
        <w:rPr>
          <w:rFonts w:ascii="Cambria" w:hAnsi="Cambria"/>
          <w:color w:val="000000" w:themeColor="text1"/>
          <w:sz w:val="48"/>
          <w:szCs w:val="48"/>
        </w:rPr>
      </w:pPr>
      <w:bookmarkStart w:id="7" w:name="_Toc447385535"/>
      <w:r w:rsidRPr="005037C5">
        <w:rPr>
          <w:rFonts w:ascii="Cambria" w:hAnsi="Cambria"/>
          <w:color w:val="000000" w:themeColor="text1"/>
          <w:sz w:val="48"/>
          <w:szCs w:val="48"/>
        </w:rPr>
        <w:lastRenderedPageBreak/>
        <w:t>Networking Strategy</w:t>
      </w:r>
      <w:bookmarkEnd w:id="7"/>
    </w:p>
    <w:p w14:paraId="4629FE8E" w14:textId="77777777" w:rsidR="00DA5564" w:rsidRPr="005037C5" w:rsidRDefault="00DA5564" w:rsidP="005037C5">
      <w:pPr>
        <w:ind w:left="567"/>
        <w:rPr>
          <w:rFonts w:ascii="Cambria" w:hAnsi="Cambria"/>
          <w:color w:val="000000" w:themeColor="text1"/>
        </w:rPr>
      </w:pPr>
    </w:p>
    <w:p w14:paraId="541772AA" w14:textId="77777777" w:rsidR="00DA5564" w:rsidRPr="005037C5" w:rsidRDefault="00FD363B" w:rsidP="00FD363B">
      <w:pPr>
        <w:pStyle w:val="Heading2"/>
        <w:rPr>
          <w:rFonts w:ascii="Cambria" w:hAnsi="Cambria"/>
          <w:b/>
          <w:color w:val="000000" w:themeColor="text1"/>
          <w:sz w:val="36"/>
          <w:szCs w:val="36"/>
        </w:rPr>
      </w:pPr>
      <w:bookmarkStart w:id="8" w:name="_Toc447385536"/>
      <w:r w:rsidRPr="005037C5">
        <w:rPr>
          <w:rFonts w:ascii="Cambria" w:hAnsi="Cambria"/>
          <w:b/>
          <w:color w:val="000000" w:themeColor="text1"/>
          <w:sz w:val="36"/>
          <w:szCs w:val="36"/>
        </w:rPr>
        <w:t>2.1</w:t>
      </w:r>
      <w:r w:rsidRPr="005037C5">
        <w:rPr>
          <w:rFonts w:ascii="Cambria" w:hAnsi="Cambria"/>
          <w:b/>
          <w:color w:val="000000" w:themeColor="text1"/>
          <w:sz w:val="36"/>
          <w:szCs w:val="36"/>
        </w:rPr>
        <w:tab/>
      </w:r>
      <w:r w:rsidR="00DA5564" w:rsidRPr="005037C5">
        <w:rPr>
          <w:rFonts w:ascii="Cambria" w:hAnsi="Cambria"/>
          <w:b/>
          <w:color w:val="000000" w:themeColor="text1"/>
          <w:sz w:val="36"/>
          <w:szCs w:val="36"/>
        </w:rPr>
        <w:t>Server Strategy</w:t>
      </w:r>
      <w:bookmarkEnd w:id="8"/>
    </w:p>
    <w:p w14:paraId="2296BEDF" w14:textId="77777777" w:rsidR="00DE153C" w:rsidRPr="00E77F0F" w:rsidRDefault="00720535" w:rsidP="00883539">
      <w:pPr>
        <w:ind w:firstLine="720"/>
        <w:jc w:val="both"/>
        <w:rPr>
          <w:rFonts w:ascii="Cambria" w:hAnsi="Cambria"/>
          <w:color w:val="000000" w:themeColor="text1"/>
        </w:rPr>
      </w:pPr>
      <w:r w:rsidRPr="001D7C22">
        <w:rPr>
          <w:rFonts w:ascii="Cambria" w:hAnsi="Cambria"/>
          <w:color w:val="000000" w:themeColor="text1"/>
        </w:rPr>
        <w:t xml:space="preserve">Server is the host of the Ivanhoe. Server </w:t>
      </w:r>
      <w:r w:rsidR="00883539">
        <w:rPr>
          <w:color w:val="000000" w:themeColor="text1"/>
        </w:rPr>
        <w:t xml:space="preserve">would </w:t>
      </w:r>
      <w:r w:rsidRPr="001D7C22">
        <w:rPr>
          <w:rFonts w:ascii="Cambria" w:hAnsi="Cambria"/>
          <w:color w:val="000000" w:themeColor="text1"/>
        </w:rPr>
        <w:t xml:space="preserve">run the game and control the procedure of the game. The responsibility of the server </w:t>
      </w:r>
      <w:r w:rsidR="00883539">
        <w:rPr>
          <w:color w:val="000000" w:themeColor="text1"/>
        </w:rPr>
        <w:t xml:space="preserve">would </w:t>
      </w:r>
      <w:r w:rsidRPr="001D7C22">
        <w:rPr>
          <w:rFonts w:ascii="Cambria" w:hAnsi="Cambria"/>
          <w:color w:val="000000" w:themeColor="text1"/>
        </w:rPr>
        <w:t xml:space="preserve">be report the result of client’s response to the </w:t>
      </w:r>
      <w:r w:rsidR="002C0D06" w:rsidRPr="001D7C22">
        <w:rPr>
          <w:rFonts w:ascii="Cambria" w:hAnsi="Cambria"/>
          <w:color w:val="000000" w:themeColor="text1"/>
        </w:rPr>
        <w:t>Rule</w:t>
      </w:r>
      <w:r w:rsidRPr="001D7C22">
        <w:rPr>
          <w:rFonts w:ascii="Cambria" w:hAnsi="Cambria"/>
          <w:color w:val="000000" w:themeColor="text1"/>
        </w:rPr>
        <w:t xml:space="preserve"> </w:t>
      </w:r>
      <w:r w:rsidR="002C0D06" w:rsidRPr="001D7C22">
        <w:rPr>
          <w:rFonts w:ascii="Cambria" w:hAnsi="Cambria"/>
          <w:color w:val="000000" w:themeColor="text1"/>
        </w:rPr>
        <w:t>Engine</w:t>
      </w:r>
      <w:r w:rsidRPr="001D7C22">
        <w:rPr>
          <w:rFonts w:ascii="Cambria" w:hAnsi="Cambria"/>
          <w:color w:val="000000" w:themeColor="text1"/>
        </w:rPr>
        <w:t xml:space="preserve"> of Ivanhoe. </w:t>
      </w:r>
      <w:r w:rsidR="001E2848" w:rsidRPr="001D7C22">
        <w:rPr>
          <w:rFonts w:ascii="Cambria" w:hAnsi="Cambria"/>
          <w:color w:val="000000" w:themeColor="text1"/>
        </w:rPr>
        <w:t xml:space="preserve"> The key feature of server is communicating with clients over the network</w:t>
      </w:r>
      <w:r w:rsidR="00D42268" w:rsidRPr="001D7C22">
        <w:rPr>
          <w:rFonts w:ascii="Cambria" w:hAnsi="Cambria"/>
          <w:color w:val="000000" w:themeColor="text1"/>
        </w:rPr>
        <w:t xml:space="preserve">. </w:t>
      </w:r>
      <w:r w:rsidR="005563CD" w:rsidRPr="001D7C22">
        <w:rPr>
          <w:rFonts w:ascii="Cambria" w:hAnsi="Cambria"/>
          <w:color w:val="000000" w:themeColor="text1"/>
        </w:rPr>
        <w:t xml:space="preserve">Ivanhoe is a multiple player game. Therefore, the server be handling multi clients in every time. No matter how many requests is received, the server </w:t>
      </w:r>
      <w:r w:rsidR="00883539">
        <w:rPr>
          <w:rFonts w:ascii="Cambria" w:hAnsi="Cambria"/>
          <w:color w:val="000000" w:themeColor="text1"/>
        </w:rPr>
        <w:t>could</w:t>
      </w:r>
      <w:r w:rsidR="005563CD" w:rsidRPr="001D7C22">
        <w:rPr>
          <w:rFonts w:ascii="Cambria" w:hAnsi="Cambria"/>
          <w:color w:val="000000" w:themeColor="text1"/>
        </w:rPr>
        <w:t xml:space="preserve"> handle it and report it to Rule Engine</w:t>
      </w:r>
      <w:r w:rsidR="00B75B94" w:rsidRPr="001D7C22">
        <w:rPr>
          <w:rFonts w:ascii="Cambria" w:hAnsi="Cambria"/>
          <w:color w:val="000000" w:themeColor="text1"/>
        </w:rPr>
        <w:t xml:space="preserve">. Server </w:t>
      </w:r>
      <w:r w:rsidR="00883539">
        <w:rPr>
          <w:color w:val="000000" w:themeColor="text1"/>
        </w:rPr>
        <w:t xml:space="preserve">would </w:t>
      </w:r>
      <w:r w:rsidR="00B75B94" w:rsidRPr="001D7C22">
        <w:rPr>
          <w:rFonts w:ascii="Cambria" w:hAnsi="Cambria"/>
          <w:color w:val="000000" w:themeColor="text1"/>
        </w:rPr>
        <w:t xml:space="preserve">not response to clients if the Rule Engine recognize the request is not valid. </w:t>
      </w:r>
      <w:r w:rsidR="00C8054A" w:rsidRPr="001D7C22">
        <w:rPr>
          <w:rFonts w:ascii="Cambria" w:hAnsi="Cambria"/>
          <w:color w:val="000000" w:themeColor="text1"/>
        </w:rPr>
        <w:t xml:space="preserve">When any clients </w:t>
      </w:r>
      <w:r w:rsidR="00996DF9" w:rsidRPr="001D7C22">
        <w:rPr>
          <w:rFonts w:ascii="Cambria" w:hAnsi="Cambria"/>
          <w:color w:val="000000" w:themeColor="text1"/>
        </w:rPr>
        <w:t>are</w:t>
      </w:r>
      <w:r w:rsidR="00C8054A" w:rsidRPr="001D7C22">
        <w:rPr>
          <w:rFonts w:ascii="Cambria" w:hAnsi="Cambria"/>
          <w:color w:val="000000" w:themeColor="text1"/>
        </w:rPr>
        <w:t xml:space="preserve"> quit or accidently exit the game, the</w:t>
      </w:r>
      <w:r w:rsidR="00612838" w:rsidRPr="001D7C22">
        <w:rPr>
          <w:rFonts w:ascii="Cambria" w:hAnsi="Cambria"/>
          <w:color w:val="000000" w:themeColor="text1"/>
        </w:rPr>
        <w:t xml:space="preserve"> server </w:t>
      </w:r>
      <w:r w:rsidR="00883539">
        <w:rPr>
          <w:rFonts w:ascii="Cambria" w:hAnsi="Cambria"/>
          <w:color w:val="000000" w:themeColor="text1"/>
        </w:rPr>
        <w:t>could be</w:t>
      </w:r>
      <w:r w:rsidR="00594E72">
        <w:rPr>
          <w:rFonts w:ascii="Cambria" w:hAnsi="Cambria"/>
          <w:color w:val="000000" w:themeColor="text1"/>
        </w:rPr>
        <w:t xml:space="preserve"> </w:t>
      </w:r>
      <w:r w:rsidR="00612838" w:rsidRPr="001D7C22">
        <w:rPr>
          <w:rFonts w:ascii="Cambria" w:hAnsi="Cambria"/>
          <w:color w:val="000000" w:themeColor="text1"/>
        </w:rPr>
        <w:t>terminate</w:t>
      </w:r>
      <w:r w:rsidR="00594E72">
        <w:rPr>
          <w:rFonts w:ascii="Cambria" w:hAnsi="Cambria"/>
          <w:color w:val="000000" w:themeColor="text1"/>
        </w:rPr>
        <w:t>d</w:t>
      </w:r>
      <w:r w:rsidR="00612838" w:rsidRPr="001D7C22">
        <w:rPr>
          <w:rFonts w:ascii="Cambria" w:hAnsi="Cambria"/>
          <w:color w:val="000000" w:themeColor="text1"/>
        </w:rPr>
        <w:t xml:space="preserve"> the game by send the message </w:t>
      </w:r>
      <w:r w:rsidR="00CE6E10">
        <w:rPr>
          <w:rFonts w:ascii="Cambria" w:hAnsi="Cambria"/>
          <w:color w:val="000000" w:themeColor="text1"/>
        </w:rPr>
        <w:t xml:space="preserve">to rest of the clients. The message is the information </w:t>
      </w:r>
      <w:r w:rsidR="004A19C0">
        <w:rPr>
          <w:rFonts w:ascii="Cambria" w:hAnsi="Cambria"/>
          <w:color w:val="000000" w:themeColor="text1"/>
        </w:rPr>
        <w:t xml:space="preserve">of </w:t>
      </w:r>
      <w:r w:rsidR="00CE6E10">
        <w:rPr>
          <w:rFonts w:ascii="Cambria" w:hAnsi="Cambria"/>
          <w:color w:val="000000" w:themeColor="text1"/>
        </w:rPr>
        <w:t>the server</w:t>
      </w:r>
      <w:r w:rsidR="000A2995">
        <w:rPr>
          <w:rFonts w:ascii="Cambria" w:hAnsi="Cambria"/>
          <w:color w:val="000000" w:themeColor="text1"/>
        </w:rPr>
        <w:t xml:space="preserve"> is down due to client</w:t>
      </w:r>
      <w:r w:rsidR="00612838" w:rsidRPr="001D7C22">
        <w:rPr>
          <w:rFonts w:ascii="Cambria" w:hAnsi="Cambria"/>
          <w:color w:val="000000" w:themeColor="text1"/>
        </w:rPr>
        <w:t xml:space="preserve"> loss.</w:t>
      </w:r>
      <w:r w:rsidR="00F5010A">
        <w:rPr>
          <w:rFonts w:ascii="Cambria" w:hAnsi="Cambria"/>
          <w:color w:val="000000" w:themeColor="text1"/>
        </w:rPr>
        <w:t xml:space="preserve"> </w:t>
      </w:r>
      <w:r w:rsidR="00E46510">
        <w:rPr>
          <w:rFonts w:ascii="Cambria" w:hAnsi="Cambria"/>
          <w:color w:val="000000" w:themeColor="text1"/>
        </w:rPr>
        <w:t>The server is well</w:t>
      </w:r>
      <w:r w:rsidR="00F5010A">
        <w:rPr>
          <w:rFonts w:ascii="Cambria" w:hAnsi="Cambria"/>
          <w:color w:val="000000" w:themeColor="text1"/>
        </w:rPr>
        <w:t xml:space="preserve"> implemented with the setting of the network which </w:t>
      </w:r>
      <w:r w:rsidR="00883539">
        <w:rPr>
          <w:rFonts w:ascii="Cambria" w:hAnsi="Cambria"/>
          <w:color w:val="000000" w:themeColor="text1"/>
        </w:rPr>
        <w:t xml:space="preserve">is </w:t>
      </w:r>
      <w:r w:rsidR="00F5010A">
        <w:rPr>
          <w:rFonts w:ascii="Cambria" w:hAnsi="Cambria"/>
          <w:color w:val="000000" w:themeColor="text1"/>
        </w:rPr>
        <w:t xml:space="preserve">allowed to change the setting of </w:t>
      </w:r>
      <w:r w:rsidR="002F31D2">
        <w:rPr>
          <w:rFonts w:ascii="Cambria" w:hAnsi="Cambria"/>
          <w:color w:val="000000" w:themeColor="text1"/>
        </w:rPr>
        <w:t>the number players in the game, the IP address and</w:t>
      </w:r>
      <w:r w:rsidR="00F5010A">
        <w:rPr>
          <w:rFonts w:ascii="Cambria" w:hAnsi="Cambria"/>
          <w:color w:val="000000" w:themeColor="text1"/>
        </w:rPr>
        <w:t xml:space="preserve"> port number. It </w:t>
      </w:r>
      <w:r w:rsidR="003C132F">
        <w:rPr>
          <w:rFonts w:ascii="Cambria" w:hAnsi="Cambria"/>
          <w:color w:val="000000" w:themeColor="text1"/>
        </w:rPr>
        <w:t>is implemented for running the game over the network in different devices. It is allowed the player play the game in anywhere.</w:t>
      </w:r>
    </w:p>
    <w:p w14:paraId="0C25460F" w14:textId="77777777" w:rsidR="00DA5564" w:rsidRPr="005037C5" w:rsidRDefault="00FD363B" w:rsidP="00FD363B">
      <w:pPr>
        <w:pStyle w:val="Heading2"/>
        <w:rPr>
          <w:rFonts w:ascii="Cambria" w:hAnsi="Cambria"/>
          <w:b/>
          <w:color w:val="000000" w:themeColor="text1"/>
          <w:sz w:val="36"/>
          <w:szCs w:val="36"/>
        </w:rPr>
      </w:pPr>
      <w:bookmarkStart w:id="9" w:name="_Toc447385537"/>
      <w:r w:rsidRPr="005037C5">
        <w:rPr>
          <w:rFonts w:ascii="Cambria" w:hAnsi="Cambria"/>
          <w:b/>
          <w:color w:val="000000" w:themeColor="text1"/>
          <w:sz w:val="36"/>
          <w:szCs w:val="36"/>
        </w:rPr>
        <w:t>2.2</w:t>
      </w:r>
      <w:r w:rsidRPr="005037C5">
        <w:rPr>
          <w:rFonts w:ascii="Cambria" w:hAnsi="Cambria"/>
          <w:b/>
          <w:color w:val="000000" w:themeColor="text1"/>
          <w:sz w:val="36"/>
          <w:szCs w:val="36"/>
        </w:rPr>
        <w:tab/>
      </w:r>
      <w:r w:rsidR="00DA5564" w:rsidRPr="005037C5">
        <w:rPr>
          <w:rFonts w:ascii="Cambria" w:hAnsi="Cambria"/>
          <w:b/>
          <w:color w:val="000000" w:themeColor="text1"/>
          <w:sz w:val="36"/>
          <w:szCs w:val="36"/>
        </w:rPr>
        <w:t>Client Strategy</w:t>
      </w:r>
      <w:bookmarkEnd w:id="9"/>
    </w:p>
    <w:p w14:paraId="0CFD6726" w14:textId="77777777" w:rsidR="00DE153C" w:rsidRPr="00E77F0F" w:rsidRDefault="00E77F0F" w:rsidP="00883539">
      <w:pPr>
        <w:ind w:firstLine="720"/>
        <w:jc w:val="both"/>
        <w:rPr>
          <w:rFonts w:ascii="Cambria" w:hAnsi="Cambria"/>
          <w:color w:val="000000" w:themeColor="text1"/>
        </w:rPr>
      </w:pPr>
      <w:r w:rsidRPr="00E77F0F">
        <w:rPr>
          <w:rFonts w:ascii="Cambria" w:hAnsi="Cambria"/>
          <w:color w:val="000000" w:themeColor="text1"/>
        </w:rPr>
        <w:t xml:space="preserve">Client is the side of Ivanhoe player. Client </w:t>
      </w:r>
      <w:r w:rsidR="00DA395B">
        <w:rPr>
          <w:rFonts w:ascii="Cambria" w:hAnsi="Cambria"/>
          <w:color w:val="000000" w:themeColor="text1"/>
        </w:rPr>
        <w:t xml:space="preserve">is </w:t>
      </w:r>
      <w:r w:rsidRPr="00E77F0F">
        <w:rPr>
          <w:rFonts w:ascii="Cambria" w:hAnsi="Cambria"/>
          <w:color w:val="000000" w:themeColor="text1"/>
        </w:rPr>
        <w:t>able to join</w:t>
      </w:r>
      <w:r>
        <w:rPr>
          <w:rFonts w:ascii="Cambria" w:hAnsi="Cambria"/>
          <w:color w:val="000000" w:themeColor="text1"/>
        </w:rPr>
        <w:t xml:space="preserve"> the game and play the game and quit the game. </w:t>
      </w:r>
      <w:r w:rsidR="001B6E67">
        <w:rPr>
          <w:rFonts w:ascii="Cambria" w:hAnsi="Cambria"/>
          <w:color w:val="000000" w:themeColor="text1"/>
        </w:rPr>
        <w:t xml:space="preserve">The responsibility of the client </w:t>
      </w:r>
      <w:r w:rsidR="001D4026">
        <w:rPr>
          <w:rFonts w:ascii="Cambria" w:hAnsi="Cambria"/>
          <w:color w:val="000000" w:themeColor="text1"/>
        </w:rPr>
        <w:t>is</w:t>
      </w:r>
      <w:r w:rsidR="001B6E67">
        <w:rPr>
          <w:rFonts w:ascii="Cambria" w:hAnsi="Cambria"/>
          <w:color w:val="000000" w:themeColor="text1"/>
        </w:rPr>
        <w:t xml:space="preserve"> </w:t>
      </w:r>
      <w:r w:rsidR="001B6E67" w:rsidRPr="001B6E67">
        <w:rPr>
          <w:rFonts w:ascii="Cambria" w:hAnsi="Cambria"/>
          <w:color w:val="000000" w:themeColor="text1"/>
        </w:rPr>
        <w:t>participate</w:t>
      </w:r>
      <w:r w:rsidR="001B6E67">
        <w:rPr>
          <w:rFonts w:ascii="Cambria" w:hAnsi="Cambria" w:hint="eastAsia"/>
          <w:color w:val="000000" w:themeColor="text1"/>
        </w:rPr>
        <w:t>d</w:t>
      </w:r>
      <w:r w:rsidR="001B6E67">
        <w:rPr>
          <w:rFonts w:ascii="Cambria" w:hAnsi="Cambria"/>
          <w:color w:val="000000" w:themeColor="text1"/>
        </w:rPr>
        <w:t xml:space="preserve"> the game of Ivanhoe. Client </w:t>
      </w:r>
      <w:r w:rsidR="0084225C">
        <w:rPr>
          <w:rFonts w:ascii="Cambria" w:hAnsi="Cambria"/>
          <w:color w:val="000000" w:themeColor="text1"/>
        </w:rPr>
        <w:t xml:space="preserve">is </w:t>
      </w:r>
      <w:r w:rsidR="001B6E67">
        <w:rPr>
          <w:rFonts w:ascii="Cambria" w:hAnsi="Cambria"/>
          <w:color w:val="000000" w:themeColor="text1"/>
        </w:rPr>
        <w:t xml:space="preserve">able to join the game and play. The key feature of client is communicating with server over the network. </w:t>
      </w:r>
      <w:r w:rsidR="001A6C38">
        <w:rPr>
          <w:rFonts w:ascii="Cambria" w:hAnsi="Cambria"/>
          <w:color w:val="000000" w:themeColor="text1"/>
        </w:rPr>
        <w:t xml:space="preserve">Client </w:t>
      </w:r>
      <w:r w:rsidR="00E0619D">
        <w:rPr>
          <w:rFonts w:ascii="Cambria" w:hAnsi="Cambria"/>
          <w:color w:val="000000" w:themeColor="text1"/>
        </w:rPr>
        <w:t>is</w:t>
      </w:r>
      <w:r w:rsidR="001A6C38">
        <w:rPr>
          <w:rFonts w:ascii="Cambria" w:hAnsi="Cambria"/>
          <w:color w:val="000000" w:themeColor="text1"/>
        </w:rPr>
        <w:t xml:space="preserve"> treat as the player side of the Ivanhoe. Therefore, the client is able to do any corresponding action depend on the state of the game which means, client </w:t>
      </w:r>
      <w:r w:rsidR="00FE5A51">
        <w:rPr>
          <w:rFonts w:ascii="Cambria" w:hAnsi="Cambria"/>
          <w:color w:val="000000" w:themeColor="text1"/>
        </w:rPr>
        <w:t>is</w:t>
      </w:r>
      <w:r w:rsidR="001A6C38">
        <w:rPr>
          <w:rFonts w:ascii="Cambria" w:hAnsi="Cambria"/>
          <w:color w:val="000000" w:themeColor="text1"/>
        </w:rPr>
        <w:t xml:space="preserve"> able to update the newest information to Rule Engine. No matter what the client do, the client </w:t>
      </w:r>
      <w:r w:rsidR="00E0619D">
        <w:rPr>
          <w:rFonts w:ascii="Cambria" w:hAnsi="Cambria"/>
          <w:color w:val="000000" w:themeColor="text1"/>
        </w:rPr>
        <w:t>is not</w:t>
      </w:r>
      <w:r w:rsidR="001A6C38">
        <w:rPr>
          <w:rFonts w:ascii="Cambria" w:hAnsi="Cambria"/>
          <w:color w:val="000000" w:themeColor="text1"/>
        </w:rPr>
        <w:t xml:space="preserve"> able to update anything unless server’s response. Client </w:t>
      </w:r>
      <w:r w:rsidR="0091069E">
        <w:rPr>
          <w:rFonts w:ascii="Cambria" w:hAnsi="Cambria"/>
          <w:color w:val="000000" w:themeColor="text1"/>
        </w:rPr>
        <w:t xml:space="preserve">is </w:t>
      </w:r>
      <w:r w:rsidR="001A6C38">
        <w:rPr>
          <w:rFonts w:ascii="Cambria" w:hAnsi="Cambria"/>
          <w:color w:val="000000" w:themeColor="text1"/>
        </w:rPr>
        <w:t>automatically received the any message from the server. And automatically update the message from the server to the UI.</w:t>
      </w:r>
      <w:r w:rsidR="00E46510">
        <w:rPr>
          <w:rFonts w:ascii="Cambria" w:hAnsi="Cambria"/>
          <w:color w:val="000000" w:themeColor="text1"/>
        </w:rPr>
        <w:t xml:space="preserve"> Client is free to report any actions from the players to the server. But the action is not response immediately unless the action is corresponding to the request action from the server. When the server is shut down. Client </w:t>
      </w:r>
      <w:r w:rsidR="0091069E">
        <w:rPr>
          <w:rFonts w:ascii="Cambria" w:hAnsi="Cambria"/>
          <w:color w:val="000000" w:themeColor="text1"/>
        </w:rPr>
        <w:t xml:space="preserve">could </w:t>
      </w:r>
      <w:r w:rsidR="00E46510">
        <w:rPr>
          <w:rFonts w:ascii="Cambria" w:hAnsi="Cambria"/>
          <w:color w:val="000000" w:themeColor="text1"/>
        </w:rPr>
        <w:t xml:space="preserve">receive the message of the server is down and the client </w:t>
      </w:r>
      <w:r w:rsidR="0091069E">
        <w:rPr>
          <w:rFonts w:ascii="Cambria" w:hAnsi="Cambria"/>
          <w:color w:val="000000" w:themeColor="text1"/>
        </w:rPr>
        <w:t>could be</w:t>
      </w:r>
      <w:r w:rsidR="00E46510">
        <w:rPr>
          <w:rFonts w:ascii="Cambria" w:hAnsi="Cambria"/>
          <w:color w:val="000000" w:themeColor="text1"/>
        </w:rPr>
        <w:t xml:space="preserve"> automatically quit the server and terminated. </w:t>
      </w:r>
      <w:r w:rsidR="002F31D2">
        <w:rPr>
          <w:rFonts w:ascii="Cambria" w:hAnsi="Cambria"/>
          <w:color w:val="000000" w:themeColor="text1"/>
        </w:rPr>
        <w:t xml:space="preserve">The client is well implemented with the setting of the network which </w:t>
      </w:r>
      <w:r w:rsidR="0091069E">
        <w:rPr>
          <w:rFonts w:ascii="Cambria" w:hAnsi="Cambria"/>
          <w:color w:val="000000" w:themeColor="text1"/>
        </w:rPr>
        <w:t>is</w:t>
      </w:r>
      <w:r w:rsidR="002F31D2">
        <w:rPr>
          <w:rFonts w:ascii="Cambria" w:hAnsi="Cambria"/>
          <w:color w:val="000000" w:themeColor="text1"/>
        </w:rPr>
        <w:t xml:space="preserve"> allowed to change the setting of the IP address or port number.</w:t>
      </w:r>
      <w:r w:rsidR="00662C05">
        <w:rPr>
          <w:rFonts w:ascii="Cambria" w:hAnsi="Cambria"/>
          <w:color w:val="000000" w:themeColor="text1"/>
        </w:rPr>
        <w:t xml:space="preserve"> It is implemented for joining the game over the network. It is allowed the player to join if any game </w:t>
      </w:r>
      <w:r w:rsidR="00683151">
        <w:rPr>
          <w:rFonts w:ascii="Cambria" w:hAnsi="Cambria"/>
          <w:color w:val="000000" w:themeColor="text1"/>
        </w:rPr>
        <w:t>is</w:t>
      </w:r>
      <w:r w:rsidR="00662C05">
        <w:rPr>
          <w:rFonts w:ascii="Cambria" w:hAnsi="Cambria"/>
          <w:color w:val="000000" w:themeColor="text1"/>
        </w:rPr>
        <w:t xml:space="preserve"> open.</w:t>
      </w:r>
    </w:p>
    <w:p w14:paraId="706ACB08" w14:textId="77777777" w:rsidR="00DA5564" w:rsidRPr="005037C5" w:rsidRDefault="00FD363B" w:rsidP="00785C55">
      <w:pPr>
        <w:pStyle w:val="Heading2"/>
        <w:rPr>
          <w:rFonts w:ascii="Cambria" w:hAnsi="Cambria"/>
          <w:color w:val="000000" w:themeColor="text1"/>
        </w:rPr>
      </w:pPr>
      <w:bookmarkStart w:id="10" w:name="_Toc447385538"/>
      <w:r w:rsidRPr="005037C5">
        <w:rPr>
          <w:rFonts w:ascii="Cambria" w:hAnsi="Cambria"/>
          <w:b/>
          <w:color w:val="000000" w:themeColor="text1"/>
          <w:sz w:val="36"/>
          <w:szCs w:val="36"/>
        </w:rPr>
        <w:t>2.3</w:t>
      </w:r>
      <w:r w:rsidRPr="005037C5">
        <w:rPr>
          <w:rFonts w:ascii="Cambria" w:hAnsi="Cambria"/>
          <w:b/>
          <w:color w:val="000000" w:themeColor="text1"/>
          <w:sz w:val="36"/>
          <w:szCs w:val="36"/>
        </w:rPr>
        <w:tab/>
      </w:r>
      <w:r w:rsidR="00DE153C" w:rsidRPr="005037C5">
        <w:rPr>
          <w:rFonts w:ascii="Cambria" w:hAnsi="Cambria"/>
          <w:b/>
          <w:color w:val="000000" w:themeColor="text1"/>
          <w:sz w:val="36"/>
          <w:szCs w:val="36"/>
        </w:rPr>
        <w:t>Message Strategy</w:t>
      </w:r>
      <w:bookmarkEnd w:id="10"/>
    </w:p>
    <w:p w14:paraId="4BFBF4E1" w14:textId="77777777" w:rsidR="00DE153C" w:rsidRPr="00683151" w:rsidRDefault="00683151" w:rsidP="00883539">
      <w:pPr>
        <w:jc w:val="both"/>
        <w:rPr>
          <w:rFonts w:ascii="Cambria" w:hAnsi="Cambria"/>
          <w:color w:val="000000" w:themeColor="text1"/>
        </w:rPr>
      </w:pPr>
      <w:r>
        <w:rPr>
          <w:rFonts w:ascii="Cambria" w:hAnsi="Cambria"/>
          <w:color w:val="000000" w:themeColor="text1"/>
        </w:rPr>
        <w:tab/>
        <w:t xml:space="preserve">The message </w:t>
      </w:r>
      <w:r w:rsidR="001F37CC">
        <w:rPr>
          <w:rFonts w:ascii="Cambria" w:hAnsi="Cambria"/>
          <w:color w:val="000000" w:themeColor="text1"/>
        </w:rPr>
        <w:t>is used for</w:t>
      </w:r>
      <w:r w:rsidR="007B7168">
        <w:rPr>
          <w:rFonts w:ascii="Cambria" w:hAnsi="Cambria"/>
          <w:color w:val="000000" w:themeColor="text1"/>
        </w:rPr>
        <w:t xml:space="preserve"> communicating </w:t>
      </w:r>
      <w:r w:rsidR="001F37CC">
        <w:rPr>
          <w:rFonts w:ascii="Cambria" w:hAnsi="Cambria"/>
          <w:color w:val="000000" w:themeColor="text1"/>
        </w:rPr>
        <w:t>between the network which record</w:t>
      </w:r>
      <w:r w:rsidR="007B7168">
        <w:rPr>
          <w:rFonts w:ascii="Cambria" w:hAnsi="Cambria"/>
          <w:color w:val="000000" w:themeColor="text1"/>
        </w:rPr>
        <w:t xml:space="preserve"> the </w:t>
      </w:r>
      <w:r w:rsidR="006666BB">
        <w:rPr>
          <w:rFonts w:ascii="Cambria" w:hAnsi="Cambria"/>
          <w:color w:val="000000" w:themeColor="text1"/>
        </w:rPr>
        <w:t>data</w:t>
      </w:r>
      <w:r w:rsidR="007B7168">
        <w:rPr>
          <w:rFonts w:ascii="Cambria" w:hAnsi="Cambria"/>
          <w:color w:val="000000" w:themeColor="text1"/>
        </w:rPr>
        <w:t xml:space="preserve"> of the current </w:t>
      </w:r>
      <w:r w:rsidR="006666BB">
        <w:rPr>
          <w:rFonts w:ascii="Cambria" w:hAnsi="Cambria"/>
          <w:color w:val="000000" w:themeColor="text1"/>
        </w:rPr>
        <w:t>state</w:t>
      </w:r>
      <w:r w:rsidR="001F37CC">
        <w:rPr>
          <w:rFonts w:ascii="Cambria" w:hAnsi="Cambria"/>
          <w:color w:val="000000" w:themeColor="text1"/>
        </w:rPr>
        <w:t xml:space="preserve"> of</w:t>
      </w:r>
      <w:r w:rsidR="007B7168">
        <w:rPr>
          <w:rFonts w:ascii="Cambria" w:hAnsi="Cambria"/>
          <w:color w:val="000000" w:themeColor="text1"/>
        </w:rPr>
        <w:t xml:space="preserve"> Rule Engine</w:t>
      </w:r>
      <w:r w:rsidR="001D4026">
        <w:rPr>
          <w:rFonts w:ascii="Cambria" w:hAnsi="Cambria"/>
          <w:color w:val="000000" w:themeColor="text1"/>
        </w:rPr>
        <w:t xml:space="preserve">. The message is serialized object that </w:t>
      </w:r>
      <w:r w:rsidR="0091069E">
        <w:rPr>
          <w:rFonts w:ascii="Cambria" w:hAnsi="Cambria"/>
          <w:color w:val="000000" w:themeColor="text1"/>
        </w:rPr>
        <w:t>is</w:t>
      </w:r>
      <w:r w:rsidR="001D4026">
        <w:rPr>
          <w:rFonts w:ascii="Cambria" w:hAnsi="Cambria"/>
          <w:color w:val="000000" w:themeColor="text1"/>
        </w:rPr>
        <w:t xml:space="preserve"> secure to transfer over network. The responsibility of the message is </w:t>
      </w:r>
      <w:r w:rsidR="001F37CC">
        <w:rPr>
          <w:rFonts w:ascii="Cambria" w:hAnsi="Cambria"/>
          <w:color w:val="000000" w:themeColor="text1"/>
        </w:rPr>
        <w:t>carrying</w:t>
      </w:r>
      <w:r w:rsidR="001D4026">
        <w:rPr>
          <w:rFonts w:ascii="Cambria" w:hAnsi="Cambria"/>
          <w:color w:val="000000" w:themeColor="text1"/>
        </w:rPr>
        <w:t xml:space="preserve"> the data packet of Rule Engine.</w:t>
      </w:r>
      <w:r w:rsidR="00883539">
        <w:rPr>
          <w:rFonts w:ascii="Cambria" w:hAnsi="Cambria"/>
          <w:color w:val="000000" w:themeColor="text1"/>
        </w:rPr>
        <w:t xml:space="preserve"> Th</w:t>
      </w:r>
      <w:r w:rsidR="001F37CC">
        <w:rPr>
          <w:rFonts w:ascii="Cambria" w:hAnsi="Cambria"/>
          <w:color w:val="000000" w:themeColor="text1"/>
        </w:rPr>
        <w:t xml:space="preserve">e key feature of the message </w:t>
      </w:r>
      <w:r w:rsidR="00883539">
        <w:rPr>
          <w:rFonts w:ascii="Cambria" w:hAnsi="Cambria"/>
          <w:color w:val="000000" w:themeColor="text1"/>
        </w:rPr>
        <w:t xml:space="preserve">is </w:t>
      </w:r>
      <w:r w:rsidR="00644BF4">
        <w:rPr>
          <w:rFonts w:ascii="Cambria" w:hAnsi="Cambria"/>
          <w:color w:val="000000" w:themeColor="text1"/>
        </w:rPr>
        <w:t>encapsulating</w:t>
      </w:r>
      <w:r w:rsidR="00883539">
        <w:rPr>
          <w:rFonts w:ascii="Cambria" w:hAnsi="Cambria"/>
          <w:color w:val="000000" w:themeColor="text1"/>
        </w:rPr>
        <w:t xml:space="preserve"> the header and the body. The header represents the sender, receiver, the state of the game and the type of the state. And the bo</w:t>
      </w:r>
      <w:r w:rsidR="00702786">
        <w:rPr>
          <w:rFonts w:ascii="Cambria" w:hAnsi="Cambria"/>
          <w:color w:val="000000" w:themeColor="text1"/>
        </w:rPr>
        <w:t>dy is</w:t>
      </w:r>
      <w:r w:rsidR="00883539">
        <w:rPr>
          <w:rFonts w:ascii="Cambria" w:hAnsi="Cambria"/>
          <w:color w:val="000000" w:themeColor="text1"/>
        </w:rPr>
        <w:t xml:space="preserve"> player information</w:t>
      </w:r>
      <w:r w:rsidR="00702786">
        <w:rPr>
          <w:rFonts w:ascii="Cambria" w:hAnsi="Cambria"/>
          <w:color w:val="000000" w:themeColor="text1"/>
        </w:rPr>
        <w:t xml:space="preserve"> which</w:t>
      </w:r>
      <w:r w:rsidR="00883539">
        <w:rPr>
          <w:rFonts w:ascii="Cambria" w:hAnsi="Cambria"/>
          <w:color w:val="000000" w:themeColor="text1"/>
        </w:rPr>
        <w:t xml:space="preserve"> is designing by the data collection of HashMap</w:t>
      </w:r>
      <w:r w:rsidR="00702786">
        <w:rPr>
          <w:rFonts w:ascii="Cambria" w:hAnsi="Cambria"/>
          <w:color w:val="000000" w:themeColor="text1"/>
        </w:rPr>
        <w:t xml:space="preserve">. </w:t>
      </w:r>
      <w:r w:rsidR="00630A59">
        <w:rPr>
          <w:rFonts w:ascii="Cambria" w:hAnsi="Cambria"/>
          <w:color w:val="000000" w:themeColor="text1"/>
        </w:rPr>
        <w:t xml:space="preserve">It is really easier to manipulate for the program. The message could be generated by the Rule Engine which recording the current state of the game. It is including the information of each players and the state of the game. The message is designed by carrying the information. Therefore, the client will be able to use the message to update UI immediately. </w:t>
      </w:r>
    </w:p>
    <w:p w14:paraId="1BEE4910" w14:textId="77777777" w:rsidR="00DE153C" w:rsidRPr="005037C5" w:rsidRDefault="00FD363B" w:rsidP="00FD363B">
      <w:pPr>
        <w:pStyle w:val="Heading2"/>
        <w:rPr>
          <w:rFonts w:ascii="Cambria" w:hAnsi="Cambria"/>
          <w:b/>
          <w:color w:val="000000" w:themeColor="text1"/>
          <w:sz w:val="36"/>
          <w:szCs w:val="36"/>
        </w:rPr>
      </w:pPr>
      <w:bookmarkStart w:id="11" w:name="_Toc447385539"/>
      <w:r w:rsidRPr="005037C5">
        <w:rPr>
          <w:rFonts w:ascii="Cambria" w:hAnsi="Cambria"/>
          <w:b/>
          <w:color w:val="000000" w:themeColor="text1"/>
          <w:sz w:val="36"/>
          <w:szCs w:val="36"/>
        </w:rPr>
        <w:lastRenderedPageBreak/>
        <w:t>2.4</w:t>
      </w:r>
      <w:r w:rsidRPr="005037C5">
        <w:rPr>
          <w:rFonts w:ascii="Cambria" w:hAnsi="Cambria"/>
          <w:b/>
          <w:color w:val="000000" w:themeColor="text1"/>
          <w:sz w:val="36"/>
          <w:szCs w:val="36"/>
        </w:rPr>
        <w:tab/>
      </w:r>
      <w:r w:rsidR="00DE153C" w:rsidRPr="005037C5">
        <w:rPr>
          <w:rFonts w:ascii="Cambria" w:hAnsi="Cambria"/>
          <w:b/>
          <w:color w:val="000000" w:themeColor="text1"/>
          <w:sz w:val="36"/>
          <w:szCs w:val="36"/>
        </w:rPr>
        <w:t>Pros and cons Strategy</w:t>
      </w:r>
      <w:bookmarkEnd w:id="11"/>
    </w:p>
    <w:p w14:paraId="1F759ED1" w14:textId="77777777" w:rsidR="00DE153C" w:rsidRPr="005037C5" w:rsidRDefault="00FD363B" w:rsidP="005037C5">
      <w:pPr>
        <w:pStyle w:val="Heading3"/>
        <w:rPr>
          <w:rFonts w:ascii="Cambria" w:hAnsi="Cambria"/>
          <w:b/>
          <w:color w:val="000000" w:themeColor="text1"/>
          <w:sz w:val="28"/>
        </w:rPr>
      </w:pPr>
      <w:bookmarkStart w:id="12" w:name="_Toc447385540"/>
      <w:r w:rsidRPr="005037C5">
        <w:rPr>
          <w:rFonts w:ascii="Cambria" w:hAnsi="Cambria"/>
          <w:b/>
          <w:color w:val="000000" w:themeColor="text1"/>
          <w:sz w:val="28"/>
        </w:rPr>
        <w:t>2.4.1</w:t>
      </w:r>
      <w:r w:rsidRPr="005037C5">
        <w:rPr>
          <w:rFonts w:ascii="Cambria" w:hAnsi="Cambria"/>
          <w:b/>
          <w:color w:val="000000" w:themeColor="text1"/>
          <w:sz w:val="28"/>
        </w:rPr>
        <w:tab/>
      </w:r>
      <w:r w:rsidR="00DE153C" w:rsidRPr="005037C5">
        <w:rPr>
          <w:rFonts w:ascii="Cambria" w:hAnsi="Cambria"/>
          <w:b/>
          <w:color w:val="000000" w:themeColor="text1"/>
          <w:sz w:val="28"/>
        </w:rPr>
        <w:t>Pros of the Networking</w:t>
      </w:r>
      <w:bookmarkEnd w:id="12"/>
    </w:p>
    <w:p w14:paraId="7E5A6DA5" w14:textId="77777777" w:rsidR="00E57355" w:rsidRPr="00CE48C0" w:rsidRDefault="00E57355" w:rsidP="003C0071">
      <w:pPr>
        <w:pStyle w:val="ListParagraph"/>
        <w:numPr>
          <w:ilvl w:val="0"/>
          <w:numId w:val="2"/>
        </w:numPr>
        <w:rPr>
          <w:rFonts w:ascii="Cambria" w:hAnsi="Cambria"/>
          <w:color w:val="000000" w:themeColor="text1"/>
        </w:rPr>
      </w:pPr>
      <w:bookmarkStart w:id="13" w:name="_Toc447385541"/>
      <w:r w:rsidRPr="00CE48C0">
        <w:rPr>
          <w:rFonts w:ascii="Cambria" w:hAnsi="Cambria"/>
          <w:color w:val="000000" w:themeColor="text1"/>
        </w:rPr>
        <w:t>Server could update the information to client immediately</w:t>
      </w:r>
    </w:p>
    <w:p w14:paraId="6E2D5C35" w14:textId="77777777" w:rsidR="00E57355" w:rsidRPr="00CE48C0" w:rsidRDefault="00E57355" w:rsidP="003C0071">
      <w:pPr>
        <w:pStyle w:val="ListParagraph"/>
        <w:numPr>
          <w:ilvl w:val="0"/>
          <w:numId w:val="2"/>
        </w:numPr>
        <w:rPr>
          <w:rFonts w:ascii="Cambria" w:hAnsi="Cambria"/>
          <w:color w:val="000000" w:themeColor="text1"/>
        </w:rPr>
      </w:pPr>
      <w:r w:rsidRPr="00CE48C0">
        <w:rPr>
          <w:rFonts w:ascii="Cambria" w:hAnsi="Cambria"/>
          <w:color w:val="000000" w:themeColor="text1"/>
        </w:rPr>
        <w:t xml:space="preserve">Client could send </w:t>
      </w:r>
      <w:r w:rsidR="00ED36A2" w:rsidRPr="00CE48C0">
        <w:rPr>
          <w:rFonts w:ascii="Cambria" w:hAnsi="Cambria"/>
          <w:color w:val="000000" w:themeColor="text1"/>
        </w:rPr>
        <w:t>message of</w:t>
      </w:r>
      <w:r w:rsidRPr="00CE48C0">
        <w:rPr>
          <w:rFonts w:ascii="Cambria" w:hAnsi="Cambria"/>
          <w:color w:val="000000" w:themeColor="text1"/>
        </w:rPr>
        <w:t xml:space="preserve"> any action</w:t>
      </w:r>
      <w:r w:rsidR="00ED36A2" w:rsidRPr="00CE48C0">
        <w:rPr>
          <w:rFonts w:ascii="Cambria" w:hAnsi="Cambria"/>
          <w:color w:val="000000" w:themeColor="text1"/>
        </w:rPr>
        <w:t xml:space="preserve"> in any time</w:t>
      </w:r>
      <w:r w:rsidRPr="00CE48C0">
        <w:rPr>
          <w:rFonts w:ascii="Cambria" w:hAnsi="Cambria"/>
          <w:color w:val="000000" w:themeColor="text1"/>
        </w:rPr>
        <w:t xml:space="preserve"> to server.</w:t>
      </w:r>
    </w:p>
    <w:p w14:paraId="5D375477" w14:textId="77777777" w:rsidR="00E57355" w:rsidRPr="00CE48C0" w:rsidRDefault="00ED36A2" w:rsidP="003C0071">
      <w:pPr>
        <w:pStyle w:val="ListParagraph"/>
        <w:numPr>
          <w:ilvl w:val="0"/>
          <w:numId w:val="2"/>
        </w:numPr>
        <w:rPr>
          <w:rFonts w:ascii="Cambria" w:hAnsi="Cambria"/>
          <w:color w:val="000000" w:themeColor="text1"/>
        </w:rPr>
      </w:pPr>
      <w:r w:rsidRPr="00CE48C0">
        <w:rPr>
          <w:rFonts w:ascii="Cambria" w:hAnsi="Cambria"/>
          <w:color w:val="000000" w:themeColor="text1"/>
        </w:rPr>
        <w:t>Either Server or Client</w:t>
      </w:r>
      <w:r w:rsidR="007A1DEA" w:rsidRPr="00CE48C0">
        <w:rPr>
          <w:rFonts w:ascii="Cambria" w:hAnsi="Cambria"/>
          <w:color w:val="000000" w:themeColor="text1"/>
        </w:rPr>
        <w:t xml:space="preserve"> </w:t>
      </w:r>
      <w:r w:rsidRPr="00CE48C0">
        <w:rPr>
          <w:rFonts w:ascii="Cambria" w:hAnsi="Cambria"/>
          <w:color w:val="000000" w:themeColor="text1"/>
        </w:rPr>
        <w:t>could not</w:t>
      </w:r>
      <w:r w:rsidR="007A1DEA" w:rsidRPr="00CE48C0">
        <w:rPr>
          <w:rFonts w:ascii="Cambria" w:hAnsi="Cambria"/>
          <w:color w:val="000000" w:themeColor="text1"/>
        </w:rPr>
        <w:t xml:space="preserve"> interrupt the Rule Engine in any time</w:t>
      </w:r>
    </w:p>
    <w:p w14:paraId="2EB032C5" w14:textId="77777777" w:rsidR="00ED36A2" w:rsidRPr="00CE48C0" w:rsidRDefault="00F56A71" w:rsidP="003C0071">
      <w:pPr>
        <w:pStyle w:val="ListParagraph"/>
        <w:numPr>
          <w:ilvl w:val="0"/>
          <w:numId w:val="2"/>
        </w:numPr>
        <w:rPr>
          <w:rFonts w:ascii="Cambria" w:hAnsi="Cambria"/>
          <w:color w:val="000000" w:themeColor="text1"/>
        </w:rPr>
      </w:pPr>
      <w:r w:rsidRPr="00CE48C0">
        <w:rPr>
          <w:rFonts w:ascii="Cambria" w:hAnsi="Cambria"/>
          <w:color w:val="000000" w:themeColor="text1"/>
        </w:rPr>
        <w:t>Server and client</w:t>
      </w:r>
      <w:r w:rsidR="007A1DEA" w:rsidRPr="00CE48C0">
        <w:rPr>
          <w:rFonts w:ascii="Cambria" w:hAnsi="Cambria"/>
          <w:color w:val="000000" w:themeColor="text1"/>
        </w:rPr>
        <w:t xml:space="preserve"> </w:t>
      </w:r>
      <w:r w:rsidR="00ED36A2" w:rsidRPr="00CE48C0">
        <w:rPr>
          <w:rFonts w:ascii="Cambria" w:hAnsi="Cambria"/>
          <w:color w:val="000000" w:themeColor="text1"/>
        </w:rPr>
        <w:t>takes less control of the Rule Engine</w:t>
      </w:r>
    </w:p>
    <w:p w14:paraId="38988BBB" w14:textId="77777777" w:rsidR="00DE153C" w:rsidRPr="005037C5" w:rsidRDefault="00FD363B" w:rsidP="00E57355">
      <w:pPr>
        <w:rPr>
          <w:rFonts w:ascii="Cambria" w:hAnsi="Cambria"/>
          <w:b/>
          <w:color w:val="000000" w:themeColor="text1"/>
          <w:sz w:val="28"/>
          <w:szCs w:val="28"/>
        </w:rPr>
      </w:pPr>
      <w:r w:rsidRPr="005037C5">
        <w:rPr>
          <w:rFonts w:ascii="Cambria" w:hAnsi="Cambria"/>
          <w:b/>
          <w:color w:val="000000" w:themeColor="text1"/>
          <w:sz w:val="28"/>
          <w:szCs w:val="28"/>
        </w:rPr>
        <w:t>2.4.2</w:t>
      </w:r>
      <w:r w:rsidRPr="005037C5">
        <w:rPr>
          <w:rFonts w:ascii="Cambria" w:hAnsi="Cambria"/>
          <w:b/>
          <w:color w:val="000000" w:themeColor="text1"/>
          <w:sz w:val="28"/>
          <w:szCs w:val="28"/>
        </w:rPr>
        <w:tab/>
      </w:r>
      <w:r w:rsidR="00DE153C" w:rsidRPr="005037C5">
        <w:rPr>
          <w:rFonts w:ascii="Cambria" w:hAnsi="Cambria"/>
          <w:b/>
          <w:color w:val="000000" w:themeColor="text1"/>
          <w:sz w:val="28"/>
          <w:szCs w:val="28"/>
        </w:rPr>
        <w:t>Cons of the Networking</w:t>
      </w:r>
      <w:bookmarkEnd w:id="13"/>
    </w:p>
    <w:p w14:paraId="4F354872" w14:textId="77777777" w:rsidR="00DE153C" w:rsidRPr="00CE48C0" w:rsidRDefault="0066791C" w:rsidP="003C0071">
      <w:pPr>
        <w:pStyle w:val="ListParagraph"/>
        <w:numPr>
          <w:ilvl w:val="0"/>
          <w:numId w:val="3"/>
        </w:numPr>
        <w:rPr>
          <w:rFonts w:ascii="Cambria" w:hAnsi="Cambria"/>
          <w:color w:val="000000" w:themeColor="text1"/>
        </w:rPr>
      </w:pPr>
      <w:r w:rsidRPr="00CE48C0">
        <w:rPr>
          <w:rFonts w:ascii="Cambria" w:hAnsi="Cambria"/>
          <w:color w:val="000000" w:themeColor="text1"/>
        </w:rPr>
        <w:t>Client could send lot of</w:t>
      </w:r>
      <w:r w:rsidR="00EB5CD2" w:rsidRPr="00CE48C0">
        <w:rPr>
          <w:rFonts w:ascii="Cambria" w:hAnsi="Cambria"/>
          <w:color w:val="000000" w:themeColor="text1"/>
        </w:rPr>
        <w:t xml:space="preserve"> garbage message</w:t>
      </w:r>
      <w:r w:rsidRPr="00CE48C0">
        <w:rPr>
          <w:rFonts w:ascii="Cambria" w:hAnsi="Cambria"/>
          <w:color w:val="000000" w:themeColor="text1"/>
        </w:rPr>
        <w:t>s</w:t>
      </w:r>
      <w:r w:rsidR="00EB5CD2" w:rsidRPr="00CE48C0">
        <w:rPr>
          <w:rFonts w:ascii="Cambria" w:hAnsi="Cambria"/>
          <w:color w:val="000000" w:themeColor="text1"/>
        </w:rPr>
        <w:t xml:space="preserve"> to the server</w:t>
      </w:r>
    </w:p>
    <w:p w14:paraId="4A290A24" w14:textId="77777777" w:rsidR="00B65FFC" w:rsidRPr="00CE48C0" w:rsidRDefault="00EB5CD2" w:rsidP="003C0071">
      <w:pPr>
        <w:pStyle w:val="ListParagraph"/>
        <w:numPr>
          <w:ilvl w:val="0"/>
          <w:numId w:val="3"/>
        </w:numPr>
        <w:rPr>
          <w:rFonts w:ascii="Cambria" w:hAnsi="Cambria"/>
          <w:color w:val="000000" w:themeColor="text1"/>
        </w:rPr>
      </w:pPr>
      <w:r w:rsidRPr="00CE48C0">
        <w:rPr>
          <w:rFonts w:ascii="Cambria" w:hAnsi="Cambria"/>
          <w:color w:val="000000" w:themeColor="text1"/>
        </w:rPr>
        <w:t>Server need handle some garbage message</w:t>
      </w:r>
      <w:r w:rsidR="00B65FFC" w:rsidRPr="00CE48C0">
        <w:rPr>
          <w:rFonts w:ascii="Cambria" w:hAnsi="Cambria"/>
          <w:color w:val="000000" w:themeColor="text1"/>
        </w:rPr>
        <w:t>s</w:t>
      </w:r>
      <w:r w:rsidRPr="00CE48C0">
        <w:rPr>
          <w:rFonts w:ascii="Cambria" w:hAnsi="Cambria"/>
          <w:color w:val="000000" w:themeColor="text1"/>
        </w:rPr>
        <w:t xml:space="preserve"> from the client who is not current player</w:t>
      </w:r>
      <w:r w:rsidR="00B65FFC" w:rsidRPr="00CE48C0">
        <w:rPr>
          <w:rFonts w:ascii="Cambria" w:hAnsi="Cambria"/>
          <w:color w:val="000000" w:themeColor="text1"/>
        </w:rPr>
        <w:t xml:space="preserve"> </w:t>
      </w:r>
    </w:p>
    <w:p w14:paraId="2376E0EB" w14:textId="77777777" w:rsidR="00481E03" w:rsidRPr="005037C5" w:rsidRDefault="00481E03" w:rsidP="00481E03">
      <w:pPr>
        <w:rPr>
          <w:rFonts w:ascii="Cambria" w:hAnsi="Cambria"/>
          <w:color w:val="000000" w:themeColor="text1"/>
        </w:rPr>
      </w:pPr>
    </w:p>
    <w:p w14:paraId="229F690C" w14:textId="77777777" w:rsidR="00481E03" w:rsidRPr="005037C5" w:rsidRDefault="00481E03" w:rsidP="00481E03">
      <w:pPr>
        <w:rPr>
          <w:rFonts w:ascii="Cambria" w:hAnsi="Cambria"/>
          <w:color w:val="000000" w:themeColor="text1"/>
        </w:rPr>
      </w:pPr>
    </w:p>
    <w:p w14:paraId="588DA462" w14:textId="77777777" w:rsidR="00481E03" w:rsidRPr="005037C5" w:rsidRDefault="00481E03" w:rsidP="00481E03">
      <w:pPr>
        <w:rPr>
          <w:rFonts w:ascii="Cambria" w:hAnsi="Cambria"/>
          <w:color w:val="000000" w:themeColor="text1"/>
        </w:rPr>
      </w:pPr>
    </w:p>
    <w:p w14:paraId="4CE83831" w14:textId="77777777" w:rsidR="00481E03" w:rsidRDefault="00481E03" w:rsidP="00481E03">
      <w:pPr>
        <w:rPr>
          <w:rFonts w:ascii="Cambria" w:hAnsi="Cambria"/>
          <w:color w:val="000000" w:themeColor="text1"/>
        </w:rPr>
      </w:pPr>
    </w:p>
    <w:p w14:paraId="03C07B8F" w14:textId="77777777" w:rsidR="005731CE" w:rsidRDefault="005731CE" w:rsidP="00481E03">
      <w:pPr>
        <w:rPr>
          <w:rFonts w:ascii="Cambria" w:hAnsi="Cambria"/>
          <w:color w:val="000000" w:themeColor="text1"/>
        </w:rPr>
      </w:pPr>
    </w:p>
    <w:p w14:paraId="0A50C291" w14:textId="77777777" w:rsidR="005731CE" w:rsidRDefault="005731CE" w:rsidP="00481E03">
      <w:pPr>
        <w:rPr>
          <w:rFonts w:ascii="Cambria" w:hAnsi="Cambria"/>
          <w:color w:val="000000" w:themeColor="text1"/>
        </w:rPr>
      </w:pPr>
    </w:p>
    <w:p w14:paraId="5744EF32" w14:textId="77777777" w:rsidR="005731CE" w:rsidRDefault="005731CE" w:rsidP="00481E03">
      <w:pPr>
        <w:rPr>
          <w:rFonts w:ascii="Cambria" w:hAnsi="Cambria"/>
          <w:color w:val="000000" w:themeColor="text1"/>
        </w:rPr>
      </w:pPr>
    </w:p>
    <w:p w14:paraId="0A9925B0" w14:textId="77777777" w:rsidR="005731CE" w:rsidRDefault="005731CE" w:rsidP="00481E03">
      <w:pPr>
        <w:rPr>
          <w:rFonts w:ascii="Cambria" w:hAnsi="Cambria"/>
          <w:color w:val="000000" w:themeColor="text1"/>
        </w:rPr>
      </w:pPr>
    </w:p>
    <w:p w14:paraId="30478038" w14:textId="77777777" w:rsidR="005731CE" w:rsidRDefault="005731CE" w:rsidP="00481E03">
      <w:pPr>
        <w:rPr>
          <w:rFonts w:ascii="Cambria" w:hAnsi="Cambria"/>
          <w:color w:val="000000" w:themeColor="text1"/>
        </w:rPr>
      </w:pPr>
    </w:p>
    <w:p w14:paraId="420EAF6C" w14:textId="77777777" w:rsidR="005731CE" w:rsidRDefault="005731CE" w:rsidP="00481E03">
      <w:pPr>
        <w:rPr>
          <w:rFonts w:ascii="Cambria" w:hAnsi="Cambria"/>
          <w:color w:val="000000" w:themeColor="text1"/>
        </w:rPr>
      </w:pPr>
    </w:p>
    <w:p w14:paraId="486C9C39" w14:textId="77777777" w:rsidR="005731CE" w:rsidRDefault="005731CE" w:rsidP="00481E03">
      <w:pPr>
        <w:rPr>
          <w:rFonts w:ascii="Cambria" w:hAnsi="Cambria"/>
          <w:color w:val="000000" w:themeColor="text1"/>
        </w:rPr>
      </w:pPr>
    </w:p>
    <w:p w14:paraId="09B21652" w14:textId="77777777" w:rsidR="005731CE" w:rsidRDefault="005731CE" w:rsidP="00481E03">
      <w:pPr>
        <w:rPr>
          <w:rFonts w:ascii="Cambria" w:hAnsi="Cambria"/>
          <w:color w:val="000000" w:themeColor="text1"/>
        </w:rPr>
      </w:pPr>
    </w:p>
    <w:p w14:paraId="100EF294" w14:textId="77777777" w:rsidR="005731CE" w:rsidRDefault="005731CE" w:rsidP="00481E03">
      <w:pPr>
        <w:rPr>
          <w:rFonts w:ascii="Cambria" w:hAnsi="Cambria"/>
          <w:color w:val="000000" w:themeColor="text1"/>
        </w:rPr>
      </w:pPr>
    </w:p>
    <w:p w14:paraId="287CC061" w14:textId="77777777" w:rsidR="005731CE" w:rsidRDefault="005731CE" w:rsidP="00481E03">
      <w:pPr>
        <w:rPr>
          <w:rFonts w:ascii="Cambria" w:hAnsi="Cambria"/>
          <w:color w:val="000000" w:themeColor="text1"/>
        </w:rPr>
      </w:pPr>
    </w:p>
    <w:p w14:paraId="54ED0DF2" w14:textId="77777777" w:rsidR="005731CE" w:rsidRDefault="005731CE" w:rsidP="00481E03">
      <w:pPr>
        <w:rPr>
          <w:rFonts w:ascii="Cambria" w:hAnsi="Cambria"/>
          <w:color w:val="000000" w:themeColor="text1"/>
        </w:rPr>
      </w:pPr>
    </w:p>
    <w:p w14:paraId="253CEC69" w14:textId="77777777" w:rsidR="005731CE" w:rsidRPr="005037C5" w:rsidRDefault="005731CE" w:rsidP="00481E03">
      <w:pPr>
        <w:rPr>
          <w:rFonts w:ascii="Cambria" w:hAnsi="Cambria"/>
          <w:color w:val="000000" w:themeColor="text1"/>
        </w:rPr>
      </w:pPr>
    </w:p>
    <w:p w14:paraId="2D463669" w14:textId="77777777" w:rsidR="00481E03" w:rsidRPr="005037C5" w:rsidRDefault="00481E03" w:rsidP="00481E03">
      <w:pPr>
        <w:rPr>
          <w:rFonts w:ascii="Cambria" w:hAnsi="Cambria"/>
          <w:color w:val="000000" w:themeColor="text1"/>
        </w:rPr>
      </w:pPr>
    </w:p>
    <w:p w14:paraId="79A231CF" w14:textId="77777777" w:rsidR="00481E03" w:rsidRPr="005037C5" w:rsidRDefault="00481E03" w:rsidP="00481E03">
      <w:pPr>
        <w:rPr>
          <w:rFonts w:ascii="Cambria" w:hAnsi="Cambria"/>
          <w:color w:val="000000" w:themeColor="text1"/>
        </w:rPr>
      </w:pPr>
    </w:p>
    <w:p w14:paraId="5E5DBFF8" w14:textId="77777777" w:rsidR="00481E03" w:rsidRPr="005037C5" w:rsidRDefault="00481E03" w:rsidP="00481E03">
      <w:pPr>
        <w:rPr>
          <w:rFonts w:ascii="Cambria" w:hAnsi="Cambria"/>
          <w:color w:val="000000" w:themeColor="text1"/>
        </w:rPr>
      </w:pPr>
    </w:p>
    <w:p w14:paraId="4D9A6AFA" w14:textId="77777777" w:rsidR="00481E03" w:rsidRPr="005037C5" w:rsidRDefault="00481E03" w:rsidP="00481E03">
      <w:pPr>
        <w:rPr>
          <w:rFonts w:ascii="Cambria" w:hAnsi="Cambria"/>
          <w:color w:val="000000" w:themeColor="text1"/>
        </w:rPr>
      </w:pPr>
    </w:p>
    <w:p w14:paraId="3806E983" w14:textId="77777777" w:rsidR="00481E03" w:rsidRPr="005037C5" w:rsidRDefault="00481E03" w:rsidP="00481E03">
      <w:pPr>
        <w:rPr>
          <w:rFonts w:ascii="Cambria" w:hAnsi="Cambria"/>
          <w:color w:val="000000" w:themeColor="text1"/>
        </w:rPr>
      </w:pPr>
    </w:p>
    <w:p w14:paraId="7C39279E" w14:textId="77777777" w:rsidR="00481E03" w:rsidRPr="005037C5" w:rsidRDefault="00481E03" w:rsidP="00481E03">
      <w:pPr>
        <w:rPr>
          <w:rFonts w:ascii="Cambria" w:hAnsi="Cambria"/>
          <w:color w:val="000000" w:themeColor="text1"/>
        </w:rPr>
      </w:pPr>
    </w:p>
    <w:p w14:paraId="37B1E138" w14:textId="77777777" w:rsidR="00481E03" w:rsidRDefault="00481E03" w:rsidP="00481E03">
      <w:pPr>
        <w:rPr>
          <w:rFonts w:ascii="Cambria" w:hAnsi="Cambria"/>
          <w:color w:val="000000" w:themeColor="text1"/>
        </w:rPr>
      </w:pPr>
    </w:p>
    <w:p w14:paraId="3E19EEE5" w14:textId="77777777" w:rsidR="00E57355" w:rsidRDefault="00E57355" w:rsidP="00481E03">
      <w:pPr>
        <w:rPr>
          <w:rFonts w:ascii="Cambria" w:hAnsi="Cambria"/>
          <w:color w:val="000000" w:themeColor="text1"/>
        </w:rPr>
      </w:pPr>
    </w:p>
    <w:p w14:paraId="03EEA0F6" w14:textId="77777777" w:rsidR="00E57355" w:rsidRDefault="00E57355" w:rsidP="00481E03">
      <w:pPr>
        <w:rPr>
          <w:rFonts w:ascii="Cambria" w:hAnsi="Cambria"/>
          <w:color w:val="000000" w:themeColor="text1"/>
        </w:rPr>
      </w:pPr>
    </w:p>
    <w:p w14:paraId="74A1A1B4" w14:textId="77777777" w:rsidR="00E57355" w:rsidRDefault="00E57355" w:rsidP="00481E03">
      <w:pPr>
        <w:rPr>
          <w:rFonts w:ascii="Cambria" w:hAnsi="Cambria"/>
          <w:color w:val="000000" w:themeColor="text1"/>
        </w:rPr>
      </w:pPr>
    </w:p>
    <w:p w14:paraId="77C57A43" w14:textId="77777777" w:rsidR="00E57355" w:rsidRDefault="00E57355" w:rsidP="00481E03">
      <w:pPr>
        <w:rPr>
          <w:rFonts w:ascii="Cambria" w:hAnsi="Cambria"/>
          <w:color w:val="000000" w:themeColor="text1"/>
        </w:rPr>
      </w:pPr>
    </w:p>
    <w:p w14:paraId="6DF0508D" w14:textId="77777777" w:rsidR="00E57355" w:rsidRDefault="00E57355" w:rsidP="00481E03">
      <w:pPr>
        <w:rPr>
          <w:rFonts w:ascii="Cambria" w:hAnsi="Cambria"/>
          <w:color w:val="000000" w:themeColor="text1"/>
        </w:rPr>
      </w:pPr>
    </w:p>
    <w:p w14:paraId="374F26F0" w14:textId="77777777" w:rsidR="00E57355" w:rsidRDefault="00E57355" w:rsidP="00481E03">
      <w:pPr>
        <w:rPr>
          <w:rFonts w:ascii="Cambria" w:hAnsi="Cambria"/>
          <w:color w:val="000000" w:themeColor="text1"/>
        </w:rPr>
      </w:pPr>
    </w:p>
    <w:p w14:paraId="72958673" w14:textId="77777777" w:rsidR="00E57355" w:rsidRDefault="00E57355" w:rsidP="00481E03">
      <w:pPr>
        <w:rPr>
          <w:rFonts w:ascii="Cambria" w:hAnsi="Cambria"/>
          <w:color w:val="000000" w:themeColor="text1"/>
        </w:rPr>
      </w:pPr>
    </w:p>
    <w:p w14:paraId="6D53CBA2" w14:textId="77777777" w:rsidR="00E57355" w:rsidRDefault="00E57355" w:rsidP="00481E03">
      <w:pPr>
        <w:rPr>
          <w:rFonts w:ascii="Cambria" w:hAnsi="Cambria"/>
          <w:color w:val="000000" w:themeColor="text1"/>
        </w:rPr>
      </w:pPr>
    </w:p>
    <w:p w14:paraId="42B7E862" w14:textId="77777777" w:rsidR="00E57355" w:rsidRPr="005037C5" w:rsidRDefault="00E57355" w:rsidP="00481E03">
      <w:pPr>
        <w:rPr>
          <w:rFonts w:ascii="Cambria" w:hAnsi="Cambria"/>
          <w:color w:val="000000" w:themeColor="text1"/>
        </w:rPr>
      </w:pPr>
    </w:p>
    <w:p w14:paraId="245ACC0C" w14:textId="77777777" w:rsidR="00481E03" w:rsidRPr="005037C5" w:rsidRDefault="00DE153C" w:rsidP="003C0071">
      <w:pPr>
        <w:pStyle w:val="Heading1"/>
        <w:numPr>
          <w:ilvl w:val="0"/>
          <w:numId w:val="1"/>
        </w:numPr>
        <w:jc w:val="center"/>
        <w:rPr>
          <w:rFonts w:ascii="Cambria" w:hAnsi="Cambria"/>
          <w:b/>
          <w:color w:val="000000" w:themeColor="text1"/>
          <w:sz w:val="48"/>
          <w:szCs w:val="48"/>
        </w:rPr>
      </w:pPr>
      <w:bookmarkStart w:id="14" w:name="_Toc447385542"/>
      <w:r w:rsidRPr="005037C5">
        <w:rPr>
          <w:rFonts w:ascii="Cambria" w:hAnsi="Cambria"/>
          <w:b/>
          <w:color w:val="000000" w:themeColor="text1"/>
          <w:sz w:val="48"/>
          <w:szCs w:val="48"/>
        </w:rPr>
        <w:lastRenderedPageBreak/>
        <w:t>Game Design</w:t>
      </w:r>
      <w:bookmarkEnd w:id="14"/>
    </w:p>
    <w:p w14:paraId="4A52B709" w14:textId="77777777" w:rsidR="005037C5" w:rsidRDefault="005037C5" w:rsidP="005037C5">
      <w:pPr>
        <w:pStyle w:val="Heading2"/>
        <w:ind w:left="567"/>
        <w:rPr>
          <w:rFonts w:ascii="Cambria" w:hAnsi="Cambria"/>
          <w:b/>
          <w:color w:val="000000" w:themeColor="text1"/>
          <w:sz w:val="36"/>
          <w:szCs w:val="36"/>
        </w:rPr>
      </w:pPr>
    </w:p>
    <w:p w14:paraId="6244A378" w14:textId="77777777" w:rsidR="00DE153C" w:rsidRPr="005037C5" w:rsidRDefault="005037C5" w:rsidP="005037C5">
      <w:pPr>
        <w:pStyle w:val="Heading2"/>
        <w:rPr>
          <w:rFonts w:ascii="Cambria" w:hAnsi="Cambria"/>
          <w:b/>
          <w:color w:val="000000" w:themeColor="text1"/>
          <w:sz w:val="36"/>
          <w:szCs w:val="36"/>
        </w:rPr>
      </w:pPr>
      <w:bookmarkStart w:id="15" w:name="_Toc447385543"/>
      <w:r w:rsidRPr="005037C5">
        <w:rPr>
          <w:rFonts w:ascii="Cambria" w:hAnsi="Cambria"/>
          <w:b/>
          <w:color w:val="000000" w:themeColor="text1"/>
          <w:sz w:val="36"/>
          <w:szCs w:val="36"/>
        </w:rPr>
        <w:t>3.1</w:t>
      </w:r>
      <w:r w:rsidRPr="005037C5">
        <w:rPr>
          <w:rFonts w:ascii="Cambria" w:hAnsi="Cambria"/>
          <w:b/>
          <w:color w:val="000000" w:themeColor="text1"/>
          <w:sz w:val="36"/>
          <w:szCs w:val="36"/>
        </w:rPr>
        <w:tab/>
      </w:r>
      <w:r w:rsidR="00DE153C" w:rsidRPr="005037C5">
        <w:rPr>
          <w:rFonts w:ascii="Cambria" w:hAnsi="Cambria"/>
          <w:b/>
          <w:color w:val="000000" w:themeColor="text1"/>
          <w:sz w:val="36"/>
          <w:szCs w:val="36"/>
        </w:rPr>
        <w:t>Overall Architecture</w:t>
      </w:r>
      <w:bookmarkEnd w:id="15"/>
    </w:p>
    <w:p w14:paraId="7E400C34" w14:textId="77777777" w:rsidR="00C61E83" w:rsidRDefault="00C61E83" w:rsidP="00C61E83">
      <w:pPr>
        <w:rPr>
          <w:rFonts w:ascii="Cambria" w:hAnsi="Cambria"/>
          <w:color w:val="000000" w:themeColor="text1"/>
        </w:rPr>
      </w:pPr>
      <w:r>
        <w:rPr>
          <w:rFonts w:ascii="Cambria" w:hAnsi="Cambria"/>
          <w:color w:val="000000" w:themeColor="text1"/>
        </w:rPr>
        <w:tab/>
        <w:t xml:space="preserve">Server </w:t>
      </w:r>
    </w:p>
    <w:p w14:paraId="7A213061" w14:textId="77777777" w:rsidR="0033251E" w:rsidRDefault="0033251E" w:rsidP="00C61E83">
      <w:pPr>
        <w:rPr>
          <w:rFonts w:ascii="Cambria" w:hAnsi="Cambria"/>
          <w:color w:val="000000" w:themeColor="text1"/>
        </w:rPr>
      </w:pPr>
      <w:r>
        <w:rPr>
          <w:rFonts w:ascii="Cambria" w:hAnsi="Cambria"/>
          <w:color w:val="000000" w:themeColor="text1"/>
        </w:rPr>
        <w:tab/>
        <w:t xml:space="preserve">Server </w:t>
      </w:r>
      <w:r w:rsidR="00883539">
        <w:rPr>
          <w:color w:val="000000" w:themeColor="text1"/>
        </w:rPr>
        <w:t xml:space="preserve">would </w:t>
      </w:r>
      <w:r>
        <w:rPr>
          <w:rFonts w:ascii="Cambria" w:hAnsi="Cambria"/>
          <w:color w:val="000000" w:themeColor="text1"/>
        </w:rPr>
        <w:t>receive and send</w:t>
      </w:r>
    </w:p>
    <w:p w14:paraId="664A056D" w14:textId="77777777" w:rsidR="0033251E" w:rsidRDefault="0033251E" w:rsidP="005037C5">
      <w:pPr>
        <w:rPr>
          <w:rFonts w:ascii="Cambria" w:hAnsi="Cambria"/>
          <w:color w:val="000000" w:themeColor="text1"/>
        </w:rPr>
      </w:pPr>
      <w:r>
        <w:rPr>
          <w:rFonts w:ascii="Cambria" w:hAnsi="Cambria"/>
          <w:color w:val="000000" w:themeColor="text1"/>
        </w:rPr>
        <w:tab/>
        <w:t xml:space="preserve">Client </w:t>
      </w:r>
      <w:r w:rsidR="00883539">
        <w:rPr>
          <w:color w:val="000000" w:themeColor="text1"/>
        </w:rPr>
        <w:t xml:space="preserve">would </w:t>
      </w:r>
      <w:r>
        <w:rPr>
          <w:rFonts w:ascii="Cambria" w:hAnsi="Cambria"/>
          <w:color w:val="000000" w:themeColor="text1"/>
        </w:rPr>
        <w:t>receive and send</w:t>
      </w:r>
    </w:p>
    <w:p w14:paraId="40BF211B" w14:textId="77777777" w:rsidR="0033251E" w:rsidRPr="005037C5" w:rsidRDefault="0033251E" w:rsidP="005037C5">
      <w:pPr>
        <w:rPr>
          <w:rFonts w:ascii="Cambria" w:hAnsi="Cambria"/>
          <w:color w:val="000000" w:themeColor="text1"/>
        </w:rPr>
      </w:pPr>
      <w:r>
        <w:rPr>
          <w:rFonts w:ascii="Cambria" w:hAnsi="Cambria"/>
          <w:color w:val="000000" w:themeColor="text1"/>
        </w:rPr>
        <w:tab/>
        <w:t>Rule Engine Filter Message</w:t>
      </w:r>
    </w:p>
    <w:p w14:paraId="7F65E1F8" w14:textId="77777777" w:rsidR="00DE153C" w:rsidRPr="005037C5" w:rsidRDefault="00DE153C" w:rsidP="00DE153C">
      <w:pPr>
        <w:pStyle w:val="ListParagraph"/>
        <w:rPr>
          <w:rFonts w:ascii="Cambria" w:hAnsi="Cambria"/>
          <w:color w:val="000000" w:themeColor="text1"/>
        </w:rPr>
      </w:pPr>
    </w:p>
    <w:p w14:paraId="029AED25" w14:textId="77777777" w:rsidR="00DE153C" w:rsidRPr="005037C5" w:rsidRDefault="005037C5" w:rsidP="005037C5">
      <w:pPr>
        <w:pStyle w:val="Heading2"/>
        <w:rPr>
          <w:rFonts w:ascii="Cambria" w:hAnsi="Cambria"/>
          <w:b/>
          <w:color w:val="000000" w:themeColor="text1"/>
          <w:sz w:val="36"/>
          <w:szCs w:val="36"/>
        </w:rPr>
      </w:pPr>
      <w:bookmarkStart w:id="16" w:name="_Toc447385544"/>
      <w:r w:rsidRPr="005037C5">
        <w:rPr>
          <w:rFonts w:ascii="Cambria" w:hAnsi="Cambria"/>
          <w:b/>
          <w:color w:val="000000" w:themeColor="text1"/>
          <w:sz w:val="36"/>
          <w:szCs w:val="36"/>
        </w:rPr>
        <w:t>3.2</w:t>
      </w:r>
      <w:r w:rsidRPr="005037C5">
        <w:rPr>
          <w:rFonts w:ascii="Cambria" w:hAnsi="Cambria"/>
          <w:b/>
          <w:color w:val="000000" w:themeColor="text1"/>
          <w:sz w:val="36"/>
          <w:szCs w:val="36"/>
        </w:rPr>
        <w:tab/>
      </w:r>
      <w:r w:rsidR="00DE153C" w:rsidRPr="005037C5">
        <w:rPr>
          <w:rFonts w:ascii="Cambria" w:hAnsi="Cambria"/>
          <w:b/>
          <w:color w:val="000000" w:themeColor="text1"/>
          <w:sz w:val="36"/>
          <w:szCs w:val="36"/>
        </w:rPr>
        <w:t>Design Pattern</w:t>
      </w:r>
      <w:bookmarkEnd w:id="16"/>
    </w:p>
    <w:p w14:paraId="0C885646" w14:textId="77777777" w:rsidR="00F62A0F" w:rsidRPr="005037C5" w:rsidRDefault="005037C5" w:rsidP="005037C5">
      <w:pPr>
        <w:pStyle w:val="Heading3"/>
        <w:rPr>
          <w:rFonts w:ascii="Cambria" w:hAnsi="Cambria"/>
          <w:b/>
          <w:color w:val="000000" w:themeColor="text1"/>
          <w:sz w:val="28"/>
          <w:szCs w:val="28"/>
        </w:rPr>
      </w:pPr>
      <w:bookmarkStart w:id="17" w:name="_Toc447385545"/>
      <w:r w:rsidRPr="005037C5">
        <w:rPr>
          <w:rFonts w:ascii="Cambria" w:hAnsi="Cambria"/>
          <w:b/>
          <w:color w:val="000000" w:themeColor="text1"/>
          <w:sz w:val="28"/>
          <w:szCs w:val="28"/>
        </w:rPr>
        <w:t>3.2.1</w:t>
      </w:r>
      <w:r w:rsidRPr="005037C5">
        <w:rPr>
          <w:rFonts w:ascii="Cambria" w:hAnsi="Cambria"/>
          <w:b/>
          <w:color w:val="000000" w:themeColor="text1"/>
          <w:sz w:val="28"/>
          <w:szCs w:val="28"/>
        </w:rPr>
        <w:tab/>
      </w:r>
      <w:r w:rsidR="00F62A0F" w:rsidRPr="005037C5">
        <w:rPr>
          <w:rFonts w:ascii="Cambria" w:hAnsi="Cambria"/>
          <w:b/>
          <w:color w:val="000000" w:themeColor="text1"/>
          <w:sz w:val="28"/>
          <w:szCs w:val="28"/>
        </w:rPr>
        <w:t>Motivation</w:t>
      </w:r>
      <w:bookmarkEnd w:id="17"/>
    </w:p>
    <w:p w14:paraId="656266E3" w14:textId="77777777" w:rsidR="00F62A0F" w:rsidRDefault="002C1288" w:rsidP="002C1288">
      <w:pPr>
        <w:ind w:left="360"/>
        <w:rPr>
          <w:rFonts w:ascii="Cambria" w:hAnsi="Cambria"/>
          <w:color w:val="000000" w:themeColor="text1"/>
        </w:rPr>
      </w:pPr>
      <w:r w:rsidRPr="005037C5">
        <w:rPr>
          <w:rFonts w:ascii="Cambria" w:hAnsi="Cambria"/>
          <w:color w:val="000000" w:themeColor="text1"/>
        </w:rPr>
        <w:t>Why we choose the design pattern of MVC?</w:t>
      </w:r>
    </w:p>
    <w:p w14:paraId="0B1210CA" w14:textId="77777777" w:rsidR="0033251E" w:rsidRDefault="0033251E" w:rsidP="002C1288">
      <w:pPr>
        <w:ind w:left="360"/>
        <w:rPr>
          <w:rFonts w:ascii="Cambria" w:hAnsi="Cambria"/>
          <w:color w:val="000000" w:themeColor="text1"/>
        </w:rPr>
      </w:pPr>
      <w:r>
        <w:rPr>
          <w:rFonts w:ascii="Cambria" w:hAnsi="Cambria"/>
          <w:color w:val="000000" w:themeColor="text1"/>
        </w:rPr>
        <w:t>Separate UI from Game.</w:t>
      </w:r>
    </w:p>
    <w:p w14:paraId="4F1AC303" w14:textId="77777777" w:rsidR="0033251E" w:rsidRDefault="0033251E" w:rsidP="002C1288">
      <w:pPr>
        <w:ind w:left="360"/>
        <w:rPr>
          <w:rFonts w:ascii="Cambria" w:hAnsi="Cambria"/>
          <w:color w:val="000000" w:themeColor="text1"/>
        </w:rPr>
      </w:pPr>
      <w:r>
        <w:rPr>
          <w:rFonts w:ascii="Cambria" w:hAnsi="Cambria"/>
          <w:color w:val="000000" w:themeColor="text1"/>
        </w:rPr>
        <w:t xml:space="preserve">Set Networking </w:t>
      </w:r>
      <w:r w:rsidR="00883539">
        <w:rPr>
          <w:rFonts w:ascii="Cambria" w:hAnsi="Cambria"/>
          <w:color w:val="000000" w:themeColor="text1"/>
        </w:rPr>
        <w:t>could</w:t>
      </w:r>
      <w:r>
        <w:rPr>
          <w:rFonts w:ascii="Cambria" w:hAnsi="Cambria"/>
          <w:color w:val="000000" w:themeColor="text1"/>
        </w:rPr>
        <w:t xml:space="preserve"> be only one who has access to control the game</w:t>
      </w:r>
    </w:p>
    <w:p w14:paraId="50B83BAE" w14:textId="77777777" w:rsidR="0033251E" w:rsidRDefault="0033251E" w:rsidP="002C1288">
      <w:pPr>
        <w:ind w:left="360"/>
        <w:rPr>
          <w:rFonts w:ascii="Cambria" w:hAnsi="Cambria"/>
          <w:color w:val="000000" w:themeColor="text1"/>
        </w:rPr>
      </w:pPr>
      <w:r>
        <w:rPr>
          <w:rFonts w:ascii="Cambria" w:hAnsi="Cambria"/>
          <w:color w:val="000000" w:themeColor="text1"/>
        </w:rPr>
        <w:t>Our target is letting player who can play the game as controller</w:t>
      </w:r>
    </w:p>
    <w:p w14:paraId="46D66A23" w14:textId="77777777" w:rsidR="0033251E" w:rsidRDefault="0033251E" w:rsidP="002C1288">
      <w:pPr>
        <w:ind w:left="360"/>
        <w:rPr>
          <w:rFonts w:ascii="Cambria" w:hAnsi="Cambria"/>
          <w:color w:val="000000" w:themeColor="text1"/>
        </w:rPr>
      </w:pPr>
      <w:r>
        <w:rPr>
          <w:rFonts w:ascii="Cambria" w:hAnsi="Cambria"/>
          <w:color w:val="000000" w:themeColor="text1"/>
        </w:rPr>
        <w:t>MVC is much clear to understand the game easily</w:t>
      </w:r>
    </w:p>
    <w:p w14:paraId="2AB29815" w14:textId="77777777" w:rsidR="009D69E1" w:rsidRDefault="009D69E1" w:rsidP="002C1288">
      <w:pPr>
        <w:ind w:left="360"/>
        <w:rPr>
          <w:rFonts w:ascii="Cambria" w:hAnsi="Cambria"/>
          <w:color w:val="000000" w:themeColor="text1"/>
        </w:rPr>
      </w:pPr>
    </w:p>
    <w:p w14:paraId="20812F87" w14:textId="77777777" w:rsidR="00DE153C" w:rsidRPr="005037C5" w:rsidRDefault="005037C5" w:rsidP="005037C5">
      <w:pPr>
        <w:pStyle w:val="Heading3"/>
        <w:rPr>
          <w:rFonts w:ascii="Cambria" w:hAnsi="Cambria"/>
          <w:b/>
          <w:color w:val="000000" w:themeColor="text1"/>
          <w:sz w:val="28"/>
          <w:szCs w:val="28"/>
        </w:rPr>
      </w:pPr>
      <w:bookmarkStart w:id="18" w:name="_Toc447385546"/>
      <w:r w:rsidRPr="005037C5">
        <w:rPr>
          <w:rFonts w:ascii="Cambria" w:hAnsi="Cambria"/>
          <w:b/>
          <w:color w:val="000000" w:themeColor="text1"/>
          <w:sz w:val="28"/>
          <w:szCs w:val="28"/>
        </w:rPr>
        <w:t>3.2.2</w:t>
      </w:r>
      <w:r w:rsidRPr="005037C5">
        <w:rPr>
          <w:rFonts w:ascii="Cambria" w:hAnsi="Cambria"/>
          <w:b/>
          <w:color w:val="000000" w:themeColor="text1"/>
          <w:sz w:val="28"/>
          <w:szCs w:val="28"/>
        </w:rPr>
        <w:tab/>
      </w:r>
      <w:r w:rsidR="00F62A0F" w:rsidRPr="005037C5">
        <w:rPr>
          <w:rFonts w:ascii="Cambria" w:hAnsi="Cambria"/>
          <w:b/>
          <w:color w:val="000000" w:themeColor="text1"/>
          <w:sz w:val="28"/>
          <w:szCs w:val="28"/>
        </w:rPr>
        <w:t>Design Pattern - MVC</w:t>
      </w:r>
      <w:bookmarkEnd w:id="18"/>
    </w:p>
    <w:p w14:paraId="170915FA" w14:textId="77777777" w:rsidR="00DE153C" w:rsidRPr="005037C5" w:rsidRDefault="002C1288" w:rsidP="005037C5">
      <w:pPr>
        <w:rPr>
          <w:rFonts w:ascii="Cambria" w:hAnsi="Cambria"/>
          <w:color w:val="000000" w:themeColor="text1"/>
        </w:rPr>
      </w:pPr>
      <w:r w:rsidRPr="005037C5">
        <w:rPr>
          <w:rFonts w:ascii="Cambria" w:hAnsi="Cambria"/>
          <w:color w:val="000000" w:themeColor="text1"/>
        </w:rPr>
        <w:t>How the design pattern MVC is implementing to Ivanhoe?</w:t>
      </w:r>
    </w:p>
    <w:p w14:paraId="529CD9AE" w14:textId="77777777" w:rsidR="002C1288" w:rsidRDefault="0033251E" w:rsidP="002C1288">
      <w:pPr>
        <w:ind w:left="360"/>
        <w:rPr>
          <w:rFonts w:ascii="Cambria" w:hAnsi="Cambria"/>
          <w:color w:val="000000" w:themeColor="text1"/>
        </w:rPr>
      </w:pPr>
      <w:r>
        <w:rPr>
          <w:rFonts w:ascii="Cambria" w:hAnsi="Cambria"/>
          <w:color w:val="000000" w:themeColor="text1"/>
        </w:rPr>
        <w:t>Rule engine contains everything data of the game</w:t>
      </w:r>
    </w:p>
    <w:p w14:paraId="6657DB73" w14:textId="77777777" w:rsidR="005363B1" w:rsidRDefault="005363B1" w:rsidP="002C1288">
      <w:pPr>
        <w:ind w:left="360"/>
        <w:rPr>
          <w:rFonts w:ascii="Cambria" w:hAnsi="Cambria"/>
          <w:color w:val="000000" w:themeColor="text1"/>
        </w:rPr>
      </w:pPr>
      <w:r>
        <w:rPr>
          <w:rFonts w:ascii="Cambria" w:hAnsi="Cambria"/>
          <w:color w:val="000000" w:themeColor="text1"/>
        </w:rPr>
        <w:t xml:space="preserve">Model </w:t>
      </w:r>
      <w:r w:rsidR="0091069E">
        <w:rPr>
          <w:rFonts w:ascii="Cambria" w:hAnsi="Cambria"/>
          <w:color w:val="000000" w:themeColor="text1"/>
        </w:rPr>
        <w:t>could</w:t>
      </w:r>
      <w:r>
        <w:rPr>
          <w:rFonts w:ascii="Cambria" w:hAnsi="Cambria"/>
          <w:color w:val="000000" w:themeColor="text1"/>
        </w:rPr>
        <w:t xml:space="preserve"> handle different state of game (Process Message)</w:t>
      </w:r>
    </w:p>
    <w:p w14:paraId="538AB28D" w14:textId="77777777" w:rsidR="005363B1" w:rsidRDefault="00883539" w:rsidP="005363B1">
      <w:pPr>
        <w:ind w:left="360"/>
        <w:rPr>
          <w:rFonts w:ascii="Cambria" w:hAnsi="Cambria"/>
          <w:color w:val="000000" w:themeColor="text1"/>
        </w:rPr>
      </w:pPr>
      <w:r>
        <w:rPr>
          <w:rFonts w:ascii="Cambria" w:hAnsi="Cambria"/>
          <w:color w:val="000000" w:themeColor="text1"/>
        </w:rPr>
        <w:t xml:space="preserve">UI would </w:t>
      </w:r>
      <w:r w:rsidR="005363B1">
        <w:rPr>
          <w:rFonts w:ascii="Cambria" w:hAnsi="Cambria"/>
          <w:color w:val="000000" w:themeColor="text1"/>
        </w:rPr>
        <w:t>display the data message between Rule Engine and Client</w:t>
      </w:r>
    </w:p>
    <w:p w14:paraId="0AF0BB05" w14:textId="77777777" w:rsidR="005363B1" w:rsidRDefault="005363B1" w:rsidP="005363B1">
      <w:pPr>
        <w:ind w:left="360"/>
        <w:rPr>
          <w:rFonts w:ascii="Cambria" w:hAnsi="Cambria"/>
          <w:color w:val="000000" w:themeColor="text1"/>
        </w:rPr>
      </w:pPr>
      <w:r>
        <w:rPr>
          <w:rFonts w:ascii="Cambria" w:hAnsi="Cambria"/>
          <w:color w:val="000000" w:themeColor="text1"/>
        </w:rPr>
        <w:t xml:space="preserve">UI </w:t>
      </w:r>
      <w:r w:rsidR="00883539">
        <w:rPr>
          <w:rFonts w:ascii="Cambria" w:hAnsi="Cambria"/>
          <w:color w:val="000000" w:themeColor="text1"/>
        </w:rPr>
        <w:t>would</w:t>
      </w:r>
      <w:r>
        <w:rPr>
          <w:rFonts w:ascii="Cambria" w:hAnsi="Cambria"/>
          <w:color w:val="000000" w:themeColor="text1"/>
        </w:rPr>
        <w:t xml:space="preserve"> update everything data according to Rule Engine State</w:t>
      </w:r>
    </w:p>
    <w:p w14:paraId="50436297" w14:textId="77777777" w:rsidR="005363B1" w:rsidRDefault="005363B1" w:rsidP="007856F8">
      <w:pPr>
        <w:ind w:left="360"/>
        <w:rPr>
          <w:rFonts w:ascii="Cambria" w:hAnsi="Cambria"/>
          <w:color w:val="000000" w:themeColor="text1"/>
        </w:rPr>
      </w:pPr>
      <w:r>
        <w:rPr>
          <w:rFonts w:ascii="Cambria" w:hAnsi="Cambria"/>
          <w:color w:val="000000" w:themeColor="text1"/>
        </w:rPr>
        <w:t xml:space="preserve">Client Action Events </w:t>
      </w:r>
      <w:r w:rsidR="00883539">
        <w:rPr>
          <w:rFonts w:ascii="Cambria" w:hAnsi="Cambria"/>
          <w:color w:val="000000" w:themeColor="text1"/>
        </w:rPr>
        <w:t>would</w:t>
      </w:r>
      <w:r>
        <w:rPr>
          <w:rFonts w:ascii="Cambria" w:hAnsi="Cambria"/>
          <w:color w:val="000000" w:themeColor="text1"/>
        </w:rPr>
        <w:t xml:space="preserve"> update UI and Send message to Rule Engin</w:t>
      </w:r>
      <w:r w:rsidR="007856F8">
        <w:rPr>
          <w:rFonts w:ascii="Cambria" w:hAnsi="Cambria"/>
          <w:color w:val="000000" w:themeColor="text1"/>
        </w:rPr>
        <w:t>e</w:t>
      </w:r>
    </w:p>
    <w:p w14:paraId="442A2867" w14:textId="77777777" w:rsidR="009D69E1" w:rsidRPr="005037C5" w:rsidRDefault="009D69E1" w:rsidP="007856F8">
      <w:pPr>
        <w:ind w:left="360"/>
        <w:rPr>
          <w:rFonts w:ascii="Cambria" w:hAnsi="Cambria"/>
          <w:color w:val="000000" w:themeColor="text1"/>
        </w:rPr>
      </w:pPr>
    </w:p>
    <w:p w14:paraId="205CC053" w14:textId="77777777" w:rsidR="002C1288" w:rsidRPr="005037C5" w:rsidRDefault="005037C5" w:rsidP="005037C5">
      <w:pPr>
        <w:pStyle w:val="Heading2"/>
        <w:rPr>
          <w:rFonts w:ascii="Cambria" w:hAnsi="Cambria"/>
          <w:b/>
          <w:color w:val="000000" w:themeColor="text1"/>
          <w:sz w:val="36"/>
          <w:szCs w:val="36"/>
        </w:rPr>
      </w:pPr>
      <w:bookmarkStart w:id="19" w:name="_Toc447385547"/>
      <w:r w:rsidRPr="005037C5">
        <w:rPr>
          <w:rFonts w:ascii="Cambria" w:hAnsi="Cambria"/>
          <w:b/>
          <w:color w:val="000000" w:themeColor="text1"/>
          <w:sz w:val="36"/>
          <w:szCs w:val="36"/>
        </w:rPr>
        <w:t>3.3</w:t>
      </w:r>
      <w:r w:rsidRPr="005037C5">
        <w:rPr>
          <w:rFonts w:ascii="Cambria" w:hAnsi="Cambria"/>
          <w:b/>
          <w:color w:val="000000" w:themeColor="text1"/>
          <w:sz w:val="36"/>
          <w:szCs w:val="36"/>
        </w:rPr>
        <w:tab/>
      </w:r>
      <w:r w:rsidR="002C1288" w:rsidRPr="005037C5">
        <w:rPr>
          <w:rFonts w:ascii="Cambria" w:hAnsi="Cambria"/>
          <w:b/>
          <w:color w:val="000000" w:themeColor="text1"/>
          <w:sz w:val="36"/>
          <w:szCs w:val="36"/>
        </w:rPr>
        <w:t>Refactoring and Implementation</w:t>
      </w:r>
      <w:bookmarkEnd w:id="19"/>
      <w:r w:rsidR="002C1288" w:rsidRPr="005037C5">
        <w:rPr>
          <w:rFonts w:ascii="Cambria" w:hAnsi="Cambria"/>
          <w:b/>
          <w:color w:val="000000" w:themeColor="text1"/>
          <w:sz w:val="36"/>
          <w:szCs w:val="36"/>
        </w:rPr>
        <w:t xml:space="preserve"> </w:t>
      </w:r>
    </w:p>
    <w:p w14:paraId="214AFFE1" w14:textId="77777777" w:rsidR="002C1288" w:rsidRPr="005037C5" w:rsidRDefault="005037C5" w:rsidP="005037C5">
      <w:pPr>
        <w:pStyle w:val="Heading3"/>
        <w:rPr>
          <w:rFonts w:ascii="Cambria" w:hAnsi="Cambria"/>
          <w:b/>
          <w:color w:val="000000" w:themeColor="text1"/>
          <w:sz w:val="28"/>
          <w:szCs w:val="28"/>
        </w:rPr>
      </w:pPr>
      <w:bookmarkStart w:id="20" w:name="_Toc447385548"/>
      <w:r w:rsidRPr="005037C5">
        <w:rPr>
          <w:rFonts w:ascii="Cambria" w:hAnsi="Cambria"/>
          <w:b/>
          <w:color w:val="000000" w:themeColor="text1"/>
          <w:sz w:val="28"/>
          <w:szCs w:val="28"/>
        </w:rPr>
        <w:t>3.3.1</w:t>
      </w:r>
      <w:r w:rsidRPr="005037C5">
        <w:rPr>
          <w:rFonts w:ascii="Cambria" w:hAnsi="Cambria"/>
          <w:b/>
          <w:color w:val="000000" w:themeColor="text1"/>
          <w:sz w:val="28"/>
          <w:szCs w:val="28"/>
        </w:rPr>
        <w:tab/>
      </w:r>
      <w:r w:rsidR="002C1288" w:rsidRPr="005037C5">
        <w:rPr>
          <w:rFonts w:ascii="Cambria" w:hAnsi="Cambria"/>
          <w:b/>
          <w:color w:val="000000" w:themeColor="text1"/>
          <w:sz w:val="28"/>
          <w:szCs w:val="28"/>
        </w:rPr>
        <w:t>Elimination of duplicated code</w:t>
      </w:r>
      <w:bookmarkEnd w:id="20"/>
    </w:p>
    <w:p w14:paraId="55471867" w14:textId="77777777" w:rsidR="009D69E1" w:rsidRDefault="002C1288" w:rsidP="002C1288">
      <w:pPr>
        <w:rPr>
          <w:rFonts w:ascii="Cambria" w:hAnsi="Cambria"/>
          <w:color w:val="000000" w:themeColor="text1"/>
        </w:rPr>
      </w:pPr>
      <w:r w:rsidRPr="005037C5">
        <w:rPr>
          <w:rFonts w:ascii="Cambria" w:hAnsi="Cambria"/>
          <w:color w:val="000000" w:themeColor="text1"/>
        </w:rPr>
        <w:t>How we refactor the duplicated code</w:t>
      </w:r>
      <w:r w:rsidR="009D69E1">
        <w:rPr>
          <w:rFonts w:ascii="Cambria" w:hAnsi="Cambria"/>
          <w:color w:val="000000" w:themeColor="text1"/>
        </w:rPr>
        <w:t>?</w:t>
      </w:r>
    </w:p>
    <w:p w14:paraId="23801411" w14:textId="77777777" w:rsidR="009454BB" w:rsidRDefault="009D69E1" w:rsidP="002C1288">
      <w:pPr>
        <w:rPr>
          <w:rFonts w:ascii="Cambria" w:hAnsi="Cambria"/>
          <w:color w:val="000000" w:themeColor="text1"/>
        </w:rPr>
      </w:pPr>
      <w:r>
        <w:rPr>
          <w:rFonts w:ascii="Cambria" w:hAnsi="Cambria"/>
          <w:color w:val="000000" w:themeColor="text1"/>
        </w:rPr>
        <w:t>Remove the unused Game functionality from Display and hand</w:t>
      </w:r>
    </w:p>
    <w:p w14:paraId="038E9231" w14:textId="77777777" w:rsidR="009D69E1" w:rsidRDefault="009D69E1" w:rsidP="002C1288">
      <w:pPr>
        <w:rPr>
          <w:rFonts w:ascii="Cambria" w:hAnsi="Cambria"/>
          <w:color w:val="000000" w:themeColor="text1"/>
        </w:rPr>
      </w:pPr>
      <w:r>
        <w:rPr>
          <w:rFonts w:ascii="Cambria" w:hAnsi="Cambria"/>
          <w:color w:val="000000" w:themeColor="text1"/>
        </w:rPr>
        <w:t>Remove all unused game state and type in Game Configuration</w:t>
      </w:r>
    </w:p>
    <w:p w14:paraId="0F8B1641" w14:textId="77777777" w:rsidR="009D69E1" w:rsidRPr="009D69E1" w:rsidRDefault="009D69E1" w:rsidP="002C1288">
      <w:pPr>
        <w:rPr>
          <w:rFonts w:ascii="Cambria" w:hAnsi="Cambria"/>
          <w:color w:val="000000" w:themeColor="text1"/>
        </w:rPr>
      </w:pPr>
    </w:p>
    <w:p w14:paraId="65E174C8" w14:textId="77777777" w:rsidR="002C1288" w:rsidRPr="005037C5" w:rsidRDefault="005037C5" w:rsidP="005037C5">
      <w:pPr>
        <w:pStyle w:val="Heading3"/>
        <w:rPr>
          <w:rFonts w:ascii="Cambria" w:hAnsi="Cambria"/>
          <w:b/>
          <w:color w:val="000000" w:themeColor="text1"/>
          <w:sz w:val="28"/>
          <w:szCs w:val="28"/>
        </w:rPr>
      </w:pPr>
      <w:bookmarkStart w:id="21" w:name="_Toc447385549"/>
      <w:r w:rsidRPr="005037C5">
        <w:rPr>
          <w:rFonts w:ascii="Cambria" w:hAnsi="Cambria"/>
          <w:b/>
          <w:color w:val="000000" w:themeColor="text1"/>
          <w:sz w:val="28"/>
          <w:szCs w:val="28"/>
        </w:rPr>
        <w:t>3.3.2</w:t>
      </w:r>
      <w:r w:rsidRPr="005037C5">
        <w:rPr>
          <w:rFonts w:ascii="Cambria" w:hAnsi="Cambria"/>
          <w:b/>
          <w:color w:val="000000" w:themeColor="text1"/>
          <w:sz w:val="28"/>
          <w:szCs w:val="28"/>
        </w:rPr>
        <w:tab/>
      </w:r>
      <w:r w:rsidR="002C1288" w:rsidRPr="005037C5">
        <w:rPr>
          <w:rFonts w:ascii="Cambria" w:hAnsi="Cambria"/>
          <w:b/>
          <w:color w:val="000000" w:themeColor="text1"/>
          <w:sz w:val="28"/>
          <w:szCs w:val="28"/>
        </w:rPr>
        <w:t>Redistribution of responsibilities</w:t>
      </w:r>
      <w:bookmarkEnd w:id="21"/>
    </w:p>
    <w:p w14:paraId="154A0D34" w14:textId="77777777" w:rsidR="002C1288" w:rsidRDefault="002C1288" w:rsidP="005037C5">
      <w:pPr>
        <w:rPr>
          <w:rFonts w:ascii="Cambria" w:hAnsi="Cambria"/>
          <w:color w:val="000000" w:themeColor="text1"/>
        </w:rPr>
      </w:pPr>
      <w:r w:rsidRPr="005037C5">
        <w:rPr>
          <w:rFonts w:ascii="Cambria" w:hAnsi="Cambria"/>
          <w:color w:val="000000" w:themeColor="text1"/>
        </w:rPr>
        <w:t>How the game logic is redundancy?</w:t>
      </w:r>
    </w:p>
    <w:p w14:paraId="54E9309F" w14:textId="77777777" w:rsidR="009454BB" w:rsidRPr="005037C5" w:rsidRDefault="009454BB" w:rsidP="005037C5">
      <w:pPr>
        <w:rPr>
          <w:rFonts w:ascii="Cambria" w:hAnsi="Cambria"/>
          <w:color w:val="000000" w:themeColor="text1"/>
        </w:rPr>
      </w:pPr>
      <w:r>
        <w:rPr>
          <w:rFonts w:ascii="Cambria" w:hAnsi="Cambria"/>
          <w:color w:val="000000" w:themeColor="text1"/>
        </w:rPr>
        <w:t>Networking was integrated with Rule Engine</w:t>
      </w:r>
    </w:p>
    <w:p w14:paraId="10FB2E76" w14:textId="77777777" w:rsidR="002C1288" w:rsidRDefault="009454BB" w:rsidP="009454BB">
      <w:pPr>
        <w:rPr>
          <w:rFonts w:ascii="Cambria" w:hAnsi="Cambria"/>
          <w:color w:val="000000" w:themeColor="text1"/>
        </w:rPr>
      </w:pPr>
      <w:r>
        <w:rPr>
          <w:rFonts w:ascii="Cambria" w:hAnsi="Cambria"/>
          <w:color w:val="000000" w:themeColor="text1"/>
        </w:rPr>
        <w:t>Server gave the control to clients</w:t>
      </w:r>
    </w:p>
    <w:p w14:paraId="0F323186" w14:textId="77777777" w:rsidR="009454BB" w:rsidRDefault="009454BB" w:rsidP="009454BB">
      <w:pPr>
        <w:rPr>
          <w:rFonts w:ascii="Cambria" w:hAnsi="Cambria"/>
          <w:color w:val="000000" w:themeColor="text1"/>
        </w:rPr>
      </w:pPr>
      <w:r>
        <w:rPr>
          <w:rFonts w:ascii="Cambria" w:hAnsi="Cambria"/>
          <w:color w:val="000000" w:themeColor="text1"/>
        </w:rPr>
        <w:t>Client has some control of whole game over state</w:t>
      </w:r>
    </w:p>
    <w:p w14:paraId="13A28E31" w14:textId="77777777" w:rsidR="009454BB" w:rsidRDefault="009454BB" w:rsidP="009454BB">
      <w:pPr>
        <w:rPr>
          <w:rFonts w:ascii="Cambria" w:hAnsi="Cambria"/>
          <w:color w:val="000000" w:themeColor="text1"/>
        </w:rPr>
      </w:pPr>
      <w:r>
        <w:rPr>
          <w:rFonts w:ascii="Cambria" w:hAnsi="Cambria"/>
          <w:color w:val="000000" w:themeColor="text1"/>
        </w:rPr>
        <w:t xml:space="preserve">Server Process Message by different state </w:t>
      </w:r>
    </w:p>
    <w:p w14:paraId="5E359D3B" w14:textId="77777777" w:rsidR="009454BB" w:rsidRDefault="009D69E1" w:rsidP="009454BB">
      <w:pPr>
        <w:rPr>
          <w:rFonts w:ascii="Cambria" w:hAnsi="Cambria"/>
          <w:color w:val="000000" w:themeColor="text1"/>
        </w:rPr>
      </w:pPr>
      <w:r>
        <w:rPr>
          <w:rFonts w:ascii="Cambria" w:hAnsi="Cambria"/>
          <w:color w:val="000000" w:themeColor="text1"/>
        </w:rPr>
        <w:t>Communication between server, client and Rule Engine</w:t>
      </w:r>
    </w:p>
    <w:p w14:paraId="49DDB973" w14:textId="77777777" w:rsidR="009D69E1" w:rsidRPr="005037C5" w:rsidRDefault="009D69E1" w:rsidP="009454BB">
      <w:pPr>
        <w:rPr>
          <w:rFonts w:ascii="Cambria" w:hAnsi="Cambria"/>
          <w:color w:val="000000" w:themeColor="text1"/>
        </w:rPr>
      </w:pPr>
    </w:p>
    <w:p w14:paraId="5A204286" w14:textId="77777777" w:rsidR="002C1288" w:rsidRPr="005037C5" w:rsidRDefault="005037C5" w:rsidP="005037C5">
      <w:pPr>
        <w:pStyle w:val="Heading2"/>
        <w:rPr>
          <w:rFonts w:ascii="Cambria" w:hAnsi="Cambria"/>
          <w:b/>
          <w:color w:val="000000" w:themeColor="text1"/>
          <w:sz w:val="36"/>
          <w:szCs w:val="36"/>
        </w:rPr>
      </w:pPr>
      <w:bookmarkStart w:id="22" w:name="_Toc447385550"/>
      <w:r w:rsidRPr="005037C5">
        <w:rPr>
          <w:rFonts w:ascii="Cambria" w:hAnsi="Cambria"/>
          <w:b/>
          <w:color w:val="000000" w:themeColor="text1"/>
          <w:sz w:val="36"/>
          <w:szCs w:val="36"/>
        </w:rPr>
        <w:lastRenderedPageBreak/>
        <w:t>3.4</w:t>
      </w:r>
      <w:r w:rsidRPr="005037C5">
        <w:rPr>
          <w:rFonts w:ascii="Cambria" w:hAnsi="Cambria"/>
          <w:b/>
          <w:color w:val="000000" w:themeColor="text1"/>
          <w:sz w:val="36"/>
          <w:szCs w:val="36"/>
        </w:rPr>
        <w:tab/>
      </w:r>
      <w:r w:rsidR="002C1288" w:rsidRPr="005037C5">
        <w:rPr>
          <w:rFonts w:ascii="Cambria" w:hAnsi="Cambria"/>
          <w:b/>
          <w:color w:val="000000" w:themeColor="text1"/>
          <w:sz w:val="36"/>
          <w:szCs w:val="36"/>
        </w:rPr>
        <w:t>Pros and cons Game Design</w:t>
      </w:r>
      <w:bookmarkEnd w:id="22"/>
    </w:p>
    <w:p w14:paraId="22A4EF0A" w14:textId="77777777" w:rsidR="002C1288" w:rsidRPr="005037C5" w:rsidRDefault="005037C5" w:rsidP="005037C5">
      <w:pPr>
        <w:pStyle w:val="Heading3"/>
        <w:rPr>
          <w:rFonts w:ascii="Cambria" w:hAnsi="Cambria"/>
          <w:b/>
          <w:color w:val="000000" w:themeColor="text1"/>
          <w:sz w:val="28"/>
          <w:szCs w:val="28"/>
        </w:rPr>
      </w:pPr>
      <w:bookmarkStart w:id="23" w:name="_Toc447385551"/>
      <w:r w:rsidRPr="005037C5">
        <w:rPr>
          <w:rFonts w:ascii="Cambria" w:hAnsi="Cambria"/>
          <w:b/>
          <w:color w:val="000000" w:themeColor="text1"/>
          <w:sz w:val="28"/>
          <w:szCs w:val="28"/>
        </w:rPr>
        <w:t>3.4.1</w:t>
      </w:r>
      <w:r w:rsidRPr="005037C5">
        <w:rPr>
          <w:rFonts w:ascii="Cambria" w:hAnsi="Cambria"/>
          <w:b/>
          <w:color w:val="000000" w:themeColor="text1"/>
          <w:sz w:val="28"/>
          <w:szCs w:val="28"/>
        </w:rPr>
        <w:tab/>
      </w:r>
      <w:r w:rsidR="002C1288" w:rsidRPr="005037C5">
        <w:rPr>
          <w:rFonts w:ascii="Cambria" w:hAnsi="Cambria"/>
          <w:b/>
          <w:color w:val="000000" w:themeColor="text1"/>
          <w:sz w:val="28"/>
          <w:szCs w:val="28"/>
        </w:rPr>
        <w:t>Pros of the MVC</w:t>
      </w:r>
      <w:bookmarkEnd w:id="23"/>
    </w:p>
    <w:p w14:paraId="2C731CBD" w14:textId="77777777" w:rsidR="002C1288" w:rsidRDefault="00E73BA9" w:rsidP="00E73BA9">
      <w:pPr>
        <w:ind w:firstLine="720"/>
        <w:rPr>
          <w:rFonts w:ascii="Cambria" w:hAnsi="Cambria"/>
          <w:color w:val="000000" w:themeColor="text1"/>
        </w:rPr>
      </w:pPr>
      <w:r>
        <w:rPr>
          <w:rFonts w:ascii="Cambria" w:hAnsi="Cambria"/>
          <w:color w:val="000000" w:themeColor="text1"/>
        </w:rPr>
        <w:t xml:space="preserve">MVC </w:t>
      </w:r>
      <w:r w:rsidR="00883539">
        <w:rPr>
          <w:rFonts w:ascii="Cambria" w:hAnsi="Cambria"/>
          <w:color w:val="000000" w:themeColor="text1"/>
        </w:rPr>
        <w:t>would</w:t>
      </w:r>
      <w:r>
        <w:rPr>
          <w:rFonts w:ascii="Cambria" w:hAnsi="Cambria"/>
          <w:color w:val="000000" w:themeColor="text1"/>
        </w:rPr>
        <w:t xml:space="preserve"> never clash with each other.</w:t>
      </w:r>
    </w:p>
    <w:p w14:paraId="57224AC9" w14:textId="77777777" w:rsidR="00E73BA9" w:rsidRDefault="00E73BA9" w:rsidP="00E73BA9">
      <w:pPr>
        <w:ind w:firstLine="720"/>
        <w:rPr>
          <w:rFonts w:ascii="Cambria" w:hAnsi="Cambria"/>
          <w:color w:val="000000" w:themeColor="text1"/>
        </w:rPr>
      </w:pPr>
      <w:r>
        <w:rPr>
          <w:rFonts w:ascii="Cambria" w:hAnsi="Cambria"/>
          <w:color w:val="000000" w:themeColor="text1"/>
        </w:rPr>
        <w:t>Each other could swapped out</w:t>
      </w:r>
    </w:p>
    <w:p w14:paraId="599BEFD6" w14:textId="77777777" w:rsidR="00E73BA9" w:rsidRDefault="00E73BA9" w:rsidP="00E73BA9">
      <w:pPr>
        <w:ind w:firstLine="720"/>
        <w:rPr>
          <w:rFonts w:ascii="Cambria" w:hAnsi="Cambria"/>
          <w:color w:val="000000" w:themeColor="text1"/>
        </w:rPr>
      </w:pPr>
      <w:r>
        <w:rPr>
          <w:rFonts w:ascii="Cambria" w:hAnsi="Cambria"/>
          <w:color w:val="000000" w:themeColor="text1"/>
        </w:rPr>
        <w:t>Easy to unit test</w:t>
      </w:r>
    </w:p>
    <w:p w14:paraId="4E4CD762" w14:textId="77777777" w:rsidR="00D31DEF" w:rsidRDefault="00D31DEF" w:rsidP="00D31DEF">
      <w:pPr>
        <w:ind w:firstLine="720"/>
        <w:rPr>
          <w:rFonts w:ascii="Cambria" w:hAnsi="Cambria"/>
          <w:color w:val="000000" w:themeColor="text1"/>
        </w:rPr>
      </w:pPr>
      <w:r>
        <w:rPr>
          <w:rFonts w:ascii="Cambria" w:hAnsi="Cambria"/>
          <w:color w:val="000000" w:themeColor="text1"/>
        </w:rPr>
        <w:t>Separates game logic from UI Design</w:t>
      </w:r>
    </w:p>
    <w:p w14:paraId="74EFA0FE" w14:textId="77777777" w:rsidR="00E73BA9" w:rsidRPr="005037C5" w:rsidRDefault="00E73BA9" w:rsidP="00CE48C0">
      <w:pPr>
        <w:rPr>
          <w:rFonts w:ascii="Cambria" w:hAnsi="Cambria"/>
          <w:b/>
          <w:color w:val="000000" w:themeColor="text1"/>
          <w:sz w:val="36"/>
        </w:rPr>
      </w:pPr>
    </w:p>
    <w:p w14:paraId="28001AAC" w14:textId="77777777" w:rsidR="002C1288" w:rsidRPr="005037C5" w:rsidRDefault="005037C5" w:rsidP="005037C5">
      <w:pPr>
        <w:pStyle w:val="Heading3"/>
        <w:rPr>
          <w:rFonts w:ascii="Cambria" w:hAnsi="Cambria"/>
          <w:b/>
          <w:color w:val="000000" w:themeColor="text1"/>
          <w:sz w:val="28"/>
          <w:szCs w:val="28"/>
        </w:rPr>
      </w:pPr>
      <w:bookmarkStart w:id="24" w:name="_Toc447385552"/>
      <w:r w:rsidRPr="005037C5">
        <w:rPr>
          <w:rFonts w:ascii="Cambria" w:hAnsi="Cambria"/>
          <w:b/>
          <w:color w:val="000000" w:themeColor="text1"/>
          <w:sz w:val="28"/>
          <w:szCs w:val="28"/>
        </w:rPr>
        <w:t>3.4.2</w:t>
      </w:r>
      <w:r w:rsidRPr="005037C5">
        <w:rPr>
          <w:rFonts w:ascii="Cambria" w:hAnsi="Cambria"/>
          <w:b/>
          <w:color w:val="000000" w:themeColor="text1"/>
          <w:sz w:val="28"/>
          <w:szCs w:val="28"/>
        </w:rPr>
        <w:tab/>
      </w:r>
      <w:r w:rsidR="002C1288" w:rsidRPr="005037C5">
        <w:rPr>
          <w:rFonts w:ascii="Cambria" w:hAnsi="Cambria"/>
          <w:b/>
          <w:color w:val="000000" w:themeColor="text1"/>
          <w:sz w:val="28"/>
          <w:szCs w:val="28"/>
        </w:rPr>
        <w:t>Cons of the MVC</w:t>
      </w:r>
      <w:bookmarkEnd w:id="24"/>
    </w:p>
    <w:p w14:paraId="270C0FA1" w14:textId="77777777" w:rsidR="00E73BA9" w:rsidRDefault="00D31DEF" w:rsidP="00D31DEF">
      <w:pPr>
        <w:ind w:firstLine="720"/>
        <w:rPr>
          <w:rFonts w:ascii="Cambria" w:hAnsi="Cambria"/>
          <w:color w:val="000000" w:themeColor="text1"/>
        </w:rPr>
      </w:pPr>
      <w:r>
        <w:rPr>
          <w:rFonts w:ascii="Cambria" w:hAnsi="Cambria"/>
          <w:color w:val="000000" w:themeColor="text1"/>
        </w:rPr>
        <w:t>Difficult to convert from existing code</w:t>
      </w:r>
    </w:p>
    <w:p w14:paraId="14C0507C" w14:textId="77777777" w:rsidR="00D31DEF" w:rsidRDefault="00D31DEF" w:rsidP="00D31DEF">
      <w:pPr>
        <w:ind w:firstLine="720"/>
        <w:rPr>
          <w:rFonts w:ascii="Cambria" w:hAnsi="Cambria"/>
          <w:color w:val="000000" w:themeColor="text1"/>
        </w:rPr>
      </w:pPr>
      <w:r>
        <w:rPr>
          <w:rFonts w:ascii="Cambria" w:hAnsi="Cambria"/>
          <w:color w:val="000000" w:themeColor="text1"/>
        </w:rPr>
        <w:t>They are not considering everything</w:t>
      </w:r>
    </w:p>
    <w:p w14:paraId="30DC52FB" w14:textId="77777777" w:rsidR="00D31DEF" w:rsidRDefault="00D31DEF" w:rsidP="00D31DEF">
      <w:pPr>
        <w:ind w:firstLine="720"/>
        <w:rPr>
          <w:rFonts w:ascii="Cambria" w:hAnsi="Cambria"/>
          <w:color w:val="000000" w:themeColor="text1"/>
        </w:rPr>
      </w:pPr>
      <w:r>
        <w:rPr>
          <w:rFonts w:ascii="Cambria" w:hAnsi="Cambria"/>
          <w:color w:val="000000" w:themeColor="text1"/>
        </w:rPr>
        <w:t>Complexity</w:t>
      </w:r>
    </w:p>
    <w:p w14:paraId="0F6827ED" w14:textId="77777777" w:rsidR="00481E03" w:rsidRDefault="00D31DEF" w:rsidP="00D31DEF">
      <w:pPr>
        <w:ind w:firstLine="720"/>
        <w:rPr>
          <w:rFonts w:ascii="Cambria" w:hAnsi="Cambria"/>
          <w:color w:val="000000" w:themeColor="text1"/>
        </w:rPr>
      </w:pPr>
      <w:r>
        <w:rPr>
          <w:rFonts w:ascii="Cambria" w:hAnsi="Cambria"/>
          <w:color w:val="000000" w:themeColor="text1"/>
        </w:rPr>
        <w:t>View and Controller closely coupled</w:t>
      </w:r>
    </w:p>
    <w:p w14:paraId="29D0602D" w14:textId="77777777" w:rsidR="00D31DEF" w:rsidRDefault="00D31DEF" w:rsidP="00D31DEF">
      <w:pPr>
        <w:ind w:firstLine="720"/>
        <w:rPr>
          <w:rFonts w:ascii="Cambria" w:hAnsi="Cambria"/>
          <w:color w:val="000000" w:themeColor="text1"/>
        </w:rPr>
      </w:pPr>
      <w:r>
        <w:rPr>
          <w:rFonts w:ascii="Cambria" w:hAnsi="Cambria"/>
          <w:color w:val="000000" w:themeColor="text1"/>
        </w:rPr>
        <w:t xml:space="preserve">Changes in model format </w:t>
      </w:r>
      <w:r w:rsidR="00883539">
        <w:rPr>
          <w:rFonts w:ascii="Cambria" w:hAnsi="Cambria"/>
          <w:color w:val="000000" w:themeColor="text1"/>
        </w:rPr>
        <w:t>would</w:t>
      </w:r>
      <w:r>
        <w:rPr>
          <w:rFonts w:ascii="Cambria" w:hAnsi="Cambria"/>
          <w:color w:val="000000" w:themeColor="text1"/>
        </w:rPr>
        <w:t xml:space="preserve"> need change in VC</w:t>
      </w:r>
    </w:p>
    <w:p w14:paraId="3A067737" w14:textId="77777777" w:rsidR="00D31DEF" w:rsidRPr="005037C5" w:rsidRDefault="00D31DEF" w:rsidP="00CE48C0">
      <w:pPr>
        <w:rPr>
          <w:rFonts w:ascii="Cambria" w:hAnsi="Cambria"/>
          <w:color w:val="000000" w:themeColor="text1"/>
        </w:rPr>
      </w:pPr>
    </w:p>
    <w:p w14:paraId="25183CCB" w14:textId="77777777" w:rsidR="003B444E" w:rsidRPr="00D31DEF" w:rsidRDefault="00D31DEF" w:rsidP="00D31DEF">
      <w:pPr>
        <w:pStyle w:val="Heading2"/>
        <w:rPr>
          <w:rFonts w:ascii="Cambria" w:hAnsi="Cambria"/>
          <w:b/>
          <w:color w:val="000000" w:themeColor="text1"/>
          <w:sz w:val="36"/>
          <w:szCs w:val="36"/>
        </w:rPr>
      </w:pPr>
      <w:bookmarkStart w:id="25" w:name="_Toc447385553"/>
      <w:r>
        <w:rPr>
          <w:rFonts w:ascii="Cambria" w:hAnsi="Cambria"/>
          <w:b/>
          <w:color w:val="000000" w:themeColor="text1"/>
          <w:sz w:val="36"/>
          <w:szCs w:val="36"/>
        </w:rPr>
        <w:t>3.5</w:t>
      </w:r>
      <w:r>
        <w:rPr>
          <w:rFonts w:ascii="Cambria" w:hAnsi="Cambria"/>
          <w:b/>
          <w:color w:val="000000" w:themeColor="text1"/>
          <w:sz w:val="36"/>
          <w:szCs w:val="36"/>
        </w:rPr>
        <w:tab/>
      </w:r>
      <w:r w:rsidR="003B444E" w:rsidRPr="00D31DEF">
        <w:rPr>
          <w:rFonts w:ascii="Cambria" w:hAnsi="Cambria"/>
          <w:b/>
          <w:color w:val="000000" w:themeColor="text1"/>
          <w:sz w:val="36"/>
          <w:szCs w:val="36"/>
        </w:rPr>
        <w:t>Bells and</w:t>
      </w:r>
      <w:r w:rsidRPr="00D31DEF">
        <w:rPr>
          <w:rFonts w:ascii="Cambria" w:hAnsi="Cambria"/>
          <w:b/>
          <w:color w:val="000000" w:themeColor="text1"/>
          <w:sz w:val="36"/>
          <w:szCs w:val="36"/>
        </w:rPr>
        <w:t xml:space="preserve"> Whistles</w:t>
      </w:r>
      <w:bookmarkEnd w:id="25"/>
    </w:p>
    <w:p w14:paraId="2DE0F9FC" w14:textId="77777777" w:rsidR="003B444E" w:rsidRDefault="00D31DEF" w:rsidP="00481E03">
      <w:pPr>
        <w:rPr>
          <w:rFonts w:ascii="Cambria" w:hAnsi="Cambria"/>
          <w:color w:val="000000" w:themeColor="text1"/>
        </w:rPr>
      </w:pPr>
      <w:r>
        <w:rPr>
          <w:rFonts w:ascii="Cambria" w:hAnsi="Cambria"/>
          <w:color w:val="000000" w:themeColor="text1"/>
        </w:rPr>
        <w:tab/>
      </w:r>
      <w:r w:rsidR="003B444E">
        <w:rPr>
          <w:rFonts w:ascii="Cambria" w:hAnsi="Cambria"/>
          <w:color w:val="000000" w:themeColor="text1"/>
        </w:rPr>
        <w:t>Right click any face-up cards to display larger image of the card</w:t>
      </w:r>
    </w:p>
    <w:p w14:paraId="2AE301E7" w14:textId="77777777" w:rsidR="003B444E" w:rsidRDefault="003B444E" w:rsidP="00481E03">
      <w:pPr>
        <w:rPr>
          <w:rFonts w:ascii="Cambria" w:hAnsi="Cambria"/>
          <w:color w:val="000000" w:themeColor="text1"/>
        </w:rPr>
      </w:pPr>
      <w:r>
        <w:rPr>
          <w:rFonts w:ascii="Cambria" w:hAnsi="Cambria"/>
          <w:color w:val="000000" w:themeColor="text1"/>
        </w:rPr>
        <w:tab/>
        <w:t>Robustness networking: handling loss of a player</w:t>
      </w:r>
    </w:p>
    <w:p w14:paraId="61CCCE16" w14:textId="77777777" w:rsidR="003B444E" w:rsidRPr="005037C5" w:rsidRDefault="003B444E" w:rsidP="00481E03">
      <w:pPr>
        <w:rPr>
          <w:rFonts w:ascii="Cambria" w:hAnsi="Cambria"/>
          <w:color w:val="000000" w:themeColor="text1"/>
        </w:rPr>
      </w:pPr>
      <w:r>
        <w:rPr>
          <w:rFonts w:ascii="Cambria" w:hAnsi="Cambria"/>
          <w:color w:val="000000" w:themeColor="text1"/>
        </w:rPr>
        <w:tab/>
        <w:t>Robustness of game: preventing playing out of turn or invalid card</w:t>
      </w:r>
    </w:p>
    <w:p w14:paraId="090B13A9" w14:textId="77777777" w:rsidR="00481E03" w:rsidRPr="005037C5" w:rsidRDefault="003B444E" w:rsidP="00481E03">
      <w:pPr>
        <w:rPr>
          <w:rFonts w:ascii="Cambria" w:hAnsi="Cambria"/>
          <w:color w:val="000000" w:themeColor="text1"/>
        </w:rPr>
      </w:pPr>
      <w:r>
        <w:rPr>
          <w:rFonts w:ascii="Cambria" w:hAnsi="Cambria"/>
          <w:color w:val="000000" w:themeColor="text1"/>
        </w:rPr>
        <w:tab/>
        <w:t>Tournament Panel: Display players order, status and display total</w:t>
      </w:r>
    </w:p>
    <w:p w14:paraId="08FE02EE" w14:textId="77777777" w:rsidR="002C1288" w:rsidRPr="005037C5" w:rsidRDefault="002C1288" w:rsidP="00481E03">
      <w:pPr>
        <w:rPr>
          <w:rFonts w:ascii="Cambria" w:hAnsi="Cambria"/>
          <w:color w:val="000000" w:themeColor="text1"/>
        </w:rPr>
      </w:pPr>
    </w:p>
    <w:p w14:paraId="13C31159" w14:textId="77777777" w:rsidR="00481E03" w:rsidRPr="005037C5" w:rsidRDefault="00481E03" w:rsidP="00481E03">
      <w:pPr>
        <w:rPr>
          <w:rFonts w:ascii="Cambria" w:hAnsi="Cambria"/>
          <w:color w:val="000000" w:themeColor="text1"/>
        </w:rPr>
      </w:pPr>
    </w:p>
    <w:p w14:paraId="3D7D2F3E" w14:textId="77777777" w:rsidR="00481E03" w:rsidRPr="005037C5" w:rsidRDefault="00481E03" w:rsidP="00481E03">
      <w:pPr>
        <w:rPr>
          <w:rFonts w:ascii="Cambria" w:hAnsi="Cambria"/>
          <w:color w:val="000000" w:themeColor="text1"/>
        </w:rPr>
      </w:pPr>
    </w:p>
    <w:p w14:paraId="068A21F0" w14:textId="77777777" w:rsidR="00FD363B" w:rsidRDefault="00FD363B" w:rsidP="00BE604A">
      <w:pPr>
        <w:jc w:val="center"/>
        <w:rPr>
          <w:rFonts w:ascii="Cambria" w:hAnsi="Cambria"/>
          <w:b/>
          <w:color w:val="000000" w:themeColor="text1"/>
          <w:sz w:val="48"/>
          <w:szCs w:val="48"/>
        </w:rPr>
      </w:pPr>
    </w:p>
    <w:p w14:paraId="7C44A171" w14:textId="77777777" w:rsidR="005731CE" w:rsidRDefault="005731CE" w:rsidP="00BE604A">
      <w:pPr>
        <w:jc w:val="center"/>
        <w:rPr>
          <w:rFonts w:ascii="Cambria" w:hAnsi="Cambria"/>
          <w:b/>
          <w:color w:val="000000" w:themeColor="text1"/>
          <w:sz w:val="48"/>
          <w:szCs w:val="48"/>
        </w:rPr>
      </w:pPr>
    </w:p>
    <w:p w14:paraId="6FF26129" w14:textId="77777777" w:rsidR="005731CE" w:rsidRDefault="005731CE" w:rsidP="00BE604A">
      <w:pPr>
        <w:jc w:val="center"/>
        <w:rPr>
          <w:rFonts w:ascii="Cambria" w:hAnsi="Cambria"/>
          <w:b/>
          <w:color w:val="000000" w:themeColor="text1"/>
          <w:sz w:val="48"/>
          <w:szCs w:val="48"/>
        </w:rPr>
      </w:pPr>
    </w:p>
    <w:p w14:paraId="40865E80" w14:textId="77777777" w:rsidR="005731CE" w:rsidRDefault="005731CE" w:rsidP="00BE604A">
      <w:pPr>
        <w:jc w:val="center"/>
        <w:rPr>
          <w:rFonts w:ascii="Cambria" w:hAnsi="Cambria"/>
          <w:b/>
          <w:color w:val="000000" w:themeColor="text1"/>
          <w:sz w:val="48"/>
          <w:szCs w:val="48"/>
        </w:rPr>
      </w:pPr>
    </w:p>
    <w:p w14:paraId="7DE43108" w14:textId="77777777" w:rsidR="005731CE" w:rsidRDefault="005731CE" w:rsidP="00BE604A">
      <w:pPr>
        <w:jc w:val="center"/>
        <w:rPr>
          <w:rFonts w:ascii="Cambria" w:hAnsi="Cambria"/>
          <w:b/>
          <w:color w:val="000000" w:themeColor="text1"/>
          <w:sz w:val="48"/>
          <w:szCs w:val="48"/>
        </w:rPr>
      </w:pPr>
    </w:p>
    <w:p w14:paraId="363A0C9F" w14:textId="77777777" w:rsidR="005731CE" w:rsidRDefault="005731CE" w:rsidP="00BE604A">
      <w:pPr>
        <w:jc w:val="center"/>
        <w:rPr>
          <w:rFonts w:ascii="Cambria" w:hAnsi="Cambria"/>
          <w:b/>
          <w:color w:val="000000" w:themeColor="text1"/>
          <w:sz w:val="48"/>
          <w:szCs w:val="48"/>
        </w:rPr>
      </w:pPr>
    </w:p>
    <w:p w14:paraId="6C030E65" w14:textId="77777777" w:rsidR="005731CE" w:rsidRDefault="005731CE" w:rsidP="00BE604A">
      <w:pPr>
        <w:jc w:val="center"/>
        <w:rPr>
          <w:rFonts w:ascii="Cambria" w:hAnsi="Cambria"/>
          <w:b/>
          <w:color w:val="000000" w:themeColor="text1"/>
          <w:sz w:val="48"/>
          <w:szCs w:val="48"/>
        </w:rPr>
      </w:pPr>
    </w:p>
    <w:p w14:paraId="4C4C2257" w14:textId="77777777" w:rsidR="005731CE" w:rsidRDefault="005731CE" w:rsidP="00BE604A">
      <w:pPr>
        <w:jc w:val="center"/>
        <w:rPr>
          <w:rFonts w:ascii="Cambria" w:hAnsi="Cambria"/>
          <w:b/>
          <w:color w:val="000000" w:themeColor="text1"/>
          <w:sz w:val="48"/>
          <w:szCs w:val="48"/>
        </w:rPr>
      </w:pPr>
    </w:p>
    <w:p w14:paraId="1FCE41F1" w14:textId="77777777" w:rsidR="005731CE" w:rsidRDefault="005731CE" w:rsidP="00BE604A">
      <w:pPr>
        <w:jc w:val="center"/>
        <w:rPr>
          <w:rFonts w:ascii="Cambria" w:hAnsi="Cambria"/>
          <w:b/>
          <w:color w:val="000000" w:themeColor="text1"/>
          <w:sz w:val="48"/>
          <w:szCs w:val="48"/>
        </w:rPr>
      </w:pPr>
    </w:p>
    <w:p w14:paraId="46C48854" w14:textId="77777777" w:rsidR="008E7CF8" w:rsidRPr="008E7CF8" w:rsidRDefault="005731CE" w:rsidP="003C0071">
      <w:pPr>
        <w:pStyle w:val="Heading1"/>
        <w:numPr>
          <w:ilvl w:val="0"/>
          <w:numId w:val="1"/>
        </w:numPr>
        <w:jc w:val="center"/>
        <w:rPr>
          <w:rFonts w:ascii="Cambria" w:hAnsi="Cambria"/>
          <w:b/>
          <w:color w:val="000000" w:themeColor="text1"/>
          <w:sz w:val="48"/>
          <w:szCs w:val="48"/>
        </w:rPr>
      </w:pPr>
      <w:bookmarkStart w:id="26" w:name="_Toc447385554"/>
      <w:r w:rsidRPr="005731CE">
        <w:rPr>
          <w:rFonts w:ascii="Cambria" w:hAnsi="Cambria"/>
          <w:b/>
          <w:color w:val="000000" w:themeColor="text1"/>
          <w:sz w:val="48"/>
          <w:szCs w:val="48"/>
        </w:rPr>
        <w:lastRenderedPageBreak/>
        <w:t>Game Rules</w:t>
      </w:r>
      <w:bookmarkEnd w:id="26"/>
    </w:p>
    <w:p w14:paraId="7CAEC6D1" w14:textId="77777777" w:rsidR="008E7CF8" w:rsidRDefault="008E7CF8" w:rsidP="005731CE">
      <w:r>
        <w:t xml:space="preserve">Below are pdf pages of the official game rule for Ivanhoe. </w:t>
      </w:r>
    </w:p>
    <w:p w14:paraId="580E4AFE" w14:textId="77777777" w:rsidR="008E7CF8" w:rsidRDefault="008E7CF8" w:rsidP="005731CE">
      <w:r>
        <w:t>Detail Information</w:t>
      </w:r>
    </w:p>
    <w:p w14:paraId="375FD0E9" w14:textId="77777777" w:rsidR="005731CE" w:rsidRDefault="005731CE" w:rsidP="005731CE"/>
    <w:p w14:paraId="71DE3DED" w14:textId="77777777" w:rsidR="005731CE" w:rsidRDefault="000D1845" w:rsidP="000D04CF">
      <w:pPr>
        <w:jc w:val="center"/>
      </w:pPr>
      <w:r>
        <w:rPr>
          <w:rFonts w:ascii="Cambria" w:hAnsi="Cambria"/>
          <w:b/>
          <w:noProof/>
          <w:color w:val="000000" w:themeColor="text1"/>
          <w:sz w:val="48"/>
          <w:szCs w:val="48"/>
        </w:rPr>
        <mc:AlternateContent>
          <mc:Choice Requires="wps">
            <w:drawing>
              <wp:anchor distT="0" distB="0" distL="114300" distR="114300" simplePos="0" relativeHeight="251661312" behindDoc="0" locked="0" layoutInCell="1" allowOverlap="1" wp14:anchorId="1CB79FF9" wp14:editId="4B80C5BC">
                <wp:simplePos x="0" y="0"/>
                <wp:positionH relativeFrom="column">
                  <wp:posOffset>162560</wp:posOffset>
                </wp:positionH>
                <wp:positionV relativeFrom="paragraph">
                  <wp:posOffset>682625</wp:posOffset>
                </wp:positionV>
                <wp:extent cx="539750" cy="179705"/>
                <wp:effectExtent l="0" t="0" r="19050" b="23495"/>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558796D3" w14:textId="77777777" w:rsidR="008D39EF" w:rsidRPr="004B3075" w:rsidRDefault="008D39EF" w:rsidP="00210A10">
                            <w:pPr>
                              <w:jc w:val="center"/>
                              <w:rPr>
                                <w:rFonts w:ascii="Cambria" w:hAnsi="Cambria"/>
                                <w:b/>
                                <w:sz w:val="21"/>
                              </w:rPr>
                            </w:pPr>
                            <w:r w:rsidRPr="004B3075">
                              <w:rPr>
                                <w:rFonts w:ascii="Cambria" w:hAnsi="Cambria"/>
                                <w:b/>
                                <w:sz w:val="21"/>
                              </w:rPr>
                              <w:t>GR-01</w:t>
                            </w:r>
                          </w:p>
                          <w:p w14:paraId="4DB20FAB" w14:textId="77777777" w:rsidR="008D39EF" w:rsidRPr="004B3075" w:rsidRDefault="008D39EF"/>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1CB79FF9" id="Text_x0020_Box_x0020_19" o:spid="_x0000_s1037" type="#_x0000_t202" style="position:absolute;left:0;text-align:left;margin-left:12.8pt;margin-top:53.75pt;width:42.5pt;height:14.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" strokeweight=".26mm">
                <v:stroke joinstyle="round" endcap="square"/>
                <v:shadow opacity="49150f"/>
                <v:textbox inset="0,0,0,0">
                  <w:txbxContent>
                    <w:p w14:paraId="558796D3" w14:textId="77777777" w:rsidR="008D39EF" w:rsidRPr="004B3075" w:rsidRDefault="008D39EF" w:rsidP="00210A10">
                      <w:pPr>
                        <w:jc w:val="center"/>
                        <w:rPr>
                          <w:rFonts w:ascii="Cambria" w:hAnsi="Cambria"/>
                          <w:b/>
                          <w:sz w:val="21"/>
                        </w:rPr>
                      </w:pPr>
                      <w:r w:rsidRPr="004B3075">
                        <w:rPr>
                          <w:rFonts w:ascii="Cambria" w:hAnsi="Cambria"/>
                          <w:b/>
                          <w:sz w:val="21"/>
                        </w:rPr>
                        <w:t>GR-01</w:t>
                      </w:r>
                    </w:p>
                    <w:p w14:paraId="4DB20FAB" w14:textId="77777777" w:rsidR="008D39EF" w:rsidRPr="004B3075" w:rsidRDefault="008D39EF"/>
                  </w:txbxContent>
                </v:textbox>
              </v:shape>
            </w:pict>
          </mc:Fallback>
        </mc:AlternateContent>
      </w:r>
      <w:r>
        <w:rPr>
          <w:rFonts w:ascii="Cambria" w:hAnsi="Cambria"/>
          <w:b/>
          <w:noProof/>
          <w:color w:val="000000" w:themeColor="text1"/>
          <w:sz w:val="48"/>
          <w:szCs w:val="48"/>
        </w:rPr>
        <mc:AlternateContent>
          <mc:Choice Requires="wps">
            <w:drawing>
              <wp:anchor distT="0" distB="0" distL="114300" distR="114300" simplePos="0" relativeHeight="251663360" behindDoc="0" locked="0" layoutInCell="1" allowOverlap="1" wp14:anchorId="262E9291" wp14:editId="63B99346">
                <wp:simplePos x="0" y="0"/>
                <wp:positionH relativeFrom="column">
                  <wp:posOffset>169138</wp:posOffset>
                </wp:positionH>
                <wp:positionV relativeFrom="paragraph">
                  <wp:posOffset>910917</wp:posOffset>
                </wp:positionV>
                <wp:extent cx="540000" cy="180000"/>
                <wp:effectExtent l="0" t="0" r="19050" b="23495"/>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 cy="180000"/>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53F71711" w14:textId="77777777" w:rsidR="008D39EF" w:rsidRPr="004B3075" w:rsidRDefault="008D39EF" w:rsidP="00210A10">
                            <w:pPr>
                              <w:jc w:val="center"/>
                              <w:rPr>
                                <w:rFonts w:ascii="Cambria" w:hAnsi="Cambria"/>
                                <w:b/>
                                <w:sz w:val="21"/>
                              </w:rPr>
                            </w:pPr>
                            <w:r w:rsidRPr="004B3075">
                              <w:rPr>
                                <w:rFonts w:ascii="Cambria" w:hAnsi="Cambria"/>
                                <w:b/>
                                <w:sz w:val="21"/>
                              </w:rPr>
                              <w:t>GR-</w:t>
                            </w:r>
                            <w:r>
                              <w:rPr>
                                <w:rFonts w:ascii="Cambria" w:hAnsi="Cambria"/>
                                <w:b/>
                                <w:sz w:val="21"/>
                              </w:rPr>
                              <w:t>02</w:t>
                            </w:r>
                          </w:p>
                          <w:p w14:paraId="493CC031" w14:textId="77777777" w:rsidR="008D39EF" w:rsidRPr="004B3075" w:rsidRDefault="008D39EF"/>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262E9291" id="Text_x0020_Box_x0020_21" o:spid="_x0000_s1038" type="#_x0000_t202" style="position:absolute;left:0;text-align:left;margin-left:13.3pt;margin-top:71.75pt;width:42.5pt;height:14.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" strokeweight=".26mm">
                <v:stroke joinstyle="round" endcap="square"/>
                <v:shadow opacity="49150f"/>
                <v:textbox inset="0,0,0,0">
                  <w:txbxContent>
                    <w:p w14:paraId="53F71711" w14:textId="77777777" w:rsidR="008D39EF" w:rsidRPr="004B3075" w:rsidRDefault="008D39EF" w:rsidP="00210A10">
                      <w:pPr>
                        <w:jc w:val="center"/>
                        <w:rPr>
                          <w:rFonts w:ascii="Cambria" w:hAnsi="Cambria"/>
                          <w:b/>
                          <w:sz w:val="21"/>
                        </w:rPr>
                      </w:pPr>
                      <w:r w:rsidRPr="004B3075">
                        <w:rPr>
                          <w:rFonts w:ascii="Cambria" w:hAnsi="Cambria"/>
                          <w:b/>
                          <w:sz w:val="21"/>
                        </w:rPr>
                        <w:t>GR-</w:t>
                      </w:r>
                      <w:r>
                        <w:rPr>
                          <w:rFonts w:ascii="Cambria" w:hAnsi="Cambria"/>
                          <w:b/>
                          <w:sz w:val="21"/>
                        </w:rPr>
                        <w:t>02</w:t>
                      </w:r>
                    </w:p>
                    <w:p w14:paraId="493CC031" w14:textId="77777777" w:rsidR="008D39EF" w:rsidRPr="004B3075" w:rsidRDefault="008D39EF"/>
                  </w:txbxContent>
                </v:textbox>
              </v:shape>
            </w:pict>
          </mc:Fallback>
        </mc:AlternateContent>
      </w:r>
      <w:r w:rsidR="004830E2">
        <w:rPr>
          <w:rFonts w:ascii="Cambria" w:hAnsi="Cambria"/>
          <w:b/>
          <w:noProof/>
          <w:color w:val="000000" w:themeColor="text1"/>
          <w:sz w:val="48"/>
          <w:szCs w:val="48"/>
        </w:rPr>
        <mc:AlternateContent>
          <mc:Choice Requires="wps">
            <w:drawing>
              <wp:anchor distT="0" distB="0" distL="114300" distR="114300" simplePos="0" relativeHeight="251681792" behindDoc="0" locked="0" layoutInCell="1" allowOverlap="1" wp14:anchorId="6153D306" wp14:editId="67D36AEA">
                <wp:simplePos x="0" y="0"/>
                <wp:positionH relativeFrom="column">
                  <wp:posOffset>169545</wp:posOffset>
                </wp:positionH>
                <wp:positionV relativeFrom="paragraph">
                  <wp:posOffset>5535930</wp:posOffset>
                </wp:positionV>
                <wp:extent cx="539750" cy="179705"/>
                <wp:effectExtent l="0" t="0" r="19050" b="23495"/>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09FD8039" w14:textId="77777777" w:rsidR="008D39EF" w:rsidRPr="004B3075" w:rsidRDefault="008D39EF" w:rsidP="004B3075">
                            <w:pPr>
                              <w:jc w:val="center"/>
                              <w:rPr>
                                <w:rFonts w:ascii="Cambria" w:hAnsi="Cambria"/>
                                <w:b/>
                                <w:sz w:val="21"/>
                              </w:rPr>
                            </w:pPr>
                            <w:r w:rsidRPr="004B3075">
                              <w:rPr>
                                <w:rFonts w:ascii="Cambria" w:hAnsi="Cambria"/>
                                <w:b/>
                                <w:sz w:val="21"/>
                              </w:rPr>
                              <w:t>GR-</w:t>
                            </w:r>
                            <w:r>
                              <w:rPr>
                                <w:rFonts w:ascii="Cambria" w:hAnsi="Cambria"/>
                                <w:b/>
                                <w:sz w:val="21"/>
                              </w:rPr>
                              <w:t>10</w:t>
                            </w:r>
                          </w:p>
                          <w:p w14:paraId="5D2CAE72" w14:textId="77777777" w:rsidR="008D39EF" w:rsidRPr="004B3075" w:rsidRDefault="008D39EF" w:rsidP="004B3075"/>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6153D306" id="Text_x0020_Box_x0020_31" o:spid="_x0000_s1039" type="#_x0000_t202" style="position:absolute;left:0;text-align:left;margin-left:13.35pt;margin-top:435.9pt;width:42.5pt;height:14.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" strokeweight=".26mm">
                <v:stroke joinstyle="round" endcap="square"/>
                <v:shadow opacity="49150f"/>
                <v:textbox inset="0,0,0,0">
                  <w:txbxContent>
                    <w:p w14:paraId="09FD8039" w14:textId="77777777" w:rsidR="008D39EF" w:rsidRPr="004B3075" w:rsidRDefault="008D39EF" w:rsidP="004B3075">
                      <w:pPr>
                        <w:jc w:val="center"/>
                        <w:rPr>
                          <w:rFonts w:ascii="Cambria" w:hAnsi="Cambria"/>
                          <w:b/>
                          <w:sz w:val="21"/>
                        </w:rPr>
                      </w:pPr>
                      <w:r w:rsidRPr="004B3075">
                        <w:rPr>
                          <w:rFonts w:ascii="Cambria" w:hAnsi="Cambria"/>
                          <w:b/>
                          <w:sz w:val="21"/>
                        </w:rPr>
                        <w:t>GR-</w:t>
                      </w:r>
                      <w:r>
                        <w:rPr>
                          <w:rFonts w:ascii="Cambria" w:hAnsi="Cambria"/>
                          <w:b/>
                          <w:sz w:val="21"/>
                        </w:rPr>
                        <w:t>10</w:t>
                      </w:r>
                    </w:p>
                    <w:p w14:paraId="5D2CAE72" w14:textId="77777777" w:rsidR="008D39EF" w:rsidRPr="004B3075" w:rsidRDefault="008D39EF" w:rsidP="004B3075"/>
                  </w:txbxContent>
                </v:textbox>
              </v:shape>
            </w:pict>
          </mc:Fallback>
        </mc:AlternateContent>
      </w:r>
      <w:r w:rsidR="004830E2">
        <w:rPr>
          <w:rFonts w:ascii="Cambria" w:hAnsi="Cambria"/>
          <w:b/>
          <w:noProof/>
          <w:color w:val="000000" w:themeColor="text1"/>
          <w:sz w:val="48"/>
          <w:szCs w:val="48"/>
        </w:rPr>
        <mc:AlternateContent>
          <mc:Choice Requires="wps">
            <w:drawing>
              <wp:anchor distT="0" distB="0" distL="114300" distR="114300" simplePos="0" relativeHeight="251683840" behindDoc="0" locked="0" layoutInCell="1" allowOverlap="1" wp14:anchorId="34B975C4" wp14:editId="49E7A31D">
                <wp:simplePos x="0" y="0"/>
                <wp:positionH relativeFrom="column">
                  <wp:posOffset>5198973</wp:posOffset>
                </wp:positionH>
                <wp:positionV relativeFrom="paragraph">
                  <wp:posOffset>5828677</wp:posOffset>
                </wp:positionV>
                <wp:extent cx="539750" cy="179705"/>
                <wp:effectExtent l="0" t="0" r="19050" b="23495"/>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60ACB5BC" w14:textId="77777777" w:rsidR="008D39EF" w:rsidRPr="004B3075" w:rsidRDefault="008D39EF" w:rsidP="004B3075">
                            <w:pPr>
                              <w:jc w:val="center"/>
                              <w:rPr>
                                <w:rFonts w:ascii="Cambria" w:hAnsi="Cambria"/>
                                <w:b/>
                                <w:sz w:val="21"/>
                              </w:rPr>
                            </w:pPr>
                            <w:r w:rsidRPr="004B3075">
                              <w:rPr>
                                <w:rFonts w:ascii="Cambria" w:hAnsi="Cambria"/>
                                <w:b/>
                                <w:sz w:val="21"/>
                              </w:rPr>
                              <w:t>GR-</w:t>
                            </w:r>
                            <w:r>
                              <w:rPr>
                                <w:rFonts w:ascii="Cambria" w:hAnsi="Cambria"/>
                                <w:b/>
                                <w:sz w:val="21"/>
                              </w:rPr>
                              <w:t>12</w:t>
                            </w:r>
                          </w:p>
                          <w:p w14:paraId="5CC4DFF0" w14:textId="77777777" w:rsidR="008D39EF" w:rsidRPr="004B3075" w:rsidRDefault="008D39EF" w:rsidP="004B3075"/>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34B975C4" id="Text_x0020_Box_x0020_32" o:spid="_x0000_s1040" type="#_x0000_t202" style="position:absolute;left:0;text-align:left;margin-left:409.35pt;margin-top:458.95pt;width:42.5pt;height:14.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" strokeweight=".26mm">
                <v:stroke joinstyle="round" endcap="square"/>
                <v:shadow opacity="49150f"/>
                <v:textbox inset="0,0,0,0">
                  <w:txbxContent>
                    <w:p w14:paraId="60ACB5BC" w14:textId="77777777" w:rsidR="008D39EF" w:rsidRPr="004B3075" w:rsidRDefault="008D39EF" w:rsidP="004B3075">
                      <w:pPr>
                        <w:jc w:val="center"/>
                        <w:rPr>
                          <w:rFonts w:ascii="Cambria" w:hAnsi="Cambria"/>
                          <w:b/>
                          <w:sz w:val="21"/>
                        </w:rPr>
                      </w:pPr>
                      <w:r w:rsidRPr="004B3075">
                        <w:rPr>
                          <w:rFonts w:ascii="Cambria" w:hAnsi="Cambria"/>
                          <w:b/>
                          <w:sz w:val="21"/>
                        </w:rPr>
                        <w:t>GR-</w:t>
                      </w:r>
                      <w:r>
                        <w:rPr>
                          <w:rFonts w:ascii="Cambria" w:hAnsi="Cambria"/>
                          <w:b/>
                          <w:sz w:val="21"/>
                        </w:rPr>
                        <w:t>12</w:t>
                      </w:r>
                    </w:p>
                    <w:p w14:paraId="5CC4DFF0" w14:textId="77777777" w:rsidR="008D39EF" w:rsidRPr="004B3075" w:rsidRDefault="008D39EF" w:rsidP="004B3075"/>
                  </w:txbxContent>
                </v:textbox>
              </v:shape>
            </w:pict>
          </mc:Fallback>
        </mc:AlternateContent>
      </w:r>
      <w:r w:rsidR="004830E2">
        <w:rPr>
          <w:rFonts w:ascii="Cambria" w:hAnsi="Cambria"/>
          <w:b/>
          <w:noProof/>
          <w:color w:val="000000" w:themeColor="text1"/>
          <w:sz w:val="48"/>
          <w:szCs w:val="48"/>
        </w:rPr>
        <mc:AlternateContent>
          <mc:Choice Requires="wps">
            <w:drawing>
              <wp:anchor distT="0" distB="0" distL="114300" distR="114300" simplePos="0" relativeHeight="251679744" behindDoc="0" locked="0" layoutInCell="1" allowOverlap="1" wp14:anchorId="5669713E" wp14:editId="262A2BF8">
                <wp:simplePos x="0" y="0"/>
                <wp:positionH relativeFrom="column">
                  <wp:posOffset>5197475</wp:posOffset>
                </wp:positionH>
                <wp:positionV relativeFrom="paragraph">
                  <wp:posOffset>5492115</wp:posOffset>
                </wp:positionV>
                <wp:extent cx="539750" cy="179705"/>
                <wp:effectExtent l="0" t="0" r="19050" b="2349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4A81A82A" w14:textId="77777777" w:rsidR="008D39EF" w:rsidRPr="004B3075" w:rsidRDefault="008D39EF" w:rsidP="004B3075">
                            <w:pPr>
                              <w:jc w:val="center"/>
                              <w:rPr>
                                <w:rFonts w:ascii="Cambria" w:hAnsi="Cambria"/>
                                <w:b/>
                                <w:sz w:val="21"/>
                              </w:rPr>
                            </w:pPr>
                            <w:r w:rsidRPr="004B3075">
                              <w:rPr>
                                <w:rFonts w:ascii="Cambria" w:hAnsi="Cambria"/>
                                <w:b/>
                                <w:sz w:val="21"/>
                              </w:rPr>
                              <w:t>GR-</w:t>
                            </w:r>
                            <w:r>
                              <w:rPr>
                                <w:rFonts w:ascii="Cambria" w:hAnsi="Cambria"/>
                                <w:b/>
                                <w:sz w:val="21"/>
                              </w:rPr>
                              <w:t>11</w:t>
                            </w:r>
                          </w:p>
                          <w:p w14:paraId="6B1D2A66" w14:textId="77777777" w:rsidR="008D39EF" w:rsidRPr="004B3075" w:rsidRDefault="008D39EF" w:rsidP="004B3075"/>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5669713E" id="Text_x0020_Box_x0020_30" o:spid="_x0000_s1041" type="#_x0000_t202" style="position:absolute;left:0;text-align:left;margin-left:409.25pt;margin-top:432.45pt;width:42.5pt;height:14.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" strokeweight=".26mm">
                <v:stroke joinstyle="round" endcap="square"/>
                <v:shadow opacity="49150f"/>
                <v:textbox inset="0,0,0,0">
                  <w:txbxContent>
                    <w:p w14:paraId="4A81A82A" w14:textId="77777777" w:rsidR="008D39EF" w:rsidRPr="004B3075" w:rsidRDefault="008D39EF" w:rsidP="004B3075">
                      <w:pPr>
                        <w:jc w:val="center"/>
                        <w:rPr>
                          <w:rFonts w:ascii="Cambria" w:hAnsi="Cambria"/>
                          <w:b/>
                          <w:sz w:val="21"/>
                        </w:rPr>
                      </w:pPr>
                      <w:r w:rsidRPr="004B3075">
                        <w:rPr>
                          <w:rFonts w:ascii="Cambria" w:hAnsi="Cambria"/>
                          <w:b/>
                          <w:sz w:val="21"/>
                        </w:rPr>
                        <w:t>GR-</w:t>
                      </w:r>
                      <w:r>
                        <w:rPr>
                          <w:rFonts w:ascii="Cambria" w:hAnsi="Cambria"/>
                          <w:b/>
                          <w:sz w:val="21"/>
                        </w:rPr>
                        <w:t>11</w:t>
                      </w:r>
                    </w:p>
                    <w:p w14:paraId="6B1D2A66" w14:textId="77777777" w:rsidR="008D39EF" w:rsidRPr="004B3075" w:rsidRDefault="008D39EF" w:rsidP="004B3075"/>
                  </w:txbxContent>
                </v:textbox>
              </v:shape>
            </w:pict>
          </mc:Fallback>
        </mc:AlternateContent>
      </w:r>
      <w:r w:rsidR="004B3075">
        <w:rPr>
          <w:rFonts w:ascii="Cambria" w:hAnsi="Cambria"/>
          <w:b/>
          <w:noProof/>
          <w:color w:val="000000" w:themeColor="text1"/>
          <w:sz w:val="48"/>
          <w:szCs w:val="48"/>
        </w:rPr>
        <mc:AlternateContent>
          <mc:Choice Requires="wps">
            <w:drawing>
              <wp:anchor distT="0" distB="0" distL="114300" distR="114300" simplePos="0" relativeHeight="251677696" behindDoc="0" locked="0" layoutInCell="1" allowOverlap="1" wp14:anchorId="3AE597C5" wp14:editId="14FC2FC5">
                <wp:simplePos x="0" y="0"/>
                <wp:positionH relativeFrom="column">
                  <wp:posOffset>5196433</wp:posOffset>
                </wp:positionH>
                <wp:positionV relativeFrom="paragraph">
                  <wp:posOffset>4689481</wp:posOffset>
                </wp:positionV>
                <wp:extent cx="540000" cy="180000"/>
                <wp:effectExtent l="0" t="0" r="19050" b="23495"/>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 cy="180000"/>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1AC88697" w14:textId="77777777" w:rsidR="008D39EF" w:rsidRPr="004B3075" w:rsidRDefault="008D39EF" w:rsidP="004B3075">
                            <w:pPr>
                              <w:jc w:val="center"/>
                              <w:rPr>
                                <w:rFonts w:ascii="Cambria" w:hAnsi="Cambria"/>
                                <w:b/>
                                <w:sz w:val="21"/>
                              </w:rPr>
                            </w:pPr>
                            <w:r w:rsidRPr="004B3075">
                              <w:rPr>
                                <w:rFonts w:ascii="Cambria" w:hAnsi="Cambria"/>
                                <w:b/>
                                <w:sz w:val="21"/>
                              </w:rPr>
                              <w:t>GR-</w:t>
                            </w:r>
                            <w:r>
                              <w:rPr>
                                <w:rFonts w:ascii="Cambria" w:hAnsi="Cambria"/>
                                <w:b/>
                                <w:sz w:val="21"/>
                              </w:rPr>
                              <w:t>09</w:t>
                            </w:r>
                          </w:p>
                          <w:p w14:paraId="19E01D88" w14:textId="77777777" w:rsidR="008D39EF" w:rsidRPr="004B3075" w:rsidRDefault="008D39EF" w:rsidP="004B3075"/>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3AE597C5" id="Text_x0020_Box_x0020_29" o:spid="_x0000_s1042" type="#_x0000_t202" style="position:absolute;left:0;text-align:left;margin-left:409.15pt;margin-top:369.25pt;width:42.5pt;height:14.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" strokeweight=".26mm">
                <v:stroke joinstyle="round" endcap="square"/>
                <v:shadow opacity="49150f"/>
                <v:textbox inset="0,0,0,0">
                  <w:txbxContent>
                    <w:p w14:paraId="1AC88697" w14:textId="77777777" w:rsidR="008D39EF" w:rsidRPr="004B3075" w:rsidRDefault="008D39EF" w:rsidP="004B3075">
                      <w:pPr>
                        <w:jc w:val="center"/>
                        <w:rPr>
                          <w:rFonts w:ascii="Cambria" w:hAnsi="Cambria"/>
                          <w:b/>
                          <w:sz w:val="21"/>
                        </w:rPr>
                      </w:pPr>
                      <w:r w:rsidRPr="004B3075">
                        <w:rPr>
                          <w:rFonts w:ascii="Cambria" w:hAnsi="Cambria"/>
                          <w:b/>
                          <w:sz w:val="21"/>
                        </w:rPr>
                        <w:t>GR-</w:t>
                      </w:r>
                      <w:r>
                        <w:rPr>
                          <w:rFonts w:ascii="Cambria" w:hAnsi="Cambria"/>
                          <w:b/>
                          <w:sz w:val="21"/>
                        </w:rPr>
                        <w:t>09</w:t>
                      </w:r>
                    </w:p>
                    <w:p w14:paraId="19E01D88" w14:textId="77777777" w:rsidR="008D39EF" w:rsidRPr="004B3075" w:rsidRDefault="008D39EF" w:rsidP="004B3075"/>
                  </w:txbxContent>
                </v:textbox>
              </v:shape>
            </w:pict>
          </mc:Fallback>
        </mc:AlternateContent>
      </w:r>
      <w:r w:rsidR="004B3075">
        <w:rPr>
          <w:rFonts w:ascii="Cambria" w:hAnsi="Cambria"/>
          <w:b/>
          <w:noProof/>
          <w:color w:val="000000" w:themeColor="text1"/>
          <w:sz w:val="48"/>
          <w:szCs w:val="48"/>
        </w:rPr>
        <mc:AlternateContent>
          <mc:Choice Requires="wps">
            <w:drawing>
              <wp:anchor distT="0" distB="0" distL="114300" distR="114300" simplePos="0" relativeHeight="251675648" behindDoc="0" locked="0" layoutInCell="1" allowOverlap="1" wp14:anchorId="29C14BD2" wp14:editId="7786740E">
                <wp:simplePos x="0" y="0"/>
                <wp:positionH relativeFrom="column">
                  <wp:posOffset>5195163</wp:posOffset>
                </wp:positionH>
                <wp:positionV relativeFrom="paragraph">
                  <wp:posOffset>4119880</wp:posOffset>
                </wp:positionV>
                <wp:extent cx="540000" cy="180000"/>
                <wp:effectExtent l="0" t="0" r="19050" b="23495"/>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 cy="180000"/>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4CB248EC" w14:textId="77777777" w:rsidR="008D39EF" w:rsidRPr="004B3075" w:rsidRDefault="008D39EF" w:rsidP="004B3075">
                            <w:pPr>
                              <w:jc w:val="center"/>
                              <w:rPr>
                                <w:rFonts w:ascii="Cambria" w:hAnsi="Cambria"/>
                                <w:b/>
                                <w:sz w:val="21"/>
                              </w:rPr>
                            </w:pPr>
                            <w:r w:rsidRPr="004B3075">
                              <w:rPr>
                                <w:rFonts w:ascii="Cambria" w:hAnsi="Cambria"/>
                                <w:b/>
                                <w:sz w:val="21"/>
                              </w:rPr>
                              <w:t>GR-</w:t>
                            </w:r>
                            <w:r>
                              <w:rPr>
                                <w:rFonts w:ascii="Cambria" w:hAnsi="Cambria"/>
                                <w:b/>
                                <w:sz w:val="21"/>
                              </w:rPr>
                              <w:t>08</w:t>
                            </w:r>
                          </w:p>
                          <w:p w14:paraId="6EA468DD" w14:textId="77777777" w:rsidR="008D39EF" w:rsidRPr="004B3075" w:rsidRDefault="008D39EF" w:rsidP="004B3075"/>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29C14BD2" id="Text_x0020_Box_x0020_28" o:spid="_x0000_s1043" type="#_x0000_t202" style="position:absolute;left:0;text-align:left;margin-left:409.05pt;margin-top:324.4pt;width:42.5pt;height:14.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" strokeweight=".26mm">
                <v:stroke joinstyle="round" endcap="square"/>
                <v:shadow opacity="49150f"/>
                <v:textbox inset="0,0,0,0">
                  <w:txbxContent>
                    <w:p w14:paraId="4CB248EC" w14:textId="77777777" w:rsidR="008D39EF" w:rsidRPr="004B3075" w:rsidRDefault="008D39EF" w:rsidP="004B3075">
                      <w:pPr>
                        <w:jc w:val="center"/>
                        <w:rPr>
                          <w:rFonts w:ascii="Cambria" w:hAnsi="Cambria"/>
                          <w:b/>
                          <w:sz w:val="21"/>
                        </w:rPr>
                      </w:pPr>
                      <w:r w:rsidRPr="004B3075">
                        <w:rPr>
                          <w:rFonts w:ascii="Cambria" w:hAnsi="Cambria"/>
                          <w:b/>
                          <w:sz w:val="21"/>
                        </w:rPr>
                        <w:t>GR-</w:t>
                      </w:r>
                      <w:r>
                        <w:rPr>
                          <w:rFonts w:ascii="Cambria" w:hAnsi="Cambria"/>
                          <w:b/>
                          <w:sz w:val="21"/>
                        </w:rPr>
                        <w:t>08</w:t>
                      </w:r>
                    </w:p>
                    <w:p w14:paraId="6EA468DD" w14:textId="77777777" w:rsidR="008D39EF" w:rsidRPr="004B3075" w:rsidRDefault="008D39EF" w:rsidP="004B3075"/>
                  </w:txbxContent>
                </v:textbox>
              </v:shape>
            </w:pict>
          </mc:Fallback>
        </mc:AlternateContent>
      </w:r>
      <w:r w:rsidR="004B3075">
        <w:rPr>
          <w:rFonts w:ascii="Cambria" w:hAnsi="Cambria"/>
          <w:b/>
          <w:noProof/>
          <w:color w:val="000000" w:themeColor="text1"/>
          <w:sz w:val="48"/>
          <w:szCs w:val="48"/>
        </w:rPr>
        <mc:AlternateContent>
          <mc:Choice Requires="wps">
            <w:drawing>
              <wp:anchor distT="0" distB="0" distL="114300" distR="114300" simplePos="0" relativeHeight="251673600" behindDoc="0" locked="0" layoutInCell="1" allowOverlap="1" wp14:anchorId="7C1F22D6" wp14:editId="51885F5B">
                <wp:simplePos x="0" y="0"/>
                <wp:positionH relativeFrom="column">
                  <wp:posOffset>5193893</wp:posOffset>
                </wp:positionH>
                <wp:positionV relativeFrom="paragraph">
                  <wp:posOffset>3660621</wp:posOffset>
                </wp:positionV>
                <wp:extent cx="540000" cy="180000"/>
                <wp:effectExtent l="0" t="0" r="19050" b="23495"/>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 cy="180000"/>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273B68E3" w14:textId="77777777" w:rsidR="008D39EF" w:rsidRPr="004B3075" w:rsidRDefault="008D39EF" w:rsidP="004B3075">
                            <w:pPr>
                              <w:jc w:val="center"/>
                              <w:rPr>
                                <w:rFonts w:ascii="Cambria" w:hAnsi="Cambria"/>
                                <w:b/>
                                <w:sz w:val="21"/>
                              </w:rPr>
                            </w:pPr>
                            <w:r w:rsidRPr="004B3075">
                              <w:rPr>
                                <w:rFonts w:ascii="Cambria" w:hAnsi="Cambria"/>
                                <w:b/>
                                <w:sz w:val="21"/>
                              </w:rPr>
                              <w:t>GR-</w:t>
                            </w:r>
                            <w:r>
                              <w:rPr>
                                <w:rFonts w:ascii="Cambria" w:hAnsi="Cambria"/>
                                <w:b/>
                                <w:sz w:val="21"/>
                              </w:rPr>
                              <w:t>07</w:t>
                            </w:r>
                          </w:p>
                          <w:p w14:paraId="2D338A5B" w14:textId="77777777" w:rsidR="008D39EF" w:rsidRPr="004B3075" w:rsidRDefault="008D39EF" w:rsidP="004B3075"/>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7C1F22D6" id="Text_x0020_Box_x0020_27" o:spid="_x0000_s1044" type="#_x0000_t202" style="position:absolute;left:0;text-align:left;margin-left:408.95pt;margin-top:288.25pt;width:42.5pt;height:14.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" strokeweight=".26mm">
                <v:stroke joinstyle="round" endcap="square"/>
                <v:shadow opacity="49150f"/>
                <v:textbox inset="0,0,0,0">
                  <w:txbxContent>
                    <w:p w14:paraId="273B68E3" w14:textId="77777777" w:rsidR="008D39EF" w:rsidRPr="004B3075" w:rsidRDefault="008D39EF" w:rsidP="004B3075">
                      <w:pPr>
                        <w:jc w:val="center"/>
                        <w:rPr>
                          <w:rFonts w:ascii="Cambria" w:hAnsi="Cambria"/>
                          <w:b/>
                          <w:sz w:val="21"/>
                        </w:rPr>
                      </w:pPr>
                      <w:r w:rsidRPr="004B3075">
                        <w:rPr>
                          <w:rFonts w:ascii="Cambria" w:hAnsi="Cambria"/>
                          <w:b/>
                          <w:sz w:val="21"/>
                        </w:rPr>
                        <w:t>GR-</w:t>
                      </w:r>
                      <w:r>
                        <w:rPr>
                          <w:rFonts w:ascii="Cambria" w:hAnsi="Cambria"/>
                          <w:b/>
                          <w:sz w:val="21"/>
                        </w:rPr>
                        <w:t>07</w:t>
                      </w:r>
                    </w:p>
                    <w:p w14:paraId="2D338A5B" w14:textId="77777777" w:rsidR="008D39EF" w:rsidRPr="004B3075" w:rsidRDefault="008D39EF" w:rsidP="004B3075"/>
                  </w:txbxContent>
                </v:textbox>
              </v:shape>
            </w:pict>
          </mc:Fallback>
        </mc:AlternateContent>
      </w:r>
      <w:r w:rsidR="004B3075">
        <w:rPr>
          <w:rFonts w:ascii="Cambria" w:hAnsi="Cambria"/>
          <w:b/>
          <w:noProof/>
          <w:color w:val="000000" w:themeColor="text1"/>
          <w:sz w:val="48"/>
          <w:szCs w:val="48"/>
        </w:rPr>
        <mc:AlternateContent>
          <mc:Choice Requires="wps">
            <w:drawing>
              <wp:anchor distT="0" distB="0" distL="114300" distR="114300" simplePos="0" relativeHeight="251671552" behindDoc="0" locked="0" layoutInCell="1" allowOverlap="1" wp14:anchorId="77BF0A62" wp14:editId="76FE5A1E">
                <wp:simplePos x="0" y="0"/>
                <wp:positionH relativeFrom="column">
                  <wp:posOffset>5192623</wp:posOffset>
                </wp:positionH>
                <wp:positionV relativeFrom="paragraph">
                  <wp:posOffset>3090070</wp:posOffset>
                </wp:positionV>
                <wp:extent cx="540000" cy="180000"/>
                <wp:effectExtent l="0" t="0" r="19050" b="23495"/>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 cy="180000"/>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62C36CE6" w14:textId="77777777" w:rsidR="008D39EF" w:rsidRPr="004B3075" w:rsidRDefault="008D39EF" w:rsidP="004B3075">
                            <w:pPr>
                              <w:jc w:val="center"/>
                              <w:rPr>
                                <w:rFonts w:ascii="Cambria" w:hAnsi="Cambria"/>
                                <w:b/>
                                <w:sz w:val="21"/>
                              </w:rPr>
                            </w:pPr>
                            <w:r w:rsidRPr="004B3075">
                              <w:rPr>
                                <w:rFonts w:ascii="Cambria" w:hAnsi="Cambria"/>
                                <w:b/>
                                <w:sz w:val="21"/>
                              </w:rPr>
                              <w:t>GR-</w:t>
                            </w:r>
                            <w:r>
                              <w:rPr>
                                <w:rFonts w:ascii="Cambria" w:hAnsi="Cambria"/>
                                <w:b/>
                                <w:sz w:val="21"/>
                              </w:rPr>
                              <w:t>06</w:t>
                            </w:r>
                          </w:p>
                          <w:p w14:paraId="7E358F7D" w14:textId="77777777" w:rsidR="008D39EF" w:rsidRPr="004B3075" w:rsidRDefault="008D39EF" w:rsidP="004B3075"/>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77BF0A62" id="Text_x0020_Box_x0020_26" o:spid="_x0000_s1045" type="#_x0000_t202" style="position:absolute;left:0;text-align:left;margin-left:408.85pt;margin-top:243.3pt;width:42.5pt;height:14.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" strokeweight=".26mm">
                <v:stroke joinstyle="round" endcap="square"/>
                <v:shadow opacity="49150f"/>
                <v:textbox inset="0,0,0,0">
                  <w:txbxContent>
                    <w:p w14:paraId="62C36CE6" w14:textId="77777777" w:rsidR="008D39EF" w:rsidRPr="004B3075" w:rsidRDefault="008D39EF" w:rsidP="004B3075">
                      <w:pPr>
                        <w:jc w:val="center"/>
                        <w:rPr>
                          <w:rFonts w:ascii="Cambria" w:hAnsi="Cambria"/>
                          <w:b/>
                          <w:sz w:val="21"/>
                        </w:rPr>
                      </w:pPr>
                      <w:r w:rsidRPr="004B3075">
                        <w:rPr>
                          <w:rFonts w:ascii="Cambria" w:hAnsi="Cambria"/>
                          <w:b/>
                          <w:sz w:val="21"/>
                        </w:rPr>
                        <w:t>GR-</w:t>
                      </w:r>
                      <w:r>
                        <w:rPr>
                          <w:rFonts w:ascii="Cambria" w:hAnsi="Cambria"/>
                          <w:b/>
                          <w:sz w:val="21"/>
                        </w:rPr>
                        <w:t>06</w:t>
                      </w:r>
                    </w:p>
                    <w:p w14:paraId="7E358F7D" w14:textId="77777777" w:rsidR="008D39EF" w:rsidRPr="004B3075" w:rsidRDefault="008D39EF" w:rsidP="004B3075"/>
                  </w:txbxContent>
                </v:textbox>
              </v:shape>
            </w:pict>
          </mc:Fallback>
        </mc:AlternateContent>
      </w:r>
      <w:r w:rsidR="004B3075">
        <w:rPr>
          <w:rFonts w:ascii="Cambria" w:hAnsi="Cambria"/>
          <w:b/>
          <w:noProof/>
          <w:color w:val="000000" w:themeColor="text1"/>
          <w:sz w:val="48"/>
          <w:szCs w:val="48"/>
        </w:rPr>
        <mc:AlternateContent>
          <mc:Choice Requires="wps">
            <w:drawing>
              <wp:anchor distT="0" distB="0" distL="114300" distR="114300" simplePos="0" relativeHeight="251669504" behindDoc="0" locked="0" layoutInCell="1" allowOverlap="1" wp14:anchorId="16D42F4E" wp14:editId="6527874B">
                <wp:simplePos x="0" y="0"/>
                <wp:positionH relativeFrom="column">
                  <wp:posOffset>5191365</wp:posOffset>
                </wp:positionH>
                <wp:positionV relativeFrom="paragraph">
                  <wp:posOffset>2860206</wp:posOffset>
                </wp:positionV>
                <wp:extent cx="540000" cy="180000"/>
                <wp:effectExtent l="0" t="0" r="19050" b="23495"/>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 cy="180000"/>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7E52B742" w14:textId="77777777" w:rsidR="008D39EF" w:rsidRPr="004B3075" w:rsidRDefault="008D39EF" w:rsidP="004B3075">
                            <w:pPr>
                              <w:jc w:val="center"/>
                              <w:rPr>
                                <w:rFonts w:ascii="Cambria" w:hAnsi="Cambria"/>
                                <w:b/>
                                <w:sz w:val="21"/>
                              </w:rPr>
                            </w:pPr>
                            <w:r w:rsidRPr="004B3075">
                              <w:rPr>
                                <w:rFonts w:ascii="Cambria" w:hAnsi="Cambria"/>
                                <w:b/>
                                <w:sz w:val="21"/>
                              </w:rPr>
                              <w:t>GR-</w:t>
                            </w:r>
                            <w:r>
                              <w:rPr>
                                <w:rFonts w:ascii="Cambria" w:hAnsi="Cambria"/>
                                <w:b/>
                                <w:sz w:val="21"/>
                              </w:rPr>
                              <w:t>05</w:t>
                            </w:r>
                          </w:p>
                          <w:p w14:paraId="464D6BFE" w14:textId="77777777" w:rsidR="008D39EF" w:rsidRPr="004B3075" w:rsidRDefault="008D39EF" w:rsidP="004B3075"/>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16D42F4E" id="Text_x0020_Box_x0020_25" o:spid="_x0000_s1046" type="#_x0000_t202" style="position:absolute;left:0;text-align:left;margin-left:408.75pt;margin-top:225.2pt;width:42.5pt;height:14.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" strokeweight=".26mm">
                <v:stroke joinstyle="round" endcap="square"/>
                <v:shadow opacity="49150f"/>
                <v:textbox inset="0,0,0,0">
                  <w:txbxContent>
                    <w:p w14:paraId="7E52B742" w14:textId="77777777" w:rsidR="008D39EF" w:rsidRPr="004B3075" w:rsidRDefault="008D39EF" w:rsidP="004B3075">
                      <w:pPr>
                        <w:jc w:val="center"/>
                        <w:rPr>
                          <w:rFonts w:ascii="Cambria" w:hAnsi="Cambria"/>
                          <w:b/>
                          <w:sz w:val="21"/>
                        </w:rPr>
                      </w:pPr>
                      <w:r w:rsidRPr="004B3075">
                        <w:rPr>
                          <w:rFonts w:ascii="Cambria" w:hAnsi="Cambria"/>
                          <w:b/>
                          <w:sz w:val="21"/>
                        </w:rPr>
                        <w:t>GR-</w:t>
                      </w:r>
                      <w:r>
                        <w:rPr>
                          <w:rFonts w:ascii="Cambria" w:hAnsi="Cambria"/>
                          <w:b/>
                          <w:sz w:val="21"/>
                        </w:rPr>
                        <w:t>05</w:t>
                      </w:r>
                    </w:p>
                    <w:p w14:paraId="464D6BFE" w14:textId="77777777" w:rsidR="008D39EF" w:rsidRPr="004B3075" w:rsidRDefault="008D39EF" w:rsidP="004B3075"/>
                  </w:txbxContent>
                </v:textbox>
              </v:shape>
            </w:pict>
          </mc:Fallback>
        </mc:AlternateContent>
      </w:r>
      <w:r w:rsidR="004B3075">
        <w:rPr>
          <w:rFonts w:ascii="Cambria" w:hAnsi="Cambria"/>
          <w:b/>
          <w:noProof/>
          <w:color w:val="000000" w:themeColor="text1"/>
          <w:sz w:val="48"/>
          <w:szCs w:val="48"/>
        </w:rPr>
        <mc:AlternateContent>
          <mc:Choice Requires="wps">
            <w:drawing>
              <wp:anchor distT="0" distB="0" distL="114300" distR="114300" simplePos="0" relativeHeight="251667456" behindDoc="0" locked="0" layoutInCell="1" allowOverlap="1" wp14:anchorId="387E3EC9" wp14:editId="5E3B6621">
                <wp:simplePos x="0" y="0"/>
                <wp:positionH relativeFrom="column">
                  <wp:posOffset>5198973</wp:posOffset>
                </wp:positionH>
                <wp:positionV relativeFrom="paragraph">
                  <wp:posOffset>2406175</wp:posOffset>
                </wp:positionV>
                <wp:extent cx="540000" cy="180000"/>
                <wp:effectExtent l="0" t="0" r="19050" b="23495"/>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 cy="180000"/>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3A39B909" w14:textId="77777777" w:rsidR="008D39EF" w:rsidRPr="004B3075" w:rsidRDefault="008D39EF" w:rsidP="004B3075">
                            <w:pPr>
                              <w:jc w:val="center"/>
                              <w:rPr>
                                <w:rFonts w:ascii="Cambria" w:hAnsi="Cambria"/>
                                <w:b/>
                                <w:sz w:val="21"/>
                              </w:rPr>
                            </w:pPr>
                            <w:r w:rsidRPr="004B3075">
                              <w:rPr>
                                <w:rFonts w:ascii="Cambria" w:hAnsi="Cambria"/>
                                <w:b/>
                                <w:sz w:val="21"/>
                              </w:rPr>
                              <w:t>GR-</w:t>
                            </w:r>
                            <w:r>
                              <w:rPr>
                                <w:rFonts w:ascii="Cambria" w:hAnsi="Cambria"/>
                                <w:b/>
                                <w:sz w:val="21"/>
                              </w:rPr>
                              <w:t>04</w:t>
                            </w:r>
                          </w:p>
                          <w:p w14:paraId="537C6DF4" w14:textId="77777777" w:rsidR="008D39EF" w:rsidRPr="004B3075" w:rsidRDefault="008D39EF" w:rsidP="004B3075"/>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387E3EC9" id="Text_x0020_Box_x0020_24" o:spid="_x0000_s1047" type="#_x0000_t202" style="position:absolute;left:0;text-align:left;margin-left:409.35pt;margin-top:189.45pt;width:42.5pt;height:14.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" strokeweight=".26mm">
                <v:stroke joinstyle="round" endcap="square"/>
                <v:shadow opacity="49150f"/>
                <v:textbox inset="0,0,0,0">
                  <w:txbxContent>
                    <w:p w14:paraId="3A39B909" w14:textId="77777777" w:rsidR="008D39EF" w:rsidRPr="004B3075" w:rsidRDefault="008D39EF" w:rsidP="004B3075">
                      <w:pPr>
                        <w:jc w:val="center"/>
                        <w:rPr>
                          <w:rFonts w:ascii="Cambria" w:hAnsi="Cambria"/>
                          <w:b/>
                          <w:sz w:val="21"/>
                        </w:rPr>
                      </w:pPr>
                      <w:r w:rsidRPr="004B3075">
                        <w:rPr>
                          <w:rFonts w:ascii="Cambria" w:hAnsi="Cambria"/>
                          <w:b/>
                          <w:sz w:val="21"/>
                        </w:rPr>
                        <w:t>GR-</w:t>
                      </w:r>
                      <w:r>
                        <w:rPr>
                          <w:rFonts w:ascii="Cambria" w:hAnsi="Cambria"/>
                          <w:b/>
                          <w:sz w:val="21"/>
                        </w:rPr>
                        <w:t>04</w:t>
                      </w:r>
                    </w:p>
                    <w:p w14:paraId="537C6DF4" w14:textId="77777777" w:rsidR="008D39EF" w:rsidRPr="004B3075" w:rsidRDefault="008D39EF" w:rsidP="004B3075"/>
                  </w:txbxContent>
                </v:textbox>
              </v:shape>
            </w:pict>
          </mc:Fallback>
        </mc:AlternateContent>
      </w:r>
      <w:r w:rsidR="004B3075">
        <w:rPr>
          <w:rFonts w:ascii="Cambria" w:hAnsi="Cambria"/>
          <w:b/>
          <w:noProof/>
          <w:color w:val="000000" w:themeColor="text1"/>
          <w:sz w:val="48"/>
          <w:szCs w:val="48"/>
        </w:rPr>
        <mc:AlternateContent>
          <mc:Choice Requires="wps">
            <w:drawing>
              <wp:anchor distT="0" distB="0" distL="114300" distR="114300" simplePos="0" relativeHeight="251665408" behindDoc="0" locked="0" layoutInCell="1" allowOverlap="1" wp14:anchorId="27C9FA46" wp14:editId="0A9313B1">
                <wp:simplePos x="0" y="0"/>
                <wp:positionH relativeFrom="column">
                  <wp:posOffset>5197543</wp:posOffset>
                </wp:positionH>
                <wp:positionV relativeFrom="paragraph">
                  <wp:posOffset>1947545</wp:posOffset>
                </wp:positionV>
                <wp:extent cx="540000" cy="180000"/>
                <wp:effectExtent l="0" t="0" r="19050" b="23495"/>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 cy="180000"/>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0DB73A55" w14:textId="77777777" w:rsidR="008D39EF" w:rsidRPr="004B3075" w:rsidRDefault="008D39EF" w:rsidP="004B3075">
                            <w:pPr>
                              <w:jc w:val="center"/>
                              <w:rPr>
                                <w:rFonts w:ascii="Cambria" w:hAnsi="Cambria"/>
                                <w:b/>
                                <w:sz w:val="21"/>
                              </w:rPr>
                            </w:pPr>
                            <w:r w:rsidRPr="004B3075">
                              <w:rPr>
                                <w:rFonts w:ascii="Cambria" w:hAnsi="Cambria"/>
                                <w:b/>
                                <w:sz w:val="21"/>
                              </w:rPr>
                              <w:t>GR-</w:t>
                            </w:r>
                            <w:r>
                              <w:rPr>
                                <w:rFonts w:ascii="Cambria" w:hAnsi="Cambria"/>
                                <w:b/>
                                <w:sz w:val="21"/>
                              </w:rPr>
                              <w:t>03</w:t>
                            </w:r>
                          </w:p>
                          <w:p w14:paraId="494593F6" w14:textId="77777777" w:rsidR="008D39EF" w:rsidRPr="004B3075" w:rsidRDefault="008D39EF" w:rsidP="004B3075"/>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27C9FA46" id="Text_x0020_Box_x0020_23" o:spid="_x0000_s1048" type="#_x0000_t202" style="position:absolute;left:0;text-align:left;margin-left:409.25pt;margin-top:153.35pt;width:42.5pt;height:14.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" strokeweight=".26mm">
                <v:stroke joinstyle="round" endcap="square"/>
                <v:shadow opacity="49150f"/>
                <v:textbox inset="0,0,0,0">
                  <w:txbxContent>
                    <w:p w14:paraId="0DB73A55" w14:textId="77777777" w:rsidR="008D39EF" w:rsidRPr="004B3075" w:rsidRDefault="008D39EF" w:rsidP="004B3075">
                      <w:pPr>
                        <w:jc w:val="center"/>
                        <w:rPr>
                          <w:rFonts w:ascii="Cambria" w:hAnsi="Cambria"/>
                          <w:b/>
                          <w:sz w:val="21"/>
                        </w:rPr>
                      </w:pPr>
                      <w:r w:rsidRPr="004B3075">
                        <w:rPr>
                          <w:rFonts w:ascii="Cambria" w:hAnsi="Cambria"/>
                          <w:b/>
                          <w:sz w:val="21"/>
                        </w:rPr>
                        <w:t>GR-</w:t>
                      </w:r>
                      <w:r>
                        <w:rPr>
                          <w:rFonts w:ascii="Cambria" w:hAnsi="Cambria"/>
                          <w:b/>
                          <w:sz w:val="21"/>
                        </w:rPr>
                        <w:t>03</w:t>
                      </w:r>
                    </w:p>
                    <w:p w14:paraId="494593F6" w14:textId="77777777" w:rsidR="008D39EF" w:rsidRPr="004B3075" w:rsidRDefault="008D39EF" w:rsidP="004B3075"/>
                  </w:txbxContent>
                </v:textbox>
              </v:shape>
            </w:pict>
          </mc:Fallback>
        </mc:AlternateContent>
      </w:r>
      <w:r w:rsidR="00CA057A">
        <w:rPr>
          <w:noProof/>
        </w:rPr>
        <w:drawing>
          <wp:inline distT="0" distB="0" distL="0" distR="0" wp14:anchorId="476732FC" wp14:editId="5D1BC48A">
            <wp:extent cx="4459933" cy="6555600"/>
            <wp:effectExtent l="0" t="0" r="1079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vanhoe rulebook highlighted-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59933" cy="6555600"/>
                    </a:xfrm>
                    <a:prstGeom prst="rect">
                      <a:avLst/>
                    </a:prstGeom>
                  </pic:spPr>
                </pic:pic>
              </a:graphicData>
            </a:graphic>
          </wp:inline>
        </w:drawing>
      </w:r>
    </w:p>
    <w:p w14:paraId="75FAB1A5" w14:textId="77777777" w:rsidR="000D04CF" w:rsidRDefault="000D04CF" w:rsidP="000D04CF">
      <w:pPr>
        <w:jc w:val="center"/>
      </w:pPr>
    </w:p>
    <w:p w14:paraId="2D7DED38" w14:textId="77777777" w:rsidR="000D04CF" w:rsidRDefault="000D04CF" w:rsidP="000D04CF">
      <w:pPr>
        <w:jc w:val="center"/>
      </w:pPr>
    </w:p>
    <w:p w14:paraId="530254EF" w14:textId="77777777" w:rsidR="000D04CF" w:rsidRDefault="000D04CF" w:rsidP="000D04CF">
      <w:pPr>
        <w:jc w:val="center"/>
      </w:pPr>
    </w:p>
    <w:p w14:paraId="1B813BA1" w14:textId="77777777" w:rsidR="000D04CF" w:rsidRDefault="000D04CF" w:rsidP="000D04CF">
      <w:pPr>
        <w:jc w:val="center"/>
      </w:pPr>
    </w:p>
    <w:p w14:paraId="47D94B0E" w14:textId="77777777" w:rsidR="000D04CF" w:rsidRDefault="000D04CF" w:rsidP="008E7CF8"/>
    <w:p w14:paraId="7621416F" w14:textId="77777777" w:rsidR="005731CE" w:rsidRDefault="005731CE" w:rsidP="005731CE"/>
    <w:p w14:paraId="74D827FF" w14:textId="77777777" w:rsidR="008E7CF8" w:rsidRDefault="008E7CF8" w:rsidP="005731CE"/>
    <w:p w14:paraId="23835866" w14:textId="77777777" w:rsidR="005731CE" w:rsidRDefault="005731CE" w:rsidP="005731CE"/>
    <w:p w14:paraId="00E31727" w14:textId="77777777" w:rsidR="005731CE" w:rsidRDefault="00DC4799" w:rsidP="000D04CF">
      <w:pPr>
        <w:jc w:val="center"/>
      </w:pPr>
      <w:r>
        <w:rPr>
          <w:rFonts w:ascii="Cambria" w:hAnsi="Cambria"/>
          <w:b/>
          <w:noProof/>
          <w:color w:val="000000" w:themeColor="text1"/>
          <w:sz w:val="48"/>
          <w:szCs w:val="48"/>
        </w:rPr>
        <mc:AlternateContent>
          <mc:Choice Requires="wps">
            <w:drawing>
              <wp:anchor distT="0" distB="0" distL="114300" distR="114300" simplePos="0" relativeHeight="251700224" behindDoc="0" locked="0" layoutInCell="1" allowOverlap="1" wp14:anchorId="0D4FB78E" wp14:editId="464178C2">
                <wp:simplePos x="0" y="0"/>
                <wp:positionH relativeFrom="column">
                  <wp:posOffset>5195798</wp:posOffset>
                </wp:positionH>
                <wp:positionV relativeFrom="paragraph">
                  <wp:posOffset>4977518</wp:posOffset>
                </wp:positionV>
                <wp:extent cx="539750" cy="179705"/>
                <wp:effectExtent l="0" t="0" r="19050" b="23495"/>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722D49A0" w14:textId="77777777" w:rsidR="008D39EF" w:rsidRPr="004B3075" w:rsidRDefault="008D39EF" w:rsidP="004B3075">
                            <w:pPr>
                              <w:jc w:val="center"/>
                              <w:rPr>
                                <w:rFonts w:ascii="Cambria" w:hAnsi="Cambria"/>
                                <w:b/>
                                <w:sz w:val="21"/>
                              </w:rPr>
                            </w:pPr>
                            <w:r w:rsidRPr="004B3075">
                              <w:rPr>
                                <w:rFonts w:ascii="Cambria" w:hAnsi="Cambria"/>
                                <w:b/>
                                <w:sz w:val="21"/>
                              </w:rPr>
                              <w:t>GR-</w:t>
                            </w:r>
                            <w:r>
                              <w:rPr>
                                <w:rFonts w:ascii="Cambria" w:hAnsi="Cambria"/>
                                <w:b/>
                                <w:sz w:val="21"/>
                              </w:rPr>
                              <w:t>20</w:t>
                            </w:r>
                          </w:p>
                          <w:p w14:paraId="4E6E7F07" w14:textId="77777777" w:rsidR="008D39EF" w:rsidRPr="004B3075" w:rsidRDefault="008D39EF" w:rsidP="004B3075"/>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0D4FB78E" id="Text_x0020_Box_x0020_40" o:spid="_x0000_s1049" type="#_x0000_t202" style="position:absolute;left:0;text-align:left;margin-left:409.1pt;margin-top:391.95pt;width:42.5pt;height:14.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" strokeweight=".26mm">
                <v:stroke joinstyle="round" endcap="square"/>
                <v:shadow opacity="49150f"/>
                <v:textbox inset="0,0,0,0">
                  <w:txbxContent>
                    <w:p w14:paraId="722D49A0" w14:textId="77777777" w:rsidR="008D39EF" w:rsidRPr="004B3075" w:rsidRDefault="008D39EF" w:rsidP="004B3075">
                      <w:pPr>
                        <w:jc w:val="center"/>
                        <w:rPr>
                          <w:rFonts w:ascii="Cambria" w:hAnsi="Cambria"/>
                          <w:b/>
                          <w:sz w:val="21"/>
                        </w:rPr>
                      </w:pPr>
                      <w:r w:rsidRPr="004B3075">
                        <w:rPr>
                          <w:rFonts w:ascii="Cambria" w:hAnsi="Cambria"/>
                          <w:b/>
                          <w:sz w:val="21"/>
                        </w:rPr>
                        <w:t>GR-</w:t>
                      </w:r>
                      <w:r>
                        <w:rPr>
                          <w:rFonts w:ascii="Cambria" w:hAnsi="Cambria"/>
                          <w:b/>
                          <w:sz w:val="21"/>
                        </w:rPr>
                        <w:t>20</w:t>
                      </w:r>
                    </w:p>
                    <w:p w14:paraId="4E6E7F07" w14:textId="77777777" w:rsidR="008D39EF" w:rsidRPr="004B3075" w:rsidRDefault="008D39EF" w:rsidP="004B3075"/>
                  </w:txbxContent>
                </v:textbox>
              </v:shape>
            </w:pict>
          </mc:Fallback>
        </mc:AlternateContent>
      </w:r>
      <w:r w:rsidR="004830E2">
        <w:rPr>
          <w:rFonts w:ascii="Cambria" w:hAnsi="Cambria"/>
          <w:b/>
          <w:noProof/>
          <w:color w:val="000000" w:themeColor="text1"/>
          <w:sz w:val="48"/>
          <w:szCs w:val="48"/>
        </w:rPr>
        <mc:AlternateContent>
          <mc:Choice Requires="wps">
            <w:drawing>
              <wp:anchor distT="0" distB="0" distL="114300" distR="114300" simplePos="0" relativeHeight="251698176" behindDoc="0" locked="0" layoutInCell="1" allowOverlap="1" wp14:anchorId="58C290D4" wp14:editId="3B3AF380">
                <wp:simplePos x="0" y="0"/>
                <wp:positionH relativeFrom="column">
                  <wp:posOffset>5194300</wp:posOffset>
                </wp:positionH>
                <wp:positionV relativeFrom="paragraph">
                  <wp:posOffset>3654425</wp:posOffset>
                </wp:positionV>
                <wp:extent cx="539750" cy="179705"/>
                <wp:effectExtent l="0" t="0" r="19050" b="23495"/>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692CC222" w14:textId="77777777" w:rsidR="008D39EF" w:rsidRPr="004B3075" w:rsidRDefault="008D39EF" w:rsidP="004B3075">
                            <w:pPr>
                              <w:jc w:val="center"/>
                              <w:rPr>
                                <w:rFonts w:ascii="Cambria" w:hAnsi="Cambria"/>
                                <w:b/>
                                <w:sz w:val="21"/>
                              </w:rPr>
                            </w:pPr>
                            <w:r w:rsidRPr="004B3075">
                              <w:rPr>
                                <w:rFonts w:ascii="Cambria" w:hAnsi="Cambria"/>
                                <w:b/>
                                <w:sz w:val="21"/>
                              </w:rPr>
                              <w:t>GR-</w:t>
                            </w:r>
                            <w:r>
                              <w:rPr>
                                <w:rFonts w:ascii="Cambria" w:hAnsi="Cambria"/>
                                <w:b/>
                                <w:sz w:val="21"/>
                              </w:rPr>
                              <w:t>19</w:t>
                            </w:r>
                          </w:p>
                          <w:p w14:paraId="75208152" w14:textId="77777777" w:rsidR="008D39EF" w:rsidRPr="004B3075" w:rsidRDefault="008D39EF" w:rsidP="004B3075"/>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58C290D4" id="Text_x0020_Box_x0020_39" o:spid="_x0000_s1050" type="#_x0000_t202" style="position:absolute;left:0;text-align:left;margin-left:409pt;margin-top:287.75pt;width:42.5pt;height:14.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" strokeweight=".26mm">
                <v:stroke joinstyle="round" endcap="square"/>
                <v:shadow opacity="49150f"/>
                <v:textbox inset="0,0,0,0">
                  <w:txbxContent>
                    <w:p w14:paraId="692CC222" w14:textId="77777777" w:rsidR="008D39EF" w:rsidRPr="004B3075" w:rsidRDefault="008D39EF" w:rsidP="004B3075">
                      <w:pPr>
                        <w:jc w:val="center"/>
                        <w:rPr>
                          <w:rFonts w:ascii="Cambria" w:hAnsi="Cambria"/>
                          <w:b/>
                          <w:sz w:val="21"/>
                        </w:rPr>
                      </w:pPr>
                      <w:r w:rsidRPr="004B3075">
                        <w:rPr>
                          <w:rFonts w:ascii="Cambria" w:hAnsi="Cambria"/>
                          <w:b/>
                          <w:sz w:val="21"/>
                        </w:rPr>
                        <w:t>GR-</w:t>
                      </w:r>
                      <w:r>
                        <w:rPr>
                          <w:rFonts w:ascii="Cambria" w:hAnsi="Cambria"/>
                          <w:b/>
                          <w:sz w:val="21"/>
                        </w:rPr>
                        <w:t>19</w:t>
                      </w:r>
                    </w:p>
                    <w:p w14:paraId="75208152" w14:textId="77777777" w:rsidR="008D39EF" w:rsidRPr="004B3075" w:rsidRDefault="008D39EF" w:rsidP="004B3075"/>
                  </w:txbxContent>
                </v:textbox>
              </v:shape>
            </w:pict>
          </mc:Fallback>
        </mc:AlternateContent>
      </w:r>
      <w:r w:rsidR="004830E2">
        <w:rPr>
          <w:rFonts w:ascii="Cambria" w:hAnsi="Cambria"/>
          <w:b/>
          <w:noProof/>
          <w:color w:val="000000" w:themeColor="text1"/>
          <w:sz w:val="48"/>
          <w:szCs w:val="48"/>
        </w:rPr>
        <mc:AlternateContent>
          <mc:Choice Requires="wps">
            <w:drawing>
              <wp:anchor distT="0" distB="0" distL="114300" distR="114300" simplePos="0" relativeHeight="251696128" behindDoc="0" locked="0" layoutInCell="1" allowOverlap="1" wp14:anchorId="5F9C5136" wp14:editId="0AE46B0C">
                <wp:simplePos x="0" y="0"/>
                <wp:positionH relativeFrom="column">
                  <wp:posOffset>5193030</wp:posOffset>
                </wp:positionH>
                <wp:positionV relativeFrom="paragraph">
                  <wp:posOffset>3307080</wp:posOffset>
                </wp:positionV>
                <wp:extent cx="539750" cy="179705"/>
                <wp:effectExtent l="0" t="0" r="19050" b="23495"/>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65547A20" w14:textId="77777777" w:rsidR="008D39EF" w:rsidRPr="004B3075" w:rsidRDefault="008D39EF" w:rsidP="004B3075">
                            <w:pPr>
                              <w:jc w:val="center"/>
                              <w:rPr>
                                <w:rFonts w:ascii="Cambria" w:hAnsi="Cambria"/>
                                <w:b/>
                                <w:sz w:val="21"/>
                              </w:rPr>
                            </w:pPr>
                            <w:r w:rsidRPr="004B3075">
                              <w:rPr>
                                <w:rFonts w:ascii="Cambria" w:hAnsi="Cambria"/>
                                <w:b/>
                                <w:sz w:val="21"/>
                              </w:rPr>
                              <w:t>GR-</w:t>
                            </w:r>
                            <w:r>
                              <w:rPr>
                                <w:rFonts w:ascii="Cambria" w:hAnsi="Cambria"/>
                                <w:b/>
                                <w:sz w:val="21"/>
                              </w:rPr>
                              <w:t>18</w:t>
                            </w:r>
                          </w:p>
                          <w:p w14:paraId="74DE01A7" w14:textId="77777777" w:rsidR="008D39EF" w:rsidRPr="004B3075" w:rsidRDefault="008D39EF" w:rsidP="004B3075"/>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5F9C5136" id="Text_x0020_Box_x0020_38" o:spid="_x0000_s1051" type="#_x0000_t202" style="position:absolute;left:0;text-align:left;margin-left:408.9pt;margin-top:260.4pt;width:42.5pt;height:14.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" strokeweight=".26mm">
                <v:stroke joinstyle="round" endcap="square"/>
                <v:shadow opacity="49150f"/>
                <v:textbox inset="0,0,0,0">
                  <w:txbxContent>
                    <w:p w14:paraId="65547A20" w14:textId="77777777" w:rsidR="008D39EF" w:rsidRPr="004B3075" w:rsidRDefault="008D39EF" w:rsidP="004B3075">
                      <w:pPr>
                        <w:jc w:val="center"/>
                        <w:rPr>
                          <w:rFonts w:ascii="Cambria" w:hAnsi="Cambria"/>
                          <w:b/>
                          <w:sz w:val="21"/>
                        </w:rPr>
                      </w:pPr>
                      <w:r w:rsidRPr="004B3075">
                        <w:rPr>
                          <w:rFonts w:ascii="Cambria" w:hAnsi="Cambria"/>
                          <w:b/>
                          <w:sz w:val="21"/>
                        </w:rPr>
                        <w:t>GR-</w:t>
                      </w:r>
                      <w:r>
                        <w:rPr>
                          <w:rFonts w:ascii="Cambria" w:hAnsi="Cambria"/>
                          <w:b/>
                          <w:sz w:val="21"/>
                        </w:rPr>
                        <w:t>18</w:t>
                      </w:r>
                    </w:p>
                    <w:p w14:paraId="74DE01A7" w14:textId="77777777" w:rsidR="008D39EF" w:rsidRPr="004B3075" w:rsidRDefault="008D39EF" w:rsidP="004B3075"/>
                  </w:txbxContent>
                </v:textbox>
              </v:shape>
            </w:pict>
          </mc:Fallback>
        </mc:AlternateContent>
      </w:r>
      <w:r w:rsidR="004830E2">
        <w:rPr>
          <w:rFonts w:ascii="Cambria" w:hAnsi="Cambria"/>
          <w:b/>
          <w:noProof/>
          <w:color w:val="000000" w:themeColor="text1"/>
          <w:sz w:val="48"/>
          <w:szCs w:val="48"/>
        </w:rPr>
        <mc:AlternateContent>
          <mc:Choice Requires="wps">
            <w:drawing>
              <wp:anchor distT="0" distB="0" distL="114300" distR="114300" simplePos="0" relativeHeight="251694080" behindDoc="0" locked="0" layoutInCell="1" allowOverlap="1" wp14:anchorId="77EB6A72" wp14:editId="1D5F955F">
                <wp:simplePos x="0" y="0"/>
                <wp:positionH relativeFrom="column">
                  <wp:posOffset>5191988</wp:posOffset>
                </wp:positionH>
                <wp:positionV relativeFrom="paragraph">
                  <wp:posOffset>2461420</wp:posOffset>
                </wp:positionV>
                <wp:extent cx="539750" cy="179705"/>
                <wp:effectExtent l="0" t="0" r="19050" b="23495"/>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01FFF597" w14:textId="77777777" w:rsidR="008D39EF" w:rsidRPr="004B3075" w:rsidRDefault="008D39EF" w:rsidP="004B3075">
                            <w:pPr>
                              <w:jc w:val="center"/>
                              <w:rPr>
                                <w:rFonts w:ascii="Cambria" w:hAnsi="Cambria"/>
                                <w:b/>
                                <w:sz w:val="21"/>
                              </w:rPr>
                            </w:pPr>
                            <w:r w:rsidRPr="004B3075">
                              <w:rPr>
                                <w:rFonts w:ascii="Cambria" w:hAnsi="Cambria"/>
                                <w:b/>
                                <w:sz w:val="21"/>
                              </w:rPr>
                              <w:t>GR-</w:t>
                            </w:r>
                            <w:r>
                              <w:rPr>
                                <w:rFonts w:ascii="Cambria" w:hAnsi="Cambria"/>
                                <w:b/>
                                <w:sz w:val="21"/>
                              </w:rPr>
                              <w:t>17</w:t>
                            </w:r>
                          </w:p>
                          <w:p w14:paraId="537D643E" w14:textId="77777777" w:rsidR="008D39EF" w:rsidRPr="004B3075" w:rsidRDefault="008D39EF" w:rsidP="004B3075"/>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77EB6A72" id="Text_x0020_Box_x0020_37" o:spid="_x0000_s1052" type="#_x0000_t202" style="position:absolute;left:0;text-align:left;margin-left:408.8pt;margin-top:193.8pt;width:42.5pt;height:14.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" strokeweight=".26mm">
                <v:stroke joinstyle="round" endcap="square"/>
                <v:shadow opacity="49150f"/>
                <v:textbox inset="0,0,0,0">
                  <w:txbxContent>
                    <w:p w14:paraId="01FFF597" w14:textId="77777777" w:rsidR="008D39EF" w:rsidRPr="004B3075" w:rsidRDefault="008D39EF" w:rsidP="004B3075">
                      <w:pPr>
                        <w:jc w:val="center"/>
                        <w:rPr>
                          <w:rFonts w:ascii="Cambria" w:hAnsi="Cambria"/>
                          <w:b/>
                          <w:sz w:val="21"/>
                        </w:rPr>
                      </w:pPr>
                      <w:r w:rsidRPr="004B3075">
                        <w:rPr>
                          <w:rFonts w:ascii="Cambria" w:hAnsi="Cambria"/>
                          <w:b/>
                          <w:sz w:val="21"/>
                        </w:rPr>
                        <w:t>GR-</w:t>
                      </w:r>
                      <w:r>
                        <w:rPr>
                          <w:rFonts w:ascii="Cambria" w:hAnsi="Cambria"/>
                          <w:b/>
                          <w:sz w:val="21"/>
                        </w:rPr>
                        <w:t>17</w:t>
                      </w:r>
                    </w:p>
                    <w:p w14:paraId="537D643E" w14:textId="77777777" w:rsidR="008D39EF" w:rsidRPr="004B3075" w:rsidRDefault="008D39EF" w:rsidP="004B3075"/>
                  </w:txbxContent>
                </v:textbox>
              </v:shape>
            </w:pict>
          </mc:Fallback>
        </mc:AlternateContent>
      </w:r>
      <w:r w:rsidR="004830E2">
        <w:rPr>
          <w:rFonts w:ascii="Cambria" w:hAnsi="Cambria"/>
          <w:b/>
          <w:noProof/>
          <w:color w:val="000000" w:themeColor="text1"/>
          <w:sz w:val="48"/>
          <w:szCs w:val="48"/>
        </w:rPr>
        <mc:AlternateContent>
          <mc:Choice Requires="wps">
            <w:drawing>
              <wp:anchor distT="0" distB="0" distL="114300" distR="114300" simplePos="0" relativeHeight="251692032" behindDoc="0" locked="0" layoutInCell="1" allowOverlap="1" wp14:anchorId="76F21E06" wp14:editId="4176B514">
                <wp:simplePos x="0" y="0"/>
                <wp:positionH relativeFrom="column">
                  <wp:posOffset>5190730</wp:posOffset>
                </wp:positionH>
                <wp:positionV relativeFrom="paragraph">
                  <wp:posOffset>2117404</wp:posOffset>
                </wp:positionV>
                <wp:extent cx="539750" cy="179705"/>
                <wp:effectExtent l="0" t="0" r="19050" b="23495"/>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7763B4DB" w14:textId="77777777" w:rsidR="008D39EF" w:rsidRPr="004B3075" w:rsidRDefault="008D39EF" w:rsidP="004B3075">
                            <w:pPr>
                              <w:jc w:val="center"/>
                              <w:rPr>
                                <w:rFonts w:ascii="Cambria" w:hAnsi="Cambria"/>
                                <w:b/>
                                <w:sz w:val="21"/>
                              </w:rPr>
                            </w:pPr>
                            <w:r w:rsidRPr="004B3075">
                              <w:rPr>
                                <w:rFonts w:ascii="Cambria" w:hAnsi="Cambria"/>
                                <w:b/>
                                <w:sz w:val="21"/>
                              </w:rPr>
                              <w:t>GR-</w:t>
                            </w:r>
                            <w:r>
                              <w:rPr>
                                <w:rFonts w:ascii="Cambria" w:hAnsi="Cambria"/>
                                <w:b/>
                                <w:sz w:val="21"/>
                              </w:rPr>
                              <w:t>16</w:t>
                            </w:r>
                          </w:p>
                          <w:p w14:paraId="471E1EE8" w14:textId="77777777" w:rsidR="008D39EF" w:rsidRPr="004B3075" w:rsidRDefault="008D39EF" w:rsidP="004B3075"/>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76F21E06" id="Text_x0020_Box_x0020_36" o:spid="_x0000_s1053" type="#_x0000_t202" style="position:absolute;left:0;text-align:left;margin-left:408.7pt;margin-top:166.7pt;width:42.5pt;height:14.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" strokeweight=".26mm">
                <v:stroke joinstyle="round" endcap="square"/>
                <v:shadow opacity="49150f"/>
                <v:textbox inset="0,0,0,0">
                  <w:txbxContent>
                    <w:p w14:paraId="7763B4DB" w14:textId="77777777" w:rsidR="008D39EF" w:rsidRPr="004B3075" w:rsidRDefault="008D39EF" w:rsidP="004B3075">
                      <w:pPr>
                        <w:jc w:val="center"/>
                        <w:rPr>
                          <w:rFonts w:ascii="Cambria" w:hAnsi="Cambria"/>
                          <w:b/>
                          <w:sz w:val="21"/>
                        </w:rPr>
                      </w:pPr>
                      <w:r w:rsidRPr="004B3075">
                        <w:rPr>
                          <w:rFonts w:ascii="Cambria" w:hAnsi="Cambria"/>
                          <w:b/>
                          <w:sz w:val="21"/>
                        </w:rPr>
                        <w:t>GR-</w:t>
                      </w:r>
                      <w:r>
                        <w:rPr>
                          <w:rFonts w:ascii="Cambria" w:hAnsi="Cambria"/>
                          <w:b/>
                          <w:sz w:val="21"/>
                        </w:rPr>
                        <w:t>16</w:t>
                      </w:r>
                    </w:p>
                    <w:p w14:paraId="471E1EE8" w14:textId="77777777" w:rsidR="008D39EF" w:rsidRPr="004B3075" w:rsidRDefault="008D39EF" w:rsidP="004B3075"/>
                  </w:txbxContent>
                </v:textbox>
              </v:shape>
            </w:pict>
          </mc:Fallback>
        </mc:AlternateContent>
      </w:r>
      <w:r w:rsidR="004830E2">
        <w:rPr>
          <w:rFonts w:ascii="Cambria" w:hAnsi="Cambria"/>
          <w:b/>
          <w:noProof/>
          <w:color w:val="000000" w:themeColor="text1"/>
          <w:sz w:val="48"/>
          <w:szCs w:val="48"/>
        </w:rPr>
        <mc:AlternateContent>
          <mc:Choice Requires="wps">
            <w:drawing>
              <wp:anchor distT="0" distB="0" distL="114300" distR="114300" simplePos="0" relativeHeight="251689984" behindDoc="0" locked="0" layoutInCell="1" allowOverlap="1" wp14:anchorId="020DA57F" wp14:editId="6092BBD2">
                <wp:simplePos x="0" y="0"/>
                <wp:positionH relativeFrom="column">
                  <wp:posOffset>5198338</wp:posOffset>
                </wp:positionH>
                <wp:positionV relativeFrom="paragraph">
                  <wp:posOffset>1770232</wp:posOffset>
                </wp:positionV>
                <wp:extent cx="539750" cy="179705"/>
                <wp:effectExtent l="0" t="0" r="19050" b="23495"/>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03DC5113" w14:textId="77777777" w:rsidR="008D39EF" w:rsidRPr="004B3075" w:rsidRDefault="008D39EF" w:rsidP="004B3075">
                            <w:pPr>
                              <w:jc w:val="center"/>
                              <w:rPr>
                                <w:rFonts w:ascii="Cambria" w:hAnsi="Cambria"/>
                                <w:b/>
                                <w:sz w:val="21"/>
                              </w:rPr>
                            </w:pPr>
                            <w:r w:rsidRPr="004B3075">
                              <w:rPr>
                                <w:rFonts w:ascii="Cambria" w:hAnsi="Cambria"/>
                                <w:b/>
                                <w:sz w:val="21"/>
                              </w:rPr>
                              <w:t>GR-</w:t>
                            </w:r>
                            <w:r>
                              <w:rPr>
                                <w:rFonts w:ascii="Cambria" w:hAnsi="Cambria"/>
                                <w:b/>
                                <w:sz w:val="21"/>
                              </w:rPr>
                              <w:t>15</w:t>
                            </w:r>
                          </w:p>
                          <w:p w14:paraId="361EE659" w14:textId="77777777" w:rsidR="008D39EF" w:rsidRPr="004B3075" w:rsidRDefault="008D39EF" w:rsidP="004B3075"/>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020DA57F" id="Text_x0020_Box_x0020_35" o:spid="_x0000_s1054" type="#_x0000_t202" style="position:absolute;left:0;text-align:left;margin-left:409.3pt;margin-top:139.4pt;width:42.5pt;height:14.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" strokeweight=".26mm">
                <v:stroke joinstyle="round" endcap="square"/>
                <v:shadow opacity="49150f"/>
                <v:textbox inset="0,0,0,0">
                  <w:txbxContent>
                    <w:p w14:paraId="03DC5113" w14:textId="77777777" w:rsidR="008D39EF" w:rsidRPr="004B3075" w:rsidRDefault="008D39EF" w:rsidP="004B3075">
                      <w:pPr>
                        <w:jc w:val="center"/>
                        <w:rPr>
                          <w:rFonts w:ascii="Cambria" w:hAnsi="Cambria"/>
                          <w:b/>
                          <w:sz w:val="21"/>
                        </w:rPr>
                      </w:pPr>
                      <w:r w:rsidRPr="004B3075">
                        <w:rPr>
                          <w:rFonts w:ascii="Cambria" w:hAnsi="Cambria"/>
                          <w:b/>
                          <w:sz w:val="21"/>
                        </w:rPr>
                        <w:t>GR-</w:t>
                      </w:r>
                      <w:r>
                        <w:rPr>
                          <w:rFonts w:ascii="Cambria" w:hAnsi="Cambria"/>
                          <w:b/>
                          <w:sz w:val="21"/>
                        </w:rPr>
                        <w:t>15</w:t>
                      </w:r>
                    </w:p>
                    <w:p w14:paraId="361EE659" w14:textId="77777777" w:rsidR="008D39EF" w:rsidRPr="004B3075" w:rsidRDefault="008D39EF" w:rsidP="004B3075"/>
                  </w:txbxContent>
                </v:textbox>
              </v:shape>
            </w:pict>
          </mc:Fallback>
        </mc:AlternateContent>
      </w:r>
      <w:r w:rsidR="004830E2">
        <w:rPr>
          <w:rFonts w:ascii="Cambria" w:hAnsi="Cambria"/>
          <w:b/>
          <w:noProof/>
          <w:color w:val="000000" w:themeColor="text1"/>
          <w:sz w:val="48"/>
          <w:szCs w:val="48"/>
        </w:rPr>
        <mc:AlternateContent>
          <mc:Choice Requires="wps">
            <w:drawing>
              <wp:anchor distT="0" distB="0" distL="114300" distR="114300" simplePos="0" relativeHeight="251687936" behindDoc="0" locked="0" layoutInCell="1" allowOverlap="1" wp14:anchorId="783C5A74" wp14:editId="3E670BF4">
                <wp:simplePos x="0" y="0"/>
                <wp:positionH relativeFrom="column">
                  <wp:posOffset>5197062</wp:posOffset>
                </wp:positionH>
                <wp:positionV relativeFrom="paragraph">
                  <wp:posOffset>975514</wp:posOffset>
                </wp:positionV>
                <wp:extent cx="539750" cy="179705"/>
                <wp:effectExtent l="0" t="0" r="19050" b="23495"/>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3CC4E6CE" w14:textId="77777777" w:rsidR="008D39EF" w:rsidRPr="004B3075" w:rsidRDefault="008D39EF" w:rsidP="004B3075">
                            <w:pPr>
                              <w:jc w:val="center"/>
                              <w:rPr>
                                <w:rFonts w:ascii="Cambria" w:hAnsi="Cambria"/>
                                <w:b/>
                                <w:sz w:val="21"/>
                              </w:rPr>
                            </w:pPr>
                            <w:r w:rsidRPr="004B3075">
                              <w:rPr>
                                <w:rFonts w:ascii="Cambria" w:hAnsi="Cambria"/>
                                <w:b/>
                                <w:sz w:val="21"/>
                              </w:rPr>
                              <w:t>GR-</w:t>
                            </w:r>
                            <w:r>
                              <w:rPr>
                                <w:rFonts w:ascii="Cambria" w:hAnsi="Cambria"/>
                                <w:b/>
                                <w:sz w:val="21"/>
                              </w:rPr>
                              <w:t>14</w:t>
                            </w:r>
                          </w:p>
                          <w:p w14:paraId="68D74EFD" w14:textId="77777777" w:rsidR="008D39EF" w:rsidRPr="004B3075" w:rsidRDefault="008D39EF" w:rsidP="004B3075"/>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783C5A74" id="Text_x0020_Box_x0020_34" o:spid="_x0000_s1055" type="#_x0000_t202" style="position:absolute;left:0;text-align:left;margin-left:409.2pt;margin-top:76.8pt;width:42.5pt;height:14.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" strokeweight=".26mm">
                <v:stroke joinstyle="round" endcap="square"/>
                <v:shadow opacity="49150f"/>
                <v:textbox inset="0,0,0,0">
                  <w:txbxContent>
                    <w:p w14:paraId="3CC4E6CE" w14:textId="77777777" w:rsidR="008D39EF" w:rsidRPr="004B3075" w:rsidRDefault="008D39EF" w:rsidP="004B3075">
                      <w:pPr>
                        <w:jc w:val="center"/>
                        <w:rPr>
                          <w:rFonts w:ascii="Cambria" w:hAnsi="Cambria"/>
                          <w:b/>
                          <w:sz w:val="21"/>
                        </w:rPr>
                      </w:pPr>
                      <w:r w:rsidRPr="004B3075">
                        <w:rPr>
                          <w:rFonts w:ascii="Cambria" w:hAnsi="Cambria"/>
                          <w:b/>
                          <w:sz w:val="21"/>
                        </w:rPr>
                        <w:t>GR-</w:t>
                      </w:r>
                      <w:r>
                        <w:rPr>
                          <w:rFonts w:ascii="Cambria" w:hAnsi="Cambria"/>
                          <w:b/>
                          <w:sz w:val="21"/>
                        </w:rPr>
                        <w:t>14</w:t>
                      </w:r>
                    </w:p>
                    <w:p w14:paraId="68D74EFD" w14:textId="77777777" w:rsidR="008D39EF" w:rsidRPr="004B3075" w:rsidRDefault="008D39EF" w:rsidP="004B3075"/>
                  </w:txbxContent>
                </v:textbox>
              </v:shape>
            </w:pict>
          </mc:Fallback>
        </mc:AlternateContent>
      </w:r>
      <w:r w:rsidR="004830E2">
        <w:rPr>
          <w:rFonts w:ascii="Cambria" w:hAnsi="Cambria"/>
          <w:b/>
          <w:noProof/>
          <w:color w:val="000000" w:themeColor="text1"/>
          <w:sz w:val="48"/>
          <w:szCs w:val="48"/>
        </w:rPr>
        <mc:AlternateContent>
          <mc:Choice Requires="wps">
            <w:drawing>
              <wp:anchor distT="0" distB="0" distL="114300" distR="114300" simplePos="0" relativeHeight="251685888" behindDoc="0" locked="0" layoutInCell="1" allowOverlap="1" wp14:anchorId="12425434" wp14:editId="15A50A16">
                <wp:simplePos x="0" y="0"/>
                <wp:positionH relativeFrom="column">
                  <wp:posOffset>162165</wp:posOffset>
                </wp:positionH>
                <wp:positionV relativeFrom="paragraph">
                  <wp:posOffset>741526</wp:posOffset>
                </wp:positionV>
                <wp:extent cx="539750" cy="179705"/>
                <wp:effectExtent l="0" t="0" r="19050" b="23495"/>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02A3AD93" w14:textId="77777777" w:rsidR="008D39EF" w:rsidRPr="004B3075" w:rsidRDefault="008D39EF" w:rsidP="004B3075">
                            <w:pPr>
                              <w:jc w:val="center"/>
                              <w:rPr>
                                <w:rFonts w:ascii="Cambria" w:hAnsi="Cambria"/>
                                <w:b/>
                                <w:sz w:val="21"/>
                              </w:rPr>
                            </w:pPr>
                            <w:r w:rsidRPr="004B3075">
                              <w:rPr>
                                <w:rFonts w:ascii="Cambria" w:hAnsi="Cambria"/>
                                <w:b/>
                                <w:sz w:val="21"/>
                              </w:rPr>
                              <w:t>GR-</w:t>
                            </w:r>
                            <w:r>
                              <w:rPr>
                                <w:rFonts w:ascii="Cambria" w:hAnsi="Cambria"/>
                                <w:b/>
                                <w:sz w:val="21"/>
                              </w:rPr>
                              <w:t>13</w:t>
                            </w:r>
                          </w:p>
                          <w:p w14:paraId="5C468B7C" w14:textId="77777777" w:rsidR="008D39EF" w:rsidRPr="004B3075" w:rsidRDefault="008D39EF" w:rsidP="004B3075"/>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12425434" id="Text_x0020_Box_x0020_33" o:spid="_x0000_s1056" type="#_x0000_t202" style="position:absolute;left:0;text-align:left;margin-left:12.75pt;margin-top:58.4pt;width:42.5pt;height:14.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" strokeweight=".26mm">
                <v:stroke joinstyle="round" endcap="square"/>
                <v:shadow opacity="49150f"/>
                <v:textbox inset="0,0,0,0">
                  <w:txbxContent>
                    <w:p w14:paraId="02A3AD93" w14:textId="77777777" w:rsidR="008D39EF" w:rsidRPr="004B3075" w:rsidRDefault="008D39EF" w:rsidP="004B3075">
                      <w:pPr>
                        <w:jc w:val="center"/>
                        <w:rPr>
                          <w:rFonts w:ascii="Cambria" w:hAnsi="Cambria"/>
                          <w:b/>
                          <w:sz w:val="21"/>
                        </w:rPr>
                      </w:pPr>
                      <w:r w:rsidRPr="004B3075">
                        <w:rPr>
                          <w:rFonts w:ascii="Cambria" w:hAnsi="Cambria"/>
                          <w:b/>
                          <w:sz w:val="21"/>
                        </w:rPr>
                        <w:t>GR-</w:t>
                      </w:r>
                      <w:r>
                        <w:rPr>
                          <w:rFonts w:ascii="Cambria" w:hAnsi="Cambria"/>
                          <w:b/>
                          <w:sz w:val="21"/>
                        </w:rPr>
                        <w:t>13</w:t>
                      </w:r>
                    </w:p>
                    <w:p w14:paraId="5C468B7C" w14:textId="77777777" w:rsidR="008D39EF" w:rsidRPr="004B3075" w:rsidRDefault="008D39EF" w:rsidP="004B3075"/>
                  </w:txbxContent>
                </v:textbox>
              </v:shape>
            </w:pict>
          </mc:Fallback>
        </mc:AlternateContent>
      </w:r>
      <w:r w:rsidR="00EC22A8">
        <w:rPr>
          <w:noProof/>
        </w:rPr>
        <w:drawing>
          <wp:inline distT="0" distB="0" distL="0" distR="0" wp14:anchorId="7780B47F" wp14:editId="1F99696B">
            <wp:extent cx="4459933" cy="6555600"/>
            <wp:effectExtent l="0" t="0" r="1079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vanhoe rulebook highlighted-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59933" cy="6555600"/>
                    </a:xfrm>
                    <a:prstGeom prst="rect">
                      <a:avLst/>
                    </a:prstGeom>
                  </pic:spPr>
                </pic:pic>
              </a:graphicData>
            </a:graphic>
          </wp:inline>
        </w:drawing>
      </w:r>
    </w:p>
    <w:p w14:paraId="22FBDB55" w14:textId="77777777" w:rsidR="000D04CF" w:rsidRDefault="000D04CF" w:rsidP="005731CE"/>
    <w:p w14:paraId="331A0D25" w14:textId="77777777" w:rsidR="005731CE" w:rsidRDefault="005731CE" w:rsidP="005731CE"/>
    <w:p w14:paraId="09770B71" w14:textId="77777777" w:rsidR="005731CE" w:rsidRDefault="005731CE" w:rsidP="005731CE"/>
    <w:p w14:paraId="36FE925B" w14:textId="77777777" w:rsidR="005731CE" w:rsidRDefault="005731CE" w:rsidP="005731CE"/>
    <w:p w14:paraId="5F4173E7" w14:textId="77777777" w:rsidR="008E7CF8" w:rsidRDefault="008E7CF8" w:rsidP="008E7CF8"/>
    <w:p w14:paraId="6D0847F9" w14:textId="77777777" w:rsidR="008E7CF8" w:rsidRDefault="008E7CF8" w:rsidP="008E7CF8"/>
    <w:p w14:paraId="71BDFA3D" w14:textId="77777777" w:rsidR="008E7CF8" w:rsidRDefault="008E7CF8" w:rsidP="008E7CF8"/>
    <w:p w14:paraId="2035EDD3" w14:textId="77777777" w:rsidR="000D04CF" w:rsidRDefault="000D04CF" w:rsidP="005731CE"/>
    <w:p w14:paraId="4FF16E46" w14:textId="77777777" w:rsidR="000D04CF" w:rsidRDefault="00CC7F89" w:rsidP="000D04CF">
      <w:pPr>
        <w:jc w:val="center"/>
      </w:pPr>
      <w:r>
        <w:rPr>
          <w:rFonts w:ascii="Cambria" w:hAnsi="Cambria"/>
          <w:b/>
          <w:noProof/>
          <w:color w:val="000000" w:themeColor="text1"/>
          <w:sz w:val="48"/>
          <w:szCs w:val="48"/>
        </w:rPr>
        <mc:AlternateContent>
          <mc:Choice Requires="wps">
            <w:drawing>
              <wp:anchor distT="0" distB="0" distL="114300" distR="114300" simplePos="0" relativeHeight="251714560" behindDoc="0" locked="0" layoutInCell="1" allowOverlap="1" wp14:anchorId="5B6DFC52" wp14:editId="2575B673">
                <wp:simplePos x="0" y="0"/>
                <wp:positionH relativeFrom="column">
                  <wp:posOffset>164699</wp:posOffset>
                </wp:positionH>
                <wp:positionV relativeFrom="paragraph">
                  <wp:posOffset>3561875</wp:posOffset>
                </wp:positionV>
                <wp:extent cx="539750" cy="179705"/>
                <wp:effectExtent l="0" t="0" r="19050" b="23495"/>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5F7C88C8" w14:textId="77777777" w:rsidR="008D39EF" w:rsidRPr="004B3075" w:rsidRDefault="008D39EF" w:rsidP="00F25B1D">
                            <w:pPr>
                              <w:jc w:val="center"/>
                              <w:rPr>
                                <w:rFonts w:ascii="Cambria" w:hAnsi="Cambria"/>
                                <w:b/>
                                <w:sz w:val="21"/>
                              </w:rPr>
                            </w:pPr>
                            <w:r w:rsidRPr="004B3075">
                              <w:rPr>
                                <w:rFonts w:ascii="Cambria" w:hAnsi="Cambria"/>
                                <w:b/>
                                <w:sz w:val="21"/>
                              </w:rPr>
                              <w:t>GR-</w:t>
                            </w:r>
                            <w:r>
                              <w:rPr>
                                <w:rFonts w:ascii="Cambria" w:hAnsi="Cambria"/>
                                <w:b/>
                                <w:sz w:val="21"/>
                              </w:rPr>
                              <w:t>27</w:t>
                            </w:r>
                          </w:p>
                          <w:p w14:paraId="47984895" w14:textId="77777777" w:rsidR="008D39EF" w:rsidRPr="004B3075" w:rsidRDefault="008D39EF" w:rsidP="00F25B1D"/>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5B6DFC52" id="Text_x0020_Box_x0020_50" o:spid="_x0000_s1057" type="#_x0000_t202" style="position:absolute;left:0;text-align:left;margin-left:12.95pt;margin-top:280.45pt;width:42.5pt;height:14.1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" strokeweight=".26mm">
                <v:stroke joinstyle="round" endcap="square"/>
                <v:shadow opacity="49150f"/>
                <v:textbox inset="0,0,0,0">
                  <w:txbxContent>
                    <w:p w14:paraId="5F7C88C8" w14:textId="77777777" w:rsidR="008D39EF" w:rsidRPr="004B3075" w:rsidRDefault="008D39EF" w:rsidP="00F25B1D">
                      <w:pPr>
                        <w:jc w:val="center"/>
                        <w:rPr>
                          <w:rFonts w:ascii="Cambria" w:hAnsi="Cambria"/>
                          <w:b/>
                          <w:sz w:val="21"/>
                        </w:rPr>
                      </w:pPr>
                      <w:r w:rsidRPr="004B3075">
                        <w:rPr>
                          <w:rFonts w:ascii="Cambria" w:hAnsi="Cambria"/>
                          <w:b/>
                          <w:sz w:val="21"/>
                        </w:rPr>
                        <w:t>GR-</w:t>
                      </w:r>
                      <w:r>
                        <w:rPr>
                          <w:rFonts w:ascii="Cambria" w:hAnsi="Cambria"/>
                          <w:b/>
                          <w:sz w:val="21"/>
                        </w:rPr>
                        <w:t>27</w:t>
                      </w:r>
                    </w:p>
                    <w:p w14:paraId="47984895" w14:textId="77777777" w:rsidR="008D39EF" w:rsidRPr="004B3075" w:rsidRDefault="008D39EF" w:rsidP="00F25B1D"/>
                  </w:txbxContent>
                </v:textbox>
              </v:shape>
            </w:pict>
          </mc:Fallback>
        </mc:AlternateContent>
      </w:r>
      <w:r>
        <w:rPr>
          <w:rFonts w:ascii="Cambria" w:hAnsi="Cambria"/>
          <w:b/>
          <w:noProof/>
          <w:color w:val="000000" w:themeColor="text1"/>
          <w:sz w:val="48"/>
          <w:szCs w:val="48"/>
        </w:rPr>
        <mc:AlternateContent>
          <mc:Choice Requires="wps">
            <w:drawing>
              <wp:anchor distT="0" distB="0" distL="114300" distR="114300" simplePos="0" relativeHeight="251712512" behindDoc="0" locked="0" layoutInCell="1" allowOverlap="1" wp14:anchorId="2FE51965" wp14:editId="030BF357">
                <wp:simplePos x="0" y="0"/>
                <wp:positionH relativeFrom="column">
                  <wp:posOffset>167862</wp:posOffset>
                </wp:positionH>
                <wp:positionV relativeFrom="paragraph">
                  <wp:posOffset>3217699</wp:posOffset>
                </wp:positionV>
                <wp:extent cx="539750" cy="179705"/>
                <wp:effectExtent l="0" t="0" r="19050" b="23495"/>
                <wp:wrapNone/>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0B010109" w14:textId="77777777" w:rsidR="008D39EF" w:rsidRPr="004B3075" w:rsidRDefault="008D39EF" w:rsidP="00F25B1D">
                            <w:pPr>
                              <w:jc w:val="center"/>
                              <w:rPr>
                                <w:rFonts w:ascii="Cambria" w:hAnsi="Cambria"/>
                                <w:b/>
                                <w:sz w:val="21"/>
                              </w:rPr>
                            </w:pPr>
                            <w:r w:rsidRPr="004B3075">
                              <w:rPr>
                                <w:rFonts w:ascii="Cambria" w:hAnsi="Cambria"/>
                                <w:b/>
                                <w:sz w:val="21"/>
                              </w:rPr>
                              <w:t>GR-</w:t>
                            </w:r>
                            <w:r>
                              <w:rPr>
                                <w:rFonts w:ascii="Cambria" w:hAnsi="Cambria"/>
                                <w:b/>
                                <w:sz w:val="21"/>
                              </w:rPr>
                              <w:t>26</w:t>
                            </w:r>
                          </w:p>
                          <w:p w14:paraId="40917E33" w14:textId="77777777" w:rsidR="008D39EF" w:rsidRPr="004B3075" w:rsidRDefault="008D39EF" w:rsidP="00F25B1D"/>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2FE51965" id="Text_x0020_Box_x0020_47" o:spid="_x0000_s1058" type="#_x0000_t202" style="position:absolute;left:0;text-align:left;margin-left:13.2pt;margin-top:253.35pt;width:42.5pt;height:14.1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" strokeweight=".26mm">
                <v:stroke joinstyle="round" endcap="square"/>
                <v:shadow opacity="49150f"/>
                <v:textbox inset="0,0,0,0">
                  <w:txbxContent>
                    <w:p w14:paraId="0B010109" w14:textId="77777777" w:rsidR="008D39EF" w:rsidRPr="004B3075" w:rsidRDefault="008D39EF" w:rsidP="00F25B1D">
                      <w:pPr>
                        <w:jc w:val="center"/>
                        <w:rPr>
                          <w:rFonts w:ascii="Cambria" w:hAnsi="Cambria"/>
                          <w:b/>
                          <w:sz w:val="21"/>
                        </w:rPr>
                      </w:pPr>
                      <w:r w:rsidRPr="004B3075">
                        <w:rPr>
                          <w:rFonts w:ascii="Cambria" w:hAnsi="Cambria"/>
                          <w:b/>
                          <w:sz w:val="21"/>
                        </w:rPr>
                        <w:t>GR-</w:t>
                      </w:r>
                      <w:r>
                        <w:rPr>
                          <w:rFonts w:ascii="Cambria" w:hAnsi="Cambria"/>
                          <w:b/>
                          <w:sz w:val="21"/>
                        </w:rPr>
                        <w:t>26</w:t>
                      </w:r>
                    </w:p>
                    <w:p w14:paraId="40917E33" w14:textId="77777777" w:rsidR="008D39EF" w:rsidRPr="004B3075" w:rsidRDefault="008D39EF" w:rsidP="00F25B1D"/>
                  </w:txbxContent>
                </v:textbox>
              </v:shape>
            </w:pict>
          </mc:Fallback>
        </mc:AlternateContent>
      </w:r>
      <w:r>
        <w:rPr>
          <w:rFonts w:ascii="Cambria" w:hAnsi="Cambria"/>
          <w:b/>
          <w:noProof/>
          <w:color w:val="000000" w:themeColor="text1"/>
          <w:sz w:val="48"/>
          <w:szCs w:val="48"/>
        </w:rPr>
        <mc:AlternateContent>
          <mc:Choice Requires="wps">
            <w:drawing>
              <wp:anchor distT="0" distB="0" distL="114300" distR="114300" simplePos="0" relativeHeight="251710464" behindDoc="0" locked="0" layoutInCell="1" allowOverlap="1" wp14:anchorId="7C82F431" wp14:editId="46DF06B8">
                <wp:simplePos x="0" y="0"/>
                <wp:positionH relativeFrom="column">
                  <wp:posOffset>162165</wp:posOffset>
                </wp:positionH>
                <wp:positionV relativeFrom="paragraph">
                  <wp:posOffset>2754710</wp:posOffset>
                </wp:positionV>
                <wp:extent cx="539750" cy="179705"/>
                <wp:effectExtent l="0" t="0" r="19050" b="23495"/>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1CAA82FE" w14:textId="77777777" w:rsidR="008D39EF" w:rsidRPr="004B3075" w:rsidRDefault="008D39EF" w:rsidP="00F25B1D">
                            <w:pPr>
                              <w:jc w:val="center"/>
                              <w:rPr>
                                <w:rFonts w:ascii="Cambria" w:hAnsi="Cambria"/>
                                <w:b/>
                                <w:sz w:val="21"/>
                              </w:rPr>
                            </w:pPr>
                            <w:r w:rsidRPr="004B3075">
                              <w:rPr>
                                <w:rFonts w:ascii="Cambria" w:hAnsi="Cambria"/>
                                <w:b/>
                                <w:sz w:val="21"/>
                              </w:rPr>
                              <w:t>GR-</w:t>
                            </w:r>
                            <w:r>
                              <w:rPr>
                                <w:rFonts w:ascii="Cambria" w:hAnsi="Cambria"/>
                                <w:b/>
                                <w:sz w:val="21"/>
                              </w:rPr>
                              <w:t>25</w:t>
                            </w:r>
                          </w:p>
                          <w:p w14:paraId="54700BAF" w14:textId="77777777" w:rsidR="008D39EF" w:rsidRPr="004B3075" w:rsidRDefault="008D39EF" w:rsidP="00F25B1D"/>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7C82F431" id="Text_x0020_Box_x0020_46" o:spid="_x0000_s1059" type="#_x0000_t202" style="position:absolute;left:0;text-align:left;margin-left:12.75pt;margin-top:216.9pt;width:42.5pt;height:14.1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" strokeweight=".26mm">
                <v:stroke joinstyle="round" endcap="square"/>
                <v:shadow opacity="49150f"/>
                <v:textbox inset="0,0,0,0">
                  <w:txbxContent>
                    <w:p w14:paraId="1CAA82FE" w14:textId="77777777" w:rsidR="008D39EF" w:rsidRPr="004B3075" w:rsidRDefault="008D39EF" w:rsidP="00F25B1D">
                      <w:pPr>
                        <w:jc w:val="center"/>
                        <w:rPr>
                          <w:rFonts w:ascii="Cambria" w:hAnsi="Cambria"/>
                          <w:b/>
                          <w:sz w:val="21"/>
                        </w:rPr>
                      </w:pPr>
                      <w:r w:rsidRPr="004B3075">
                        <w:rPr>
                          <w:rFonts w:ascii="Cambria" w:hAnsi="Cambria"/>
                          <w:b/>
                          <w:sz w:val="21"/>
                        </w:rPr>
                        <w:t>GR-</w:t>
                      </w:r>
                      <w:r>
                        <w:rPr>
                          <w:rFonts w:ascii="Cambria" w:hAnsi="Cambria"/>
                          <w:b/>
                          <w:sz w:val="21"/>
                        </w:rPr>
                        <w:t>25</w:t>
                      </w:r>
                    </w:p>
                    <w:p w14:paraId="54700BAF" w14:textId="77777777" w:rsidR="008D39EF" w:rsidRPr="004B3075" w:rsidRDefault="008D39EF" w:rsidP="00F25B1D"/>
                  </w:txbxContent>
                </v:textbox>
              </v:shape>
            </w:pict>
          </mc:Fallback>
        </mc:AlternateContent>
      </w:r>
      <w:r w:rsidR="00F25B1D">
        <w:rPr>
          <w:rFonts w:ascii="Cambria" w:hAnsi="Cambria"/>
          <w:b/>
          <w:noProof/>
          <w:color w:val="000000" w:themeColor="text1"/>
          <w:sz w:val="48"/>
          <w:szCs w:val="48"/>
        </w:rPr>
        <mc:AlternateContent>
          <mc:Choice Requires="wps">
            <w:drawing>
              <wp:anchor distT="0" distB="0" distL="114300" distR="114300" simplePos="0" relativeHeight="251708416" behindDoc="0" locked="0" layoutInCell="1" allowOverlap="1" wp14:anchorId="7511A89E" wp14:editId="417EA531">
                <wp:simplePos x="0" y="0"/>
                <wp:positionH relativeFrom="column">
                  <wp:posOffset>5198745</wp:posOffset>
                </wp:positionH>
                <wp:positionV relativeFrom="paragraph">
                  <wp:posOffset>1781181</wp:posOffset>
                </wp:positionV>
                <wp:extent cx="539750" cy="179705"/>
                <wp:effectExtent l="0" t="0" r="19050" b="23495"/>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0182784B" w14:textId="77777777" w:rsidR="008D39EF" w:rsidRPr="004B3075" w:rsidRDefault="008D39EF" w:rsidP="00F25B1D">
                            <w:pPr>
                              <w:jc w:val="center"/>
                              <w:rPr>
                                <w:rFonts w:ascii="Cambria" w:hAnsi="Cambria"/>
                                <w:b/>
                                <w:sz w:val="21"/>
                              </w:rPr>
                            </w:pPr>
                            <w:r w:rsidRPr="004B3075">
                              <w:rPr>
                                <w:rFonts w:ascii="Cambria" w:hAnsi="Cambria"/>
                                <w:b/>
                                <w:sz w:val="21"/>
                              </w:rPr>
                              <w:t>GR-</w:t>
                            </w:r>
                            <w:r>
                              <w:rPr>
                                <w:rFonts w:ascii="Cambria" w:hAnsi="Cambria"/>
                                <w:b/>
                                <w:sz w:val="21"/>
                              </w:rPr>
                              <w:t>24</w:t>
                            </w:r>
                          </w:p>
                          <w:p w14:paraId="054D7612" w14:textId="77777777" w:rsidR="008D39EF" w:rsidRPr="004B3075" w:rsidRDefault="008D39EF" w:rsidP="00F25B1D"/>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7511A89E" id="Text_x0020_Box_x0020_45" o:spid="_x0000_s1060" type="#_x0000_t202" style="position:absolute;left:0;text-align:left;margin-left:409.35pt;margin-top:140.25pt;width:42.5pt;height:14.1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" strokeweight=".26mm">
                <v:stroke joinstyle="round" endcap="square"/>
                <v:shadow opacity="49150f"/>
                <v:textbox inset="0,0,0,0">
                  <w:txbxContent>
                    <w:p w14:paraId="0182784B" w14:textId="77777777" w:rsidR="008D39EF" w:rsidRPr="004B3075" w:rsidRDefault="008D39EF" w:rsidP="00F25B1D">
                      <w:pPr>
                        <w:jc w:val="center"/>
                        <w:rPr>
                          <w:rFonts w:ascii="Cambria" w:hAnsi="Cambria"/>
                          <w:b/>
                          <w:sz w:val="21"/>
                        </w:rPr>
                      </w:pPr>
                      <w:r w:rsidRPr="004B3075">
                        <w:rPr>
                          <w:rFonts w:ascii="Cambria" w:hAnsi="Cambria"/>
                          <w:b/>
                          <w:sz w:val="21"/>
                        </w:rPr>
                        <w:t>GR-</w:t>
                      </w:r>
                      <w:r>
                        <w:rPr>
                          <w:rFonts w:ascii="Cambria" w:hAnsi="Cambria"/>
                          <w:b/>
                          <w:sz w:val="21"/>
                        </w:rPr>
                        <w:t>24</w:t>
                      </w:r>
                    </w:p>
                    <w:p w14:paraId="054D7612" w14:textId="77777777" w:rsidR="008D39EF" w:rsidRPr="004B3075" w:rsidRDefault="008D39EF" w:rsidP="00F25B1D"/>
                  </w:txbxContent>
                </v:textbox>
              </v:shape>
            </w:pict>
          </mc:Fallback>
        </mc:AlternateContent>
      </w:r>
      <w:r w:rsidR="00F25B1D">
        <w:rPr>
          <w:rFonts w:ascii="Cambria" w:hAnsi="Cambria"/>
          <w:b/>
          <w:noProof/>
          <w:color w:val="000000" w:themeColor="text1"/>
          <w:sz w:val="48"/>
          <w:szCs w:val="48"/>
        </w:rPr>
        <mc:AlternateContent>
          <mc:Choice Requires="wps">
            <w:drawing>
              <wp:anchor distT="0" distB="0" distL="114300" distR="114300" simplePos="0" relativeHeight="251706368" behindDoc="0" locked="0" layoutInCell="1" allowOverlap="1" wp14:anchorId="329422F1" wp14:editId="780D3EBB">
                <wp:simplePos x="0" y="0"/>
                <wp:positionH relativeFrom="column">
                  <wp:posOffset>5197703</wp:posOffset>
                </wp:positionH>
                <wp:positionV relativeFrom="paragraph">
                  <wp:posOffset>928857</wp:posOffset>
                </wp:positionV>
                <wp:extent cx="539750" cy="179705"/>
                <wp:effectExtent l="0" t="0" r="19050" b="23495"/>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1A2F87DA" w14:textId="77777777" w:rsidR="008D39EF" w:rsidRPr="004B3075" w:rsidRDefault="008D39EF" w:rsidP="00F25B1D">
                            <w:pPr>
                              <w:jc w:val="center"/>
                              <w:rPr>
                                <w:rFonts w:ascii="Cambria" w:hAnsi="Cambria"/>
                                <w:b/>
                                <w:sz w:val="21"/>
                              </w:rPr>
                            </w:pPr>
                            <w:r w:rsidRPr="004B3075">
                              <w:rPr>
                                <w:rFonts w:ascii="Cambria" w:hAnsi="Cambria"/>
                                <w:b/>
                                <w:sz w:val="21"/>
                              </w:rPr>
                              <w:t>GR-</w:t>
                            </w:r>
                            <w:r>
                              <w:rPr>
                                <w:rFonts w:ascii="Cambria" w:hAnsi="Cambria"/>
                                <w:b/>
                                <w:sz w:val="21"/>
                              </w:rPr>
                              <w:t>23</w:t>
                            </w:r>
                          </w:p>
                          <w:p w14:paraId="2C7B7AE3" w14:textId="77777777" w:rsidR="008D39EF" w:rsidRPr="004B3075" w:rsidRDefault="008D39EF" w:rsidP="00F25B1D"/>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329422F1" id="Text_x0020_Box_x0020_44" o:spid="_x0000_s1061" type="#_x0000_t202" style="position:absolute;left:0;text-align:left;margin-left:409.25pt;margin-top:73.15pt;width:42.5pt;height:14.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" strokeweight=".26mm">
                <v:stroke joinstyle="round" endcap="square"/>
                <v:shadow opacity="49150f"/>
                <v:textbox inset="0,0,0,0">
                  <w:txbxContent>
                    <w:p w14:paraId="1A2F87DA" w14:textId="77777777" w:rsidR="008D39EF" w:rsidRPr="004B3075" w:rsidRDefault="008D39EF" w:rsidP="00F25B1D">
                      <w:pPr>
                        <w:jc w:val="center"/>
                        <w:rPr>
                          <w:rFonts w:ascii="Cambria" w:hAnsi="Cambria"/>
                          <w:b/>
                          <w:sz w:val="21"/>
                        </w:rPr>
                      </w:pPr>
                      <w:r w:rsidRPr="004B3075">
                        <w:rPr>
                          <w:rFonts w:ascii="Cambria" w:hAnsi="Cambria"/>
                          <w:b/>
                          <w:sz w:val="21"/>
                        </w:rPr>
                        <w:t>GR-</w:t>
                      </w:r>
                      <w:r>
                        <w:rPr>
                          <w:rFonts w:ascii="Cambria" w:hAnsi="Cambria"/>
                          <w:b/>
                          <w:sz w:val="21"/>
                        </w:rPr>
                        <w:t>23</w:t>
                      </w:r>
                    </w:p>
                    <w:p w14:paraId="2C7B7AE3" w14:textId="77777777" w:rsidR="008D39EF" w:rsidRPr="004B3075" w:rsidRDefault="008D39EF" w:rsidP="00F25B1D"/>
                  </w:txbxContent>
                </v:textbox>
              </v:shape>
            </w:pict>
          </mc:Fallback>
        </mc:AlternateContent>
      </w:r>
      <w:r w:rsidR="00F25B1D">
        <w:rPr>
          <w:rFonts w:ascii="Cambria" w:hAnsi="Cambria"/>
          <w:b/>
          <w:noProof/>
          <w:color w:val="000000" w:themeColor="text1"/>
          <w:sz w:val="48"/>
          <w:szCs w:val="48"/>
        </w:rPr>
        <mc:AlternateContent>
          <mc:Choice Requires="wps">
            <w:drawing>
              <wp:anchor distT="0" distB="0" distL="114300" distR="114300" simplePos="0" relativeHeight="251704320" behindDoc="0" locked="0" layoutInCell="1" allowOverlap="1" wp14:anchorId="2F2C7B34" wp14:editId="587F49B0">
                <wp:simplePos x="0" y="0"/>
                <wp:positionH relativeFrom="column">
                  <wp:posOffset>5196433</wp:posOffset>
                </wp:positionH>
                <wp:positionV relativeFrom="paragraph">
                  <wp:posOffset>248439</wp:posOffset>
                </wp:positionV>
                <wp:extent cx="539750" cy="179705"/>
                <wp:effectExtent l="0" t="0" r="19050" b="23495"/>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0AC40953" w14:textId="77777777" w:rsidR="008D39EF" w:rsidRPr="004B3075" w:rsidRDefault="008D39EF" w:rsidP="00F25B1D">
                            <w:pPr>
                              <w:jc w:val="center"/>
                              <w:rPr>
                                <w:rFonts w:ascii="Cambria" w:hAnsi="Cambria"/>
                                <w:b/>
                                <w:sz w:val="21"/>
                              </w:rPr>
                            </w:pPr>
                            <w:r w:rsidRPr="004B3075">
                              <w:rPr>
                                <w:rFonts w:ascii="Cambria" w:hAnsi="Cambria"/>
                                <w:b/>
                                <w:sz w:val="21"/>
                              </w:rPr>
                              <w:t>GR-</w:t>
                            </w:r>
                            <w:r>
                              <w:rPr>
                                <w:rFonts w:ascii="Cambria" w:hAnsi="Cambria"/>
                                <w:b/>
                                <w:sz w:val="21"/>
                              </w:rPr>
                              <w:t>22</w:t>
                            </w:r>
                          </w:p>
                          <w:p w14:paraId="1DA65E84" w14:textId="77777777" w:rsidR="008D39EF" w:rsidRPr="004B3075" w:rsidRDefault="008D39EF" w:rsidP="00F25B1D"/>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2F2C7B34" id="Text_x0020_Box_x0020_43" o:spid="_x0000_s1062" type="#_x0000_t202" style="position:absolute;left:0;text-align:left;margin-left:409.15pt;margin-top:19.55pt;width:42.5pt;height:14.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" strokeweight=".26mm">
                <v:stroke joinstyle="round" endcap="square"/>
                <v:shadow opacity="49150f"/>
                <v:textbox inset="0,0,0,0">
                  <w:txbxContent>
                    <w:p w14:paraId="0AC40953" w14:textId="77777777" w:rsidR="008D39EF" w:rsidRPr="004B3075" w:rsidRDefault="008D39EF" w:rsidP="00F25B1D">
                      <w:pPr>
                        <w:jc w:val="center"/>
                        <w:rPr>
                          <w:rFonts w:ascii="Cambria" w:hAnsi="Cambria"/>
                          <w:b/>
                          <w:sz w:val="21"/>
                        </w:rPr>
                      </w:pPr>
                      <w:r w:rsidRPr="004B3075">
                        <w:rPr>
                          <w:rFonts w:ascii="Cambria" w:hAnsi="Cambria"/>
                          <w:b/>
                          <w:sz w:val="21"/>
                        </w:rPr>
                        <w:t>GR-</w:t>
                      </w:r>
                      <w:r>
                        <w:rPr>
                          <w:rFonts w:ascii="Cambria" w:hAnsi="Cambria"/>
                          <w:b/>
                          <w:sz w:val="21"/>
                        </w:rPr>
                        <w:t>22</w:t>
                      </w:r>
                    </w:p>
                    <w:p w14:paraId="1DA65E84" w14:textId="77777777" w:rsidR="008D39EF" w:rsidRPr="004B3075" w:rsidRDefault="008D39EF" w:rsidP="00F25B1D"/>
                  </w:txbxContent>
                </v:textbox>
              </v:shape>
            </w:pict>
          </mc:Fallback>
        </mc:AlternateContent>
      </w:r>
      <w:r w:rsidR="00F25B1D">
        <w:rPr>
          <w:rFonts w:ascii="Cambria" w:hAnsi="Cambria"/>
          <w:b/>
          <w:noProof/>
          <w:color w:val="000000" w:themeColor="text1"/>
          <w:sz w:val="48"/>
          <w:szCs w:val="48"/>
        </w:rPr>
        <mc:AlternateContent>
          <mc:Choice Requires="wps">
            <w:drawing>
              <wp:anchor distT="0" distB="0" distL="114300" distR="114300" simplePos="0" relativeHeight="251702272" behindDoc="0" locked="0" layoutInCell="1" allowOverlap="1" wp14:anchorId="263ACFF0" wp14:editId="3947EC5A">
                <wp:simplePos x="0" y="0"/>
                <wp:positionH relativeFrom="column">
                  <wp:posOffset>5194935</wp:posOffset>
                </wp:positionH>
                <wp:positionV relativeFrom="paragraph">
                  <wp:posOffset>14488</wp:posOffset>
                </wp:positionV>
                <wp:extent cx="539750" cy="179705"/>
                <wp:effectExtent l="0" t="0" r="19050" b="23495"/>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06B8B90C" w14:textId="77777777" w:rsidR="008D39EF" w:rsidRPr="004B3075" w:rsidRDefault="008D39EF" w:rsidP="00F25B1D">
                            <w:pPr>
                              <w:jc w:val="center"/>
                              <w:rPr>
                                <w:rFonts w:ascii="Cambria" w:hAnsi="Cambria"/>
                                <w:b/>
                                <w:sz w:val="21"/>
                              </w:rPr>
                            </w:pPr>
                            <w:r w:rsidRPr="004B3075">
                              <w:rPr>
                                <w:rFonts w:ascii="Cambria" w:hAnsi="Cambria"/>
                                <w:b/>
                                <w:sz w:val="21"/>
                              </w:rPr>
                              <w:t>GR-</w:t>
                            </w:r>
                            <w:r>
                              <w:rPr>
                                <w:rFonts w:ascii="Cambria" w:hAnsi="Cambria"/>
                                <w:b/>
                                <w:sz w:val="21"/>
                              </w:rPr>
                              <w:t>21</w:t>
                            </w:r>
                          </w:p>
                          <w:p w14:paraId="779FC35E" w14:textId="77777777" w:rsidR="008D39EF" w:rsidRPr="004B3075" w:rsidRDefault="008D39EF" w:rsidP="00F25B1D"/>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263ACFF0" id="Text_x0020_Box_x0020_42" o:spid="_x0000_s1063" type="#_x0000_t202" style="position:absolute;left:0;text-align:left;margin-left:409.05pt;margin-top:1.15pt;width:42.5pt;height:14.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" strokeweight=".26mm">
                <v:stroke joinstyle="round" endcap="square"/>
                <v:shadow opacity="49150f"/>
                <v:textbox inset="0,0,0,0">
                  <w:txbxContent>
                    <w:p w14:paraId="06B8B90C" w14:textId="77777777" w:rsidR="008D39EF" w:rsidRPr="004B3075" w:rsidRDefault="008D39EF" w:rsidP="00F25B1D">
                      <w:pPr>
                        <w:jc w:val="center"/>
                        <w:rPr>
                          <w:rFonts w:ascii="Cambria" w:hAnsi="Cambria"/>
                          <w:b/>
                          <w:sz w:val="21"/>
                        </w:rPr>
                      </w:pPr>
                      <w:r w:rsidRPr="004B3075">
                        <w:rPr>
                          <w:rFonts w:ascii="Cambria" w:hAnsi="Cambria"/>
                          <w:b/>
                          <w:sz w:val="21"/>
                        </w:rPr>
                        <w:t>GR-</w:t>
                      </w:r>
                      <w:r>
                        <w:rPr>
                          <w:rFonts w:ascii="Cambria" w:hAnsi="Cambria"/>
                          <w:b/>
                          <w:sz w:val="21"/>
                        </w:rPr>
                        <w:t>21</w:t>
                      </w:r>
                    </w:p>
                    <w:p w14:paraId="779FC35E" w14:textId="77777777" w:rsidR="008D39EF" w:rsidRPr="004B3075" w:rsidRDefault="008D39EF" w:rsidP="00F25B1D"/>
                  </w:txbxContent>
                </v:textbox>
              </v:shape>
            </w:pict>
          </mc:Fallback>
        </mc:AlternateContent>
      </w:r>
      <w:r w:rsidR="00EC22A8">
        <w:rPr>
          <w:noProof/>
        </w:rPr>
        <w:drawing>
          <wp:inline distT="0" distB="0" distL="0" distR="0" wp14:anchorId="1742FB16" wp14:editId="7FA72BEB">
            <wp:extent cx="4456898" cy="6555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vanhoe rulebook highlighted-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56898" cy="6555600"/>
                    </a:xfrm>
                    <a:prstGeom prst="rect">
                      <a:avLst/>
                    </a:prstGeom>
                  </pic:spPr>
                </pic:pic>
              </a:graphicData>
            </a:graphic>
          </wp:inline>
        </w:drawing>
      </w:r>
    </w:p>
    <w:p w14:paraId="7C205D3A" w14:textId="77777777" w:rsidR="000D04CF" w:rsidRDefault="000D04CF" w:rsidP="005731CE"/>
    <w:p w14:paraId="00A56632" w14:textId="77777777" w:rsidR="000D04CF" w:rsidRDefault="000D04CF" w:rsidP="005731CE"/>
    <w:p w14:paraId="644E43D5" w14:textId="77777777" w:rsidR="000D04CF" w:rsidRDefault="000D04CF" w:rsidP="005731CE"/>
    <w:p w14:paraId="298D4103" w14:textId="77777777" w:rsidR="000D04CF" w:rsidRDefault="000D04CF" w:rsidP="005731CE"/>
    <w:p w14:paraId="2B03CDFB" w14:textId="77777777" w:rsidR="000D04CF" w:rsidRDefault="000D04CF" w:rsidP="005731CE"/>
    <w:p w14:paraId="4C01F15F" w14:textId="77777777" w:rsidR="000D04CF" w:rsidRDefault="000D04CF" w:rsidP="005731CE"/>
    <w:p w14:paraId="0195A587" w14:textId="77777777" w:rsidR="000D04CF" w:rsidRDefault="000D04CF" w:rsidP="005731CE"/>
    <w:p w14:paraId="64FBE19D" w14:textId="77777777" w:rsidR="000D04CF" w:rsidRDefault="000D04CF" w:rsidP="005731CE"/>
    <w:p w14:paraId="2E0B3F5F" w14:textId="77777777" w:rsidR="000D04CF" w:rsidRDefault="00CC7F89" w:rsidP="000D04CF">
      <w:pPr>
        <w:jc w:val="center"/>
      </w:pPr>
      <w:r>
        <w:rPr>
          <w:rFonts w:ascii="Cambria" w:hAnsi="Cambria"/>
          <w:b/>
          <w:noProof/>
          <w:color w:val="000000" w:themeColor="text1"/>
          <w:sz w:val="48"/>
          <w:szCs w:val="48"/>
        </w:rPr>
        <mc:AlternateContent>
          <mc:Choice Requires="wps">
            <w:drawing>
              <wp:anchor distT="0" distB="0" distL="114300" distR="114300" simplePos="0" relativeHeight="251741184" behindDoc="0" locked="0" layoutInCell="1" allowOverlap="1" wp14:anchorId="4B4CC7AA" wp14:editId="5B9490CF">
                <wp:simplePos x="0" y="0"/>
                <wp:positionH relativeFrom="column">
                  <wp:posOffset>167862</wp:posOffset>
                </wp:positionH>
                <wp:positionV relativeFrom="paragraph">
                  <wp:posOffset>5688644</wp:posOffset>
                </wp:positionV>
                <wp:extent cx="539750" cy="179705"/>
                <wp:effectExtent l="0" t="0" r="19050" b="23495"/>
                <wp:wrapNone/>
                <wp:docPr id="7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55C1C5AF" w14:textId="77777777" w:rsidR="008D39EF" w:rsidRPr="004B3075" w:rsidRDefault="008D39EF" w:rsidP="00CC7F89">
                            <w:pPr>
                              <w:jc w:val="center"/>
                              <w:rPr>
                                <w:rFonts w:ascii="Cambria" w:hAnsi="Cambria"/>
                                <w:b/>
                                <w:sz w:val="21"/>
                              </w:rPr>
                            </w:pPr>
                            <w:r w:rsidRPr="004B3075">
                              <w:rPr>
                                <w:rFonts w:ascii="Cambria" w:hAnsi="Cambria"/>
                                <w:b/>
                                <w:sz w:val="21"/>
                              </w:rPr>
                              <w:t>GR-</w:t>
                            </w:r>
                            <w:r>
                              <w:rPr>
                                <w:rFonts w:ascii="Cambria" w:hAnsi="Cambria"/>
                                <w:b/>
                                <w:sz w:val="21"/>
                              </w:rPr>
                              <w:t>40</w:t>
                            </w:r>
                          </w:p>
                          <w:p w14:paraId="05C9BB1F" w14:textId="77777777" w:rsidR="008D39EF" w:rsidRPr="004B3075" w:rsidRDefault="008D39EF" w:rsidP="00CC7F89"/>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4B4CC7AA" id="Text_x0020_Box_x0020_71" o:spid="_x0000_s1064" type="#_x0000_t202" style="position:absolute;left:0;text-align:left;margin-left:13.2pt;margin-top:447.9pt;width:42.5pt;height:14.1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" strokeweight=".26mm">
                <v:stroke joinstyle="round" endcap="square"/>
                <v:shadow opacity="49150f"/>
                <v:textbox inset="0,0,0,0">
                  <w:txbxContent>
                    <w:p w14:paraId="55C1C5AF" w14:textId="77777777" w:rsidR="008D39EF" w:rsidRPr="004B3075" w:rsidRDefault="008D39EF" w:rsidP="00CC7F89">
                      <w:pPr>
                        <w:jc w:val="center"/>
                        <w:rPr>
                          <w:rFonts w:ascii="Cambria" w:hAnsi="Cambria"/>
                          <w:b/>
                          <w:sz w:val="21"/>
                        </w:rPr>
                      </w:pPr>
                      <w:r w:rsidRPr="004B3075">
                        <w:rPr>
                          <w:rFonts w:ascii="Cambria" w:hAnsi="Cambria"/>
                          <w:b/>
                          <w:sz w:val="21"/>
                        </w:rPr>
                        <w:t>GR-</w:t>
                      </w:r>
                      <w:r>
                        <w:rPr>
                          <w:rFonts w:ascii="Cambria" w:hAnsi="Cambria"/>
                          <w:b/>
                          <w:sz w:val="21"/>
                        </w:rPr>
                        <w:t>40</w:t>
                      </w:r>
                    </w:p>
                    <w:p w14:paraId="05C9BB1F" w14:textId="77777777" w:rsidR="008D39EF" w:rsidRPr="004B3075" w:rsidRDefault="008D39EF" w:rsidP="00CC7F89"/>
                  </w:txbxContent>
                </v:textbox>
              </v:shape>
            </w:pict>
          </mc:Fallback>
        </mc:AlternateContent>
      </w:r>
      <w:r>
        <w:rPr>
          <w:rFonts w:ascii="Cambria" w:hAnsi="Cambria"/>
          <w:b/>
          <w:noProof/>
          <w:color w:val="000000" w:themeColor="text1"/>
          <w:sz w:val="48"/>
          <w:szCs w:val="48"/>
        </w:rPr>
        <mc:AlternateContent>
          <mc:Choice Requires="wps">
            <w:drawing>
              <wp:anchor distT="0" distB="0" distL="114300" distR="114300" simplePos="0" relativeHeight="251739136" behindDoc="0" locked="0" layoutInCell="1" allowOverlap="1" wp14:anchorId="6D843D0C" wp14:editId="0526EC20">
                <wp:simplePos x="0" y="0"/>
                <wp:positionH relativeFrom="column">
                  <wp:posOffset>162159</wp:posOffset>
                </wp:positionH>
                <wp:positionV relativeFrom="paragraph">
                  <wp:posOffset>4883958</wp:posOffset>
                </wp:positionV>
                <wp:extent cx="539750" cy="179705"/>
                <wp:effectExtent l="0" t="0" r="19050" b="23495"/>
                <wp:wrapNone/>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01F63AFA" w14:textId="77777777" w:rsidR="008D39EF" w:rsidRPr="004B3075" w:rsidRDefault="008D39EF" w:rsidP="00CC7F89">
                            <w:pPr>
                              <w:jc w:val="center"/>
                              <w:rPr>
                                <w:rFonts w:ascii="Cambria" w:hAnsi="Cambria"/>
                                <w:b/>
                                <w:sz w:val="21"/>
                              </w:rPr>
                            </w:pPr>
                            <w:r w:rsidRPr="004B3075">
                              <w:rPr>
                                <w:rFonts w:ascii="Cambria" w:hAnsi="Cambria"/>
                                <w:b/>
                                <w:sz w:val="21"/>
                              </w:rPr>
                              <w:t>GR-</w:t>
                            </w:r>
                            <w:r>
                              <w:rPr>
                                <w:rFonts w:ascii="Cambria" w:hAnsi="Cambria"/>
                                <w:b/>
                                <w:sz w:val="21"/>
                              </w:rPr>
                              <w:t>39</w:t>
                            </w:r>
                          </w:p>
                          <w:p w14:paraId="5E412F1B" w14:textId="77777777" w:rsidR="008D39EF" w:rsidRPr="004B3075" w:rsidRDefault="008D39EF" w:rsidP="00CC7F89"/>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6D843D0C" id="Text_x0020_Box_x0020_70" o:spid="_x0000_s1065" type="#_x0000_t202" style="position:absolute;left:0;text-align:left;margin-left:12.75pt;margin-top:384.55pt;width:42.5pt;height:14.1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" strokeweight=".26mm">
                <v:stroke joinstyle="round" endcap="square"/>
                <v:shadow opacity="49150f"/>
                <v:textbox inset="0,0,0,0">
                  <w:txbxContent>
                    <w:p w14:paraId="01F63AFA" w14:textId="77777777" w:rsidR="008D39EF" w:rsidRPr="004B3075" w:rsidRDefault="008D39EF" w:rsidP="00CC7F89">
                      <w:pPr>
                        <w:jc w:val="center"/>
                        <w:rPr>
                          <w:rFonts w:ascii="Cambria" w:hAnsi="Cambria"/>
                          <w:b/>
                          <w:sz w:val="21"/>
                        </w:rPr>
                      </w:pPr>
                      <w:r w:rsidRPr="004B3075">
                        <w:rPr>
                          <w:rFonts w:ascii="Cambria" w:hAnsi="Cambria"/>
                          <w:b/>
                          <w:sz w:val="21"/>
                        </w:rPr>
                        <w:t>GR-</w:t>
                      </w:r>
                      <w:r>
                        <w:rPr>
                          <w:rFonts w:ascii="Cambria" w:hAnsi="Cambria"/>
                          <w:b/>
                          <w:sz w:val="21"/>
                        </w:rPr>
                        <w:t>39</w:t>
                      </w:r>
                    </w:p>
                    <w:p w14:paraId="5E412F1B" w14:textId="77777777" w:rsidR="008D39EF" w:rsidRPr="004B3075" w:rsidRDefault="008D39EF" w:rsidP="00CC7F89"/>
                  </w:txbxContent>
                </v:textbox>
              </v:shape>
            </w:pict>
          </mc:Fallback>
        </mc:AlternateContent>
      </w:r>
      <w:r>
        <w:rPr>
          <w:rFonts w:ascii="Cambria" w:hAnsi="Cambria"/>
          <w:b/>
          <w:noProof/>
          <w:color w:val="000000" w:themeColor="text1"/>
          <w:sz w:val="48"/>
          <w:szCs w:val="48"/>
        </w:rPr>
        <mc:AlternateContent>
          <mc:Choice Requires="wps">
            <w:drawing>
              <wp:anchor distT="0" distB="0" distL="114300" distR="114300" simplePos="0" relativeHeight="251737088" behindDoc="0" locked="0" layoutInCell="1" allowOverlap="1" wp14:anchorId="413D375B" wp14:editId="64816C95">
                <wp:simplePos x="0" y="0"/>
                <wp:positionH relativeFrom="column">
                  <wp:posOffset>165334</wp:posOffset>
                </wp:positionH>
                <wp:positionV relativeFrom="paragraph">
                  <wp:posOffset>4320380</wp:posOffset>
                </wp:positionV>
                <wp:extent cx="539750" cy="179705"/>
                <wp:effectExtent l="0" t="0" r="19050" b="23495"/>
                <wp:wrapNone/>
                <wp:docPr id="69"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28DC4ACB" w14:textId="77777777" w:rsidR="008D39EF" w:rsidRPr="004B3075" w:rsidRDefault="008D39EF" w:rsidP="00CC7F89">
                            <w:pPr>
                              <w:jc w:val="center"/>
                              <w:rPr>
                                <w:rFonts w:ascii="Cambria" w:hAnsi="Cambria"/>
                                <w:b/>
                                <w:sz w:val="21"/>
                              </w:rPr>
                            </w:pPr>
                            <w:r w:rsidRPr="004B3075">
                              <w:rPr>
                                <w:rFonts w:ascii="Cambria" w:hAnsi="Cambria"/>
                                <w:b/>
                                <w:sz w:val="21"/>
                              </w:rPr>
                              <w:t>GR-</w:t>
                            </w:r>
                            <w:r>
                              <w:rPr>
                                <w:rFonts w:ascii="Cambria" w:hAnsi="Cambria"/>
                                <w:b/>
                                <w:sz w:val="21"/>
                              </w:rPr>
                              <w:t>38</w:t>
                            </w:r>
                          </w:p>
                          <w:p w14:paraId="262E1DB2" w14:textId="77777777" w:rsidR="008D39EF" w:rsidRPr="004B3075" w:rsidRDefault="008D39EF" w:rsidP="00CC7F89"/>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413D375B" id="Text_x0020_Box_x0020_69" o:spid="_x0000_s1066" type="#_x0000_t202" style="position:absolute;left:0;text-align:left;margin-left:13pt;margin-top:340.2pt;width:42.5pt;height:14.1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" strokeweight=".26mm">
                <v:stroke joinstyle="round" endcap="square"/>
                <v:shadow opacity="49150f"/>
                <v:textbox inset="0,0,0,0">
                  <w:txbxContent>
                    <w:p w14:paraId="28DC4ACB" w14:textId="77777777" w:rsidR="008D39EF" w:rsidRPr="004B3075" w:rsidRDefault="008D39EF" w:rsidP="00CC7F89">
                      <w:pPr>
                        <w:jc w:val="center"/>
                        <w:rPr>
                          <w:rFonts w:ascii="Cambria" w:hAnsi="Cambria"/>
                          <w:b/>
                          <w:sz w:val="21"/>
                        </w:rPr>
                      </w:pPr>
                      <w:r w:rsidRPr="004B3075">
                        <w:rPr>
                          <w:rFonts w:ascii="Cambria" w:hAnsi="Cambria"/>
                          <w:b/>
                          <w:sz w:val="21"/>
                        </w:rPr>
                        <w:t>GR-</w:t>
                      </w:r>
                      <w:r>
                        <w:rPr>
                          <w:rFonts w:ascii="Cambria" w:hAnsi="Cambria"/>
                          <w:b/>
                          <w:sz w:val="21"/>
                        </w:rPr>
                        <w:t>38</w:t>
                      </w:r>
                    </w:p>
                    <w:p w14:paraId="262E1DB2" w14:textId="77777777" w:rsidR="008D39EF" w:rsidRPr="004B3075" w:rsidRDefault="008D39EF" w:rsidP="00CC7F89"/>
                  </w:txbxContent>
                </v:textbox>
              </v:shape>
            </w:pict>
          </mc:Fallback>
        </mc:AlternateContent>
      </w:r>
      <w:r>
        <w:rPr>
          <w:rFonts w:ascii="Cambria" w:hAnsi="Cambria"/>
          <w:b/>
          <w:noProof/>
          <w:color w:val="000000" w:themeColor="text1"/>
          <w:sz w:val="48"/>
          <w:szCs w:val="48"/>
        </w:rPr>
        <mc:AlternateContent>
          <mc:Choice Requires="wps">
            <w:drawing>
              <wp:anchor distT="0" distB="0" distL="114300" distR="114300" simplePos="0" relativeHeight="251735040" behindDoc="0" locked="0" layoutInCell="1" allowOverlap="1" wp14:anchorId="542F77C1" wp14:editId="3C1208F8">
                <wp:simplePos x="0" y="0"/>
                <wp:positionH relativeFrom="column">
                  <wp:posOffset>168275</wp:posOffset>
                </wp:positionH>
                <wp:positionV relativeFrom="paragraph">
                  <wp:posOffset>4088679</wp:posOffset>
                </wp:positionV>
                <wp:extent cx="539750" cy="179705"/>
                <wp:effectExtent l="0" t="0" r="19050" b="23495"/>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7DE6C614" w14:textId="77777777" w:rsidR="008D39EF" w:rsidRPr="004B3075" w:rsidRDefault="008D39EF" w:rsidP="00CC7F89">
                            <w:pPr>
                              <w:jc w:val="center"/>
                              <w:rPr>
                                <w:rFonts w:ascii="Cambria" w:hAnsi="Cambria"/>
                                <w:b/>
                                <w:sz w:val="21"/>
                              </w:rPr>
                            </w:pPr>
                            <w:r w:rsidRPr="004B3075">
                              <w:rPr>
                                <w:rFonts w:ascii="Cambria" w:hAnsi="Cambria"/>
                                <w:b/>
                                <w:sz w:val="21"/>
                              </w:rPr>
                              <w:t>GR-</w:t>
                            </w:r>
                            <w:r>
                              <w:rPr>
                                <w:rFonts w:ascii="Cambria" w:hAnsi="Cambria"/>
                                <w:b/>
                                <w:sz w:val="21"/>
                              </w:rPr>
                              <w:t>37</w:t>
                            </w:r>
                          </w:p>
                          <w:p w14:paraId="1949D6C4" w14:textId="77777777" w:rsidR="008D39EF" w:rsidRPr="004B3075" w:rsidRDefault="008D39EF" w:rsidP="00CC7F89"/>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542F77C1" id="Text_x0020_Box_x0020_68" o:spid="_x0000_s1067" type="#_x0000_t202" style="position:absolute;left:0;text-align:left;margin-left:13.25pt;margin-top:321.95pt;width:42.5pt;height:14.1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" strokeweight=".26mm">
                <v:stroke joinstyle="round" endcap="square"/>
                <v:shadow opacity="49150f"/>
                <v:textbox inset="0,0,0,0">
                  <w:txbxContent>
                    <w:p w14:paraId="7DE6C614" w14:textId="77777777" w:rsidR="008D39EF" w:rsidRPr="004B3075" w:rsidRDefault="008D39EF" w:rsidP="00CC7F89">
                      <w:pPr>
                        <w:jc w:val="center"/>
                        <w:rPr>
                          <w:rFonts w:ascii="Cambria" w:hAnsi="Cambria"/>
                          <w:b/>
                          <w:sz w:val="21"/>
                        </w:rPr>
                      </w:pPr>
                      <w:r w:rsidRPr="004B3075">
                        <w:rPr>
                          <w:rFonts w:ascii="Cambria" w:hAnsi="Cambria"/>
                          <w:b/>
                          <w:sz w:val="21"/>
                        </w:rPr>
                        <w:t>GR-</w:t>
                      </w:r>
                      <w:r>
                        <w:rPr>
                          <w:rFonts w:ascii="Cambria" w:hAnsi="Cambria"/>
                          <w:b/>
                          <w:sz w:val="21"/>
                        </w:rPr>
                        <w:t>37</w:t>
                      </w:r>
                    </w:p>
                    <w:p w14:paraId="1949D6C4" w14:textId="77777777" w:rsidR="008D39EF" w:rsidRPr="004B3075" w:rsidRDefault="008D39EF" w:rsidP="00CC7F89"/>
                  </w:txbxContent>
                </v:textbox>
              </v:shape>
            </w:pict>
          </mc:Fallback>
        </mc:AlternateContent>
      </w:r>
      <w:r>
        <w:rPr>
          <w:rFonts w:ascii="Cambria" w:hAnsi="Cambria"/>
          <w:b/>
          <w:noProof/>
          <w:color w:val="000000" w:themeColor="text1"/>
          <w:sz w:val="48"/>
          <w:szCs w:val="48"/>
        </w:rPr>
        <mc:AlternateContent>
          <mc:Choice Requires="wps">
            <w:drawing>
              <wp:anchor distT="0" distB="0" distL="114300" distR="114300" simplePos="0" relativeHeight="251732992" behindDoc="0" locked="0" layoutInCell="1" allowOverlap="1" wp14:anchorId="1AEEF47A" wp14:editId="5C25B2C0">
                <wp:simplePos x="0" y="0"/>
                <wp:positionH relativeFrom="column">
                  <wp:posOffset>162794</wp:posOffset>
                </wp:positionH>
                <wp:positionV relativeFrom="paragraph">
                  <wp:posOffset>3629574</wp:posOffset>
                </wp:positionV>
                <wp:extent cx="539750" cy="179705"/>
                <wp:effectExtent l="0" t="0" r="19050" b="23495"/>
                <wp:wrapNone/>
                <wp:docPr id="6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44624339" w14:textId="77777777" w:rsidR="008D39EF" w:rsidRPr="004B3075" w:rsidRDefault="008D39EF" w:rsidP="00CC7F89">
                            <w:pPr>
                              <w:jc w:val="center"/>
                              <w:rPr>
                                <w:rFonts w:ascii="Cambria" w:hAnsi="Cambria"/>
                                <w:b/>
                                <w:sz w:val="21"/>
                              </w:rPr>
                            </w:pPr>
                            <w:r w:rsidRPr="004B3075">
                              <w:rPr>
                                <w:rFonts w:ascii="Cambria" w:hAnsi="Cambria"/>
                                <w:b/>
                                <w:sz w:val="21"/>
                              </w:rPr>
                              <w:t>GR-</w:t>
                            </w:r>
                            <w:r>
                              <w:rPr>
                                <w:rFonts w:ascii="Cambria" w:hAnsi="Cambria"/>
                                <w:b/>
                                <w:sz w:val="21"/>
                              </w:rPr>
                              <w:t>36</w:t>
                            </w:r>
                          </w:p>
                          <w:p w14:paraId="08B9B182" w14:textId="77777777" w:rsidR="008D39EF" w:rsidRPr="004B3075" w:rsidRDefault="008D39EF" w:rsidP="00CC7F89"/>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1AEEF47A" id="Text_x0020_Box_x0020_67" o:spid="_x0000_s1068" type="#_x0000_t202" style="position:absolute;left:0;text-align:left;margin-left:12.8pt;margin-top:285.8pt;width:42.5pt;height:14.1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" strokeweight=".26mm">
                <v:stroke joinstyle="round" endcap="square"/>
                <v:shadow opacity="49150f"/>
                <v:textbox inset="0,0,0,0">
                  <w:txbxContent>
                    <w:p w14:paraId="44624339" w14:textId="77777777" w:rsidR="008D39EF" w:rsidRPr="004B3075" w:rsidRDefault="008D39EF" w:rsidP="00CC7F89">
                      <w:pPr>
                        <w:jc w:val="center"/>
                        <w:rPr>
                          <w:rFonts w:ascii="Cambria" w:hAnsi="Cambria"/>
                          <w:b/>
                          <w:sz w:val="21"/>
                        </w:rPr>
                      </w:pPr>
                      <w:r w:rsidRPr="004B3075">
                        <w:rPr>
                          <w:rFonts w:ascii="Cambria" w:hAnsi="Cambria"/>
                          <w:b/>
                          <w:sz w:val="21"/>
                        </w:rPr>
                        <w:t>GR-</w:t>
                      </w:r>
                      <w:r>
                        <w:rPr>
                          <w:rFonts w:ascii="Cambria" w:hAnsi="Cambria"/>
                          <w:b/>
                          <w:sz w:val="21"/>
                        </w:rPr>
                        <w:t>36</w:t>
                      </w:r>
                    </w:p>
                    <w:p w14:paraId="08B9B182" w14:textId="77777777" w:rsidR="008D39EF" w:rsidRPr="004B3075" w:rsidRDefault="008D39EF" w:rsidP="00CC7F89"/>
                  </w:txbxContent>
                </v:textbox>
              </v:shape>
            </w:pict>
          </mc:Fallback>
        </mc:AlternateContent>
      </w:r>
      <w:r>
        <w:rPr>
          <w:rFonts w:ascii="Cambria" w:hAnsi="Cambria"/>
          <w:b/>
          <w:noProof/>
          <w:color w:val="000000" w:themeColor="text1"/>
          <w:sz w:val="48"/>
          <w:szCs w:val="48"/>
        </w:rPr>
        <mc:AlternateContent>
          <mc:Choice Requires="wps">
            <w:drawing>
              <wp:anchor distT="0" distB="0" distL="114300" distR="114300" simplePos="0" relativeHeight="251730944" behindDoc="0" locked="0" layoutInCell="1" allowOverlap="1" wp14:anchorId="2D476610" wp14:editId="27234663">
                <wp:simplePos x="0" y="0"/>
                <wp:positionH relativeFrom="column">
                  <wp:posOffset>165735</wp:posOffset>
                </wp:positionH>
                <wp:positionV relativeFrom="paragraph">
                  <wp:posOffset>3222465</wp:posOffset>
                </wp:positionV>
                <wp:extent cx="539750" cy="179705"/>
                <wp:effectExtent l="0" t="0" r="19050" b="23495"/>
                <wp:wrapNone/>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3FB7BC72" w14:textId="77777777" w:rsidR="008D39EF" w:rsidRPr="004B3075" w:rsidRDefault="008D39EF" w:rsidP="00CC7F89">
                            <w:pPr>
                              <w:jc w:val="center"/>
                              <w:rPr>
                                <w:rFonts w:ascii="Cambria" w:hAnsi="Cambria"/>
                                <w:b/>
                                <w:sz w:val="21"/>
                              </w:rPr>
                            </w:pPr>
                            <w:r w:rsidRPr="004B3075">
                              <w:rPr>
                                <w:rFonts w:ascii="Cambria" w:hAnsi="Cambria"/>
                                <w:b/>
                                <w:sz w:val="21"/>
                              </w:rPr>
                              <w:t>GR-</w:t>
                            </w:r>
                            <w:r>
                              <w:rPr>
                                <w:rFonts w:ascii="Cambria" w:hAnsi="Cambria"/>
                                <w:b/>
                                <w:sz w:val="21"/>
                              </w:rPr>
                              <w:t>35</w:t>
                            </w:r>
                          </w:p>
                          <w:p w14:paraId="06C54A2B" w14:textId="77777777" w:rsidR="008D39EF" w:rsidRPr="004B3075" w:rsidRDefault="008D39EF" w:rsidP="00CC7F89"/>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2D476610" id="Text_x0020_Box_x0020_66" o:spid="_x0000_s1069" type="#_x0000_t202" style="position:absolute;left:0;text-align:left;margin-left:13.05pt;margin-top:253.75pt;width:42.5pt;height:14.1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" strokeweight=".26mm">
                <v:stroke joinstyle="round" endcap="square"/>
                <v:shadow opacity="49150f"/>
                <v:textbox inset="0,0,0,0">
                  <w:txbxContent>
                    <w:p w14:paraId="3FB7BC72" w14:textId="77777777" w:rsidR="008D39EF" w:rsidRPr="004B3075" w:rsidRDefault="008D39EF" w:rsidP="00CC7F89">
                      <w:pPr>
                        <w:jc w:val="center"/>
                        <w:rPr>
                          <w:rFonts w:ascii="Cambria" w:hAnsi="Cambria"/>
                          <w:b/>
                          <w:sz w:val="21"/>
                        </w:rPr>
                      </w:pPr>
                      <w:r w:rsidRPr="004B3075">
                        <w:rPr>
                          <w:rFonts w:ascii="Cambria" w:hAnsi="Cambria"/>
                          <w:b/>
                          <w:sz w:val="21"/>
                        </w:rPr>
                        <w:t>GR-</w:t>
                      </w:r>
                      <w:r>
                        <w:rPr>
                          <w:rFonts w:ascii="Cambria" w:hAnsi="Cambria"/>
                          <w:b/>
                          <w:sz w:val="21"/>
                        </w:rPr>
                        <w:t>35</w:t>
                      </w:r>
                    </w:p>
                    <w:p w14:paraId="06C54A2B" w14:textId="77777777" w:rsidR="008D39EF" w:rsidRPr="004B3075" w:rsidRDefault="008D39EF" w:rsidP="00CC7F89"/>
                  </w:txbxContent>
                </v:textbox>
              </v:shape>
            </w:pict>
          </mc:Fallback>
        </mc:AlternateContent>
      </w:r>
      <w:r>
        <w:rPr>
          <w:rFonts w:ascii="Cambria" w:hAnsi="Cambria"/>
          <w:b/>
          <w:noProof/>
          <w:color w:val="000000" w:themeColor="text1"/>
          <w:sz w:val="48"/>
          <w:szCs w:val="48"/>
        </w:rPr>
        <mc:AlternateContent>
          <mc:Choice Requires="wps">
            <w:drawing>
              <wp:anchor distT="0" distB="0" distL="114300" distR="114300" simplePos="0" relativeHeight="251728896" behindDoc="0" locked="0" layoutInCell="1" allowOverlap="1" wp14:anchorId="0F4FFDE3" wp14:editId="0ACBB09B">
                <wp:simplePos x="0" y="0"/>
                <wp:positionH relativeFrom="column">
                  <wp:posOffset>169132</wp:posOffset>
                </wp:positionH>
                <wp:positionV relativeFrom="paragraph">
                  <wp:posOffset>2946153</wp:posOffset>
                </wp:positionV>
                <wp:extent cx="539750" cy="179705"/>
                <wp:effectExtent l="0" t="0" r="19050" b="23495"/>
                <wp:wrapNone/>
                <wp:docPr id="6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76AA6026" w14:textId="77777777" w:rsidR="008D39EF" w:rsidRPr="004B3075" w:rsidRDefault="008D39EF" w:rsidP="00CC7F89">
                            <w:pPr>
                              <w:jc w:val="center"/>
                              <w:rPr>
                                <w:rFonts w:ascii="Cambria" w:hAnsi="Cambria"/>
                                <w:b/>
                                <w:sz w:val="21"/>
                              </w:rPr>
                            </w:pPr>
                            <w:r w:rsidRPr="004B3075">
                              <w:rPr>
                                <w:rFonts w:ascii="Cambria" w:hAnsi="Cambria"/>
                                <w:b/>
                                <w:sz w:val="21"/>
                              </w:rPr>
                              <w:t>GR-</w:t>
                            </w:r>
                            <w:r>
                              <w:rPr>
                                <w:rFonts w:ascii="Cambria" w:hAnsi="Cambria"/>
                                <w:b/>
                                <w:sz w:val="21"/>
                              </w:rPr>
                              <w:t>34</w:t>
                            </w:r>
                          </w:p>
                          <w:p w14:paraId="01378439" w14:textId="77777777" w:rsidR="008D39EF" w:rsidRPr="004B3075" w:rsidRDefault="008D39EF" w:rsidP="00CC7F89"/>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0F4FFDE3" id="Text_x0020_Box_x0020_65" o:spid="_x0000_s1070" type="#_x0000_t202" style="position:absolute;left:0;text-align:left;margin-left:13.3pt;margin-top:232pt;width:42.5pt;height:14.1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" strokeweight=".26mm">
                <v:stroke joinstyle="round" endcap="square"/>
                <v:shadow opacity="49150f"/>
                <v:textbox inset="0,0,0,0">
                  <w:txbxContent>
                    <w:p w14:paraId="76AA6026" w14:textId="77777777" w:rsidR="008D39EF" w:rsidRPr="004B3075" w:rsidRDefault="008D39EF" w:rsidP="00CC7F89">
                      <w:pPr>
                        <w:jc w:val="center"/>
                        <w:rPr>
                          <w:rFonts w:ascii="Cambria" w:hAnsi="Cambria"/>
                          <w:b/>
                          <w:sz w:val="21"/>
                        </w:rPr>
                      </w:pPr>
                      <w:r w:rsidRPr="004B3075">
                        <w:rPr>
                          <w:rFonts w:ascii="Cambria" w:hAnsi="Cambria"/>
                          <w:b/>
                          <w:sz w:val="21"/>
                        </w:rPr>
                        <w:t>GR-</w:t>
                      </w:r>
                      <w:r>
                        <w:rPr>
                          <w:rFonts w:ascii="Cambria" w:hAnsi="Cambria"/>
                          <w:b/>
                          <w:sz w:val="21"/>
                        </w:rPr>
                        <w:t>34</w:t>
                      </w:r>
                    </w:p>
                    <w:p w14:paraId="01378439" w14:textId="77777777" w:rsidR="008D39EF" w:rsidRPr="004B3075" w:rsidRDefault="008D39EF" w:rsidP="00CC7F89"/>
                  </w:txbxContent>
                </v:textbox>
              </v:shape>
            </w:pict>
          </mc:Fallback>
        </mc:AlternateContent>
      </w:r>
      <w:r>
        <w:rPr>
          <w:rFonts w:ascii="Cambria" w:hAnsi="Cambria"/>
          <w:b/>
          <w:noProof/>
          <w:color w:val="000000" w:themeColor="text1"/>
          <w:sz w:val="48"/>
          <w:szCs w:val="48"/>
        </w:rPr>
        <mc:AlternateContent>
          <mc:Choice Requires="wps">
            <w:drawing>
              <wp:anchor distT="0" distB="0" distL="114300" distR="114300" simplePos="0" relativeHeight="251726848" behindDoc="0" locked="0" layoutInCell="1" allowOverlap="1" wp14:anchorId="4342D432" wp14:editId="75D34A3E">
                <wp:simplePos x="0" y="0"/>
                <wp:positionH relativeFrom="column">
                  <wp:posOffset>163195</wp:posOffset>
                </wp:positionH>
                <wp:positionV relativeFrom="paragraph">
                  <wp:posOffset>2194874</wp:posOffset>
                </wp:positionV>
                <wp:extent cx="539750" cy="179705"/>
                <wp:effectExtent l="0" t="0" r="19050" b="23495"/>
                <wp:wrapNone/>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08266E70" w14:textId="77777777" w:rsidR="008D39EF" w:rsidRPr="004B3075" w:rsidRDefault="008D39EF" w:rsidP="00CC7F89">
                            <w:pPr>
                              <w:jc w:val="center"/>
                              <w:rPr>
                                <w:rFonts w:ascii="Cambria" w:hAnsi="Cambria"/>
                                <w:b/>
                                <w:sz w:val="21"/>
                              </w:rPr>
                            </w:pPr>
                            <w:r w:rsidRPr="004B3075">
                              <w:rPr>
                                <w:rFonts w:ascii="Cambria" w:hAnsi="Cambria"/>
                                <w:b/>
                                <w:sz w:val="21"/>
                              </w:rPr>
                              <w:t>GR-</w:t>
                            </w:r>
                            <w:r>
                              <w:rPr>
                                <w:rFonts w:ascii="Cambria" w:hAnsi="Cambria"/>
                                <w:b/>
                                <w:sz w:val="21"/>
                              </w:rPr>
                              <w:t>33</w:t>
                            </w:r>
                          </w:p>
                          <w:p w14:paraId="456775AF" w14:textId="77777777" w:rsidR="008D39EF" w:rsidRPr="004B3075" w:rsidRDefault="008D39EF" w:rsidP="00CC7F89"/>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4342D432" id="Text_x0020_Box_x0020_64" o:spid="_x0000_s1071" type="#_x0000_t202" style="position:absolute;left:0;text-align:left;margin-left:12.85pt;margin-top:172.8pt;width:42.5pt;height:14.1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" strokeweight=".26mm">
                <v:stroke joinstyle="round" endcap="square"/>
                <v:shadow opacity="49150f"/>
                <v:textbox inset="0,0,0,0">
                  <w:txbxContent>
                    <w:p w14:paraId="08266E70" w14:textId="77777777" w:rsidR="008D39EF" w:rsidRPr="004B3075" w:rsidRDefault="008D39EF" w:rsidP="00CC7F89">
                      <w:pPr>
                        <w:jc w:val="center"/>
                        <w:rPr>
                          <w:rFonts w:ascii="Cambria" w:hAnsi="Cambria"/>
                          <w:b/>
                          <w:sz w:val="21"/>
                        </w:rPr>
                      </w:pPr>
                      <w:r w:rsidRPr="004B3075">
                        <w:rPr>
                          <w:rFonts w:ascii="Cambria" w:hAnsi="Cambria"/>
                          <w:b/>
                          <w:sz w:val="21"/>
                        </w:rPr>
                        <w:t>GR-</w:t>
                      </w:r>
                      <w:r>
                        <w:rPr>
                          <w:rFonts w:ascii="Cambria" w:hAnsi="Cambria"/>
                          <w:b/>
                          <w:sz w:val="21"/>
                        </w:rPr>
                        <w:t>33</w:t>
                      </w:r>
                    </w:p>
                    <w:p w14:paraId="456775AF" w14:textId="77777777" w:rsidR="008D39EF" w:rsidRPr="004B3075" w:rsidRDefault="008D39EF" w:rsidP="00CC7F89"/>
                  </w:txbxContent>
                </v:textbox>
              </v:shape>
            </w:pict>
          </mc:Fallback>
        </mc:AlternateContent>
      </w:r>
      <w:r>
        <w:rPr>
          <w:rFonts w:ascii="Cambria" w:hAnsi="Cambria"/>
          <w:b/>
          <w:noProof/>
          <w:color w:val="000000" w:themeColor="text1"/>
          <w:sz w:val="48"/>
          <w:szCs w:val="48"/>
        </w:rPr>
        <mc:AlternateContent>
          <mc:Choice Requires="wps">
            <w:drawing>
              <wp:anchor distT="0" distB="0" distL="114300" distR="114300" simplePos="0" relativeHeight="251724800" behindDoc="0" locked="0" layoutInCell="1" allowOverlap="1" wp14:anchorId="45D422AF" wp14:editId="76437EA5">
                <wp:simplePos x="0" y="0"/>
                <wp:positionH relativeFrom="column">
                  <wp:posOffset>166604</wp:posOffset>
                </wp:positionH>
                <wp:positionV relativeFrom="paragraph">
                  <wp:posOffset>1914759</wp:posOffset>
                </wp:positionV>
                <wp:extent cx="539750" cy="179705"/>
                <wp:effectExtent l="0" t="0" r="19050" b="23495"/>
                <wp:wrapNone/>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7199A2B5" w14:textId="77777777" w:rsidR="008D39EF" w:rsidRPr="004B3075" w:rsidRDefault="008D39EF" w:rsidP="00CC7F89">
                            <w:pPr>
                              <w:jc w:val="center"/>
                              <w:rPr>
                                <w:rFonts w:ascii="Cambria" w:hAnsi="Cambria"/>
                                <w:b/>
                                <w:sz w:val="21"/>
                              </w:rPr>
                            </w:pPr>
                            <w:r w:rsidRPr="004B3075">
                              <w:rPr>
                                <w:rFonts w:ascii="Cambria" w:hAnsi="Cambria"/>
                                <w:b/>
                                <w:sz w:val="21"/>
                              </w:rPr>
                              <w:t>GR-</w:t>
                            </w:r>
                            <w:r>
                              <w:rPr>
                                <w:rFonts w:ascii="Cambria" w:hAnsi="Cambria"/>
                                <w:b/>
                                <w:sz w:val="21"/>
                              </w:rPr>
                              <w:t>32</w:t>
                            </w:r>
                          </w:p>
                          <w:p w14:paraId="2E03FFF4" w14:textId="77777777" w:rsidR="008D39EF" w:rsidRPr="004B3075" w:rsidRDefault="008D39EF" w:rsidP="00CC7F89"/>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45D422AF" id="Text_x0020_Box_x0020_63" o:spid="_x0000_s1072" type="#_x0000_t202" style="position:absolute;left:0;text-align:left;margin-left:13.1pt;margin-top:150.75pt;width:42.5pt;height:14.1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" strokeweight=".26mm">
                <v:stroke joinstyle="round" endcap="square"/>
                <v:shadow opacity="49150f"/>
                <v:textbox inset="0,0,0,0">
                  <w:txbxContent>
                    <w:p w14:paraId="7199A2B5" w14:textId="77777777" w:rsidR="008D39EF" w:rsidRPr="004B3075" w:rsidRDefault="008D39EF" w:rsidP="00CC7F89">
                      <w:pPr>
                        <w:jc w:val="center"/>
                        <w:rPr>
                          <w:rFonts w:ascii="Cambria" w:hAnsi="Cambria"/>
                          <w:b/>
                          <w:sz w:val="21"/>
                        </w:rPr>
                      </w:pPr>
                      <w:r w:rsidRPr="004B3075">
                        <w:rPr>
                          <w:rFonts w:ascii="Cambria" w:hAnsi="Cambria"/>
                          <w:b/>
                          <w:sz w:val="21"/>
                        </w:rPr>
                        <w:t>GR-</w:t>
                      </w:r>
                      <w:r>
                        <w:rPr>
                          <w:rFonts w:ascii="Cambria" w:hAnsi="Cambria"/>
                          <w:b/>
                          <w:sz w:val="21"/>
                        </w:rPr>
                        <w:t>32</w:t>
                      </w:r>
                    </w:p>
                    <w:p w14:paraId="2E03FFF4" w14:textId="77777777" w:rsidR="008D39EF" w:rsidRPr="004B3075" w:rsidRDefault="008D39EF" w:rsidP="00CC7F89"/>
                  </w:txbxContent>
                </v:textbox>
              </v:shape>
            </w:pict>
          </mc:Fallback>
        </mc:AlternateContent>
      </w:r>
      <w:r>
        <w:rPr>
          <w:rFonts w:ascii="Cambria" w:hAnsi="Cambria"/>
          <w:b/>
          <w:noProof/>
          <w:color w:val="000000" w:themeColor="text1"/>
          <w:sz w:val="48"/>
          <w:szCs w:val="48"/>
        </w:rPr>
        <mc:AlternateContent>
          <mc:Choice Requires="wps">
            <w:drawing>
              <wp:anchor distT="0" distB="0" distL="114300" distR="114300" simplePos="0" relativeHeight="251722752" behindDoc="0" locked="0" layoutInCell="1" allowOverlap="1" wp14:anchorId="165E6F70" wp14:editId="3FE5D9F4">
                <wp:simplePos x="0" y="0"/>
                <wp:positionH relativeFrom="column">
                  <wp:posOffset>169545</wp:posOffset>
                </wp:positionH>
                <wp:positionV relativeFrom="paragraph">
                  <wp:posOffset>1623855</wp:posOffset>
                </wp:positionV>
                <wp:extent cx="539750" cy="179705"/>
                <wp:effectExtent l="0" t="0" r="19050" b="23495"/>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234CA65D" w14:textId="77777777" w:rsidR="008D39EF" w:rsidRPr="004B3075" w:rsidRDefault="008D39EF" w:rsidP="00CC7F89">
                            <w:pPr>
                              <w:jc w:val="center"/>
                              <w:rPr>
                                <w:rFonts w:ascii="Cambria" w:hAnsi="Cambria"/>
                                <w:b/>
                                <w:sz w:val="21"/>
                              </w:rPr>
                            </w:pPr>
                            <w:r w:rsidRPr="004B3075">
                              <w:rPr>
                                <w:rFonts w:ascii="Cambria" w:hAnsi="Cambria"/>
                                <w:b/>
                                <w:sz w:val="21"/>
                              </w:rPr>
                              <w:t>GR-</w:t>
                            </w:r>
                            <w:r>
                              <w:rPr>
                                <w:rFonts w:ascii="Cambria" w:hAnsi="Cambria"/>
                                <w:b/>
                                <w:sz w:val="21"/>
                              </w:rPr>
                              <w:t>31</w:t>
                            </w:r>
                          </w:p>
                          <w:p w14:paraId="4E96FF7F" w14:textId="77777777" w:rsidR="008D39EF" w:rsidRPr="004B3075" w:rsidRDefault="008D39EF" w:rsidP="00CC7F89"/>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165E6F70" id="Text_x0020_Box_x0020_62" o:spid="_x0000_s1073" type="#_x0000_t202" style="position:absolute;left:0;text-align:left;margin-left:13.35pt;margin-top:127.85pt;width:42.5pt;height:14.1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" strokeweight=".26mm">
                <v:stroke joinstyle="round" endcap="square"/>
                <v:shadow opacity="49150f"/>
                <v:textbox inset="0,0,0,0">
                  <w:txbxContent>
                    <w:p w14:paraId="234CA65D" w14:textId="77777777" w:rsidR="008D39EF" w:rsidRPr="004B3075" w:rsidRDefault="008D39EF" w:rsidP="00CC7F89">
                      <w:pPr>
                        <w:jc w:val="center"/>
                        <w:rPr>
                          <w:rFonts w:ascii="Cambria" w:hAnsi="Cambria"/>
                          <w:b/>
                          <w:sz w:val="21"/>
                        </w:rPr>
                      </w:pPr>
                      <w:r w:rsidRPr="004B3075">
                        <w:rPr>
                          <w:rFonts w:ascii="Cambria" w:hAnsi="Cambria"/>
                          <w:b/>
                          <w:sz w:val="21"/>
                        </w:rPr>
                        <w:t>GR-</w:t>
                      </w:r>
                      <w:r>
                        <w:rPr>
                          <w:rFonts w:ascii="Cambria" w:hAnsi="Cambria"/>
                          <w:b/>
                          <w:sz w:val="21"/>
                        </w:rPr>
                        <w:t>31</w:t>
                      </w:r>
                    </w:p>
                    <w:p w14:paraId="4E96FF7F" w14:textId="77777777" w:rsidR="008D39EF" w:rsidRPr="004B3075" w:rsidRDefault="008D39EF" w:rsidP="00CC7F89"/>
                  </w:txbxContent>
                </v:textbox>
              </v:shape>
            </w:pict>
          </mc:Fallback>
        </mc:AlternateContent>
      </w:r>
      <w:r>
        <w:rPr>
          <w:rFonts w:ascii="Cambria" w:hAnsi="Cambria"/>
          <w:b/>
          <w:noProof/>
          <w:color w:val="000000" w:themeColor="text1"/>
          <w:sz w:val="48"/>
          <w:szCs w:val="48"/>
        </w:rPr>
        <mc:AlternateContent>
          <mc:Choice Requires="wps">
            <w:drawing>
              <wp:anchor distT="0" distB="0" distL="114300" distR="114300" simplePos="0" relativeHeight="251720704" behindDoc="0" locked="0" layoutInCell="1" allowOverlap="1" wp14:anchorId="6FE73D4E" wp14:editId="1527C71C">
                <wp:simplePos x="0" y="0"/>
                <wp:positionH relativeFrom="column">
                  <wp:posOffset>164064</wp:posOffset>
                </wp:positionH>
                <wp:positionV relativeFrom="paragraph">
                  <wp:posOffset>1226740</wp:posOffset>
                </wp:positionV>
                <wp:extent cx="539750" cy="179705"/>
                <wp:effectExtent l="0" t="0" r="19050" b="23495"/>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22B608B5" w14:textId="77777777" w:rsidR="008D39EF" w:rsidRPr="004B3075" w:rsidRDefault="008D39EF" w:rsidP="00CC7F89">
                            <w:pPr>
                              <w:jc w:val="center"/>
                              <w:rPr>
                                <w:rFonts w:ascii="Cambria" w:hAnsi="Cambria"/>
                                <w:b/>
                                <w:sz w:val="21"/>
                              </w:rPr>
                            </w:pPr>
                            <w:r w:rsidRPr="004B3075">
                              <w:rPr>
                                <w:rFonts w:ascii="Cambria" w:hAnsi="Cambria"/>
                                <w:b/>
                                <w:sz w:val="21"/>
                              </w:rPr>
                              <w:t>GR-</w:t>
                            </w:r>
                            <w:r>
                              <w:rPr>
                                <w:rFonts w:ascii="Cambria" w:hAnsi="Cambria"/>
                                <w:b/>
                                <w:sz w:val="21"/>
                              </w:rPr>
                              <w:t>30</w:t>
                            </w:r>
                          </w:p>
                          <w:p w14:paraId="3C78D06F" w14:textId="77777777" w:rsidR="008D39EF" w:rsidRPr="004B3075" w:rsidRDefault="008D39EF" w:rsidP="00CC7F89"/>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6FE73D4E" id="Text_x0020_Box_x0020_53" o:spid="_x0000_s1074" type="#_x0000_t202" style="position:absolute;left:0;text-align:left;margin-left:12.9pt;margin-top:96.6pt;width:42.5pt;height:14.1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" strokeweight=".26mm">
                <v:stroke joinstyle="round" endcap="square"/>
                <v:shadow opacity="49150f"/>
                <v:textbox inset="0,0,0,0">
                  <w:txbxContent>
                    <w:p w14:paraId="22B608B5" w14:textId="77777777" w:rsidR="008D39EF" w:rsidRPr="004B3075" w:rsidRDefault="008D39EF" w:rsidP="00CC7F89">
                      <w:pPr>
                        <w:jc w:val="center"/>
                        <w:rPr>
                          <w:rFonts w:ascii="Cambria" w:hAnsi="Cambria"/>
                          <w:b/>
                          <w:sz w:val="21"/>
                        </w:rPr>
                      </w:pPr>
                      <w:r w:rsidRPr="004B3075">
                        <w:rPr>
                          <w:rFonts w:ascii="Cambria" w:hAnsi="Cambria"/>
                          <w:b/>
                          <w:sz w:val="21"/>
                        </w:rPr>
                        <w:t>GR-</w:t>
                      </w:r>
                      <w:r>
                        <w:rPr>
                          <w:rFonts w:ascii="Cambria" w:hAnsi="Cambria"/>
                          <w:b/>
                          <w:sz w:val="21"/>
                        </w:rPr>
                        <w:t>30</w:t>
                      </w:r>
                    </w:p>
                    <w:p w14:paraId="3C78D06F" w14:textId="77777777" w:rsidR="008D39EF" w:rsidRPr="004B3075" w:rsidRDefault="008D39EF" w:rsidP="00CC7F89"/>
                  </w:txbxContent>
                </v:textbox>
              </v:shape>
            </w:pict>
          </mc:Fallback>
        </mc:AlternateContent>
      </w:r>
      <w:r>
        <w:rPr>
          <w:rFonts w:ascii="Cambria" w:hAnsi="Cambria"/>
          <w:b/>
          <w:noProof/>
          <w:color w:val="000000" w:themeColor="text1"/>
          <w:sz w:val="48"/>
          <w:szCs w:val="48"/>
        </w:rPr>
        <mc:AlternateContent>
          <mc:Choice Requires="wps">
            <w:drawing>
              <wp:anchor distT="0" distB="0" distL="114300" distR="114300" simplePos="0" relativeHeight="251718656" behindDoc="0" locked="0" layoutInCell="1" allowOverlap="1" wp14:anchorId="320E34B2" wp14:editId="66085AFE">
                <wp:simplePos x="0" y="0"/>
                <wp:positionH relativeFrom="column">
                  <wp:posOffset>167005</wp:posOffset>
                </wp:positionH>
                <wp:positionV relativeFrom="paragraph">
                  <wp:posOffset>938376</wp:posOffset>
                </wp:positionV>
                <wp:extent cx="539750" cy="179705"/>
                <wp:effectExtent l="0" t="0" r="19050" b="23495"/>
                <wp:wrapNone/>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32B62C42" w14:textId="77777777" w:rsidR="008D39EF" w:rsidRPr="004B3075" w:rsidRDefault="008D39EF" w:rsidP="00CC7F89">
                            <w:pPr>
                              <w:jc w:val="center"/>
                              <w:rPr>
                                <w:rFonts w:ascii="Cambria" w:hAnsi="Cambria"/>
                                <w:b/>
                                <w:sz w:val="21"/>
                              </w:rPr>
                            </w:pPr>
                            <w:r w:rsidRPr="004B3075">
                              <w:rPr>
                                <w:rFonts w:ascii="Cambria" w:hAnsi="Cambria"/>
                                <w:b/>
                                <w:sz w:val="21"/>
                              </w:rPr>
                              <w:t>GR-</w:t>
                            </w:r>
                            <w:r>
                              <w:rPr>
                                <w:rFonts w:ascii="Cambria" w:hAnsi="Cambria"/>
                                <w:b/>
                                <w:sz w:val="21"/>
                              </w:rPr>
                              <w:t>29</w:t>
                            </w:r>
                          </w:p>
                          <w:p w14:paraId="11CCA524" w14:textId="77777777" w:rsidR="008D39EF" w:rsidRPr="004B3075" w:rsidRDefault="008D39EF" w:rsidP="00CC7F89"/>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320E34B2" id="Text_x0020_Box_x0020_52" o:spid="_x0000_s1075" type="#_x0000_t202" style="position:absolute;left:0;text-align:left;margin-left:13.15pt;margin-top:73.9pt;width:42.5pt;height:14.1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" strokeweight=".26mm">
                <v:stroke joinstyle="round" endcap="square"/>
                <v:shadow opacity="49150f"/>
                <v:textbox inset="0,0,0,0">
                  <w:txbxContent>
                    <w:p w14:paraId="32B62C42" w14:textId="77777777" w:rsidR="008D39EF" w:rsidRPr="004B3075" w:rsidRDefault="008D39EF" w:rsidP="00CC7F89">
                      <w:pPr>
                        <w:jc w:val="center"/>
                        <w:rPr>
                          <w:rFonts w:ascii="Cambria" w:hAnsi="Cambria"/>
                          <w:b/>
                          <w:sz w:val="21"/>
                        </w:rPr>
                      </w:pPr>
                      <w:r w:rsidRPr="004B3075">
                        <w:rPr>
                          <w:rFonts w:ascii="Cambria" w:hAnsi="Cambria"/>
                          <w:b/>
                          <w:sz w:val="21"/>
                        </w:rPr>
                        <w:t>GR-</w:t>
                      </w:r>
                      <w:r>
                        <w:rPr>
                          <w:rFonts w:ascii="Cambria" w:hAnsi="Cambria"/>
                          <w:b/>
                          <w:sz w:val="21"/>
                        </w:rPr>
                        <w:t>29</w:t>
                      </w:r>
                    </w:p>
                    <w:p w14:paraId="11CCA524" w14:textId="77777777" w:rsidR="008D39EF" w:rsidRPr="004B3075" w:rsidRDefault="008D39EF" w:rsidP="00CC7F89"/>
                  </w:txbxContent>
                </v:textbox>
              </v:shape>
            </w:pict>
          </mc:Fallback>
        </mc:AlternateContent>
      </w:r>
      <w:r>
        <w:rPr>
          <w:rFonts w:ascii="Cambria" w:hAnsi="Cambria"/>
          <w:b/>
          <w:noProof/>
          <w:color w:val="000000" w:themeColor="text1"/>
          <w:sz w:val="48"/>
          <w:szCs w:val="48"/>
        </w:rPr>
        <mc:AlternateContent>
          <mc:Choice Requires="wps">
            <w:drawing>
              <wp:anchor distT="0" distB="0" distL="114300" distR="114300" simplePos="0" relativeHeight="251716608" behindDoc="0" locked="0" layoutInCell="1" allowOverlap="1" wp14:anchorId="6997A34E" wp14:editId="7960C9CA">
                <wp:simplePos x="0" y="0"/>
                <wp:positionH relativeFrom="column">
                  <wp:posOffset>5194935</wp:posOffset>
                </wp:positionH>
                <wp:positionV relativeFrom="paragraph">
                  <wp:posOffset>26035</wp:posOffset>
                </wp:positionV>
                <wp:extent cx="539750" cy="179705"/>
                <wp:effectExtent l="0" t="0" r="19050" b="23495"/>
                <wp:wrapNone/>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4C390D72" w14:textId="77777777" w:rsidR="008D39EF" w:rsidRPr="004B3075" w:rsidRDefault="008D39EF" w:rsidP="00CC7F89">
                            <w:pPr>
                              <w:jc w:val="center"/>
                              <w:rPr>
                                <w:rFonts w:ascii="Cambria" w:hAnsi="Cambria"/>
                                <w:b/>
                                <w:sz w:val="21"/>
                              </w:rPr>
                            </w:pPr>
                            <w:r w:rsidRPr="004B3075">
                              <w:rPr>
                                <w:rFonts w:ascii="Cambria" w:hAnsi="Cambria"/>
                                <w:b/>
                                <w:sz w:val="21"/>
                              </w:rPr>
                              <w:t>GR-</w:t>
                            </w:r>
                            <w:r>
                              <w:rPr>
                                <w:rFonts w:ascii="Cambria" w:hAnsi="Cambria"/>
                                <w:b/>
                                <w:sz w:val="21"/>
                              </w:rPr>
                              <w:t>28</w:t>
                            </w:r>
                          </w:p>
                          <w:p w14:paraId="43C5A927" w14:textId="77777777" w:rsidR="008D39EF" w:rsidRPr="004B3075" w:rsidRDefault="008D39EF" w:rsidP="00CC7F89"/>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6997A34E" id="Text_x0020_Box_x0020_51" o:spid="_x0000_s1076" type="#_x0000_t202" style="position:absolute;left:0;text-align:left;margin-left:409.05pt;margin-top:2.05pt;width:42.5pt;height:14.1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" strokeweight=".26mm">
                <v:stroke joinstyle="round" endcap="square"/>
                <v:shadow opacity="49150f"/>
                <v:textbox inset="0,0,0,0">
                  <w:txbxContent>
                    <w:p w14:paraId="4C390D72" w14:textId="77777777" w:rsidR="008D39EF" w:rsidRPr="004B3075" w:rsidRDefault="008D39EF" w:rsidP="00CC7F89">
                      <w:pPr>
                        <w:jc w:val="center"/>
                        <w:rPr>
                          <w:rFonts w:ascii="Cambria" w:hAnsi="Cambria"/>
                          <w:b/>
                          <w:sz w:val="21"/>
                        </w:rPr>
                      </w:pPr>
                      <w:r w:rsidRPr="004B3075">
                        <w:rPr>
                          <w:rFonts w:ascii="Cambria" w:hAnsi="Cambria"/>
                          <w:b/>
                          <w:sz w:val="21"/>
                        </w:rPr>
                        <w:t>GR-</w:t>
                      </w:r>
                      <w:r>
                        <w:rPr>
                          <w:rFonts w:ascii="Cambria" w:hAnsi="Cambria"/>
                          <w:b/>
                          <w:sz w:val="21"/>
                        </w:rPr>
                        <w:t>28</w:t>
                      </w:r>
                    </w:p>
                    <w:p w14:paraId="43C5A927" w14:textId="77777777" w:rsidR="008D39EF" w:rsidRPr="004B3075" w:rsidRDefault="008D39EF" w:rsidP="00CC7F89"/>
                  </w:txbxContent>
                </v:textbox>
              </v:shape>
            </w:pict>
          </mc:Fallback>
        </mc:AlternateContent>
      </w:r>
      <w:r w:rsidR="00EC22A8">
        <w:rPr>
          <w:noProof/>
        </w:rPr>
        <w:drawing>
          <wp:inline distT="0" distB="0" distL="0" distR="0" wp14:anchorId="112A3E26" wp14:editId="1C9F03B6">
            <wp:extent cx="4438688" cy="65556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vanhoe rulebook highlighted-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38688" cy="6555600"/>
                    </a:xfrm>
                    <a:prstGeom prst="rect">
                      <a:avLst/>
                    </a:prstGeom>
                  </pic:spPr>
                </pic:pic>
              </a:graphicData>
            </a:graphic>
          </wp:inline>
        </w:drawing>
      </w:r>
    </w:p>
    <w:p w14:paraId="008ADDB5" w14:textId="77777777" w:rsidR="000D04CF" w:rsidRDefault="000D04CF" w:rsidP="005731CE"/>
    <w:p w14:paraId="6A681316" w14:textId="77777777" w:rsidR="000D04CF" w:rsidRDefault="000D04CF" w:rsidP="005731CE"/>
    <w:p w14:paraId="35B124E3" w14:textId="77777777" w:rsidR="000D04CF" w:rsidRDefault="000D04CF" w:rsidP="005731CE"/>
    <w:p w14:paraId="67E0DB00" w14:textId="77777777" w:rsidR="000D04CF" w:rsidRDefault="000D04CF" w:rsidP="005731CE"/>
    <w:p w14:paraId="383E743B" w14:textId="77777777" w:rsidR="000D04CF" w:rsidRDefault="000D04CF" w:rsidP="005731CE"/>
    <w:p w14:paraId="4EFDBE1F" w14:textId="77777777" w:rsidR="000D04CF" w:rsidRDefault="000D04CF" w:rsidP="005731CE"/>
    <w:p w14:paraId="7773780F" w14:textId="77777777" w:rsidR="000D04CF" w:rsidRDefault="000D04CF" w:rsidP="005731CE"/>
    <w:p w14:paraId="23D1DE9F" w14:textId="77777777" w:rsidR="000D04CF" w:rsidRDefault="000D04CF" w:rsidP="005731CE"/>
    <w:p w14:paraId="45564750" w14:textId="77777777" w:rsidR="000D04CF" w:rsidRDefault="00442E21" w:rsidP="000D04CF">
      <w:pPr>
        <w:jc w:val="center"/>
      </w:pPr>
      <w:r>
        <w:rPr>
          <w:rFonts w:ascii="Cambria" w:hAnsi="Cambria"/>
          <w:b/>
          <w:noProof/>
          <w:color w:val="000000" w:themeColor="text1"/>
          <w:sz w:val="48"/>
          <w:szCs w:val="48"/>
        </w:rPr>
        <mc:AlternateContent>
          <mc:Choice Requires="wps">
            <w:drawing>
              <wp:anchor distT="0" distB="0" distL="114300" distR="114300" simplePos="0" relativeHeight="251753472" behindDoc="0" locked="0" layoutInCell="1" allowOverlap="1" wp14:anchorId="1B5E10AC" wp14:editId="02B248C4">
                <wp:simplePos x="0" y="0"/>
                <wp:positionH relativeFrom="column">
                  <wp:posOffset>5224373</wp:posOffset>
                </wp:positionH>
                <wp:positionV relativeFrom="paragraph">
                  <wp:posOffset>4498975</wp:posOffset>
                </wp:positionV>
                <wp:extent cx="539750" cy="179705"/>
                <wp:effectExtent l="0" t="0" r="19050" b="23495"/>
                <wp:wrapNone/>
                <wp:docPr id="7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72099B98" w14:textId="77777777" w:rsidR="008D39EF" w:rsidRPr="004B3075" w:rsidRDefault="008D39EF" w:rsidP="00442E21">
                            <w:pPr>
                              <w:jc w:val="center"/>
                              <w:rPr>
                                <w:rFonts w:ascii="Cambria" w:hAnsi="Cambria"/>
                                <w:b/>
                                <w:sz w:val="21"/>
                              </w:rPr>
                            </w:pPr>
                            <w:r w:rsidRPr="004B3075">
                              <w:rPr>
                                <w:rFonts w:ascii="Cambria" w:hAnsi="Cambria"/>
                                <w:b/>
                                <w:sz w:val="21"/>
                              </w:rPr>
                              <w:t>GR-</w:t>
                            </w:r>
                            <w:r>
                              <w:rPr>
                                <w:rFonts w:ascii="Cambria" w:hAnsi="Cambria"/>
                                <w:b/>
                                <w:sz w:val="21"/>
                              </w:rPr>
                              <w:t>46</w:t>
                            </w:r>
                          </w:p>
                          <w:p w14:paraId="75A30F4D" w14:textId="77777777" w:rsidR="008D39EF" w:rsidRPr="004B3075" w:rsidRDefault="008D39EF" w:rsidP="00442E21"/>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1B5E10AC" id="Text_x0020_Box_x0020_77" o:spid="_x0000_s1077" type="#_x0000_t202" style="position:absolute;left:0;text-align:left;margin-left:411.35pt;margin-top:354.25pt;width:42.5pt;height:14.1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" strokeweight=".26mm">
                <v:stroke joinstyle="round" endcap="square"/>
                <v:shadow opacity="49150f"/>
                <v:textbox inset="0,0,0,0">
                  <w:txbxContent>
                    <w:p w14:paraId="72099B98" w14:textId="77777777" w:rsidR="008D39EF" w:rsidRPr="004B3075" w:rsidRDefault="008D39EF" w:rsidP="00442E21">
                      <w:pPr>
                        <w:jc w:val="center"/>
                        <w:rPr>
                          <w:rFonts w:ascii="Cambria" w:hAnsi="Cambria"/>
                          <w:b/>
                          <w:sz w:val="21"/>
                        </w:rPr>
                      </w:pPr>
                      <w:r w:rsidRPr="004B3075">
                        <w:rPr>
                          <w:rFonts w:ascii="Cambria" w:hAnsi="Cambria"/>
                          <w:b/>
                          <w:sz w:val="21"/>
                        </w:rPr>
                        <w:t>GR-</w:t>
                      </w:r>
                      <w:r>
                        <w:rPr>
                          <w:rFonts w:ascii="Cambria" w:hAnsi="Cambria"/>
                          <w:b/>
                          <w:sz w:val="21"/>
                        </w:rPr>
                        <w:t>46</w:t>
                      </w:r>
                    </w:p>
                    <w:p w14:paraId="75A30F4D" w14:textId="77777777" w:rsidR="008D39EF" w:rsidRPr="004B3075" w:rsidRDefault="008D39EF" w:rsidP="00442E21"/>
                  </w:txbxContent>
                </v:textbox>
              </v:shape>
            </w:pict>
          </mc:Fallback>
        </mc:AlternateContent>
      </w:r>
      <w:r>
        <w:rPr>
          <w:rFonts w:ascii="Cambria" w:hAnsi="Cambria"/>
          <w:b/>
          <w:noProof/>
          <w:color w:val="000000" w:themeColor="text1"/>
          <w:sz w:val="48"/>
          <w:szCs w:val="48"/>
        </w:rPr>
        <mc:AlternateContent>
          <mc:Choice Requires="wps">
            <w:drawing>
              <wp:anchor distT="0" distB="0" distL="114300" distR="114300" simplePos="0" relativeHeight="251751424" behindDoc="0" locked="0" layoutInCell="1" allowOverlap="1" wp14:anchorId="0C9E361D" wp14:editId="2C8E9EC7">
                <wp:simplePos x="0" y="0"/>
                <wp:positionH relativeFrom="column">
                  <wp:posOffset>5225643</wp:posOffset>
                </wp:positionH>
                <wp:positionV relativeFrom="paragraph">
                  <wp:posOffset>3929380</wp:posOffset>
                </wp:positionV>
                <wp:extent cx="539750" cy="179705"/>
                <wp:effectExtent l="0" t="0" r="19050" b="23495"/>
                <wp:wrapNone/>
                <wp:docPr id="7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04E19823" w14:textId="77777777" w:rsidR="008D39EF" w:rsidRPr="004B3075" w:rsidRDefault="008D39EF" w:rsidP="00442E21">
                            <w:pPr>
                              <w:jc w:val="center"/>
                              <w:rPr>
                                <w:rFonts w:ascii="Cambria" w:hAnsi="Cambria"/>
                                <w:b/>
                                <w:sz w:val="21"/>
                              </w:rPr>
                            </w:pPr>
                            <w:r w:rsidRPr="004B3075">
                              <w:rPr>
                                <w:rFonts w:ascii="Cambria" w:hAnsi="Cambria"/>
                                <w:b/>
                                <w:sz w:val="21"/>
                              </w:rPr>
                              <w:t>GR-</w:t>
                            </w:r>
                            <w:r>
                              <w:rPr>
                                <w:rFonts w:ascii="Cambria" w:hAnsi="Cambria"/>
                                <w:b/>
                                <w:sz w:val="21"/>
                              </w:rPr>
                              <w:t>45</w:t>
                            </w:r>
                          </w:p>
                          <w:p w14:paraId="5D962851" w14:textId="77777777" w:rsidR="008D39EF" w:rsidRPr="004B3075" w:rsidRDefault="008D39EF" w:rsidP="00442E21"/>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0C9E361D" id="Text_x0020_Box_x0020_76" o:spid="_x0000_s1078" type="#_x0000_t202" style="position:absolute;left:0;text-align:left;margin-left:411.45pt;margin-top:309.4pt;width:42.5pt;height:14.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" strokeweight=".26mm">
                <v:stroke joinstyle="round" endcap="square"/>
                <v:shadow opacity="49150f"/>
                <v:textbox inset="0,0,0,0">
                  <w:txbxContent>
                    <w:p w14:paraId="04E19823" w14:textId="77777777" w:rsidR="008D39EF" w:rsidRPr="004B3075" w:rsidRDefault="008D39EF" w:rsidP="00442E21">
                      <w:pPr>
                        <w:jc w:val="center"/>
                        <w:rPr>
                          <w:rFonts w:ascii="Cambria" w:hAnsi="Cambria"/>
                          <w:b/>
                          <w:sz w:val="21"/>
                        </w:rPr>
                      </w:pPr>
                      <w:r w:rsidRPr="004B3075">
                        <w:rPr>
                          <w:rFonts w:ascii="Cambria" w:hAnsi="Cambria"/>
                          <w:b/>
                          <w:sz w:val="21"/>
                        </w:rPr>
                        <w:t>GR-</w:t>
                      </w:r>
                      <w:r>
                        <w:rPr>
                          <w:rFonts w:ascii="Cambria" w:hAnsi="Cambria"/>
                          <w:b/>
                          <w:sz w:val="21"/>
                        </w:rPr>
                        <w:t>45</w:t>
                      </w:r>
                    </w:p>
                    <w:p w14:paraId="5D962851" w14:textId="77777777" w:rsidR="008D39EF" w:rsidRPr="004B3075" w:rsidRDefault="008D39EF" w:rsidP="00442E21"/>
                  </w:txbxContent>
                </v:textbox>
              </v:shape>
            </w:pict>
          </mc:Fallback>
        </mc:AlternateContent>
      </w:r>
      <w:r>
        <w:rPr>
          <w:rFonts w:ascii="Cambria" w:hAnsi="Cambria"/>
          <w:b/>
          <w:noProof/>
          <w:color w:val="000000" w:themeColor="text1"/>
          <w:sz w:val="48"/>
          <w:szCs w:val="48"/>
        </w:rPr>
        <mc:AlternateContent>
          <mc:Choice Requires="wps">
            <w:drawing>
              <wp:anchor distT="0" distB="0" distL="114300" distR="114300" simplePos="0" relativeHeight="251749376" behindDoc="0" locked="0" layoutInCell="1" allowOverlap="1" wp14:anchorId="766DF127" wp14:editId="72C950F3">
                <wp:simplePos x="0" y="0"/>
                <wp:positionH relativeFrom="column">
                  <wp:posOffset>50800</wp:posOffset>
                </wp:positionH>
                <wp:positionV relativeFrom="paragraph">
                  <wp:posOffset>3292802</wp:posOffset>
                </wp:positionV>
                <wp:extent cx="539750" cy="179705"/>
                <wp:effectExtent l="0" t="0" r="19050" b="23495"/>
                <wp:wrapNone/>
                <wp:docPr id="75"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58908314" w14:textId="77777777" w:rsidR="008D39EF" w:rsidRPr="004B3075" w:rsidRDefault="008D39EF" w:rsidP="00442E21">
                            <w:pPr>
                              <w:jc w:val="center"/>
                              <w:rPr>
                                <w:rFonts w:ascii="Cambria" w:hAnsi="Cambria"/>
                                <w:b/>
                                <w:sz w:val="21"/>
                              </w:rPr>
                            </w:pPr>
                            <w:r w:rsidRPr="004B3075">
                              <w:rPr>
                                <w:rFonts w:ascii="Cambria" w:hAnsi="Cambria"/>
                                <w:b/>
                                <w:sz w:val="21"/>
                              </w:rPr>
                              <w:t>GR-</w:t>
                            </w:r>
                            <w:r>
                              <w:rPr>
                                <w:rFonts w:ascii="Cambria" w:hAnsi="Cambria"/>
                                <w:b/>
                                <w:sz w:val="21"/>
                              </w:rPr>
                              <w:t>44</w:t>
                            </w:r>
                          </w:p>
                          <w:p w14:paraId="3B01817D" w14:textId="77777777" w:rsidR="008D39EF" w:rsidRPr="004B3075" w:rsidRDefault="008D39EF" w:rsidP="00442E21"/>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766DF127" id="Text_x0020_Box_x0020_75" o:spid="_x0000_s1079" type="#_x0000_t202" style="position:absolute;left:0;text-align:left;margin-left:4pt;margin-top:259.3pt;width:42.5pt;height:14.1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" strokeweight=".26mm">
                <v:stroke joinstyle="round" endcap="square"/>
                <v:shadow opacity="49150f"/>
                <v:textbox inset="0,0,0,0">
                  <w:txbxContent>
                    <w:p w14:paraId="58908314" w14:textId="77777777" w:rsidR="008D39EF" w:rsidRPr="004B3075" w:rsidRDefault="008D39EF" w:rsidP="00442E21">
                      <w:pPr>
                        <w:jc w:val="center"/>
                        <w:rPr>
                          <w:rFonts w:ascii="Cambria" w:hAnsi="Cambria"/>
                          <w:b/>
                          <w:sz w:val="21"/>
                        </w:rPr>
                      </w:pPr>
                      <w:r w:rsidRPr="004B3075">
                        <w:rPr>
                          <w:rFonts w:ascii="Cambria" w:hAnsi="Cambria"/>
                          <w:b/>
                          <w:sz w:val="21"/>
                        </w:rPr>
                        <w:t>GR-</w:t>
                      </w:r>
                      <w:r>
                        <w:rPr>
                          <w:rFonts w:ascii="Cambria" w:hAnsi="Cambria"/>
                          <w:b/>
                          <w:sz w:val="21"/>
                        </w:rPr>
                        <w:t>44</w:t>
                      </w:r>
                    </w:p>
                    <w:p w14:paraId="3B01817D" w14:textId="77777777" w:rsidR="008D39EF" w:rsidRPr="004B3075" w:rsidRDefault="008D39EF" w:rsidP="00442E21"/>
                  </w:txbxContent>
                </v:textbox>
              </v:shape>
            </w:pict>
          </mc:Fallback>
        </mc:AlternateContent>
      </w:r>
      <w:r>
        <w:rPr>
          <w:rFonts w:ascii="Cambria" w:hAnsi="Cambria"/>
          <w:b/>
          <w:noProof/>
          <w:color w:val="000000" w:themeColor="text1"/>
          <w:sz w:val="48"/>
          <w:szCs w:val="48"/>
        </w:rPr>
        <mc:AlternateContent>
          <mc:Choice Requires="wps">
            <w:drawing>
              <wp:anchor distT="0" distB="0" distL="114300" distR="114300" simplePos="0" relativeHeight="251747328" behindDoc="0" locked="0" layoutInCell="1" allowOverlap="1" wp14:anchorId="3033728A" wp14:editId="40BDE024">
                <wp:simplePos x="0" y="0"/>
                <wp:positionH relativeFrom="column">
                  <wp:posOffset>5228707</wp:posOffset>
                </wp:positionH>
                <wp:positionV relativeFrom="paragraph">
                  <wp:posOffset>2672080</wp:posOffset>
                </wp:positionV>
                <wp:extent cx="539750" cy="179705"/>
                <wp:effectExtent l="0" t="0" r="19050" b="23495"/>
                <wp:wrapNone/>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54AE77B5" w14:textId="77777777" w:rsidR="008D39EF" w:rsidRPr="004B3075" w:rsidRDefault="008D39EF" w:rsidP="00442E21">
                            <w:pPr>
                              <w:jc w:val="center"/>
                              <w:rPr>
                                <w:rFonts w:ascii="Cambria" w:hAnsi="Cambria"/>
                                <w:b/>
                                <w:sz w:val="21"/>
                              </w:rPr>
                            </w:pPr>
                            <w:r w:rsidRPr="004B3075">
                              <w:rPr>
                                <w:rFonts w:ascii="Cambria" w:hAnsi="Cambria"/>
                                <w:b/>
                                <w:sz w:val="21"/>
                              </w:rPr>
                              <w:t>GR-</w:t>
                            </w:r>
                            <w:r>
                              <w:rPr>
                                <w:rFonts w:ascii="Cambria" w:hAnsi="Cambria"/>
                                <w:b/>
                                <w:sz w:val="21"/>
                              </w:rPr>
                              <w:t>43</w:t>
                            </w:r>
                          </w:p>
                          <w:p w14:paraId="4433332B" w14:textId="77777777" w:rsidR="008D39EF" w:rsidRPr="004B3075" w:rsidRDefault="008D39EF" w:rsidP="00442E21"/>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3033728A" id="Text_x0020_Box_x0020_74" o:spid="_x0000_s1080" type="#_x0000_t202" style="position:absolute;left:0;text-align:left;margin-left:411.7pt;margin-top:210.4pt;width:42.5pt;height:14.1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" strokeweight=".26mm">
                <v:stroke joinstyle="round" endcap="square"/>
                <v:shadow opacity="49150f"/>
                <v:textbox inset="0,0,0,0">
                  <w:txbxContent>
                    <w:p w14:paraId="54AE77B5" w14:textId="77777777" w:rsidR="008D39EF" w:rsidRPr="004B3075" w:rsidRDefault="008D39EF" w:rsidP="00442E21">
                      <w:pPr>
                        <w:jc w:val="center"/>
                        <w:rPr>
                          <w:rFonts w:ascii="Cambria" w:hAnsi="Cambria"/>
                          <w:b/>
                          <w:sz w:val="21"/>
                        </w:rPr>
                      </w:pPr>
                      <w:r w:rsidRPr="004B3075">
                        <w:rPr>
                          <w:rFonts w:ascii="Cambria" w:hAnsi="Cambria"/>
                          <w:b/>
                          <w:sz w:val="21"/>
                        </w:rPr>
                        <w:t>GR-</w:t>
                      </w:r>
                      <w:r>
                        <w:rPr>
                          <w:rFonts w:ascii="Cambria" w:hAnsi="Cambria"/>
                          <w:b/>
                          <w:sz w:val="21"/>
                        </w:rPr>
                        <w:t>43</w:t>
                      </w:r>
                    </w:p>
                    <w:p w14:paraId="4433332B" w14:textId="77777777" w:rsidR="008D39EF" w:rsidRPr="004B3075" w:rsidRDefault="008D39EF" w:rsidP="00442E21"/>
                  </w:txbxContent>
                </v:textbox>
              </v:shape>
            </w:pict>
          </mc:Fallback>
        </mc:AlternateContent>
      </w:r>
      <w:r>
        <w:rPr>
          <w:rFonts w:ascii="Cambria" w:hAnsi="Cambria"/>
          <w:b/>
          <w:noProof/>
          <w:color w:val="000000" w:themeColor="text1"/>
          <w:sz w:val="48"/>
          <w:szCs w:val="48"/>
        </w:rPr>
        <mc:AlternateContent>
          <mc:Choice Requires="wps">
            <w:drawing>
              <wp:anchor distT="0" distB="0" distL="114300" distR="114300" simplePos="0" relativeHeight="251745280" behindDoc="0" locked="0" layoutInCell="1" allowOverlap="1" wp14:anchorId="4F4C8DE8" wp14:editId="46ECEC66">
                <wp:simplePos x="0" y="0"/>
                <wp:positionH relativeFrom="column">
                  <wp:posOffset>162794</wp:posOffset>
                </wp:positionH>
                <wp:positionV relativeFrom="paragraph">
                  <wp:posOffset>1187136</wp:posOffset>
                </wp:positionV>
                <wp:extent cx="539750" cy="179705"/>
                <wp:effectExtent l="0" t="0" r="19050" b="23495"/>
                <wp:wrapNone/>
                <wp:docPr id="7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360B344C" w14:textId="77777777" w:rsidR="008D39EF" w:rsidRPr="004B3075" w:rsidRDefault="008D39EF" w:rsidP="00442E21">
                            <w:pPr>
                              <w:jc w:val="center"/>
                              <w:rPr>
                                <w:rFonts w:ascii="Cambria" w:hAnsi="Cambria"/>
                                <w:b/>
                                <w:sz w:val="21"/>
                              </w:rPr>
                            </w:pPr>
                            <w:r w:rsidRPr="004B3075">
                              <w:rPr>
                                <w:rFonts w:ascii="Cambria" w:hAnsi="Cambria"/>
                                <w:b/>
                                <w:sz w:val="21"/>
                              </w:rPr>
                              <w:t>GR-</w:t>
                            </w:r>
                            <w:r>
                              <w:rPr>
                                <w:rFonts w:ascii="Cambria" w:hAnsi="Cambria"/>
                                <w:b/>
                                <w:sz w:val="21"/>
                              </w:rPr>
                              <w:t>42</w:t>
                            </w:r>
                          </w:p>
                          <w:p w14:paraId="66E20EDD" w14:textId="77777777" w:rsidR="008D39EF" w:rsidRPr="004B3075" w:rsidRDefault="008D39EF" w:rsidP="00442E21"/>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4F4C8DE8" id="Text_x0020_Box_x0020_73" o:spid="_x0000_s1081" type="#_x0000_t202" style="position:absolute;left:0;text-align:left;margin-left:12.8pt;margin-top:93.5pt;width:42.5pt;height:14.1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" strokeweight=".26mm">
                <v:stroke joinstyle="round" endcap="square"/>
                <v:shadow opacity="49150f"/>
                <v:textbox inset="0,0,0,0">
                  <w:txbxContent>
                    <w:p w14:paraId="360B344C" w14:textId="77777777" w:rsidR="008D39EF" w:rsidRPr="004B3075" w:rsidRDefault="008D39EF" w:rsidP="00442E21">
                      <w:pPr>
                        <w:jc w:val="center"/>
                        <w:rPr>
                          <w:rFonts w:ascii="Cambria" w:hAnsi="Cambria"/>
                          <w:b/>
                          <w:sz w:val="21"/>
                        </w:rPr>
                      </w:pPr>
                      <w:r w:rsidRPr="004B3075">
                        <w:rPr>
                          <w:rFonts w:ascii="Cambria" w:hAnsi="Cambria"/>
                          <w:b/>
                          <w:sz w:val="21"/>
                        </w:rPr>
                        <w:t>GR-</w:t>
                      </w:r>
                      <w:r>
                        <w:rPr>
                          <w:rFonts w:ascii="Cambria" w:hAnsi="Cambria"/>
                          <w:b/>
                          <w:sz w:val="21"/>
                        </w:rPr>
                        <w:t>42</w:t>
                      </w:r>
                    </w:p>
                    <w:p w14:paraId="66E20EDD" w14:textId="77777777" w:rsidR="008D39EF" w:rsidRPr="004B3075" w:rsidRDefault="008D39EF" w:rsidP="00442E21"/>
                  </w:txbxContent>
                </v:textbox>
              </v:shape>
            </w:pict>
          </mc:Fallback>
        </mc:AlternateContent>
      </w:r>
      <w:r>
        <w:rPr>
          <w:rFonts w:ascii="Cambria" w:hAnsi="Cambria"/>
          <w:b/>
          <w:noProof/>
          <w:color w:val="000000" w:themeColor="text1"/>
          <w:sz w:val="48"/>
          <w:szCs w:val="48"/>
        </w:rPr>
        <mc:AlternateContent>
          <mc:Choice Requires="wps">
            <w:drawing>
              <wp:anchor distT="0" distB="0" distL="114300" distR="114300" simplePos="0" relativeHeight="251743232" behindDoc="0" locked="0" layoutInCell="1" allowOverlap="1" wp14:anchorId="0A35ED35" wp14:editId="51D9D029">
                <wp:simplePos x="0" y="0"/>
                <wp:positionH relativeFrom="column">
                  <wp:posOffset>165735</wp:posOffset>
                </wp:positionH>
                <wp:positionV relativeFrom="paragraph">
                  <wp:posOffset>44074</wp:posOffset>
                </wp:positionV>
                <wp:extent cx="539750" cy="179705"/>
                <wp:effectExtent l="0" t="0" r="19050" b="23495"/>
                <wp:wrapNone/>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6FA92248" w14:textId="77777777" w:rsidR="008D39EF" w:rsidRPr="004B3075" w:rsidRDefault="008D39EF" w:rsidP="00442E21">
                            <w:pPr>
                              <w:jc w:val="center"/>
                              <w:rPr>
                                <w:rFonts w:ascii="Cambria" w:hAnsi="Cambria"/>
                                <w:b/>
                                <w:sz w:val="21"/>
                              </w:rPr>
                            </w:pPr>
                            <w:r w:rsidRPr="004B3075">
                              <w:rPr>
                                <w:rFonts w:ascii="Cambria" w:hAnsi="Cambria"/>
                                <w:b/>
                                <w:sz w:val="21"/>
                              </w:rPr>
                              <w:t>GR-</w:t>
                            </w:r>
                            <w:r>
                              <w:rPr>
                                <w:rFonts w:ascii="Cambria" w:hAnsi="Cambria"/>
                                <w:b/>
                                <w:sz w:val="21"/>
                              </w:rPr>
                              <w:t>41</w:t>
                            </w:r>
                          </w:p>
                          <w:p w14:paraId="4695088F" w14:textId="77777777" w:rsidR="008D39EF" w:rsidRPr="004B3075" w:rsidRDefault="008D39EF" w:rsidP="00442E21"/>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0A35ED35" id="Text_x0020_Box_x0020_72" o:spid="_x0000_s1082" type="#_x0000_t202" style="position:absolute;left:0;text-align:left;margin-left:13.05pt;margin-top:3.45pt;width:42.5pt;height:14.1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" strokeweight=".26mm">
                <v:stroke joinstyle="round" endcap="square"/>
                <v:shadow opacity="49150f"/>
                <v:textbox inset="0,0,0,0">
                  <w:txbxContent>
                    <w:p w14:paraId="6FA92248" w14:textId="77777777" w:rsidR="008D39EF" w:rsidRPr="004B3075" w:rsidRDefault="008D39EF" w:rsidP="00442E21">
                      <w:pPr>
                        <w:jc w:val="center"/>
                        <w:rPr>
                          <w:rFonts w:ascii="Cambria" w:hAnsi="Cambria"/>
                          <w:b/>
                          <w:sz w:val="21"/>
                        </w:rPr>
                      </w:pPr>
                      <w:r w:rsidRPr="004B3075">
                        <w:rPr>
                          <w:rFonts w:ascii="Cambria" w:hAnsi="Cambria"/>
                          <w:b/>
                          <w:sz w:val="21"/>
                        </w:rPr>
                        <w:t>GR-</w:t>
                      </w:r>
                      <w:r>
                        <w:rPr>
                          <w:rFonts w:ascii="Cambria" w:hAnsi="Cambria"/>
                          <w:b/>
                          <w:sz w:val="21"/>
                        </w:rPr>
                        <w:t>41</w:t>
                      </w:r>
                    </w:p>
                    <w:p w14:paraId="4695088F" w14:textId="77777777" w:rsidR="008D39EF" w:rsidRPr="004B3075" w:rsidRDefault="008D39EF" w:rsidP="00442E21"/>
                  </w:txbxContent>
                </v:textbox>
              </v:shape>
            </w:pict>
          </mc:Fallback>
        </mc:AlternateContent>
      </w:r>
      <w:r w:rsidR="00EC22A8">
        <w:rPr>
          <w:noProof/>
        </w:rPr>
        <w:drawing>
          <wp:inline distT="0" distB="0" distL="0" distR="0" wp14:anchorId="2C13A0CB" wp14:editId="080C54CE">
            <wp:extent cx="4459933" cy="6555600"/>
            <wp:effectExtent l="0" t="0" r="1079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vanhoe rulebook highlighted-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59933" cy="6555600"/>
                    </a:xfrm>
                    <a:prstGeom prst="rect">
                      <a:avLst/>
                    </a:prstGeom>
                  </pic:spPr>
                </pic:pic>
              </a:graphicData>
            </a:graphic>
          </wp:inline>
        </w:drawing>
      </w:r>
    </w:p>
    <w:p w14:paraId="19FAA1D4" w14:textId="77777777" w:rsidR="005731CE" w:rsidRDefault="005731CE" w:rsidP="005731CE"/>
    <w:p w14:paraId="3F1F0CB8" w14:textId="77777777" w:rsidR="005731CE" w:rsidRDefault="005731CE" w:rsidP="005731CE"/>
    <w:p w14:paraId="2537CC5B" w14:textId="77777777" w:rsidR="005731CE" w:rsidRDefault="005731CE" w:rsidP="005731CE"/>
    <w:p w14:paraId="68A78CE8" w14:textId="77777777" w:rsidR="005731CE" w:rsidRDefault="005731CE" w:rsidP="005731CE"/>
    <w:p w14:paraId="7ED595EA" w14:textId="77777777" w:rsidR="005731CE" w:rsidRDefault="005731CE" w:rsidP="005731CE"/>
    <w:p w14:paraId="62E538F4" w14:textId="77777777" w:rsidR="005731CE" w:rsidRDefault="005731CE" w:rsidP="005731CE"/>
    <w:p w14:paraId="0EC6C7BA" w14:textId="77777777" w:rsidR="005731CE" w:rsidRDefault="005731CE" w:rsidP="005731CE"/>
    <w:p w14:paraId="7AE8F14D" w14:textId="77777777" w:rsidR="005731CE" w:rsidRDefault="005731CE" w:rsidP="005731CE"/>
    <w:p w14:paraId="557E02CB" w14:textId="77777777" w:rsidR="005731CE" w:rsidRDefault="005731CE" w:rsidP="005731CE"/>
    <w:p w14:paraId="5E3E0E45" w14:textId="77777777" w:rsidR="005731CE" w:rsidRDefault="00EC22A8" w:rsidP="000D04CF">
      <w:pPr>
        <w:jc w:val="center"/>
      </w:pPr>
      <w:r>
        <w:rPr>
          <w:noProof/>
        </w:rPr>
        <w:drawing>
          <wp:inline distT="0" distB="0" distL="0" distR="0" wp14:anchorId="5C1E1A22" wp14:editId="09DD6624">
            <wp:extent cx="4426548" cy="6555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vanhoe rulebook highlighted-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26548" cy="6555600"/>
                    </a:xfrm>
                    <a:prstGeom prst="rect">
                      <a:avLst/>
                    </a:prstGeom>
                  </pic:spPr>
                </pic:pic>
              </a:graphicData>
            </a:graphic>
          </wp:inline>
        </w:drawing>
      </w:r>
    </w:p>
    <w:p w14:paraId="0DB655D2" w14:textId="77777777" w:rsidR="000D04CF" w:rsidRDefault="000D04CF" w:rsidP="005731CE"/>
    <w:p w14:paraId="27070A38" w14:textId="77777777" w:rsidR="000D04CF" w:rsidRDefault="000D04CF" w:rsidP="005731CE"/>
    <w:p w14:paraId="541FD145" w14:textId="77777777" w:rsidR="000D04CF" w:rsidRDefault="000D04CF" w:rsidP="005731CE"/>
    <w:p w14:paraId="63AC367B" w14:textId="77777777" w:rsidR="000D04CF" w:rsidRDefault="000D04CF" w:rsidP="005731CE"/>
    <w:p w14:paraId="60B2F488" w14:textId="77777777" w:rsidR="000D04CF" w:rsidRDefault="000D04CF" w:rsidP="005731CE"/>
    <w:p w14:paraId="4C5BFC2B" w14:textId="77777777" w:rsidR="000D04CF" w:rsidRDefault="000D04CF" w:rsidP="005731CE"/>
    <w:p w14:paraId="7FE5D3A3" w14:textId="77777777" w:rsidR="000D04CF" w:rsidRDefault="000D04CF" w:rsidP="005731CE"/>
    <w:p w14:paraId="2EF50223" w14:textId="77777777" w:rsidR="000D04CF" w:rsidRDefault="000D04CF" w:rsidP="005731CE"/>
    <w:p w14:paraId="085FBE2D" w14:textId="77777777" w:rsidR="000D04CF" w:rsidRDefault="000D04CF" w:rsidP="005731CE"/>
    <w:p w14:paraId="5C0F866F" w14:textId="77777777" w:rsidR="000D04CF" w:rsidRDefault="00EC22A8" w:rsidP="000D04CF">
      <w:pPr>
        <w:jc w:val="center"/>
      </w:pPr>
      <w:r>
        <w:rPr>
          <w:noProof/>
        </w:rPr>
        <w:drawing>
          <wp:inline distT="0" distB="0" distL="0" distR="0" wp14:anchorId="0DA43A1D" wp14:editId="70562580">
            <wp:extent cx="4568687" cy="65556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vanhoe rulebook highlighted-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68687" cy="6555600"/>
                    </a:xfrm>
                    <a:prstGeom prst="rect">
                      <a:avLst/>
                    </a:prstGeom>
                  </pic:spPr>
                </pic:pic>
              </a:graphicData>
            </a:graphic>
          </wp:inline>
        </w:drawing>
      </w:r>
    </w:p>
    <w:p w14:paraId="5AA5321B" w14:textId="77777777" w:rsidR="005731CE" w:rsidRDefault="005731CE" w:rsidP="005731CE"/>
    <w:p w14:paraId="0E801139" w14:textId="77777777" w:rsidR="005731CE" w:rsidRDefault="005731CE" w:rsidP="005731CE"/>
    <w:p w14:paraId="62218242" w14:textId="77777777" w:rsidR="005731CE" w:rsidRDefault="005731CE" w:rsidP="005731CE"/>
    <w:p w14:paraId="3A8F13EA" w14:textId="77777777" w:rsidR="005731CE" w:rsidRDefault="005731CE" w:rsidP="005731CE"/>
    <w:p w14:paraId="1DFBCE1A" w14:textId="77777777" w:rsidR="005731CE" w:rsidRDefault="005731CE" w:rsidP="005731CE"/>
    <w:p w14:paraId="601E89F8" w14:textId="77777777" w:rsidR="005731CE" w:rsidRPr="005731CE" w:rsidRDefault="005731CE" w:rsidP="005731CE"/>
    <w:p w14:paraId="0E9FD6B9" w14:textId="77777777" w:rsidR="00481E03" w:rsidRPr="005037C5" w:rsidRDefault="002C1288" w:rsidP="003C0071">
      <w:pPr>
        <w:pStyle w:val="Heading1"/>
        <w:numPr>
          <w:ilvl w:val="0"/>
          <w:numId w:val="1"/>
        </w:numPr>
        <w:jc w:val="center"/>
        <w:rPr>
          <w:rFonts w:ascii="Cambria" w:hAnsi="Cambria"/>
          <w:b/>
          <w:color w:val="000000" w:themeColor="text1"/>
          <w:sz w:val="48"/>
          <w:szCs w:val="48"/>
        </w:rPr>
      </w:pPr>
      <w:bookmarkStart w:id="27" w:name="_Toc447385555"/>
      <w:r w:rsidRPr="005037C5">
        <w:rPr>
          <w:rFonts w:ascii="Cambria" w:hAnsi="Cambria"/>
          <w:b/>
          <w:color w:val="000000" w:themeColor="text1"/>
          <w:sz w:val="48"/>
          <w:szCs w:val="48"/>
        </w:rPr>
        <w:lastRenderedPageBreak/>
        <w:t>Requirements</w:t>
      </w:r>
      <w:bookmarkEnd w:id="27"/>
    </w:p>
    <w:p w14:paraId="24FD32B4" w14:textId="77777777" w:rsidR="006440D0" w:rsidRPr="005037C5" w:rsidRDefault="006440D0" w:rsidP="006440D0">
      <w:pPr>
        <w:rPr>
          <w:rFonts w:ascii="Cambria" w:hAnsi="Cambria"/>
          <w:color w:val="000000" w:themeColor="text1"/>
        </w:rPr>
      </w:pPr>
      <w:r w:rsidRPr="005037C5">
        <w:rPr>
          <w:rFonts w:ascii="Cambria" w:hAnsi="Cambria"/>
          <w:color w:val="000000" w:themeColor="text1"/>
        </w:rPr>
        <w:tab/>
        <w:t>This section contains what features must be implemented. Each requirement has its own unique identifier, description, plus where the decision to come up with it can be traced to. The source of traceability may either be from the official game rules</w:t>
      </w:r>
      <w:r w:rsidR="004A6963" w:rsidRPr="005037C5">
        <w:rPr>
          <w:rFonts w:ascii="Cambria" w:hAnsi="Cambria"/>
          <w:color w:val="000000" w:themeColor="text1"/>
        </w:rPr>
        <w:t>, assumptions, other requirements, or team decisions.</w:t>
      </w:r>
    </w:p>
    <w:p w14:paraId="208EDF69" w14:textId="77777777" w:rsidR="00481E03" w:rsidRDefault="00481E03" w:rsidP="00481E03">
      <w:pPr>
        <w:rPr>
          <w:rFonts w:ascii="Cambria" w:hAnsi="Cambria"/>
          <w:color w:val="000000" w:themeColor="text1"/>
        </w:rPr>
      </w:pPr>
    </w:p>
    <w:p w14:paraId="241D8594" w14:textId="77777777" w:rsidR="0020702B" w:rsidRPr="005037C5" w:rsidRDefault="0020702B" w:rsidP="00481E03">
      <w:pPr>
        <w:rPr>
          <w:rFonts w:ascii="Cambria" w:hAnsi="Cambria"/>
          <w:color w:val="000000" w:themeColor="text1"/>
        </w:rPr>
      </w:pPr>
    </w:p>
    <w:p w14:paraId="1B9A4EB7" w14:textId="77777777" w:rsidR="002C1288" w:rsidRPr="005037C5" w:rsidRDefault="005731CE" w:rsidP="005037C5">
      <w:pPr>
        <w:pStyle w:val="Heading2"/>
        <w:rPr>
          <w:color w:val="000000" w:themeColor="text1"/>
        </w:rPr>
      </w:pPr>
      <w:bookmarkStart w:id="28" w:name="_Toc447385556"/>
      <w:r>
        <w:rPr>
          <w:rFonts w:ascii="Cambria" w:hAnsi="Cambria"/>
          <w:b/>
          <w:color w:val="000000" w:themeColor="text1"/>
          <w:sz w:val="36"/>
          <w:szCs w:val="36"/>
        </w:rPr>
        <w:t>5</w:t>
      </w:r>
      <w:r w:rsidR="00D31DEF">
        <w:rPr>
          <w:rFonts w:ascii="Cambria" w:hAnsi="Cambria"/>
          <w:b/>
          <w:color w:val="000000" w:themeColor="text1"/>
          <w:sz w:val="36"/>
          <w:szCs w:val="36"/>
        </w:rPr>
        <w:t>.</w:t>
      </w:r>
      <w:r w:rsidR="005037C5" w:rsidRPr="005037C5">
        <w:rPr>
          <w:rFonts w:ascii="Cambria" w:hAnsi="Cambria"/>
          <w:b/>
          <w:color w:val="000000" w:themeColor="text1"/>
          <w:sz w:val="36"/>
          <w:szCs w:val="36"/>
        </w:rPr>
        <w:t>1</w:t>
      </w:r>
      <w:r w:rsidR="005037C5" w:rsidRPr="005037C5">
        <w:rPr>
          <w:rFonts w:ascii="Cambria" w:hAnsi="Cambria"/>
          <w:b/>
          <w:color w:val="000000" w:themeColor="text1"/>
          <w:sz w:val="36"/>
          <w:szCs w:val="36"/>
        </w:rPr>
        <w:tab/>
      </w:r>
      <w:r w:rsidR="005955D1" w:rsidRPr="005037C5">
        <w:rPr>
          <w:rFonts w:ascii="Cambria" w:hAnsi="Cambria"/>
          <w:b/>
          <w:color w:val="000000" w:themeColor="text1"/>
          <w:sz w:val="36"/>
          <w:szCs w:val="36"/>
        </w:rPr>
        <w:t>Functional Requirements</w:t>
      </w:r>
      <w:bookmarkEnd w:id="28"/>
    </w:p>
    <w:p w14:paraId="09CA950E" w14:textId="77777777" w:rsidR="005955D1" w:rsidRDefault="005955D1" w:rsidP="00CB67FA">
      <w:pPr>
        <w:pStyle w:val="ListParagraph"/>
        <w:rPr>
          <w:rFonts w:ascii="Cambria" w:hAnsi="Cambria"/>
          <w:color w:val="000000" w:themeColor="text1"/>
        </w:rPr>
      </w:pPr>
      <w:r w:rsidRPr="005037C5">
        <w:rPr>
          <w:rFonts w:ascii="Cambria" w:hAnsi="Cambria"/>
          <w:color w:val="000000" w:themeColor="text1"/>
        </w:rPr>
        <w:t>Functional requirements define what behavior and functionality the software must have. They have ben categorized appropriately below, based on different game states of functionality</w:t>
      </w:r>
    </w:p>
    <w:p w14:paraId="3BC4F402" w14:textId="77777777" w:rsidR="0020702B" w:rsidRPr="00CB67FA" w:rsidRDefault="0020702B" w:rsidP="00CB67FA">
      <w:pPr>
        <w:pStyle w:val="ListParagraph"/>
        <w:rPr>
          <w:rFonts w:ascii="Cambria" w:hAnsi="Cambria"/>
          <w:color w:val="000000" w:themeColor="text1"/>
        </w:rPr>
      </w:pPr>
    </w:p>
    <w:tbl>
      <w:tblPr>
        <w:tblW w:w="9950" w:type="dxa"/>
        <w:tblInd w:w="-291" w:type="dxa"/>
        <w:tblLayout w:type="fixed"/>
        <w:tblCellMar>
          <w:top w:w="55" w:type="dxa"/>
          <w:left w:w="55" w:type="dxa"/>
          <w:bottom w:w="55" w:type="dxa"/>
          <w:right w:w="55" w:type="dxa"/>
        </w:tblCellMar>
        <w:tblLook w:val="0000" w:firstRow="0" w:lastRow="0" w:firstColumn="0" w:lastColumn="0" w:noHBand="0" w:noVBand="0"/>
      </w:tblPr>
      <w:tblGrid>
        <w:gridCol w:w="1769"/>
        <w:gridCol w:w="5535"/>
        <w:gridCol w:w="2628"/>
        <w:gridCol w:w="18"/>
      </w:tblGrid>
      <w:tr w:rsidR="005037C5" w:rsidRPr="005037C5" w14:paraId="5BB78AFE" w14:textId="77777777" w:rsidTr="00846A00">
        <w:tc>
          <w:tcPr>
            <w:tcW w:w="1769" w:type="dxa"/>
            <w:tcBorders>
              <w:top w:val="single" w:sz="8" w:space="0" w:color="000000"/>
              <w:left w:val="single" w:sz="8" w:space="0" w:color="000000"/>
              <w:bottom w:val="single" w:sz="8" w:space="0" w:color="000000"/>
            </w:tcBorders>
            <w:shd w:val="clear" w:color="auto" w:fill="000000"/>
            <w:vAlign w:val="center"/>
          </w:tcPr>
          <w:p w14:paraId="0DD1B3DE" w14:textId="77777777" w:rsidR="005955D1" w:rsidRPr="006820F6" w:rsidRDefault="005955D1" w:rsidP="005037C5">
            <w:pPr>
              <w:pStyle w:val="TableContents"/>
              <w:jc w:val="center"/>
              <w:rPr>
                <w:b/>
                <w:bCs/>
                <w:color w:val="FFFFFF" w:themeColor="background1"/>
              </w:rPr>
            </w:pPr>
            <w:r w:rsidRPr="006820F6">
              <w:rPr>
                <w:b/>
                <w:bCs/>
                <w:color w:val="FFFFFF" w:themeColor="background1"/>
              </w:rPr>
              <w:t>ID</w:t>
            </w:r>
          </w:p>
        </w:tc>
        <w:tc>
          <w:tcPr>
            <w:tcW w:w="5535" w:type="dxa"/>
            <w:tcBorders>
              <w:top w:val="single" w:sz="8" w:space="0" w:color="000000"/>
              <w:left w:val="single" w:sz="8" w:space="0" w:color="000000"/>
              <w:bottom w:val="single" w:sz="8" w:space="0" w:color="000000"/>
            </w:tcBorders>
            <w:shd w:val="clear" w:color="auto" w:fill="000000"/>
            <w:vAlign w:val="center"/>
          </w:tcPr>
          <w:p w14:paraId="40EDF589" w14:textId="77777777" w:rsidR="005955D1" w:rsidRPr="006820F6" w:rsidRDefault="005955D1" w:rsidP="005037C5">
            <w:pPr>
              <w:jc w:val="center"/>
              <w:rPr>
                <w:b/>
                <w:bCs/>
                <w:color w:val="FFFFFF" w:themeColor="background1"/>
              </w:rPr>
            </w:pPr>
            <w:r w:rsidRPr="006820F6">
              <w:rPr>
                <w:b/>
                <w:bCs/>
                <w:color w:val="FFFFFF" w:themeColor="background1"/>
              </w:rPr>
              <w:t>Functional Requirement</w:t>
            </w:r>
          </w:p>
        </w:tc>
        <w:tc>
          <w:tcPr>
            <w:tcW w:w="2646" w:type="dxa"/>
            <w:gridSpan w:val="2"/>
            <w:tcBorders>
              <w:top w:val="single" w:sz="8" w:space="0" w:color="000000"/>
              <w:left w:val="single" w:sz="8" w:space="0" w:color="000000"/>
              <w:bottom w:val="single" w:sz="8" w:space="0" w:color="000000"/>
              <w:right w:val="single" w:sz="8" w:space="0" w:color="000000"/>
            </w:tcBorders>
            <w:shd w:val="clear" w:color="auto" w:fill="000000"/>
            <w:vAlign w:val="center"/>
          </w:tcPr>
          <w:p w14:paraId="03F150DB" w14:textId="77777777" w:rsidR="005955D1" w:rsidRPr="006820F6" w:rsidRDefault="005955D1" w:rsidP="005037C5">
            <w:pPr>
              <w:jc w:val="center"/>
              <w:rPr>
                <w:b/>
                <w:bCs/>
                <w:color w:val="FFFFFF" w:themeColor="background1"/>
              </w:rPr>
            </w:pPr>
            <w:r w:rsidRPr="006820F6">
              <w:rPr>
                <w:b/>
                <w:bCs/>
                <w:color w:val="FFFFFF" w:themeColor="background1"/>
              </w:rPr>
              <w:t>Traceability</w:t>
            </w:r>
          </w:p>
        </w:tc>
      </w:tr>
      <w:tr w:rsidR="005037C5" w:rsidRPr="005037C5" w14:paraId="07DBC898" w14:textId="77777777" w:rsidTr="00846A00">
        <w:tc>
          <w:tcPr>
            <w:tcW w:w="9950" w:type="dxa"/>
            <w:gridSpan w:val="4"/>
            <w:tcBorders>
              <w:left w:val="single" w:sz="8" w:space="0" w:color="000000"/>
              <w:bottom w:val="single" w:sz="8" w:space="0" w:color="000000"/>
              <w:right w:val="single" w:sz="8" w:space="0" w:color="000000"/>
            </w:tcBorders>
            <w:shd w:val="clear" w:color="auto" w:fill="auto"/>
            <w:vAlign w:val="center"/>
          </w:tcPr>
          <w:p w14:paraId="2B5C1D46" w14:textId="77777777" w:rsidR="005955D1" w:rsidRPr="005037C5" w:rsidRDefault="000F7E69" w:rsidP="00294FAF">
            <w:pPr>
              <w:pStyle w:val="TableContents"/>
              <w:jc w:val="center"/>
              <w:rPr>
                <w:color w:val="000000" w:themeColor="text1"/>
              </w:rPr>
            </w:pPr>
            <w:r>
              <w:rPr>
                <w:b/>
                <w:bCs/>
                <w:color w:val="000000" w:themeColor="text1"/>
              </w:rPr>
              <w:t>Network Setup</w:t>
            </w:r>
          </w:p>
        </w:tc>
      </w:tr>
      <w:tr w:rsidR="005037C5" w:rsidRPr="005037C5" w14:paraId="76A8516D" w14:textId="77777777" w:rsidTr="00846A00">
        <w:trPr>
          <w:gridAfter w:val="1"/>
          <w:wAfter w:w="18" w:type="dxa"/>
        </w:trPr>
        <w:tc>
          <w:tcPr>
            <w:tcW w:w="1769" w:type="dxa"/>
            <w:tcBorders>
              <w:left w:val="single" w:sz="1" w:space="0" w:color="000000"/>
              <w:bottom w:val="single" w:sz="1" w:space="0" w:color="000000"/>
            </w:tcBorders>
            <w:shd w:val="clear" w:color="auto" w:fill="auto"/>
            <w:vAlign w:val="center"/>
          </w:tcPr>
          <w:p w14:paraId="15AB319C" w14:textId="77777777" w:rsidR="005955D1" w:rsidRPr="005037C5" w:rsidRDefault="00AE2B8D" w:rsidP="005037C5">
            <w:pPr>
              <w:pStyle w:val="TableContents"/>
              <w:jc w:val="center"/>
              <w:rPr>
                <w:color w:val="000000" w:themeColor="text1"/>
              </w:rPr>
            </w:pPr>
            <w:r>
              <w:rPr>
                <w:color w:val="000000" w:themeColor="text1"/>
              </w:rPr>
              <w:t>FR-NS-01</w:t>
            </w:r>
          </w:p>
        </w:tc>
        <w:tc>
          <w:tcPr>
            <w:tcW w:w="5535" w:type="dxa"/>
            <w:tcBorders>
              <w:left w:val="single" w:sz="1" w:space="0" w:color="000000"/>
              <w:bottom w:val="single" w:sz="1" w:space="0" w:color="000000"/>
            </w:tcBorders>
            <w:shd w:val="clear" w:color="auto" w:fill="auto"/>
            <w:vAlign w:val="center"/>
          </w:tcPr>
          <w:p w14:paraId="639ADE99" w14:textId="77777777" w:rsidR="005955D1" w:rsidRPr="005037C5" w:rsidRDefault="003603A7" w:rsidP="00883539">
            <w:pPr>
              <w:pStyle w:val="TableContents"/>
              <w:jc w:val="center"/>
              <w:rPr>
                <w:color w:val="000000" w:themeColor="text1"/>
              </w:rPr>
            </w:pPr>
            <w:r>
              <w:rPr>
                <w:color w:val="000000" w:themeColor="text1"/>
              </w:rPr>
              <w:t xml:space="preserve">Network </w:t>
            </w:r>
            <w:r w:rsidR="00883539">
              <w:rPr>
                <w:color w:val="000000" w:themeColor="text1"/>
              </w:rPr>
              <w:t>would</w:t>
            </w:r>
            <w:r>
              <w:rPr>
                <w:color w:val="000000" w:themeColor="text1"/>
              </w:rPr>
              <w:t xml:space="preserve"> initialize the Ivanhoe And open the po</w:t>
            </w:r>
            <w:r w:rsidR="000176D0">
              <w:rPr>
                <w:color w:val="000000" w:themeColor="text1"/>
              </w:rPr>
              <w:t>r</w:t>
            </w:r>
            <w:r>
              <w:rPr>
                <w:color w:val="000000" w:themeColor="text1"/>
              </w:rPr>
              <w:t xml:space="preserve">t for player join </w:t>
            </w:r>
          </w:p>
        </w:tc>
        <w:tc>
          <w:tcPr>
            <w:tcW w:w="2628" w:type="dxa"/>
            <w:tcBorders>
              <w:left w:val="single" w:sz="1" w:space="0" w:color="000000"/>
              <w:bottom w:val="single" w:sz="1" w:space="0" w:color="000000"/>
              <w:right w:val="single" w:sz="1" w:space="0" w:color="000000"/>
            </w:tcBorders>
            <w:shd w:val="clear" w:color="auto" w:fill="auto"/>
            <w:vAlign w:val="center"/>
          </w:tcPr>
          <w:p w14:paraId="475A84E0" w14:textId="77777777" w:rsidR="005955D1" w:rsidRPr="005037C5" w:rsidRDefault="003603A7" w:rsidP="005037C5">
            <w:pPr>
              <w:pStyle w:val="TableContents"/>
              <w:jc w:val="center"/>
              <w:rPr>
                <w:color w:val="000000" w:themeColor="text1"/>
              </w:rPr>
            </w:pPr>
            <w:r>
              <w:rPr>
                <w:color w:val="000000" w:themeColor="text1"/>
              </w:rPr>
              <w:t>GR-09</w:t>
            </w:r>
          </w:p>
        </w:tc>
      </w:tr>
      <w:tr w:rsidR="000F7E69" w:rsidRPr="005037C5" w14:paraId="016B337E" w14:textId="77777777" w:rsidTr="00846A00">
        <w:trPr>
          <w:gridAfter w:val="1"/>
          <w:wAfter w:w="18" w:type="dxa"/>
        </w:trPr>
        <w:tc>
          <w:tcPr>
            <w:tcW w:w="1769" w:type="dxa"/>
            <w:tcBorders>
              <w:left w:val="single" w:sz="1" w:space="0" w:color="000000"/>
              <w:bottom w:val="single" w:sz="1" w:space="0" w:color="000000"/>
            </w:tcBorders>
            <w:shd w:val="clear" w:color="auto" w:fill="auto"/>
            <w:vAlign w:val="center"/>
          </w:tcPr>
          <w:p w14:paraId="3248AA73" w14:textId="77777777" w:rsidR="000F7E69" w:rsidRPr="005037C5" w:rsidRDefault="003603A7" w:rsidP="005037C5">
            <w:pPr>
              <w:pStyle w:val="TableContents"/>
              <w:jc w:val="center"/>
              <w:rPr>
                <w:color w:val="000000" w:themeColor="text1"/>
              </w:rPr>
            </w:pPr>
            <w:r>
              <w:rPr>
                <w:color w:val="000000" w:themeColor="text1"/>
              </w:rPr>
              <w:t>FR-NS-02</w:t>
            </w:r>
          </w:p>
        </w:tc>
        <w:tc>
          <w:tcPr>
            <w:tcW w:w="5535" w:type="dxa"/>
            <w:tcBorders>
              <w:left w:val="single" w:sz="1" w:space="0" w:color="000000"/>
              <w:bottom w:val="single" w:sz="1" w:space="0" w:color="000000"/>
            </w:tcBorders>
            <w:shd w:val="clear" w:color="auto" w:fill="auto"/>
            <w:vAlign w:val="center"/>
          </w:tcPr>
          <w:p w14:paraId="28BFCE54" w14:textId="77777777" w:rsidR="000F7E69" w:rsidRPr="005037C5" w:rsidRDefault="003603A7" w:rsidP="003603A7">
            <w:pPr>
              <w:pStyle w:val="TableContents"/>
              <w:jc w:val="center"/>
              <w:rPr>
                <w:color w:val="000000" w:themeColor="text1"/>
              </w:rPr>
            </w:pPr>
            <w:r>
              <w:rPr>
                <w:color w:val="000000" w:themeColor="text1"/>
              </w:rPr>
              <w:t xml:space="preserve">Each Player </w:t>
            </w:r>
            <w:r w:rsidR="00883539">
              <w:rPr>
                <w:color w:val="000000" w:themeColor="text1"/>
              </w:rPr>
              <w:t xml:space="preserve">would </w:t>
            </w:r>
            <w:r>
              <w:rPr>
                <w:color w:val="000000" w:themeColor="text1"/>
              </w:rPr>
              <w:t>be able to join the network to play Ivanhoe</w:t>
            </w:r>
          </w:p>
        </w:tc>
        <w:tc>
          <w:tcPr>
            <w:tcW w:w="2628" w:type="dxa"/>
            <w:tcBorders>
              <w:left w:val="single" w:sz="1" w:space="0" w:color="000000"/>
              <w:bottom w:val="single" w:sz="1" w:space="0" w:color="000000"/>
              <w:right w:val="single" w:sz="1" w:space="0" w:color="000000"/>
            </w:tcBorders>
            <w:shd w:val="clear" w:color="auto" w:fill="auto"/>
            <w:vAlign w:val="center"/>
          </w:tcPr>
          <w:p w14:paraId="615B2A1B" w14:textId="77777777" w:rsidR="000F7E69" w:rsidRPr="005037C5" w:rsidRDefault="003603A7" w:rsidP="005037C5">
            <w:pPr>
              <w:pStyle w:val="TableContents"/>
              <w:jc w:val="center"/>
              <w:rPr>
                <w:color w:val="000000" w:themeColor="text1"/>
              </w:rPr>
            </w:pPr>
            <w:r>
              <w:rPr>
                <w:color w:val="000000" w:themeColor="text1"/>
              </w:rPr>
              <w:t>GR-01</w:t>
            </w:r>
          </w:p>
        </w:tc>
      </w:tr>
      <w:tr w:rsidR="002A6BDA" w:rsidRPr="005037C5" w14:paraId="56819FB5" w14:textId="77777777" w:rsidTr="00846A00">
        <w:trPr>
          <w:gridAfter w:val="1"/>
          <w:wAfter w:w="18" w:type="dxa"/>
        </w:trPr>
        <w:tc>
          <w:tcPr>
            <w:tcW w:w="1769" w:type="dxa"/>
            <w:tcBorders>
              <w:left w:val="single" w:sz="1" w:space="0" w:color="000000"/>
              <w:bottom w:val="single" w:sz="1" w:space="0" w:color="000000"/>
            </w:tcBorders>
            <w:shd w:val="clear" w:color="auto" w:fill="auto"/>
            <w:vAlign w:val="center"/>
          </w:tcPr>
          <w:p w14:paraId="08A3088C" w14:textId="77777777" w:rsidR="002A6BDA" w:rsidRDefault="002A6BDA" w:rsidP="005037C5">
            <w:pPr>
              <w:pStyle w:val="TableContents"/>
              <w:jc w:val="center"/>
              <w:rPr>
                <w:color w:val="000000" w:themeColor="text1"/>
              </w:rPr>
            </w:pPr>
            <w:r>
              <w:rPr>
                <w:color w:val="000000" w:themeColor="text1"/>
              </w:rPr>
              <w:t>FR-NS-03</w:t>
            </w:r>
          </w:p>
        </w:tc>
        <w:tc>
          <w:tcPr>
            <w:tcW w:w="5535" w:type="dxa"/>
            <w:tcBorders>
              <w:left w:val="single" w:sz="1" w:space="0" w:color="000000"/>
              <w:bottom w:val="single" w:sz="1" w:space="0" w:color="000000"/>
            </w:tcBorders>
            <w:shd w:val="clear" w:color="auto" w:fill="auto"/>
            <w:vAlign w:val="center"/>
          </w:tcPr>
          <w:p w14:paraId="718B96EF" w14:textId="77777777" w:rsidR="002A6BDA" w:rsidRDefault="00960C83" w:rsidP="00960C83">
            <w:pPr>
              <w:pStyle w:val="TableContents"/>
              <w:jc w:val="center"/>
              <w:rPr>
                <w:color w:val="000000" w:themeColor="text1"/>
              </w:rPr>
            </w:pPr>
            <w:r>
              <w:rPr>
                <w:color w:val="000000" w:themeColor="text1"/>
              </w:rPr>
              <w:t xml:space="preserve">Network </w:t>
            </w:r>
            <w:r w:rsidR="00883539">
              <w:rPr>
                <w:color w:val="000000" w:themeColor="text1"/>
              </w:rPr>
              <w:t xml:space="preserve">would </w:t>
            </w:r>
            <w:r>
              <w:rPr>
                <w:color w:val="000000" w:themeColor="text1"/>
              </w:rPr>
              <w:t>check the total of players joined the game</w:t>
            </w:r>
          </w:p>
        </w:tc>
        <w:tc>
          <w:tcPr>
            <w:tcW w:w="2628" w:type="dxa"/>
            <w:tcBorders>
              <w:left w:val="single" w:sz="1" w:space="0" w:color="000000"/>
              <w:bottom w:val="single" w:sz="1" w:space="0" w:color="000000"/>
              <w:right w:val="single" w:sz="1" w:space="0" w:color="000000"/>
            </w:tcBorders>
            <w:shd w:val="clear" w:color="auto" w:fill="auto"/>
            <w:vAlign w:val="center"/>
          </w:tcPr>
          <w:p w14:paraId="132A3D62" w14:textId="77777777" w:rsidR="002A6BDA" w:rsidRDefault="00960C83" w:rsidP="005037C5">
            <w:pPr>
              <w:pStyle w:val="TableContents"/>
              <w:jc w:val="center"/>
              <w:rPr>
                <w:color w:val="000000" w:themeColor="text1"/>
              </w:rPr>
            </w:pPr>
            <w:r>
              <w:rPr>
                <w:color w:val="000000" w:themeColor="text1"/>
              </w:rPr>
              <w:t>GR-01</w:t>
            </w:r>
          </w:p>
        </w:tc>
      </w:tr>
      <w:tr w:rsidR="002A6BDA" w:rsidRPr="005037C5" w14:paraId="149021B5" w14:textId="77777777" w:rsidTr="00846A00">
        <w:trPr>
          <w:gridAfter w:val="1"/>
          <w:wAfter w:w="18" w:type="dxa"/>
        </w:trPr>
        <w:tc>
          <w:tcPr>
            <w:tcW w:w="1769" w:type="dxa"/>
            <w:tcBorders>
              <w:left w:val="single" w:sz="1" w:space="0" w:color="000000"/>
              <w:bottom w:val="single" w:sz="1" w:space="0" w:color="000000"/>
            </w:tcBorders>
            <w:shd w:val="clear" w:color="auto" w:fill="auto"/>
            <w:vAlign w:val="center"/>
          </w:tcPr>
          <w:p w14:paraId="45D8CB0E" w14:textId="77777777" w:rsidR="002A6BDA" w:rsidRDefault="002A6BDA" w:rsidP="005037C5">
            <w:pPr>
              <w:pStyle w:val="TableContents"/>
              <w:jc w:val="center"/>
              <w:rPr>
                <w:color w:val="000000" w:themeColor="text1"/>
              </w:rPr>
            </w:pPr>
            <w:r>
              <w:rPr>
                <w:color w:val="000000" w:themeColor="text1"/>
              </w:rPr>
              <w:t>FR-NS-04</w:t>
            </w:r>
          </w:p>
        </w:tc>
        <w:tc>
          <w:tcPr>
            <w:tcW w:w="5535" w:type="dxa"/>
            <w:tcBorders>
              <w:left w:val="single" w:sz="1" w:space="0" w:color="000000"/>
              <w:bottom w:val="single" w:sz="1" w:space="0" w:color="000000"/>
            </w:tcBorders>
            <w:shd w:val="clear" w:color="auto" w:fill="auto"/>
            <w:vAlign w:val="center"/>
          </w:tcPr>
          <w:p w14:paraId="28F2ABEF" w14:textId="77777777" w:rsidR="002A6BDA" w:rsidRDefault="00960C83" w:rsidP="00960C83">
            <w:pPr>
              <w:pStyle w:val="TableContents"/>
              <w:jc w:val="center"/>
              <w:rPr>
                <w:color w:val="000000" w:themeColor="text1"/>
              </w:rPr>
            </w:pPr>
            <w:r>
              <w:rPr>
                <w:color w:val="000000" w:themeColor="text1"/>
              </w:rPr>
              <w:t xml:space="preserve">Server </w:t>
            </w:r>
            <w:r w:rsidR="00883539">
              <w:rPr>
                <w:color w:val="000000" w:themeColor="text1"/>
              </w:rPr>
              <w:t xml:space="preserve">would </w:t>
            </w:r>
            <w:r>
              <w:rPr>
                <w:color w:val="000000" w:themeColor="text1"/>
              </w:rPr>
              <w:t xml:space="preserve">stop waiting for new players if all players joined </w:t>
            </w:r>
          </w:p>
        </w:tc>
        <w:tc>
          <w:tcPr>
            <w:tcW w:w="2628" w:type="dxa"/>
            <w:tcBorders>
              <w:left w:val="single" w:sz="1" w:space="0" w:color="000000"/>
              <w:bottom w:val="single" w:sz="1" w:space="0" w:color="000000"/>
              <w:right w:val="single" w:sz="1" w:space="0" w:color="000000"/>
            </w:tcBorders>
            <w:shd w:val="clear" w:color="auto" w:fill="auto"/>
            <w:vAlign w:val="center"/>
          </w:tcPr>
          <w:p w14:paraId="00BAAD1F" w14:textId="77777777" w:rsidR="002A6BDA" w:rsidRDefault="00960C83" w:rsidP="005037C5">
            <w:pPr>
              <w:pStyle w:val="TableContents"/>
              <w:jc w:val="center"/>
              <w:rPr>
                <w:color w:val="000000" w:themeColor="text1"/>
              </w:rPr>
            </w:pPr>
            <w:r>
              <w:rPr>
                <w:color w:val="000000" w:themeColor="text1"/>
              </w:rPr>
              <w:t>GR-01</w:t>
            </w:r>
          </w:p>
        </w:tc>
      </w:tr>
      <w:tr w:rsidR="005037C5" w:rsidRPr="005037C5" w14:paraId="0DEAAA2C" w14:textId="77777777" w:rsidTr="00846A00">
        <w:trPr>
          <w:gridAfter w:val="1"/>
          <w:wAfter w:w="18" w:type="dxa"/>
        </w:trPr>
        <w:tc>
          <w:tcPr>
            <w:tcW w:w="9932" w:type="dxa"/>
            <w:gridSpan w:val="3"/>
            <w:tcBorders>
              <w:left w:val="single" w:sz="1" w:space="0" w:color="000000"/>
              <w:bottom w:val="single" w:sz="1" w:space="0" w:color="000000"/>
              <w:right w:val="single" w:sz="1" w:space="0" w:color="000000"/>
            </w:tcBorders>
            <w:shd w:val="clear" w:color="auto" w:fill="auto"/>
            <w:vAlign w:val="center"/>
          </w:tcPr>
          <w:p w14:paraId="7869CD01" w14:textId="77777777" w:rsidR="00294FAF" w:rsidRPr="005037C5" w:rsidRDefault="00294FAF" w:rsidP="00137870">
            <w:pPr>
              <w:pStyle w:val="TableContents"/>
              <w:jc w:val="center"/>
              <w:rPr>
                <w:color w:val="000000" w:themeColor="text1"/>
              </w:rPr>
            </w:pPr>
            <w:r w:rsidRPr="005037C5">
              <w:rPr>
                <w:b/>
                <w:bCs/>
                <w:color w:val="000000" w:themeColor="text1"/>
              </w:rPr>
              <w:t>Set</w:t>
            </w:r>
            <w:r w:rsidR="00137870">
              <w:rPr>
                <w:b/>
                <w:bCs/>
                <w:color w:val="000000" w:themeColor="text1"/>
              </w:rPr>
              <w:t>u</w:t>
            </w:r>
            <w:r w:rsidRPr="005037C5">
              <w:rPr>
                <w:b/>
                <w:bCs/>
                <w:color w:val="000000" w:themeColor="text1"/>
              </w:rPr>
              <w:t>p</w:t>
            </w:r>
          </w:p>
        </w:tc>
      </w:tr>
      <w:tr w:rsidR="005037C5" w:rsidRPr="005037C5" w14:paraId="24932DD6" w14:textId="77777777" w:rsidTr="00846A00">
        <w:trPr>
          <w:gridAfter w:val="1"/>
          <w:wAfter w:w="18" w:type="dxa"/>
        </w:trPr>
        <w:tc>
          <w:tcPr>
            <w:tcW w:w="1769" w:type="dxa"/>
            <w:tcBorders>
              <w:left w:val="single" w:sz="1" w:space="0" w:color="000000"/>
              <w:bottom w:val="single" w:sz="1" w:space="0" w:color="000000"/>
            </w:tcBorders>
            <w:shd w:val="clear" w:color="auto" w:fill="auto"/>
            <w:vAlign w:val="center"/>
          </w:tcPr>
          <w:p w14:paraId="7E8F0D28" w14:textId="77777777" w:rsidR="005955D1" w:rsidRPr="005037C5" w:rsidRDefault="003603A7" w:rsidP="005037C5">
            <w:pPr>
              <w:pStyle w:val="TableContents"/>
              <w:jc w:val="center"/>
              <w:rPr>
                <w:color w:val="000000" w:themeColor="text1"/>
              </w:rPr>
            </w:pPr>
            <w:r>
              <w:rPr>
                <w:color w:val="000000" w:themeColor="text1"/>
              </w:rPr>
              <w:t>FR-S-01</w:t>
            </w:r>
          </w:p>
        </w:tc>
        <w:tc>
          <w:tcPr>
            <w:tcW w:w="5535" w:type="dxa"/>
            <w:tcBorders>
              <w:left w:val="single" w:sz="1" w:space="0" w:color="000000"/>
              <w:bottom w:val="single" w:sz="1" w:space="0" w:color="000000"/>
            </w:tcBorders>
            <w:shd w:val="clear" w:color="auto" w:fill="auto"/>
            <w:vAlign w:val="center"/>
          </w:tcPr>
          <w:p w14:paraId="50F8BA0E" w14:textId="77777777" w:rsidR="005955D1" w:rsidRPr="005037C5" w:rsidRDefault="003603A7" w:rsidP="005037C5">
            <w:pPr>
              <w:pStyle w:val="TableContents"/>
              <w:jc w:val="center"/>
              <w:rPr>
                <w:color w:val="000000" w:themeColor="text1"/>
              </w:rPr>
            </w:pPr>
            <w:r>
              <w:rPr>
                <w:color w:val="000000" w:themeColor="text1"/>
              </w:rPr>
              <w:t>Initialize the deck to 110 cards</w:t>
            </w:r>
          </w:p>
        </w:tc>
        <w:tc>
          <w:tcPr>
            <w:tcW w:w="2628" w:type="dxa"/>
            <w:tcBorders>
              <w:left w:val="single" w:sz="1" w:space="0" w:color="000000"/>
              <w:bottom w:val="single" w:sz="1" w:space="0" w:color="000000"/>
              <w:right w:val="single" w:sz="1" w:space="0" w:color="000000"/>
            </w:tcBorders>
            <w:shd w:val="clear" w:color="auto" w:fill="auto"/>
            <w:vAlign w:val="center"/>
          </w:tcPr>
          <w:p w14:paraId="7106951B" w14:textId="77777777" w:rsidR="005955D1" w:rsidRPr="005037C5" w:rsidRDefault="003603A7" w:rsidP="005037C5">
            <w:pPr>
              <w:pStyle w:val="TableContents"/>
              <w:jc w:val="center"/>
              <w:rPr>
                <w:color w:val="000000" w:themeColor="text1"/>
              </w:rPr>
            </w:pPr>
            <w:r>
              <w:rPr>
                <w:color w:val="000000" w:themeColor="text1"/>
              </w:rPr>
              <w:t>GR-02</w:t>
            </w:r>
          </w:p>
        </w:tc>
      </w:tr>
      <w:tr w:rsidR="003603A7" w:rsidRPr="005037C5" w14:paraId="6CFA249C" w14:textId="77777777" w:rsidTr="00846A00">
        <w:trPr>
          <w:gridAfter w:val="1"/>
          <w:wAfter w:w="18" w:type="dxa"/>
        </w:trPr>
        <w:tc>
          <w:tcPr>
            <w:tcW w:w="1769" w:type="dxa"/>
            <w:tcBorders>
              <w:left w:val="single" w:sz="1" w:space="0" w:color="000000"/>
              <w:bottom w:val="single" w:sz="1" w:space="0" w:color="000000"/>
            </w:tcBorders>
            <w:shd w:val="clear" w:color="auto" w:fill="auto"/>
            <w:vAlign w:val="center"/>
          </w:tcPr>
          <w:p w14:paraId="3D523C7D" w14:textId="77777777" w:rsidR="003603A7" w:rsidRPr="005037C5" w:rsidRDefault="003603A7" w:rsidP="005037C5">
            <w:pPr>
              <w:pStyle w:val="TableContents"/>
              <w:jc w:val="center"/>
              <w:rPr>
                <w:color w:val="000000" w:themeColor="text1"/>
              </w:rPr>
            </w:pPr>
            <w:r>
              <w:rPr>
                <w:color w:val="000000" w:themeColor="text1"/>
              </w:rPr>
              <w:t>FR-S-02</w:t>
            </w:r>
          </w:p>
        </w:tc>
        <w:tc>
          <w:tcPr>
            <w:tcW w:w="5535" w:type="dxa"/>
            <w:tcBorders>
              <w:left w:val="single" w:sz="1" w:space="0" w:color="000000"/>
              <w:bottom w:val="single" w:sz="1" w:space="0" w:color="000000"/>
            </w:tcBorders>
            <w:shd w:val="clear" w:color="auto" w:fill="auto"/>
            <w:vAlign w:val="center"/>
          </w:tcPr>
          <w:p w14:paraId="16E767C5" w14:textId="77777777" w:rsidR="003603A7" w:rsidRPr="005037C5" w:rsidRDefault="003603A7" w:rsidP="005037C5">
            <w:pPr>
              <w:pStyle w:val="TableContents"/>
              <w:jc w:val="center"/>
              <w:rPr>
                <w:color w:val="000000" w:themeColor="text1"/>
              </w:rPr>
            </w:pPr>
            <w:r>
              <w:rPr>
                <w:color w:val="000000" w:themeColor="text1"/>
              </w:rPr>
              <w:t>Deal eight cards to each players</w:t>
            </w:r>
          </w:p>
        </w:tc>
        <w:tc>
          <w:tcPr>
            <w:tcW w:w="2628" w:type="dxa"/>
            <w:tcBorders>
              <w:left w:val="single" w:sz="1" w:space="0" w:color="000000"/>
              <w:bottom w:val="single" w:sz="1" w:space="0" w:color="000000"/>
              <w:right w:val="single" w:sz="1" w:space="0" w:color="000000"/>
            </w:tcBorders>
            <w:shd w:val="clear" w:color="auto" w:fill="auto"/>
            <w:vAlign w:val="center"/>
          </w:tcPr>
          <w:p w14:paraId="4684BAAC" w14:textId="77777777" w:rsidR="003603A7" w:rsidRPr="005037C5" w:rsidRDefault="003603A7" w:rsidP="005037C5">
            <w:pPr>
              <w:pStyle w:val="TableContents"/>
              <w:jc w:val="center"/>
              <w:rPr>
                <w:color w:val="000000" w:themeColor="text1"/>
              </w:rPr>
            </w:pPr>
            <w:r>
              <w:rPr>
                <w:color w:val="000000" w:themeColor="text1"/>
              </w:rPr>
              <w:t>GR-09</w:t>
            </w:r>
          </w:p>
        </w:tc>
      </w:tr>
      <w:tr w:rsidR="00846A00" w:rsidRPr="005037C5" w14:paraId="30033EFA" w14:textId="77777777" w:rsidTr="00846A00">
        <w:trPr>
          <w:gridAfter w:val="1"/>
          <w:wAfter w:w="18" w:type="dxa"/>
        </w:trPr>
        <w:tc>
          <w:tcPr>
            <w:tcW w:w="1769" w:type="dxa"/>
            <w:tcBorders>
              <w:left w:val="single" w:sz="1" w:space="0" w:color="000000"/>
              <w:bottom w:val="single" w:sz="1" w:space="0" w:color="000000"/>
            </w:tcBorders>
            <w:shd w:val="clear" w:color="auto" w:fill="auto"/>
            <w:vAlign w:val="center"/>
          </w:tcPr>
          <w:p w14:paraId="535B637D" w14:textId="77777777" w:rsidR="00846A00" w:rsidRDefault="00846A00" w:rsidP="005037C5">
            <w:pPr>
              <w:pStyle w:val="TableContents"/>
              <w:jc w:val="center"/>
              <w:rPr>
                <w:color w:val="000000" w:themeColor="text1"/>
              </w:rPr>
            </w:pPr>
            <w:r>
              <w:rPr>
                <w:color w:val="000000" w:themeColor="text1"/>
              </w:rPr>
              <w:t>FR-S-03</w:t>
            </w:r>
          </w:p>
        </w:tc>
        <w:tc>
          <w:tcPr>
            <w:tcW w:w="5535" w:type="dxa"/>
            <w:tcBorders>
              <w:left w:val="single" w:sz="1" w:space="0" w:color="000000"/>
              <w:bottom w:val="single" w:sz="1" w:space="0" w:color="000000"/>
            </w:tcBorders>
            <w:shd w:val="clear" w:color="auto" w:fill="auto"/>
            <w:vAlign w:val="center"/>
          </w:tcPr>
          <w:p w14:paraId="7404A51F" w14:textId="77777777" w:rsidR="00846A00" w:rsidRDefault="00846A00" w:rsidP="005037C5">
            <w:pPr>
              <w:pStyle w:val="TableContents"/>
              <w:jc w:val="center"/>
              <w:rPr>
                <w:color w:val="000000" w:themeColor="text1"/>
              </w:rPr>
            </w:pPr>
            <w:r>
              <w:rPr>
                <w:color w:val="000000" w:themeColor="text1"/>
              </w:rPr>
              <w:t>Initialize the players order</w:t>
            </w:r>
          </w:p>
        </w:tc>
        <w:tc>
          <w:tcPr>
            <w:tcW w:w="2628" w:type="dxa"/>
            <w:tcBorders>
              <w:left w:val="single" w:sz="1" w:space="0" w:color="000000"/>
              <w:bottom w:val="single" w:sz="1" w:space="0" w:color="000000"/>
              <w:right w:val="single" w:sz="1" w:space="0" w:color="000000"/>
            </w:tcBorders>
            <w:shd w:val="clear" w:color="auto" w:fill="auto"/>
            <w:vAlign w:val="center"/>
          </w:tcPr>
          <w:p w14:paraId="713F99FC" w14:textId="77777777" w:rsidR="00846A00" w:rsidRDefault="00846A00" w:rsidP="005037C5">
            <w:pPr>
              <w:pStyle w:val="TableContents"/>
              <w:jc w:val="center"/>
              <w:rPr>
                <w:color w:val="000000" w:themeColor="text1"/>
              </w:rPr>
            </w:pPr>
            <w:r>
              <w:rPr>
                <w:color w:val="000000" w:themeColor="text1"/>
              </w:rPr>
              <w:t>GR-13</w:t>
            </w:r>
          </w:p>
        </w:tc>
      </w:tr>
      <w:tr w:rsidR="00846A00" w:rsidRPr="005037C5" w14:paraId="3EEFECB7" w14:textId="77777777" w:rsidTr="00846A00">
        <w:trPr>
          <w:gridAfter w:val="1"/>
          <w:wAfter w:w="18" w:type="dxa"/>
        </w:trPr>
        <w:tc>
          <w:tcPr>
            <w:tcW w:w="1769" w:type="dxa"/>
            <w:tcBorders>
              <w:left w:val="single" w:sz="1" w:space="0" w:color="000000"/>
              <w:bottom w:val="single" w:sz="1" w:space="0" w:color="000000"/>
            </w:tcBorders>
            <w:shd w:val="clear" w:color="auto" w:fill="auto"/>
            <w:vAlign w:val="center"/>
          </w:tcPr>
          <w:p w14:paraId="0793BBFD" w14:textId="77777777" w:rsidR="00846A00" w:rsidRPr="005037C5" w:rsidRDefault="00846A00" w:rsidP="005037C5">
            <w:pPr>
              <w:pStyle w:val="TableContents"/>
              <w:jc w:val="center"/>
              <w:rPr>
                <w:color w:val="000000" w:themeColor="text1"/>
              </w:rPr>
            </w:pPr>
            <w:r>
              <w:rPr>
                <w:color w:val="000000" w:themeColor="text1"/>
              </w:rPr>
              <w:t>FR-S-04</w:t>
            </w:r>
          </w:p>
        </w:tc>
        <w:tc>
          <w:tcPr>
            <w:tcW w:w="5535" w:type="dxa"/>
            <w:tcBorders>
              <w:left w:val="single" w:sz="1" w:space="0" w:color="000000"/>
              <w:bottom w:val="single" w:sz="1" w:space="0" w:color="000000"/>
            </w:tcBorders>
            <w:shd w:val="clear" w:color="auto" w:fill="auto"/>
            <w:vAlign w:val="center"/>
          </w:tcPr>
          <w:p w14:paraId="499F911B" w14:textId="77777777" w:rsidR="00846A00" w:rsidRPr="005037C5" w:rsidRDefault="00846A00" w:rsidP="005037C5">
            <w:pPr>
              <w:pStyle w:val="TableContents"/>
              <w:jc w:val="center"/>
              <w:rPr>
                <w:color w:val="000000" w:themeColor="text1"/>
              </w:rPr>
            </w:pPr>
            <w:r>
              <w:rPr>
                <w:color w:val="000000" w:themeColor="text1"/>
              </w:rPr>
              <w:t>Initialize the first player</w:t>
            </w:r>
          </w:p>
        </w:tc>
        <w:tc>
          <w:tcPr>
            <w:tcW w:w="2628" w:type="dxa"/>
            <w:tcBorders>
              <w:left w:val="single" w:sz="1" w:space="0" w:color="000000"/>
              <w:bottom w:val="single" w:sz="1" w:space="0" w:color="000000"/>
              <w:right w:val="single" w:sz="1" w:space="0" w:color="000000"/>
            </w:tcBorders>
            <w:shd w:val="clear" w:color="auto" w:fill="auto"/>
            <w:vAlign w:val="center"/>
          </w:tcPr>
          <w:p w14:paraId="098E9B7E" w14:textId="77777777" w:rsidR="00846A00" w:rsidRPr="005037C5" w:rsidRDefault="00846A00" w:rsidP="007E2CD9">
            <w:pPr>
              <w:pStyle w:val="TableContents"/>
              <w:jc w:val="center"/>
              <w:rPr>
                <w:color w:val="000000" w:themeColor="text1"/>
              </w:rPr>
            </w:pPr>
            <w:r>
              <w:rPr>
                <w:color w:val="000000" w:themeColor="text1"/>
              </w:rPr>
              <w:t>GR-10</w:t>
            </w:r>
          </w:p>
        </w:tc>
      </w:tr>
      <w:tr w:rsidR="00846A00" w:rsidRPr="005037C5" w14:paraId="1486C0C6" w14:textId="77777777" w:rsidTr="00846A00">
        <w:trPr>
          <w:gridAfter w:val="1"/>
          <w:wAfter w:w="18" w:type="dxa"/>
        </w:trPr>
        <w:tc>
          <w:tcPr>
            <w:tcW w:w="9932" w:type="dxa"/>
            <w:gridSpan w:val="3"/>
            <w:tcBorders>
              <w:left w:val="single" w:sz="1" w:space="0" w:color="000000"/>
              <w:bottom w:val="single" w:sz="1" w:space="0" w:color="000000"/>
              <w:right w:val="single" w:sz="1" w:space="0" w:color="000000"/>
            </w:tcBorders>
            <w:shd w:val="clear" w:color="auto" w:fill="auto"/>
            <w:vAlign w:val="center"/>
          </w:tcPr>
          <w:p w14:paraId="15590E50" w14:textId="77777777" w:rsidR="00846A00" w:rsidRPr="005037C5" w:rsidRDefault="00846A00" w:rsidP="005037C5">
            <w:pPr>
              <w:pStyle w:val="TableContents"/>
              <w:jc w:val="center"/>
              <w:rPr>
                <w:color w:val="000000" w:themeColor="text1"/>
              </w:rPr>
            </w:pPr>
            <w:r w:rsidRPr="005037C5">
              <w:rPr>
                <w:b/>
                <w:bCs/>
                <w:color w:val="000000" w:themeColor="text1"/>
              </w:rPr>
              <w:t>Start Tournament</w:t>
            </w:r>
          </w:p>
        </w:tc>
      </w:tr>
      <w:tr w:rsidR="00846A00" w:rsidRPr="005037C5" w14:paraId="241D23F4" w14:textId="77777777" w:rsidTr="00846A00">
        <w:trPr>
          <w:gridAfter w:val="1"/>
          <w:wAfter w:w="18" w:type="dxa"/>
        </w:trPr>
        <w:tc>
          <w:tcPr>
            <w:tcW w:w="1769" w:type="dxa"/>
            <w:tcBorders>
              <w:left w:val="single" w:sz="1" w:space="0" w:color="000000"/>
              <w:bottom w:val="single" w:sz="1" w:space="0" w:color="000000"/>
            </w:tcBorders>
            <w:shd w:val="clear" w:color="auto" w:fill="auto"/>
            <w:vAlign w:val="center"/>
          </w:tcPr>
          <w:p w14:paraId="109E17C4" w14:textId="77777777" w:rsidR="00846A00" w:rsidRPr="005037C5" w:rsidRDefault="00846A00" w:rsidP="005037C5">
            <w:pPr>
              <w:pStyle w:val="TableContents"/>
              <w:jc w:val="center"/>
              <w:rPr>
                <w:color w:val="000000" w:themeColor="text1"/>
              </w:rPr>
            </w:pPr>
            <w:r>
              <w:rPr>
                <w:color w:val="000000" w:themeColor="text1"/>
              </w:rPr>
              <w:t>FR-ST-01</w:t>
            </w:r>
          </w:p>
        </w:tc>
        <w:tc>
          <w:tcPr>
            <w:tcW w:w="5535" w:type="dxa"/>
            <w:tcBorders>
              <w:left w:val="single" w:sz="1" w:space="0" w:color="000000"/>
              <w:bottom w:val="single" w:sz="1" w:space="0" w:color="000000"/>
            </w:tcBorders>
            <w:shd w:val="clear" w:color="auto" w:fill="auto"/>
            <w:vAlign w:val="center"/>
          </w:tcPr>
          <w:p w14:paraId="1C0277A6" w14:textId="77777777" w:rsidR="00846A00" w:rsidRDefault="00846A00" w:rsidP="005037C5">
            <w:pPr>
              <w:pStyle w:val="TableContents"/>
              <w:jc w:val="center"/>
              <w:rPr>
                <w:color w:val="000000" w:themeColor="text1"/>
              </w:rPr>
            </w:pPr>
            <w:r>
              <w:rPr>
                <w:color w:val="000000" w:themeColor="text1"/>
              </w:rPr>
              <w:t>The player who starts a tournament choose tournament color</w:t>
            </w:r>
          </w:p>
        </w:tc>
        <w:tc>
          <w:tcPr>
            <w:tcW w:w="2628" w:type="dxa"/>
            <w:tcBorders>
              <w:left w:val="single" w:sz="1" w:space="0" w:color="000000"/>
              <w:bottom w:val="single" w:sz="1" w:space="0" w:color="000000"/>
              <w:right w:val="single" w:sz="1" w:space="0" w:color="000000"/>
            </w:tcBorders>
            <w:shd w:val="clear" w:color="auto" w:fill="auto"/>
            <w:vAlign w:val="center"/>
          </w:tcPr>
          <w:p w14:paraId="25B4CCAF" w14:textId="77777777" w:rsidR="00846A00" w:rsidRDefault="00846A00" w:rsidP="005037C5">
            <w:pPr>
              <w:pStyle w:val="TableContents"/>
              <w:jc w:val="center"/>
              <w:rPr>
                <w:color w:val="000000" w:themeColor="text1"/>
              </w:rPr>
            </w:pPr>
            <w:r>
              <w:rPr>
                <w:color w:val="000000" w:themeColor="text1"/>
              </w:rPr>
              <w:t>GR-03</w:t>
            </w:r>
          </w:p>
        </w:tc>
      </w:tr>
      <w:tr w:rsidR="00846A00" w:rsidRPr="005037C5" w14:paraId="765AF2C7" w14:textId="77777777" w:rsidTr="00846A00">
        <w:trPr>
          <w:gridAfter w:val="1"/>
          <w:wAfter w:w="18" w:type="dxa"/>
        </w:trPr>
        <w:tc>
          <w:tcPr>
            <w:tcW w:w="1769" w:type="dxa"/>
            <w:tcBorders>
              <w:left w:val="single" w:sz="1" w:space="0" w:color="000000"/>
              <w:bottom w:val="single" w:sz="1" w:space="0" w:color="000000"/>
            </w:tcBorders>
            <w:shd w:val="clear" w:color="auto" w:fill="auto"/>
            <w:vAlign w:val="center"/>
          </w:tcPr>
          <w:p w14:paraId="0CF8FAF8" w14:textId="77777777" w:rsidR="00846A00" w:rsidRPr="00DA7FBA" w:rsidRDefault="00846A00" w:rsidP="005037C5">
            <w:pPr>
              <w:pStyle w:val="TableContents"/>
              <w:jc w:val="center"/>
              <w:rPr>
                <w:color w:val="000000" w:themeColor="text1"/>
              </w:rPr>
            </w:pPr>
            <w:r>
              <w:rPr>
                <w:color w:val="000000" w:themeColor="text1"/>
              </w:rPr>
              <w:t>FR-ST-02</w:t>
            </w:r>
          </w:p>
        </w:tc>
        <w:tc>
          <w:tcPr>
            <w:tcW w:w="5535" w:type="dxa"/>
            <w:tcBorders>
              <w:left w:val="single" w:sz="1" w:space="0" w:color="000000"/>
              <w:bottom w:val="single" w:sz="1" w:space="0" w:color="000000"/>
            </w:tcBorders>
            <w:shd w:val="clear" w:color="auto" w:fill="auto"/>
            <w:vAlign w:val="center"/>
          </w:tcPr>
          <w:p w14:paraId="46C0BFD4" w14:textId="77777777" w:rsidR="00846A00" w:rsidRDefault="00846A00" w:rsidP="005037C5">
            <w:pPr>
              <w:pStyle w:val="TableContents"/>
              <w:jc w:val="center"/>
              <w:rPr>
                <w:color w:val="000000" w:themeColor="text1"/>
              </w:rPr>
            </w:pPr>
            <w:r>
              <w:rPr>
                <w:color w:val="000000" w:themeColor="text1"/>
              </w:rPr>
              <w:t>The winner of the previous tournament start next one</w:t>
            </w:r>
          </w:p>
        </w:tc>
        <w:tc>
          <w:tcPr>
            <w:tcW w:w="2628" w:type="dxa"/>
            <w:tcBorders>
              <w:left w:val="single" w:sz="1" w:space="0" w:color="000000"/>
              <w:bottom w:val="single" w:sz="1" w:space="0" w:color="000000"/>
              <w:right w:val="single" w:sz="1" w:space="0" w:color="000000"/>
            </w:tcBorders>
            <w:shd w:val="clear" w:color="auto" w:fill="auto"/>
            <w:vAlign w:val="center"/>
          </w:tcPr>
          <w:p w14:paraId="6B8C09A5" w14:textId="77777777" w:rsidR="00846A00" w:rsidRDefault="00846A00" w:rsidP="005037C5">
            <w:pPr>
              <w:pStyle w:val="TableContents"/>
              <w:jc w:val="center"/>
              <w:rPr>
                <w:color w:val="000000" w:themeColor="text1"/>
              </w:rPr>
            </w:pPr>
            <w:r>
              <w:rPr>
                <w:color w:val="000000" w:themeColor="text1"/>
              </w:rPr>
              <w:t>GR-11</w:t>
            </w:r>
          </w:p>
        </w:tc>
      </w:tr>
      <w:tr w:rsidR="00846A00" w:rsidRPr="005037C5" w14:paraId="7B9AB977" w14:textId="77777777" w:rsidTr="00846A00">
        <w:trPr>
          <w:gridAfter w:val="1"/>
          <w:wAfter w:w="18" w:type="dxa"/>
        </w:trPr>
        <w:tc>
          <w:tcPr>
            <w:tcW w:w="1769" w:type="dxa"/>
            <w:tcBorders>
              <w:left w:val="single" w:sz="1" w:space="0" w:color="000000"/>
              <w:bottom w:val="single" w:sz="1" w:space="0" w:color="000000"/>
            </w:tcBorders>
            <w:shd w:val="clear" w:color="auto" w:fill="auto"/>
            <w:vAlign w:val="center"/>
          </w:tcPr>
          <w:p w14:paraId="1A20B59B" w14:textId="77777777" w:rsidR="00846A00" w:rsidRPr="00DA7FBA" w:rsidRDefault="00846A00" w:rsidP="005037C5">
            <w:pPr>
              <w:pStyle w:val="TableContents"/>
              <w:jc w:val="center"/>
              <w:rPr>
                <w:color w:val="000000" w:themeColor="text1"/>
              </w:rPr>
            </w:pPr>
            <w:r>
              <w:rPr>
                <w:color w:val="000000" w:themeColor="text1"/>
              </w:rPr>
              <w:t>FR-ST-03</w:t>
            </w:r>
          </w:p>
        </w:tc>
        <w:tc>
          <w:tcPr>
            <w:tcW w:w="5535" w:type="dxa"/>
            <w:tcBorders>
              <w:left w:val="single" w:sz="1" w:space="0" w:color="000000"/>
              <w:bottom w:val="single" w:sz="1" w:space="0" w:color="000000"/>
            </w:tcBorders>
            <w:shd w:val="clear" w:color="auto" w:fill="auto"/>
            <w:vAlign w:val="center"/>
          </w:tcPr>
          <w:p w14:paraId="73E3B1C7" w14:textId="77777777" w:rsidR="00846A00" w:rsidRDefault="00846A00" w:rsidP="005037C5">
            <w:pPr>
              <w:pStyle w:val="TableContents"/>
              <w:jc w:val="center"/>
              <w:rPr>
                <w:color w:val="000000" w:themeColor="text1"/>
              </w:rPr>
            </w:pPr>
            <w:r>
              <w:rPr>
                <w:color w:val="000000" w:themeColor="text1"/>
              </w:rPr>
              <w:t>The player starting tournament takes the first turn</w:t>
            </w:r>
          </w:p>
        </w:tc>
        <w:tc>
          <w:tcPr>
            <w:tcW w:w="2628" w:type="dxa"/>
            <w:tcBorders>
              <w:left w:val="single" w:sz="1" w:space="0" w:color="000000"/>
              <w:bottom w:val="single" w:sz="1" w:space="0" w:color="000000"/>
              <w:right w:val="single" w:sz="1" w:space="0" w:color="000000"/>
            </w:tcBorders>
            <w:shd w:val="clear" w:color="auto" w:fill="auto"/>
            <w:vAlign w:val="center"/>
          </w:tcPr>
          <w:p w14:paraId="01282186" w14:textId="77777777" w:rsidR="00846A00" w:rsidRDefault="00846A00" w:rsidP="005037C5">
            <w:pPr>
              <w:pStyle w:val="TableContents"/>
              <w:jc w:val="center"/>
              <w:rPr>
                <w:color w:val="000000" w:themeColor="text1"/>
              </w:rPr>
            </w:pPr>
            <w:r>
              <w:rPr>
                <w:color w:val="000000" w:themeColor="text1"/>
              </w:rPr>
              <w:t>GR-13</w:t>
            </w:r>
          </w:p>
        </w:tc>
      </w:tr>
      <w:tr w:rsidR="00846A00" w:rsidRPr="005037C5" w14:paraId="145DB1D4" w14:textId="77777777" w:rsidTr="00846A00">
        <w:trPr>
          <w:gridAfter w:val="1"/>
          <w:wAfter w:w="18" w:type="dxa"/>
        </w:trPr>
        <w:tc>
          <w:tcPr>
            <w:tcW w:w="1769" w:type="dxa"/>
            <w:tcBorders>
              <w:left w:val="single" w:sz="1" w:space="0" w:color="000000"/>
              <w:bottom w:val="single" w:sz="1" w:space="0" w:color="000000"/>
            </w:tcBorders>
            <w:shd w:val="clear" w:color="auto" w:fill="auto"/>
            <w:vAlign w:val="center"/>
          </w:tcPr>
          <w:p w14:paraId="79C9F560" w14:textId="77777777" w:rsidR="00846A00" w:rsidRPr="005037C5" w:rsidRDefault="00846A00" w:rsidP="005037C5">
            <w:pPr>
              <w:pStyle w:val="TableContents"/>
              <w:jc w:val="center"/>
              <w:rPr>
                <w:color w:val="000000" w:themeColor="text1"/>
              </w:rPr>
            </w:pPr>
            <w:r>
              <w:rPr>
                <w:color w:val="000000" w:themeColor="text1"/>
              </w:rPr>
              <w:t>FR-ST-04</w:t>
            </w:r>
          </w:p>
        </w:tc>
        <w:tc>
          <w:tcPr>
            <w:tcW w:w="5535" w:type="dxa"/>
            <w:tcBorders>
              <w:left w:val="single" w:sz="1" w:space="0" w:color="000000"/>
              <w:bottom w:val="single" w:sz="1" w:space="0" w:color="000000"/>
            </w:tcBorders>
            <w:shd w:val="clear" w:color="auto" w:fill="auto"/>
            <w:vAlign w:val="center"/>
          </w:tcPr>
          <w:p w14:paraId="53D765E0" w14:textId="77777777" w:rsidR="00846A00" w:rsidRPr="005037C5" w:rsidRDefault="00846A00" w:rsidP="005037C5">
            <w:pPr>
              <w:pStyle w:val="TableContents"/>
              <w:jc w:val="center"/>
              <w:rPr>
                <w:color w:val="000000" w:themeColor="text1"/>
              </w:rPr>
            </w:pPr>
            <w:r>
              <w:rPr>
                <w:color w:val="000000" w:themeColor="text1"/>
              </w:rPr>
              <w:t>If previous color is purple, new tournament color cannot be purple again</w:t>
            </w:r>
          </w:p>
        </w:tc>
        <w:tc>
          <w:tcPr>
            <w:tcW w:w="2628" w:type="dxa"/>
            <w:tcBorders>
              <w:left w:val="single" w:sz="1" w:space="0" w:color="000000"/>
              <w:bottom w:val="single" w:sz="1" w:space="0" w:color="000000"/>
              <w:right w:val="single" w:sz="1" w:space="0" w:color="000000"/>
            </w:tcBorders>
            <w:shd w:val="clear" w:color="auto" w:fill="auto"/>
            <w:vAlign w:val="center"/>
          </w:tcPr>
          <w:p w14:paraId="096C21EA" w14:textId="77777777" w:rsidR="00846A00" w:rsidRPr="005037C5" w:rsidRDefault="00846A00" w:rsidP="005037C5">
            <w:pPr>
              <w:pStyle w:val="TableContents"/>
              <w:jc w:val="center"/>
              <w:rPr>
                <w:color w:val="000000" w:themeColor="text1"/>
              </w:rPr>
            </w:pPr>
            <w:r>
              <w:rPr>
                <w:color w:val="000000" w:themeColor="text1"/>
              </w:rPr>
              <w:t>GR-16</w:t>
            </w:r>
          </w:p>
        </w:tc>
      </w:tr>
      <w:tr w:rsidR="00846A00" w:rsidRPr="005037C5" w14:paraId="1DE854D1" w14:textId="77777777" w:rsidTr="00846A00">
        <w:trPr>
          <w:gridAfter w:val="1"/>
          <w:wAfter w:w="18" w:type="dxa"/>
        </w:trPr>
        <w:tc>
          <w:tcPr>
            <w:tcW w:w="1769" w:type="dxa"/>
            <w:tcBorders>
              <w:left w:val="single" w:sz="1" w:space="0" w:color="000000"/>
              <w:bottom w:val="single" w:sz="1" w:space="0" w:color="000000"/>
            </w:tcBorders>
            <w:shd w:val="clear" w:color="auto" w:fill="auto"/>
            <w:vAlign w:val="center"/>
          </w:tcPr>
          <w:p w14:paraId="697BBEBF" w14:textId="77777777" w:rsidR="00846A00" w:rsidRPr="005037C5" w:rsidRDefault="00846A00" w:rsidP="005037C5">
            <w:pPr>
              <w:pStyle w:val="TableContents"/>
              <w:jc w:val="center"/>
              <w:rPr>
                <w:color w:val="000000" w:themeColor="text1"/>
              </w:rPr>
            </w:pPr>
            <w:r>
              <w:rPr>
                <w:color w:val="000000" w:themeColor="text1"/>
              </w:rPr>
              <w:t>FR-ST-05</w:t>
            </w:r>
          </w:p>
        </w:tc>
        <w:tc>
          <w:tcPr>
            <w:tcW w:w="5535" w:type="dxa"/>
            <w:tcBorders>
              <w:left w:val="single" w:sz="1" w:space="0" w:color="000000"/>
              <w:bottom w:val="single" w:sz="1" w:space="0" w:color="000000"/>
            </w:tcBorders>
            <w:shd w:val="clear" w:color="auto" w:fill="auto"/>
            <w:vAlign w:val="center"/>
          </w:tcPr>
          <w:p w14:paraId="4B519016" w14:textId="77777777" w:rsidR="00846A00" w:rsidRPr="005037C5" w:rsidRDefault="00846A00" w:rsidP="005037C5">
            <w:pPr>
              <w:pStyle w:val="TableContents"/>
              <w:jc w:val="center"/>
              <w:rPr>
                <w:color w:val="000000" w:themeColor="text1"/>
              </w:rPr>
            </w:pPr>
            <w:r>
              <w:rPr>
                <w:color w:val="000000" w:themeColor="text1"/>
              </w:rPr>
              <w:t>If player only have actions cards, he reveals his hand to prove this, and the next clock wise player begins the tournaments</w:t>
            </w:r>
          </w:p>
        </w:tc>
        <w:tc>
          <w:tcPr>
            <w:tcW w:w="2628" w:type="dxa"/>
            <w:tcBorders>
              <w:left w:val="single" w:sz="1" w:space="0" w:color="000000"/>
              <w:bottom w:val="single" w:sz="1" w:space="0" w:color="000000"/>
              <w:right w:val="single" w:sz="1" w:space="0" w:color="000000"/>
            </w:tcBorders>
            <w:shd w:val="clear" w:color="auto" w:fill="auto"/>
            <w:vAlign w:val="center"/>
          </w:tcPr>
          <w:p w14:paraId="131168A6" w14:textId="77777777" w:rsidR="00846A00" w:rsidRPr="005037C5" w:rsidRDefault="00846A00" w:rsidP="005037C5">
            <w:pPr>
              <w:pStyle w:val="TableContents"/>
              <w:jc w:val="center"/>
              <w:rPr>
                <w:color w:val="000000" w:themeColor="text1"/>
              </w:rPr>
            </w:pPr>
            <w:r>
              <w:rPr>
                <w:color w:val="000000" w:themeColor="text1"/>
              </w:rPr>
              <w:t>GR-17</w:t>
            </w:r>
          </w:p>
        </w:tc>
      </w:tr>
      <w:tr w:rsidR="00846A00" w:rsidRPr="005037C5" w14:paraId="2FAACD13" w14:textId="77777777" w:rsidTr="00846A00">
        <w:trPr>
          <w:gridAfter w:val="1"/>
          <w:wAfter w:w="18" w:type="dxa"/>
        </w:trPr>
        <w:tc>
          <w:tcPr>
            <w:tcW w:w="9932" w:type="dxa"/>
            <w:gridSpan w:val="3"/>
            <w:tcBorders>
              <w:left w:val="single" w:sz="1" w:space="0" w:color="000000"/>
              <w:bottom w:val="single" w:sz="1" w:space="0" w:color="000000"/>
              <w:right w:val="single" w:sz="1" w:space="0" w:color="000000"/>
            </w:tcBorders>
            <w:shd w:val="clear" w:color="auto" w:fill="auto"/>
            <w:vAlign w:val="center"/>
          </w:tcPr>
          <w:p w14:paraId="750A855A" w14:textId="77777777" w:rsidR="00846A00" w:rsidRPr="005037C5" w:rsidRDefault="00846A00" w:rsidP="005037C5">
            <w:pPr>
              <w:pStyle w:val="TableContents"/>
              <w:jc w:val="center"/>
              <w:rPr>
                <w:color w:val="000000" w:themeColor="text1"/>
              </w:rPr>
            </w:pPr>
            <w:r w:rsidRPr="005037C5">
              <w:rPr>
                <w:b/>
                <w:bCs/>
                <w:color w:val="000000" w:themeColor="text1"/>
              </w:rPr>
              <w:lastRenderedPageBreak/>
              <w:t>Draw Card</w:t>
            </w:r>
          </w:p>
        </w:tc>
      </w:tr>
      <w:tr w:rsidR="00846A00" w:rsidRPr="005037C5" w14:paraId="3A74B06A" w14:textId="77777777" w:rsidTr="00846A00">
        <w:trPr>
          <w:gridAfter w:val="1"/>
          <w:wAfter w:w="18" w:type="dxa"/>
        </w:trPr>
        <w:tc>
          <w:tcPr>
            <w:tcW w:w="1769" w:type="dxa"/>
            <w:tcBorders>
              <w:left w:val="single" w:sz="1" w:space="0" w:color="000000"/>
              <w:bottom w:val="single" w:sz="1" w:space="0" w:color="000000"/>
            </w:tcBorders>
            <w:shd w:val="clear" w:color="auto" w:fill="auto"/>
            <w:vAlign w:val="center"/>
          </w:tcPr>
          <w:p w14:paraId="468A23A6" w14:textId="77777777" w:rsidR="00846A00" w:rsidRPr="005037C5" w:rsidRDefault="00846A00" w:rsidP="005037C5">
            <w:pPr>
              <w:pStyle w:val="TableContents"/>
              <w:jc w:val="center"/>
              <w:rPr>
                <w:color w:val="000000" w:themeColor="text1"/>
              </w:rPr>
            </w:pPr>
            <w:r>
              <w:rPr>
                <w:color w:val="000000" w:themeColor="text1"/>
              </w:rPr>
              <w:t>FR-DC-01</w:t>
            </w:r>
          </w:p>
        </w:tc>
        <w:tc>
          <w:tcPr>
            <w:tcW w:w="5535" w:type="dxa"/>
            <w:tcBorders>
              <w:left w:val="single" w:sz="1" w:space="0" w:color="000000"/>
              <w:bottom w:val="single" w:sz="1" w:space="0" w:color="000000"/>
            </w:tcBorders>
            <w:shd w:val="clear" w:color="auto" w:fill="auto"/>
            <w:vAlign w:val="center"/>
          </w:tcPr>
          <w:p w14:paraId="3C8677AA" w14:textId="77777777" w:rsidR="00846A00" w:rsidRPr="005037C5" w:rsidRDefault="00846A00" w:rsidP="005037C5">
            <w:pPr>
              <w:pStyle w:val="TableContents"/>
              <w:jc w:val="center"/>
              <w:rPr>
                <w:color w:val="000000" w:themeColor="text1"/>
              </w:rPr>
            </w:pPr>
            <w:r>
              <w:rPr>
                <w:color w:val="000000" w:themeColor="text1"/>
              </w:rPr>
              <w:t>There is no limit to the number of cards a player can have</w:t>
            </w:r>
          </w:p>
        </w:tc>
        <w:tc>
          <w:tcPr>
            <w:tcW w:w="2628" w:type="dxa"/>
            <w:tcBorders>
              <w:left w:val="single" w:sz="1" w:space="0" w:color="000000"/>
              <w:bottom w:val="single" w:sz="1" w:space="0" w:color="000000"/>
              <w:right w:val="single" w:sz="1" w:space="0" w:color="000000"/>
            </w:tcBorders>
            <w:shd w:val="clear" w:color="auto" w:fill="auto"/>
            <w:vAlign w:val="center"/>
          </w:tcPr>
          <w:p w14:paraId="0DA97EDE" w14:textId="77777777" w:rsidR="00846A00" w:rsidRPr="005037C5" w:rsidRDefault="00846A00" w:rsidP="005037C5">
            <w:pPr>
              <w:pStyle w:val="TableContents"/>
              <w:jc w:val="center"/>
              <w:rPr>
                <w:color w:val="000000" w:themeColor="text1"/>
              </w:rPr>
            </w:pPr>
            <w:r>
              <w:rPr>
                <w:color w:val="000000" w:themeColor="text1"/>
              </w:rPr>
              <w:t>GR-14</w:t>
            </w:r>
          </w:p>
        </w:tc>
      </w:tr>
      <w:tr w:rsidR="00846A00" w:rsidRPr="005037C5" w14:paraId="6928724B" w14:textId="77777777" w:rsidTr="00846A00">
        <w:trPr>
          <w:gridAfter w:val="1"/>
          <w:wAfter w:w="18" w:type="dxa"/>
        </w:trPr>
        <w:tc>
          <w:tcPr>
            <w:tcW w:w="1769" w:type="dxa"/>
            <w:tcBorders>
              <w:left w:val="single" w:sz="1" w:space="0" w:color="000000"/>
              <w:bottom w:val="single" w:sz="1" w:space="0" w:color="000000"/>
            </w:tcBorders>
            <w:shd w:val="clear" w:color="auto" w:fill="auto"/>
            <w:vAlign w:val="center"/>
          </w:tcPr>
          <w:p w14:paraId="29A09AF7" w14:textId="77777777" w:rsidR="00846A00" w:rsidRPr="005037C5" w:rsidRDefault="00846A00" w:rsidP="005037C5">
            <w:pPr>
              <w:pStyle w:val="TableContents"/>
              <w:jc w:val="center"/>
              <w:rPr>
                <w:color w:val="000000" w:themeColor="text1"/>
              </w:rPr>
            </w:pPr>
            <w:r>
              <w:rPr>
                <w:color w:val="000000" w:themeColor="text1"/>
              </w:rPr>
              <w:t>FR-DC-02</w:t>
            </w:r>
          </w:p>
        </w:tc>
        <w:tc>
          <w:tcPr>
            <w:tcW w:w="5535" w:type="dxa"/>
            <w:tcBorders>
              <w:left w:val="single" w:sz="1" w:space="0" w:color="000000"/>
              <w:bottom w:val="single" w:sz="1" w:space="0" w:color="000000"/>
            </w:tcBorders>
            <w:shd w:val="clear" w:color="auto" w:fill="auto"/>
            <w:vAlign w:val="center"/>
          </w:tcPr>
          <w:p w14:paraId="1165C203" w14:textId="77777777" w:rsidR="00846A00" w:rsidRPr="005037C5" w:rsidRDefault="00846A00" w:rsidP="005037C5">
            <w:pPr>
              <w:pStyle w:val="TableContents"/>
              <w:jc w:val="center"/>
              <w:rPr>
                <w:color w:val="000000" w:themeColor="text1"/>
              </w:rPr>
            </w:pPr>
            <w:r>
              <w:rPr>
                <w:color w:val="000000" w:themeColor="text1"/>
              </w:rPr>
              <w:t>When the last card is drawn from the deck, reshuffle the deadwood pile as a new deck</w:t>
            </w:r>
          </w:p>
        </w:tc>
        <w:tc>
          <w:tcPr>
            <w:tcW w:w="2628" w:type="dxa"/>
            <w:tcBorders>
              <w:left w:val="single" w:sz="1" w:space="0" w:color="000000"/>
              <w:bottom w:val="single" w:sz="1" w:space="0" w:color="000000"/>
              <w:right w:val="single" w:sz="1" w:space="0" w:color="000000"/>
            </w:tcBorders>
            <w:shd w:val="clear" w:color="auto" w:fill="auto"/>
            <w:vAlign w:val="center"/>
          </w:tcPr>
          <w:p w14:paraId="07D09D1F" w14:textId="77777777" w:rsidR="00846A00" w:rsidRPr="005037C5" w:rsidRDefault="00846A00" w:rsidP="005037C5">
            <w:pPr>
              <w:pStyle w:val="TableContents"/>
              <w:jc w:val="center"/>
              <w:rPr>
                <w:color w:val="000000" w:themeColor="text1"/>
              </w:rPr>
            </w:pPr>
            <w:r>
              <w:rPr>
                <w:color w:val="000000" w:themeColor="text1"/>
              </w:rPr>
              <w:t>GR-15</w:t>
            </w:r>
          </w:p>
        </w:tc>
      </w:tr>
      <w:tr w:rsidR="00846A00" w:rsidRPr="005037C5" w14:paraId="067E3D1C" w14:textId="77777777" w:rsidTr="00846A00">
        <w:trPr>
          <w:gridAfter w:val="1"/>
          <w:wAfter w:w="18" w:type="dxa"/>
        </w:trPr>
        <w:tc>
          <w:tcPr>
            <w:tcW w:w="9932" w:type="dxa"/>
            <w:gridSpan w:val="3"/>
            <w:tcBorders>
              <w:left w:val="single" w:sz="1" w:space="0" w:color="000000"/>
              <w:bottom w:val="single" w:sz="1" w:space="0" w:color="000000"/>
              <w:right w:val="single" w:sz="1" w:space="0" w:color="000000"/>
            </w:tcBorders>
            <w:shd w:val="clear" w:color="auto" w:fill="auto"/>
            <w:vAlign w:val="center"/>
          </w:tcPr>
          <w:p w14:paraId="4FB5A4C0" w14:textId="77777777" w:rsidR="00846A00" w:rsidRPr="005037C5" w:rsidRDefault="00846A00" w:rsidP="005037C5">
            <w:pPr>
              <w:pStyle w:val="TableContents"/>
              <w:jc w:val="center"/>
              <w:rPr>
                <w:color w:val="000000" w:themeColor="text1"/>
              </w:rPr>
            </w:pPr>
            <w:r w:rsidRPr="005037C5">
              <w:rPr>
                <w:b/>
                <w:bCs/>
                <w:color w:val="000000" w:themeColor="text1"/>
              </w:rPr>
              <w:t>Play Card</w:t>
            </w:r>
          </w:p>
        </w:tc>
      </w:tr>
      <w:tr w:rsidR="0020702B" w:rsidRPr="005037C5" w14:paraId="644905D6" w14:textId="77777777" w:rsidTr="001926C4">
        <w:trPr>
          <w:gridAfter w:val="1"/>
          <w:wAfter w:w="18" w:type="dxa"/>
        </w:trPr>
        <w:tc>
          <w:tcPr>
            <w:tcW w:w="1769" w:type="dxa"/>
            <w:tcBorders>
              <w:left w:val="single" w:sz="1" w:space="0" w:color="000000"/>
              <w:bottom w:val="single" w:sz="1" w:space="0" w:color="000000"/>
            </w:tcBorders>
            <w:shd w:val="clear" w:color="auto" w:fill="auto"/>
            <w:vAlign w:val="center"/>
          </w:tcPr>
          <w:p w14:paraId="33FB091B" w14:textId="77777777" w:rsidR="0020702B" w:rsidRPr="005037C5" w:rsidRDefault="00D264B0" w:rsidP="001926C4">
            <w:pPr>
              <w:pStyle w:val="TableContents"/>
              <w:jc w:val="center"/>
              <w:rPr>
                <w:color w:val="000000" w:themeColor="text1"/>
              </w:rPr>
            </w:pPr>
            <w:r>
              <w:rPr>
                <w:color w:val="000000" w:themeColor="text1"/>
              </w:rPr>
              <w:t>FR-PC</w:t>
            </w:r>
            <w:r w:rsidR="005E22D1">
              <w:rPr>
                <w:color w:val="000000" w:themeColor="text1"/>
              </w:rPr>
              <w:t>-01</w:t>
            </w:r>
          </w:p>
        </w:tc>
        <w:tc>
          <w:tcPr>
            <w:tcW w:w="5535" w:type="dxa"/>
            <w:tcBorders>
              <w:left w:val="single" w:sz="1" w:space="0" w:color="000000"/>
              <w:bottom w:val="single" w:sz="1" w:space="0" w:color="000000"/>
            </w:tcBorders>
            <w:shd w:val="clear" w:color="auto" w:fill="auto"/>
            <w:vAlign w:val="center"/>
          </w:tcPr>
          <w:p w14:paraId="4099118C" w14:textId="77777777" w:rsidR="0020702B" w:rsidRPr="005037C5" w:rsidRDefault="0020702B" w:rsidP="001926C4">
            <w:pPr>
              <w:pStyle w:val="TableContents"/>
              <w:jc w:val="center"/>
              <w:rPr>
                <w:color w:val="000000" w:themeColor="text1"/>
              </w:rPr>
            </w:pPr>
            <w:r>
              <w:rPr>
                <w:color w:val="000000" w:themeColor="text1"/>
              </w:rPr>
              <w:t>Starting player of a tournament must play chosen tournament color or a supporter card first</w:t>
            </w:r>
          </w:p>
        </w:tc>
        <w:tc>
          <w:tcPr>
            <w:tcW w:w="2628" w:type="dxa"/>
            <w:tcBorders>
              <w:left w:val="single" w:sz="1" w:space="0" w:color="000000"/>
              <w:bottom w:val="single" w:sz="1" w:space="0" w:color="000000"/>
              <w:right w:val="single" w:sz="1" w:space="0" w:color="000000"/>
            </w:tcBorders>
            <w:shd w:val="clear" w:color="auto" w:fill="auto"/>
            <w:vAlign w:val="center"/>
          </w:tcPr>
          <w:p w14:paraId="4B42FF4D" w14:textId="77777777" w:rsidR="0020702B" w:rsidRPr="005037C5" w:rsidRDefault="0020702B" w:rsidP="001926C4">
            <w:pPr>
              <w:pStyle w:val="TableContents"/>
              <w:jc w:val="center"/>
              <w:rPr>
                <w:color w:val="000000" w:themeColor="text1"/>
              </w:rPr>
            </w:pPr>
            <w:r>
              <w:rPr>
                <w:color w:val="000000" w:themeColor="text1"/>
              </w:rPr>
              <w:t>GR-18</w:t>
            </w:r>
          </w:p>
        </w:tc>
      </w:tr>
      <w:tr w:rsidR="00846A00" w:rsidRPr="005037C5" w14:paraId="4D859EB6" w14:textId="77777777" w:rsidTr="00846A00">
        <w:trPr>
          <w:gridAfter w:val="1"/>
          <w:wAfter w:w="18" w:type="dxa"/>
        </w:trPr>
        <w:tc>
          <w:tcPr>
            <w:tcW w:w="1769" w:type="dxa"/>
            <w:tcBorders>
              <w:left w:val="single" w:sz="1" w:space="0" w:color="000000"/>
              <w:bottom w:val="single" w:sz="1" w:space="0" w:color="000000"/>
            </w:tcBorders>
            <w:shd w:val="clear" w:color="auto" w:fill="auto"/>
            <w:vAlign w:val="center"/>
          </w:tcPr>
          <w:p w14:paraId="6071CCEA" w14:textId="77777777" w:rsidR="00846A00" w:rsidRPr="005037C5" w:rsidRDefault="005E22D1" w:rsidP="005037C5">
            <w:pPr>
              <w:pStyle w:val="TableContents"/>
              <w:jc w:val="center"/>
              <w:rPr>
                <w:color w:val="000000" w:themeColor="text1"/>
              </w:rPr>
            </w:pPr>
            <w:r>
              <w:rPr>
                <w:color w:val="000000" w:themeColor="text1"/>
              </w:rPr>
              <w:t>FR-PC-02</w:t>
            </w:r>
          </w:p>
        </w:tc>
        <w:tc>
          <w:tcPr>
            <w:tcW w:w="5535" w:type="dxa"/>
            <w:tcBorders>
              <w:left w:val="single" w:sz="1" w:space="0" w:color="000000"/>
              <w:bottom w:val="single" w:sz="1" w:space="0" w:color="000000"/>
            </w:tcBorders>
            <w:shd w:val="clear" w:color="auto" w:fill="auto"/>
            <w:vAlign w:val="center"/>
          </w:tcPr>
          <w:p w14:paraId="08CF159D" w14:textId="77777777" w:rsidR="00846A00" w:rsidRPr="005037C5" w:rsidRDefault="00846A00" w:rsidP="00D7453D">
            <w:pPr>
              <w:pStyle w:val="TableContents"/>
              <w:jc w:val="center"/>
              <w:rPr>
                <w:color w:val="000000" w:themeColor="text1"/>
              </w:rPr>
            </w:pPr>
            <w:r>
              <w:rPr>
                <w:color w:val="000000" w:themeColor="text1"/>
              </w:rPr>
              <w:t>Player can only play the card match the tournament color</w:t>
            </w:r>
          </w:p>
        </w:tc>
        <w:tc>
          <w:tcPr>
            <w:tcW w:w="2628" w:type="dxa"/>
            <w:tcBorders>
              <w:left w:val="single" w:sz="1" w:space="0" w:color="000000"/>
              <w:bottom w:val="single" w:sz="1" w:space="0" w:color="000000"/>
              <w:right w:val="single" w:sz="1" w:space="0" w:color="000000"/>
            </w:tcBorders>
            <w:shd w:val="clear" w:color="auto" w:fill="auto"/>
            <w:vAlign w:val="center"/>
          </w:tcPr>
          <w:p w14:paraId="0B7CCB08" w14:textId="77777777" w:rsidR="00846A00" w:rsidRPr="005037C5" w:rsidRDefault="00846A00" w:rsidP="005037C5">
            <w:pPr>
              <w:pStyle w:val="TableContents"/>
              <w:jc w:val="center"/>
              <w:rPr>
                <w:color w:val="000000" w:themeColor="text1"/>
              </w:rPr>
            </w:pPr>
            <w:r>
              <w:rPr>
                <w:color w:val="000000" w:themeColor="text1"/>
              </w:rPr>
              <w:t>GR-04</w:t>
            </w:r>
          </w:p>
        </w:tc>
      </w:tr>
      <w:tr w:rsidR="00846A00" w:rsidRPr="005037C5" w14:paraId="6F4FE1DD" w14:textId="77777777" w:rsidTr="00846A00">
        <w:trPr>
          <w:gridAfter w:val="1"/>
          <w:wAfter w:w="18" w:type="dxa"/>
        </w:trPr>
        <w:tc>
          <w:tcPr>
            <w:tcW w:w="1769" w:type="dxa"/>
            <w:tcBorders>
              <w:left w:val="single" w:sz="1" w:space="0" w:color="000000"/>
              <w:bottom w:val="single" w:sz="1" w:space="0" w:color="000000"/>
            </w:tcBorders>
            <w:shd w:val="clear" w:color="auto" w:fill="auto"/>
            <w:vAlign w:val="center"/>
          </w:tcPr>
          <w:p w14:paraId="1A269DC9" w14:textId="77777777" w:rsidR="00846A00" w:rsidRPr="005037C5" w:rsidRDefault="005E22D1" w:rsidP="005037C5">
            <w:pPr>
              <w:pStyle w:val="TableContents"/>
              <w:jc w:val="center"/>
              <w:rPr>
                <w:color w:val="000000" w:themeColor="text1"/>
              </w:rPr>
            </w:pPr>
            <w:r>
              <w:rPr>
                <w:color w:val="000000" w:themeColor="text1"/>
              </w:rPr>
              <w:t>FR-PC-03</w:t>
            </w:r>
          </w:p>
        </w:tc>
        <w:tc>
          <w:tcPr>
            <w:tcW w:w="5535" w:type="dxa"/>
            <w:tcBorders>
              <w:left w:val="single" w:sz="1" w:space="0" w:color="000000"/>
              <w:bottom w:val="single" w:sz="1" w:space="0" w:color="000000"/>
            </w:tcBorders>
            <w:shd w:val="clear" w:color="auto" w:fill="auto"/>
            <w:vAlign w:val="center"/>
          </w:tcPr>
          <w:p w14:paraId="567FF08D" w14:textId="77777777" w:rsidR="00846A00" w:rsidRDefault="00846A00" w:rsidP="00D7453D">
            <w:pPr>
              <w:pStyle w:val="TableContents"/>
              <w:jc w:val="center"/>
              <w:rPr>
                <w:color w:val="000000" w:themeColor="text1"/>
              </w:rPr>
            </w:pPr>
            <w:r>
              <w:rPr>
                <w:color w:val="000000" w:themeColor="text1"/>
              </w:rPr>
              <w:t>Player must play one card from his hand, each turn to remain in a tournament</w:t>
            </w:r>
          </w:p>
        </w:tc>
        <w:tc>
          <w:tcPr>
            <w:tcW w:w="2628" w:type="dxa"/>
            <w:tcBorders>
              <w:left w:val="single" w:sz="1" w:space="0" w:color="000000"/>
              <w:bottom w:val="single" w:sz="1" w:space="0" w:color="000000"/>
              <w:right w:val="single" w:sz="1" w:space="0" w:color="000000"/>
            </w:tcBorders>
            <w:shd w:val="clear" w:color="auto" w:fill="auto"/>
            <w:vAlign w:val="center"/>
          </w:tcPr>
          <w:p w14:paraId="053C2479" w14:textId="77777777" w:rsidR="00846A00" w:rsidRDefault="00846A00" w:rsidP="005037C5">
            <w:pPr>
              <w:pStyle w:val="TableContents"/>
              <w:jc w:val="center"/>
              <w:rPr>
                <w:color w:val="000000" w:themeColor="text1"/>
              </w:rPr>
            </w:pPr>
            <w:r>
              <w:rPr>
                <w:color w:val="000000" w:themeColor="text1"/>
              </w:rPr>
              <w:t>GR-19</w:t>
            </w:r>
          </w:p>
        </w:tc>
      </w:tr>
      <w:tr w:rsidR="00846A00" w:rsidRPr="005037C5" w14:paraId="45AEFCF1" w14:textId="77777777" w:rsidTr="00846A00">
        <w:trPr>
          <w:gridAfter w:val="1"/>
          <w:wAfter w:w="18" w:type="dxa"/>
        </w:trPr>
        <w:tc>
          <w:tcPr>
            <w:tcW w:w="1769" w:type="dxa"/>
            <w:tcBorders>
              <w:left w:val="single" w:sz="1" w:space="0" w:color="000000"/>
              <w:bottom w:val="single" w:sz="1" w:space="0" w:color="000000"/>
            </w:tcBorders>
            <w:shd w:val="clear" w:color="auto" w:fill="auto"/>
            <w:vAlign w:val="center"/>
          </w:tcPr>
          <w:p w14:paraId="6698C60E" w14:textId="77777777" w:rsidR="00846A00" w:rsidRPr="005037C5" w:rsidRDefault="005E22D1" w:rsidP="005037C5">
            <w:pPr>
              <w:pStyle w:val="TableContents"/>
              <w:jc w:val="center"/>
              <w:rPr>
                <w:color w:val="000000" w:themeColor="text1"/>
              </w:rPr>
            </w:pPr>
            <w:r>
              <w:rPr>
                <w:color w:val="000000" w:themeColor="text1"/>
              </w:rPr>
              <w:t>FR-PC-04</w:t>
            </w:r>
          </w:p>
        </w:tc>
        <w:tc>
          <w:tcPr>
            <w:tcW w:w="5535" w:type="dxa"/>
            <w:tcBorders>
              <w:left w:val="single" w:sz="1" w:space="0" w:color="000000"/>
              <w:bottom w:val="single" w:sz="1" w:space="0" w:color="000000"/>
            </w:tcBorders>
            <w:shd w:val="clear" w:color="auto" w:fill="auto"/>
            <w:vAlign w:val="center"/>
          </w:tcPr>
          <w:p w14:paraId="0DF30126" w14:textId="77777777" w:rsidR="00846A00" w:rsidRDefault="00846A00" w:rsidP="005E552A">
            <w:pPr>
              <w:pStyle w:val="TableContents"/>
              <w:jc w:val="center"/>
              <w:rPr>
                <w:color w:val="000000" w:themeColor="text1"/>
              </w:rPr>
            </w:pPr>
            <w:r>
              <w:rPr>
                <w:color w:val="000000" w:themeColor="text1"/>
              </w:rPr>
              <w:t xml:space="preserve">Player decides to play color card, they must </w:t>
            </w:r>
            <w:r w:rsidR="005E552A">
              <w:rPr>
                <w:color w:val="000000" w:themeColor="text1"/>
              </w:rPr>
              <w:t>play a tournament color card or support card</w:t>
            </w:r>
          </w:p>
        </w:tc>
        <w:tc>
          <w:tcPr>
            <w:tcW w:w="2628" w:type="dxa"/>
            <w:tcBorders>
              <w:left w:val="single" w:sz="1" w:space="0" w:color="000000"/>
              <w:bottom w:val="single" w:sz="1" w:space="0" w:color="000000"/>
              <w:right w:val="single" w:sz="1" w:space="0" w:color="000000"/>
            </w:tcBorders>
            <w:shd w:val="clear" w:color="auto" w:fill="auto"/>
            <w:vAlign w:val="center"/>
          </w:tcPr>
          <w:p w14:paraId="3E7FBE29" w14:textId="77777777" w:rsidR="00846A00" w:rsidRDefault="00846A00" w:rsidP="005037C5">
            <w:pPr>
              <w:pStyle w:val="TableContents"/>
              <w:jc w:val="center"/>
              <w:rPr>
                <w:color w:val="000000" w:themeColor="text1"/>
              </w:rPr>
            </w:pPr>
            <w:r>
              <w:rPr>
                <w:color w:val="000000" w:themeColor="text1"/>
              </w:rPr>
              <w:t>GR-20</w:t>
            </w:r>
          </w:p>
        </w:tc>
      </w:tr>
      <w:tr w:rsidR="00846A00" w:rsidRPr="005037C5" w14:paraId="534751CE" w14:textId="77777777" w:rsidTr="00846A00">
        <w:trPr>
          <w:gridAfter w:val="1"/>
          <w:wAfter w:w="18" w:type="dxa"/>
        </w:trPr>
        <w:tc>
          <w:tcPr>
            <w:tcW w:w="1769" w:type="dxa"/>
            <w:tcBorders>
              <w:left w:val="single" w:sz="1" w:space="0" w:color="000000"/>
              <w:bottom w:val="single" w:sz="1" w:space="0" w:color="000000"/>
            </w:tcBorders>
            <w:shd w:val="clear" w:color="auto" w:fill="auto"/>
            <w:vAlign w:val="center"/>
          </w:tcPr>
          <w:p w14:paraId="652A7F6B" w14:textId="77777777" w:rsidR="00846A00" w:rsidRPr="005037C5" w:rsidRDefault="005E22D1" w:rsidP="005037C5">
            <w:pPr>
              <w:pStyle w:val="TableContents"/>
              <w:jc w:val="center"/>
              <w:rPr>
                <w:color w:val="000000" w:themeColor="text1"/>
              </w:rPr>
            </w:pPr>
            <w:r>
              <w:rPr>
                <w:color w:val="000000" w:themeColor="text1"/>
              </w:rPr>
              <w:t>FR-PC-05</w:t>
            </w:r>
          </w:p>
        </w:tc>
        <w:tc>
          <w:tcPr>
            <w:tcW w:w="5535" w:type="dxa"/>
            <w:tcBorders>
              <w:left w:val="single" w:sz="1" w:space="0" w:color="000000"/>
              <w:bottom w:val="single" w:sz="1" w:space="0" w:color="000000"/>
            </w:tcBorders>
            <w:shd w:val="clear" w:color="auto" w:fill="auto"/>
            <w:vAlign w:val="center"/>
          </w:tcPr>
          <w:p w14:paraId="2A670BDB" w14:textId="77777777" w:rsidR="00846A00" w:rsidRDefault="00846A00" w:rsidP="00C273A3">
            <w:pPr>
              <w:pStyle w:val="TableContents"/>
              <w:jc w:val="center"/>
              <w:rPr>
                <w:color w:val="000000" w:themeColor="text1"/>
              </w:rPr>
            </w:pPr>
            <w:r>
              <w:rPr>
                <w:color w:val="000000" w:themeColor="text1"/>
              </w:rPr>
              <w:t>Each player may have only one Maiden card in the display at any time</w:t>
            </w:r>
          </w:p>
        </w:tc>
        <w:tc>
          <w:tcPr>
            <w:tcW w:w="2628" w:type="dxa"/>
            <w:tcBorders>
              <w:left w:val="single" w:sz="1" w:space="0" w:color="000000"/>
              <w:bottom w:val="single" w:sz="1" w:space="0" w:color="000000"/>
              <w:right w:val="single" w:sz="1" w:space="0" w:color="000000"/>
            </w:tcBorders>
            <w:shd w:val="clear" w:color="auto" w:fill="auto"/>
            <w:vAlign w:val="center"/>
          </w:tcPr>
          <w:p w14:paraId="4E3E9E2F" w14:textId="77777777" w:rsidR="00846A00" w:rsidRDefault="00846A00" w:rsidP="005037C5">
            <w:pPr>
              <w:pStyle w:val="TableContents"/>
              <w:jc w:val="center"/>
              <w:rPr>
                <w:color w:val="000000" w:themeColor="text1"/>
              </w:rPr>
            </w:pPr>
            <w:r>
              <w:rPr>
                <w:color w:val="000000" w:themeColor="text1"/>
              </w:rPr>
              <w:t>GR-22</w:t>
            </w:r>
          </w:p>
        </w:tc>
      </w:tr>
      <w:tr w:rsidR="00846A00" w:rsidRPr="005037C5" w14:paraId="70BCE3A1" w14:textId="77777777" w:rsidTr="00846A00">
        <w:trPr>
          <w:gridAfter w:val="1"/>
          <w:wAfter w:w="18" w:type="dxa"/>
        </w:trPr>
        <w:tc>
          <w:tcPr>
            <w:tcW w:w="1769" w:type="dxa"/>
            <w:tcBorders>
              <w:left w:val="single" w:sz="1" w:space="0" w:color="000000"/>
              <w:bottom w:val="single" w:sz="1" w:space="0" w:color="000000"/>
            </w:tcBorders>
            <w:shd w:val="clear" w:color="auto" w:fill="auto"/>
            <w:vAlign w:val="center"/>
          </w:tcPr>
          <w:p w14:paraId="721A38C7" w14:textId="77777777" w:rsidR="00846A00" w:rsidRPr="005037C5" w:rsidRDefault="005E22D1" w:rsidP="005037C5">
            <w:pPr>
              <w:pStyle w:val="TableContents"/>
              <w:jc w:val="center"/>
              <w:rPr>
                <w:color w:val="000000" w:themeColor="text1"/>
              </w:rPr>
            </w:pPr>
            <w:r>
              <w:rPr>
                <w:color w:val="000000" w:themeColor="text1"/>
              </w:rPr>
              <w:t>FR-PC-06</w:t>
            </w:r>
          </w:p>
        </w:tc>
        <w:tc>
          <w:tcPr>
            <w:tcW w:w="5535" w:type="dxa"/>
            <w:tcBorders>
              <w:left w:val="single" w:sz="1" w:space="0" w:color="000000"/>
              <w:bottom w:val="single" w:sz="1" w:space="0" w:color="000000"/>
            </w:tcBorders>
            <w:shd w:val="clear" w:color="auto" w:fill="auto"/>
            <w:vAlign w:val="center"/>
          </w:tcPr>
          <w:p w14:paraId="73012E8A" w14:textId="77777777" w:rsidR="00846A00" w:rsidRDefault="00846A00" w:rsidP="00D7453D">
            <w:pPr>
              <w:pStyle w:val="TableContents"/>
              <w:jc w:val="center"/>
              <w:rPr>
                <w:color w:val="000000" w:themeColor="text1"/>
              </w:rPr>
            </w:pPr>
            <w:r>
              <w:rPr>
                <w:color w:val="000000" w:themeColor="text1"/>
              </w:rPr>
              <w:t>In green tournament, all cards in display are counted as value of one</w:t>
            </w:r>
          </w:p>
        </w:tc>
        <w:tc>
          <w:tcPr>
            <w:tcW w:w="2628" w:type="dxa"/>
            <w:tcBorders>
              <w:left w:val="single" w:sz="1" w:space="0" w:color="000000"/>
              <w:bottom w:val="single" w:sz="1" w:space="0" w:color="000000"/>
              <w:right w:val="single" w:sz="1" w:space="0" w:color="000000"/>
            </w:tcBorders>
            <w:shd w:val="clear" w:color="auto" w:fill="auto"/>
            <w:vAlign w:val="center"/>
          </w:tcPr>
          <w:p w14:paraId="0F6354E7" w14:textId="77777777" w:rsidR="00846A00" w:rsidRDefault="00846A00" w:rsidP="005037C5">
            <w:pPr>
              <w:pStyle w:val="TableContents"/>
              <w:jc w:val="center"/>
              <w:rPr>
                <w:color w:val="000000" w:themeColor="text1"/>
              </w:rPr>
            </w:pPr>
            <w:r>
              <w:rPr>
                <w:color w:val="000000" w:themeColor="text1"/>
              </w:rPr>
              <w:t>GR-24</w:t>
            </w:r>
          </w:p>
        </w:tc>
      </w:tr>
      <w:tr w:rsidR="00846A00" w:rsidRPr="005037C5" w14:paraId="66DA0143" w14:textId="77777777" w:rsidTr="00846A00">
        <w:trPr>
          <w:gridAfter w:val="1"/>
          <w:wAfter w:w="18" w:type="dxa"/>
        </w:trPr>
        <w:tc>
          <w:tcPr>
            <w:tcW w:w="1769" w:type="dxa"/>
            <w:tcBorders>
              <w:left w:val="single" w:sz="1" w:space="0" w:color="000000"/>
              <w:bottom w:val="single" w:sz="1" w:space="0" w:color="000000"/>
            </w:tcBorders>
            <w:shd w:val="clear" w:color="auto" w:fill="auto"/>
          </w:tcPr>
          <w:p w14:paraId="19757CCB" w14:textId="77777777" w:rsidR="00846A00" w:rsidRPr="005037C5" w:rsidRDefault="00846A00" w:rsidP="005037C5">
            <w:pPr>
              <w:pStyle w:val="TableContents"/>
              <w:jc w:val="center"/>
              <w:rPr>
                <w:color w:val="000000" w:themeColor="text1"/>
              </w:rPr>
            </w:pPr>
            <w:r w:rsidRPr="00B00152">
              <w:rPr>
                <w:color w:val="000000" w:themeColor="text1"/>
              </w:rPr>
              <w:t>FR-PC-</w:t>
            </w:r>
            <w:r w:rsidR="005E22D1">
              <w:rPr>
                <w:color w:val="000000" w:themeColor="text1"/>
              </w:rPr>
              <w:t>07</w:t>
            </w:r>
          </w:p>
        </w:tc>
        <w:tc>
          <w:tcPr>
            <w:tcW w:w="5535" w:type="dxa"/>
            <w:tcBorders>
              <w:left w:val="single" w:sz="1" w:space="0" w:color="000000"/>
              <w:bottom w:val="single" w:sz="1" w:space="0" w:color="000000"/>
            </w:tcBorders>
            <w:shd w:val="clear" w:color="auto" w:fill="auto"/>
            <w:vAlign w:val="center"/>
          </w:tcPr>
          <w:p w14:paraId="4B414166" w14:textId="77777777" w:rsidR="00846A00" w:rsidRDefault="00846A00" w:rsidP="00C26A26">
            <w:pPr>
              <w:pStyle w:val="TableContents"/>
              <w:jc w:val="center"/>
              <w:rPr>
                <w:color w:val="000000" w:themeColor="text1"/>
              </w:rPr>
            </w:pPr>
            <w:r>
              <w:rPr>
                <w:color w:val="000000" w:themeColor="text1"/>
              </w:rPr>
              <w:t xml:space="preserve">Action cards may only be played if </w:t>
            </w:r>
            <w:r w:rsidR="00C26A26">
              <w:rPr>
                <w:color w:val="000000" w:themeColor="text1"/>
              </w:rPr>
              <w:t>it</w:t>
            </w:r>
            <w:r>
              <w:rPr>
                <w:color w:val="000000" w:themeColor="text1"/>
              </w:rPr>
              <w:t xml:space="preserve"> can be executed at that point in time</w:t>
            </w:r>
          </w:p>
        </w:tc>
        <w:tc>
          <w:tcPr>
            <w:tcW w:w="2628" w:type="dxa"/>
            <w:tcBorders>
              <w:left w:val="single" w:sz="1" w:space="0" w:color="000000"/>
              <w:bottom w:val="single" w:sz="1" w:space="0" w:color="000000"/>
              <w:right w:val="single" w:sz="1" w:space="0" w:color="000000"/>
            </w:tcBorders>
            <w:shd w:val="clear" w:color="auto" w:fill="auto"/>
            <w:vAlign w:val="center"/>
          </w:tcPr>
          <w:p w14:paraId="2176D51A" w14:textId="77777777" w:rsidR="00846A00" w:rsidRDefault="00846A00" w:rsidP="005037C5">
            <w:pPr>
              <w:pStyle w:val="TableContents"/>
              <w:jc w:val="center"/>
              <w:rPr>
                <w:color w:val="000000" w:themeColor="text1"/>
              </w:rPr>
            </w:pPr>
            <w:r>
              <w:rPr>
                <w:color w:val="000000" w:themeColor="text1"/>
              </w:rPr>
              <w:t>GR-25</w:t>
            </w:r>
          </w:p>
        </w:tc>
      </w:tr>
      <w:tr w:rsidR="00846A00" w:rsidRPr="005037C5" w14:paraId="28E9BE88" w14:textId="77777777" w:rsidTr="00846A00">
        <w:trPr>
          <w:gridAfter w:val="1"/>
          <w:wAfter w:w="18" w:type="dxa"/>
        </w:trPr>
        <w:tc>
          <w:tcPr>
            <w:tcW w:w="1769" w:type="dxa"/>
            <w:tcBorders>
              <w:left w:val="single" w:sz="1" w:space="0" w:color="000000"/>
              <w:bottom w:val="single" w:sz="1" w:space="0" w:color="000000"/>
            </w:tcBorders>
            <w:shd w:val="clear" w:color="auto" w:fill="auto"/>
          </w:tcPr>
          <w:p w14:paraId="546F57BB" w14:textId="77777777" w:rsidR="00846A00" w:rsidRPr="005037C5" w:rsidRDefault="00846A00" w:rsidP="005037C5">
            <w:pPr>
              <w:pStyle w:val="TableContents"/>
              <w:jc w:val="center"/>
              <w:rPr>
                <w:color w:val="000000" w:themeColor="text1"/>
              </w:rPr>
            </w:pPr>
            <w:r w:rsidRPr="00B00152">
              <w:rPr>
                <w:color w:val="000000" w:themeColor="text1"/>
              </w:rPr>
              <w:t>FR-PC-</w:t>
            </w:r>
            <w:r w:rsidR="005E22D1">
              <w:rPr>
                <w:color w:val="000000" w:themeColor="text1"/>
              </w:rPr>
              <w:t>08</w:t>
            </w:r>
          </w:p>
        </w:tc>
        <w:tc>
          <w:tcPr>
            <w:tcW w:w="5535" w:type="dxa"/>
            <w:tcBorders>
              <w:left w:val="single" w:sz="1" w:space="0" w:color="000000"/>
              <w:bottom w:val="single" w:sz="1" w:space="0" w:color="000000"/>
            </w:tcBorders>
            <w:shd w:val="clear" w:color="auto" w:fill="auto"/>
            <w:vAlign w:val="center"/>
          </w:tcPr>
          <w:p w14:paraId="4E858C75" w14:textId="77777777" w:rsidR="00846A00" w:rsidRDefault="00846A00" w:rsidP="00D7453D">
            <w:pPr>
              <w:pStyle w:val="TableContents"/>
              <w:jc w:val="center"/>
              <w:rPr>
                <w:color w:val="000000" w:themeColor="text1"/>
              </w:rPr>
            </w:pPr>
            <w:r>
              <w:rPr>
                <w:color w:val="000000" w:themeColor="text1"/>
              </w:rPr>
              <w:t>Player’s display shows only one cards, this card cannot be removed, discarded or tak</w:t>
            </w:r>
            <w:r w:rsidR="00AE40F0">
              <w:rPr>
                <w:color w:val="000000" w:themeColor="text1"/>
              </w:rPr>
              <w:t>en-though, it may be swapped for</w:t>
            </w:r>
            <w:r>
              <w:rPr>
                <w:color w:val="000000" w:themeColor="text1"/>
              </w:rPr>
              <w:t xml:space="preserve"> another card</w:t>
            </w:r>
          </w:p>
        </w:tc>
        <w:tc>
          <w:tcPr>
            <w:tcW w:w="2628" w:type="dxa"/>
            <w:tcBorders>
              <w:left w:val="single" w:sz="1" w:space="0" w:color="000000"/>
              <w:bottom w:val="single" w:sz="1" w:space="0" w:color="000000"/>
              <w:right w:val="single" w:sz="1" w:space="0" w:color="000000"/>
            </w:tcBorders>
            <w:shd w:val="clear" w:color="auto" w:fill="auto"/>
            <w:vAlign w:val="center"/>
          </w:tcPr>
          <w:p w14:paraId="746A3114" w14:textId="77777777" w:rsidR="00846A00" w:rsidRDefault="00846A00" w:rsidP="005037C5">
            <w:pPr>
              <w:pStyle w:val="TableContents"/>
              <w:jc w:val="center"/>
              <w:rPr>
                <w:color w:val="000000" w:themeColor="text1"/>
              </w:rPr>
            </w:pPr>
            <w:r>
              <w:rPr>
                <w:color w:val="000000" w:themeColor="text1"/>
              </w:rPr>
              <w:t>GR-29</w:t>
            </w:r>
          </w:p>
        </w:tc>
      </w:tr>
      <w:tr w:rsidR="00846A00" w:rsidRPr="005037C5" w14:paraId="55E85A3C" w14:textId="77777777" w:rsidTr="00846A00">
        <w:trPr>
          <w:gridAfter w:val="1"/>
          <w:wAfter w:w="18" w:type="dxa"/>
        </w:trPr>
        <w:tc>
          <w:tcPr>
            <w:tcW w:w="1769" w:type="dxa"/>
            <w:tcBorders>
              <w:left w:val="single" w:sz="1" w:space="0" w:color="000000"/>
              <w:bottom w:val="single" w:sz="1" w:space="0" w:color="000000"/>
            </w:tcBorders>
            <w:shd w:val="clear" w:color="auto" w:fill="auto"/>
          </w:tcPr>
          <w:p w14:paraId="2A3F4166" w14:textId="77777777" w:rsidR="00846A00" w:rsidRPr="005037C5" w:rsidRDefault="00846A00" w:rsidP="005037C5">
            <w:pPr>
              <w:pStyle w:val="TableContents"/>
              <w:jc w:val="center"/>
              <w:rPr>
                <w:color w:val="000000" w:themeColor="text1"/>
              </w:rPr>
            </w:pPr>
            <w:r w:rsidRPr="00B00152">
              <w:rPr>
                <w:color w:val="000000" w:themeColor="text1"/>
              </w:rPr>
              <w:t>FR-PC-</w:t>
            </w:r>
            <w:r w:rsidR="005E22D1">
              <w:rPr>
                <w:color w:val="000000" w:themeColor="text1"/>
              </w:rPr>
              <w:t>09</w:t>
            </w:r>
          </w:p>
        </w:tc>
        <w:tc>
          <w:tcPr>
            <w:tcW w:w="5535" w:type="dxa"/>
            <w:tcBorders>
              <w:left w:val="single" w:sz="1" w:space="0" w:color="000000"/>
              <w:bottom w:val="single" w:sz="1" w:space="0" w:color="000000"/>
            </w:tcBorders>
            <w:shd w:val="clear" w:color="auto" w:fill="auto"/>
            <w:vAlign w:val="center"/>
          </w:tcPr>
          <w:p w14:paraId="57BC9F4C" w14:textId="77777777" w:rsidR="00846A00" w:rsidRDefault="00846A00" w:rsidP="00AC09BB">
            <w:pPr>
              <w:pStyle w:val="TableContents"/>
              <w:jc w:val="center"/>
              <w:rPr>
                <w:color w:val="000000" w:themeColor="text1"/>
              </w:rPr>
            </w:pPr>
            <w:r>
              <w:rPr>
                <w:color w:val="000000" w:themeColor="text1"/>
              </w:rPr>
              <w:t>Playing Unhorse: The tournament color changes from purple to red, blue or yellow, as announced by the player</w:t>
            </w:r>
          </w:p>
        </w:tc>
        <w:tc>
          <w:tcPr>
            <w:tcW w:w="2628" w:type="dxa"/>
            <w:tcBorders>
              <w:left w:val="single" w:sz="1" w:space="0" w:color="000000"/>
              <w:bottom w:val="single" w:sz="1" w:space="0" w:color="000000"/>
              <w:right w:val="single" w:sz="1" w:space="0" w:color="000000"/>
            </w:tcBorders>
            <w:shd w:val="clear" w:color="auto" w:fill="auto"/>
            <w:vAlign w:val="center"/>
          </w:tcPr>
          <w:p w14:paraId="7A381E1E" w14:textId="77777777" w:rsidR="00846A00" w:rsidRDefault="00846A00" w:rsidP="005037C5">
            <w:pPr>
              <w:pStyle w:val="TableContents"/>
              <w:jc w:val="center"/>
              <w:rPr>
                <w:color w:val="000000" w:themeColor="text1"/>
              </w:rPr>
            </w:pPr>
            <w:r>
              <w:rPr>
                <w:color w:val="000000" w:themeColor="text1"/>
              </w:rPr>
              <w:t>GR-26</w:t>
            </w:r>
          </w:p>
        </w:tc>
      </w:tr>
      <w:tr w:rsidR="00846A00" w:rsidRPr="005037C5" w14:paraId="297AF2D4" w14:textId="77777777" w:rsidTr="00846A00">
        <w:trPr>
          <w:gridAfter w:val="1"/>
          <w:wAfter w:w="18" w:type="dxa"/>
        </w:trPr>
        <w:tc>
          <w:tcPr>
            <w:tcW w:w="1769" w:type="dxa"/>
            <w:tcBorders>
              <w:left w:val="single" w:sz="1" w:space="0" w:color="000000"/>
              <w:bottom w:val="single" w:sz="1" w:space="0" w:color="000000"/>
            </w:tcBorders>
            <w:shd w:val="clear" w:color="auto" w:fill="auto"/>
          </w:tcPr>
          <w:p w14:paraId="4DDA9B05" w14:textId="77777777" w:rsidR="00846A00" w:rsidRPr="005037C5" w:rsidRDefault="00846A00" w:rsidP="005037C5">
            <w:pPr>
              <w:pStyle w:val="TableContents"/>
              <w:jc w:val="center"/>
              <w:rPr>
                <w:color w:val="000000" w:themeColor="text1"/>
              </w:rPr>
            </w:pPr>
            <w:r w:rsidRPr="00B00152">
              <w:rPr>
                <w:color w:val="000000" w:themeColor="text1"/>
              </w:rPr>
              <w:t>FR-PC-</w:t>
            </w:r>
            <w:r w:rsidR="005E22D1">
              <w:rPr>
                <w:color w:val="000000" w:themeColor="text1"/>
              </w:rPr>
              <w:t>10</w:t>
            </w:r>
          </w:p>
        </w:tc>
        <w:tc>
          <w:tcPr>
            <w:tcW w:w="5535" w:type="dxa"/>
            <w:tcBorders>
              <w:left w:val="single" w:sz="1" w:space="0" w:color="000000"/>
              <w:bottom w:val="single" w:sz="1" w:space="0" w:color="000000"/>
            </w:tcBorders>
            <w:shd w:val="clear" w:color="auto" w:fill="auto"/>
            <w:vAlign w:val="center"/>
          </w:tcPr>
          <w:p w14:paraId="5679E5E2" w14:textId="77777777" w:rsidR="00846A00" w:rsidRDefault="00846A00" w:rsidP="00D7453D">
            <w:pPr>
              <w:pStyle w:val="TableContents"/>
              <w:jc w:val="center"/>
              <w:rPr>
                <w:color w:val="000000" w:themeColor="text1"/>
              </w:rPr>
            </w:pPr>
            <w:r>
              <w:rPr>
                <w:color w:val="000000" w:themeColor="text1"/>
              </w:rPr>
              <w:t>Playing Change Weapon: The tournament color changes from red, blue or yellow to different one of these  colors, as announced by the player</w:t>
            </w:r>
          </w:p>
        </w:tc>
        <w:tc>
          <w:tcPr>
            <w:tcW w:w="2628" w:type="dxa"/>
            <w:tcBorders>
              <w:left w:val="single" w:sz="1" w:space="0" w:color="000000"/>
              <w:bottom w:val="single" w:sz="1" w:space="0" w:color="000000"/>
              <w:right w:val="single" w:sz="1" w:space="0" w:color="000000"/>
            </w:tcBorders>
            <w:shd w:val="clear" w:color="auto" w:fill="auto"/>
            <w:vAlign w:val="center"/>
          </w:tcPr>
          <w:p w14:paraId="1D74EB7E" w14:textId="77777777" w:rsidR="00846A00" w:rsidRDefault="00846A00" w:rsidP="005037C5">
            <w:pPr>
              <w:pStyle w:val="TableContents"/>
              <w:jc w:val="center"/>
              <w:rPr>
                <w:color w:val="000000" w:themeColor="text1"/>
              </w:rPr>
            </w:pPr>
            <w:r>
              <w:rPr>
                <w:color w:val="000000" w:themeColor="text1"/>
              </w:rPr>
              <w:t>GR-27</w:t>
            </w:r>
          </w:p>
        </w:tc>
      </w:tr>
      <w:tr w:rsidR="00846A00" w:rsidRPr="005037C5" w14:paraId="20113AC1" w14:textId="77777777" w:rsidTr="00846A00">
        <w:trPr>
          <w:gridAfter w:val="1"/>
          <w:wAfter w:w="18" w:type="dxa"/>
        </w:trPr>
        <w:tc>
          <w:tcPr>
            <w:tcW w:w="1769" w:type="dxa"/>
            <w:tcBorders>
              <w:left w:val="single" w:sz="1" w:space="0" w:color="000000"/>
              <w:bottom w:val="single" w:sz="1" w:space="0" w:color="000000"/>
            </w:tcBorders>
            <w:shd w:val="clear" w:color="auto" w:fill="auto"/>
          </w:tcPr>
          <w:p w14:paraId="6CC26F60" w14:textId="77777777" w:rsidR="00846A00" w:rsidRPr="005037C5" w:rsidRDefault="00846A00" w:rsidP="005037C5">
            <w:pPr>
              <w:pStyle w:val="TableContents"/>
              <w:jc w:val="center"/>
              <w:rPr>
                <w:color w:val="000000" w:themeColor="text1"/>
              </w:rPr>
            </w:pPr>
            <w:r w:rsidRPr="00B00152">
              <w:rPr>
                <w:color w:val="000000" w:themeColor="text1"/>
              </w:rPr>
              <w:t>FR-PC-</w:t>
            </w:r>
            <w:r w:rsidR="005E22D1">
              <w:rPr>
                <w:color w:val="000000" w:themeColor="text1"/>
              </w:rPr>
              <w:t>11</w:t>
            </w:r>
          </w:p>
        </w:tc>
        <w:tc>
          <w:tcPr>
            <w:tcW w:w="5535" w:type="dxa"/>
            <w:tcBorders>
              <w:left w:val="single" w:sz="1" w:space="0" w:color="000000"/>
              <w:bottom w:val="single" w:sz="1" w:space="0" w:color="000000"/>
            </w:tcBorders>
            <w:shd w:val="clear" w:color="auto" w:fill="auto"/>
            <w:vAlign w:val="center"/>
          </w:tcPr>
          <w:p w14:paraId="7A37B733" w14:textId="77777777" w:rsidR="00846A00" w:rsidRDefault="00846A00" w:rsidP="00D7453D">
            <w:pPr>
              <w:pStyle w:val="TableContents"/>
              <w:jc w:val="center"/>
              <w:rPr>
                <w:color w:val="000000" w:themeColor="text1"/>
              </w:rPr>
            </w:pPr>
            <w:r>
              <w:rPr>
                <w:color w:val="000000" w:themeColor="text1"/>
              </w:rPr>
              <w:t>Playing Drop Weapon: The tournament color changes from red, blue or yellow to green</w:t>
            </w:r>
          </w:p>
        </w:tc>
        <w:tc>
          <w:tcPr>
            <w:tcW w:w="2628" w:type="dxa"/>
            <w:tcBorders>
              <w:left w:val="single" w:sz="1" w:space="0" w:color="000000"/>
              <w:bottom w:val="single" w:sz="1" w:space="0" w:color="000000"/>
              <w:right w:val="single" w:sz="1" w:space="0" w:color="000000"/>
            </w:tcBorders>
            <w:shd w:val="clear" w:color="auto" w:fill="auto"/>
            <w:vAlign w:val="center"/>
          </w:tcPr>
          <w:p w14:paraId="467C0D26" w14:textId="77777777" w:rsidR="00846A00" w:rsidRDefault="00846A00" w:rsidP="005037C5">
            <w:pPr>
              <w:pStyle w:val="TableContents"/>
              <w:jc w:val="center"/>
              <w:rPr>
                <w:color w:val="000000" w:themeColor="text1"/>
              </w:rPr>
            </w:pPr>
            <w:r>
              <w:rPr>
                <w:color w:val="000000" w:themeColor="text1"/>
              </w:rPr>
              <w:t>GR-28</w:t>
            </w:r>
          </w:p>
        </w:tc>
      </w:tr>
      <w:tr w:rsidR="00846A00" w:rsidRPr="005037C5" w14:paraId="353CAFB3" w14:textId="77777777" w:rsidTr="00846A00">
        <w:trPr>
          <w:gridAfter w:val="1"/>
          <w:wAfter w:w="18" w:type="dxa"/>
        </w:trPr>
        <w:tc>
          <w:tcPr>
            <w:tcW w:w="1769" w:type="dxa"/>
            <w:tcBorders>
              <w:left w:val="single" w:sz="1" w:space="0" w:color="000000"/>
              <w:bottom w:val="single" w:sz="1" w:space="0" w:color="000000"/>
            </w:tcBorders>
            <w:shd w:val="clear" w:color="auto" w:fill="auto"/>
          </w:tcPr>
          <w:p w14:paraId="5007D0AF" w14:textId="77777777" w:rsidR="00846A00" w:rsidRPr="005037C5" w:rsidRDefault="00846A00" w:rsidP="005037C5">
            <w:pPr>
              <w:pStyle w:val="TableContents"/>
              <w:jc w:val="center"/>
              <w:rPr>
                <w:color w:val="000000" w:themeColor="text1"/>
              </w:rPr>
            </w:pPr>
            <w:r w:rsidRPr="00B00152">
              <w:rPr>
                <w:color w:val="000000" w:themeColor="text1"/>
              </w:rPr>
              <w:t>FR-PC-</w:t>
            </w:r>
            <w:r w:rsidR="005E22D1">
              <w:rPr>
                <w:color w:val="000000" w:themeColor="text1"/>
              </w:rPr>
              <w:t>12</w:t>
            </w:r>
          </w:p>
        </w:tc>
        <w:tc>
          <w:tcPr>
            <w:tcW w:w="5535" w:type="dxa"/>
            <w:tcBorders>
              <w:left w:val="single" w:sz="1" w:space="0" w:color="000000"/>
              <w:bottom w:val="single" w:sz="1" w:space="0" w:color="000000"/>
            </w:tcBorders>
            <w:shd w:val="clear" w:color="auto" w:fill="auto"/>
            <w:vAlign w:val="center"/>
          </w:tcPr>
          <w:p w14:paraId="56DDA9DB" w14:textId="77777777" w:rsidR="00846A00" w:rsidRDefault="00846A00" w:rsidP="00D7453D">
            <w:pPr>
              <w:pStyle w:val="TableContents"/>
              <w:jc w:val="center"/>
              <w:rPr>
                <w:color w:val="000000" w:themeColor="text1"/>
              </w:rPr>
            </w:pPr>
            <w:r>
              <w:rPr>
                <w:color w:val="000000" w:themeColor="text1"/>
              </w:rPr>
              <w:t>Playing Break Lance: Force one opponent to discard all purple cards from his display</w:t>
            </w:r>
          </w:p>
        </w:tc>
        <w:tc>
          <w:tcPr>
            <w:tcW w:w="2628" w:type="dxa"/>
            <w:tcBorders>
              <w:left w:val="single" w:sz="1" w:space="0" w:color="000000"/>
              <w:bottom w:val="single" w:sz="1" w:space="0" w:color="000000"/>
              <w:right w:val="single" w:sz="1" w:space="0" w:color="000000"/>
            </w:tcBorders>
            <w:shd w:val="clear" w:color="auto" w:fill="auto"/>
            <w:vAlign w:val="center"/>
          </w:tcPr>
          <w:p w14:paraId="10CA2010" w14:textId="77777777" w:rsidR="00846A00" w:rsidRDefault="00846A00" w:rsidP="005037C5">
            <w:pPr>
              <w:pStyle w:val="TableContents"/>
              <w:jc w:val="center"/>
              <w:rPr>
                <w:color w:val="000000" w:themeColor="text1"/>
              </w:rPr>
            </w:pPr>
            <w:r>
              <w:rPr>
                <w:color w:val="000000" w:themeColor="text1"/>
              </w:rPr>
              <w:t>GR-29</w:t>
            </w:r>
          </w:p>
        </w:tc>
      </w:tr>
      <w:tr w:rsidR="00846A00" w:rsidRPr="005037C5" w14:paraId="734B8AC0" w14:textId="77777777" w:rsidTr="00846A00">
        <w:trPr>
          <w:gridAfter w:val="1"/>
          <w:wAfter w:w="18" w:type="dxa"/>
        </w:trPr>
        <w:tc>
          <w:tcPr>
            <w:tcW w:w="1769" w:type="dxa"/>
            <w:tcBorders>
              <w:left w:val="single" w:sz="1" w:space="0" w:color="000000"/>
              <w:bottom w:val="single" w:sz="1" w:space="0" w:color="000000"/>
            </w:tcBorders>
            <w:shd w:val="clear" w:color="auto" w:fill="auto"/>
          </w:tcPr>
          <w:p w14:paraId="742D2E1B" w14:textId="77777777" w:rsidR="00846A00" w:rsidRPr="005037C5" w:rsidRDefault="00846A00" w:rsidP="005037C5">
            <w:pPr>
              <w:pStyle w:val="TableContents"/>
              <w:jc w:val="center"/>
              <w:rPr>
                <w:color w:val="000000" w:themeColor="text1"/>
              </w:rPr>
            </w:pPr>
            <w:r w:rsidRPr="00B00152">
              <w:rPr>
                <w:color w:val="000000" w:themeColor="text1"/>
              </w:rPr>
              <w:t>FR-PC-</w:t>
            </w:r>
            <w:r w:rsidR="005E22D1">
              <w:rPr>
                <w:color w:val="000000" w:themeColor="text1"/>
              </w:rPr>
              <w:t>13</w:t>
            </w:r>
          </w:p>
        </w:tc>
        <w:tc>
          <w:tcPr>
            <w:tcW w:w="5535" w:type="dxa"/>
            <w:tcBorders>
              <w:left w:val="single" w:sz="1" w:space="0" w:color="000000"/>
              <w:bottom w:val="single" w:sz="1" w:space="0" w:color="000000"/>
            </w:tcBorders>
            <w:shd w:val="clear" w:color="auto" w:fill="auto"/>
            <w:vAlign w:val="center"/>
          </w:tcPr>
          <w:p w14:paraId="044EB7F9" w14:textId="77777777" w:rsidR="00846A00" w:rsidRDefault="00846A00" w:rsidP="00D7453D">
            <w:pPr>
              <w:pStyle w:val="TableContents"/>
              <w:jc w:val="center"/>
              <w:rPr>
                <w:color w:val="000000" w:themeColor="text1"/>
              </w:rPr>
            </w:pPr>
            <w:r>
              <w:rPr>
                <w:color w:val="000000" w:themeColor="text1"/>
              </w:rPr>
              <w:t>Playing Riposte: Take the last card played on any one opponent’s display and add it to your own display</w:t>
            </w:r>
          </w:p>
        </w:tc>
        <w:tc>
          <w:tcPr>
            <w:tcW w:w="2628" w:type="dxa"/>
            <w:tcBorders>
              <w:left w:val="single" w:sz="1" w:space="0" w:color="000000"/>
              <w:bottom w:val="single" w:sz="1" w:space="0" w:color="000000"/>
              <w:right w:val="single" w:sz="1" w:space="0" w:color="000000"/>
            </w:tcBorders>
            <w:shd w:val="clear" w:color="auto" w:fill="auto"/>
            <w:vAlign w:val="center"/>
          </w:tcPr>
          <w:p w14:paraId="5AF4902A" w14:textId="77777777" w:rsidR="00846A00" w:rsidRDefault="00846A00" w:rsidP="005037C5">
            <w:pPr>
              <w:pStyle w:val="TableContents"/>
              <w:jc w:val="center"/>
              <w:rPr>
                <w:color w:val="000000" w:themeColor="text1"/>
              </w:rPr>
            </w:pPr>
            <w:r>
              <w:rPr>
                <w:color w:val="000000" w:themeColor="text1"/>
              </w:rPr>
              <w:t>GR-30</w:t>
            </w:r>
          </w:p>
        </w:tc>
      </w:tr>
      <w:tr w:rsidR="00846A00" w:rsidRPr="005037C5" w14:paraId="0E8582A4" w14:textId="77777777" w:rsidTr="00846A00">
        <w:trPr>
          <w:gridAfter w:val="1"/>
          <w:wAfter w:w="18" w:type="dxa"/>
        </w:trPr>
        <w:tc>
          <w:tcPr>
            <w:tcW w:w="1769" w:type="dxa"/>
            <w:tcBorders>
              <w:left w:val="single" w:sz="1" w:space="0" w:color="000000"/>
              <w:bottom w:val="single" w:sz="1" w:space="0" w:color="000000"/>
            </w:tcBorders>
            <w:shd w:val="clear" w:color="auto" w:fill="auto"/>
          </w:tcPr>
          <w:p w14:paraId="3416CC61" w14:textId="77777777" w:rsidR="00846A00" w:rsidRPr="005037C5" w:rsidRDefault="00846A00" w:rsidP="005037C5">
            <w:pPr>
              <w:pStyle w:val="TableContents"/>
              <w:jc w:val="center"/>
              <w:rPr>
                <w:color w:val="000000" w:themeColor="text1"/>
              </w:rPr>
            </w:pPr>
            <w:r w:rsidRPr="00B00152">
              <w:rPr>
                <w:color w:val="000000" w:themeColor="text1"/>
              </w:rPr>
              <w:t>FR-PC-</w:t>
            </w:r>
            <w:r w:rsidR="005E22D1">
              <w:rPr>
                <w:color w:val="000000" w:themeColor="text1"/>
              </w:rPr>
              <w:t>14</w:t>
            </w:r>
          </w:p>
        </w:tc>
        <w:tc>
          <w:tcPr>
            <w:tcW w:w="5535" w:type="dxa"/>
            <w:tcBorders>
              <w:left w:val="single" w:sz="1" w:space="0" w:color="000000"/>
              <w:bottom w:val="single" w:sz="1" w:space="0" w:color="000000"/>
            </w:tcBorders>
            <w:shd w:val="clear" w:color="auto" w:fill="auto"/>
            <w:vAlign w:val="center"/>
          </w:tcPr>
          <w:p w14:paraId="69AB7CFA" w14:textId="77777777" w:rsidR="00846A00" w:rsidRDefault="00846A00" w:rsidP="00D7453D">
            <w:pPr>
              <w:pStyle w:val="TableContents"/>
              <w:jc w:val="center"/>
              <w:rPr>
                <w:color w:val="000000" w:themeColor="text1"/>
              </w:rPr>
            </w:pPr>
            <w:r>
              <w:rPr>
                <w:color w:val="000000" w:themeColor="text1"/>
              </w:rPr>
              <w:t>Playing Dodge: Discard any one card from any one opponent’s display</w:t>
            </w:r>
          </w:p>
        </w:tc>
        <w:tc>
          <w:tcPr>
            <w:tcW w:w="2628" w:type="dxa"/>
            <w:tcBorders>
              <w:left w:val="single" w:sz="1" w:space="0" w:color="000000"/>
              <w:bottom w:val="single" w:sz="1" w:space="0" w:color="000000"/>
              <w:right w:val="single" w:sz="1" w:space="0" w:color="000000"/>
            </w:tcBorders>
            <w:shd w:val="clear" w:color="auto" w:fill="auto"/>
            <w:vAlign w:val="center"/>
          </w:tcPr>
          <w:p w14:paraId="72E6778E" w14:textId="77777777" w:rsidR="00846A00" w:rsidRPr="002259B0" w:rsidRDefault="00846A00" w:rsidP="005037C5">
            <w:pPr>
              <w:pStyle w:val="TableContents"/>
              <w:jc w:val="center"/>
              <w:rPr>
                <w:b/>
                <w:color w:val="000000" w:themeColor="text1"/>
              </w:rPr>
            </w:pPr>
            <w:r>
              <w:rPr>
                <w:color w:val="000000" w:themeColor="text1"/>
              </w:rPr>
              <w:t>GR-31</w:t>
            </w:r>
          </w:p>
        </w:tc>
      </w:tr>
      <w:tr w:rsidR="00846A00" w:rsidRPr="005037C5" w14:paraId="573DFD27" w14:textId="77777777" w:rsidTr="00846A00">
        <w:trPr>
          <w:gridAfter w:val="1"/>
          <w:wAfter w:w="18" w:type="dxa"/>
        </w:trPr>
        <w:tc>
          <w:tcPr>
            <w:tcW w:w="1769" w:type="dxa"/>
            <w:tcBorders>
              <w:left w:val="single" w:sz="1" w:space="0" w:color="000000"/>
              <w:bottom w:val="single" w:sz="1" w:space="0" w:color="000000"/>
            </w:tcBorders>
            <w:shd w:val="clear" w:color="auto" w:fill="auto"/>
          </w:tcPr>
          <w:p w14:paraId="32F19164" w14:textId="77777777" w:rsidR="00846A00" w:rsidRPr="005037C5" w:rsidRDefault="00846A00" w:rsidP="005037C5">
            <w:pPr>
              <w:pStyle w:val="TableContents"/>
              <w:jc w:val="center"/>
              <w:rPr>
                <w:color w:val="000000" w:themeColor="text1"/>
              </w:rPr>
            </w:pPr>
            <w:r w:rsidRPr="00B00152">
              <w:rPr>
                <w:color w:val="000000" w:themeColor="text1"/>
              </w:rPr>
              <w:t>FR-PC-</w:t>
            </w:r>
            <w:r w:rsidR="005E22D1">
              <w:rPr>
                <w:color w:val="000000" w:themeColor="text1"/>
              </w:rPr>
              <w:t>15</w:t>
            </w:r>
          </w:p>
        </w:tc>
        <w:tc>
          <w:tcPr>
            <w:tcW w:w="5535" w:type="dxa"/>
            <w:tcBorders>
              <w:left w:val="single" w:sz="1" w:space="0" w:color="000000"/>
              <w:bottom w:val="single" w:sz="1" w:space="0" w:color="000000"/>
            </w:tcBorders>
            <w:shd w:val="clear" w:color="auto" w:fill="auto"/>
            <w:vAlign w:val="center"/>
          </w:tcPr>
          <w:p w14:paraId="78636B90" w14:textId="77777777" w:rsidR="00846A00" w:rsidRDefault="00846A00" w:rsidP="00D7453D">
            <w:pPr>
              <w:pStyle w:val="TableContents"/>
              <w:jc w:val="center"/>
              <w:rPr>
                <w:color w:val="000000" w:themeColor="text1"/>
              </w:rPr>
            </w:pPr>
            <w:r>
              <w:rPr>
                <w:color w:val="000000" w:themeColor="text1"/>
              </w:rPr>
              <w:t>Playing Retreat: Take any one card from your own display back into your hand</w:t>
            </w:r>
          </w:p>
        </w:tc>
        <w:tc>
          <w:tcPr>
            <w:tcW w:w="2628" w:type="dxa"/>
            <w:tcBorders>
              <w:left w:val="single" w:sz="1" w:space="0" w:color="000000"/>
              <w:bottom w:val="single" w:sz="1" w:space="0" w:color="000000"/>
              <w:right w:val="single" w:sz="1" w:space="0" w:color="000000"/>
            </w:tcBorders>
            <w:shd w:val="clear" w:color="auto" w:fill="auto"/>
            <w:vAlign w:val="center"/>
          </w:tcPr>
          <w:p w14:paraId="19226309" w14:textId="77777777" w:rsidR="00846A00" w:rsidRDefault="00846A00" w:rsidP="005037C5">
            <w:pPr>
              <w:pStyle w:val="TableContents"/>
              <w:jc w:val="center"/>
              <w:rPr>
                <w:color w:val="000000" w:themeColor="text1"/>
              </w:rPr>
            </w:pPr>
            <w:r>
              <w:rPr>
                <w:color w:val="000000" w:themeColor="text1"/>
              </w:rPr>
              <w:t>GR-32</w:t>
            </w:r>
          </w:p>
        </w:tc>
      </w:tr>
      <w:tr w:rsidR="00846A00" w:rsidRPr="005037C5" w14:paraId="458D3C8C" w14:textId="77777777" w:rsidTr="00846A00">
        <w:trPr>
          <w:gridAfter w:val="1"/>
          <w:wAfter w:w="18" w:type="dxa"/>
        </w:trPr>
        <w:tc>
          <w:tcPr>
            <w:tcW w:w="1769" w:type="dxa"/>
            <w:tcBorders>
              <w:left w:val="single" w:sz="1" w:space="0" w:color="000000"/>
              <w:bottom w:val="single" w:sz="1" w:space="0" w:color="000000"/>
            </w:tcBorders>
            <w:shd w:val="clear" w:color="auto" w:fill="auto"/>
          </w:tcPr>
          <w:p w14:paraId="00259372" w14:textId="77777777" w:rsidR="00846A00" w:rsidRPr="005037C5" w:rsidRDefault="00846A00" w:rsidP="005037C5">
            <w:pPr>
              <w:pStyle w:val="TableContents"/>
              <w:jc w:val="center"/>
              <w:rPr>
                <w:color w:val="000000" w:themeColor="text1"/>
              </w:rPr>
            </w:pPr>
            <w:r w:rsidRPr="00D438BC">
              <w:rPr>
                <w:color w:val="000000" w:themeColor="text1"/>
              </w:rPr>
              <w:lastRenderedPageBreak/>
              <w:t>FR-PC-</w:t>
            </w:r>
            <w:r w:rsidR="005E22D1">
              <w:rPr>
                <w:color w:val="000000" w:themeColor="text1"/>
              </w:rPr>
              <w:t>16</w:t>
            </w:r>
          </w:p>
        </w:tc>
        <w:tc>
          <w:tcPr>
            <w:tcW w:w="5535" w:type="dxa"/>
            <w:tcBorders>
              <w:left w:val="single" w:sz="1" w:space="0" w:color="000000"/>
              <w:bottom w:val="single" w:sz="1" w:space="0" w:color="000000"/>
            </w:tcBorders>
            <w:shd w:val="clear" w:color="auto" w:fill="auto"/>
            <w:vAlign w:val="center"/>
          </w:tcPr>
          <w:p w14:paraId="3C961A76" w14:textId="77777777" w:rsidR="00846A00" w:rsidRDefault="00846A00" w:rsidP="00D7453D">
            <w:pPr>
              <w:pStyle w:val="TableContents"/>
              <w:jc w:val="center"/>
              <w:rPr>
                <w:color w:val="000000" w:themeColor="text1"/>
              </w:rPr>
            </w:pPr>
            <w:r>
              <w:rPr>
                <w:color w:val="000000" w:themeColor="text1"/>
              </w:rPr>
              <w:t>Playing Knock Down: Draw at random one card from any one opponent’s hand and add it to your hand, without revealing the card to other opponents</w:t>
            </w:r>
          </w:p>
        </w:tc>
        <w:tc>
          <w:tcPr>
            <w:tcW w:w="2628" w:type="dxa"/>
            <w:tcBorders>
              <w:left w:val="single" w:sz="1" w:space="0" w:color="000000"/>
              <w:bottom w:val="single" w:sz="1" w:space="0" w:color="000000"/>
              <w:right w:val="single" w:sz="1" w:space="0" w:color="000000"/>
            </w:tcBorders>
            <w:shd w:val="clear" w:color="auto" w:fill="auto"/>
            <w:vAlign w:val="center"/>
          </w:tcPr>
          <w:p w14:paraId="6581F47D" w14:textId="77777777" w:rsidR="00846A00" w:rsidRDefault="00846A00" w:rsidP="005037C5">
            <w:pPr>
              <w:pStyle w:val="TableContents"/>
              <w:jc w:val="center"/>
              <w:rPr>
                <w:color w:val="000000" w:themeColor="text1"/>
              </w:rPr>
            </w:pPr>
            <w:r>
              <w:rPr>
                <w:color w:val="000000" w:themeColor="text1"/>
              </w:rPr>
              <w:t>GR-33</w:t>
            </w:r>
          </w:p>
        </w:tc>
      </w:tr>
      <w:tr w:rsidR="00846A00" w:rsidRPr="005037C5" w14:paraId="264DD02F" w14:textId="77777777" w:rsidTr="00846A00">
        <w:trPr>
          <w:gridAfter w:val="1"/>
          <w:wAfter w:w="18" w:type="dxa"/>
        </w:trPr>
        <w:tc>
          <w:tcPr>
            <w:tcW w:w="1769" w:type="dxa"/>
            <w:tcBorders>
              <w:left w:val="single" w:sz="1" w:space="0" w:color="000000"/>
              <w:bottom w:val="single" w:sz="1" w:space="0" w:color="000000"/>
            </w:tcBorders>
            <w:shd w:val="clear" w:color="auto" w:fill="auto"/>
          </w:tcPr>
          <w:p w14:paraId="5658983B" w14:textId="77777777" w:rsidR="00846A00" w:rsidRPr="005037C5" w:rsidRDefault="00846A00" w:rsidP="005037C5">
            <w:pPr>
              <w:pStyle w:val="TableContents"/>
              <w:jc w:val="center"/>
              <w:rPr>
                <w:color w:val="000000" w:themeColor="text1"/>
              </w:rPr>
            </w:pPr>
            <w:r w:rsidRPr="00D438BC">
              <w:rPr>
                <w:color w:val="000000" w:themeColor="text1"/>
              </w:rPr>
              <w:t>FR-PC-</w:t>
            </w:r>
            <w:r w:rsidR="005E22D1">
              <w:rPr>
                <w:color w:val="000000" w:themeColor="text1"/>
              </w:rPr>
              <w:t>17</w:t>
            </w:r>
          </w:p>
        </w:tc>
        <w:tc>
          <w:tcPr>
            <w:tcW w:w="5535" w:type="dxa"/>
            <w:tcBorders>
              <w:left w:val="single" w:sz="1" w:space="0" w:color="000000"/>
              <w:bottom w:val="single" w:sz="1" w:space="0" w:color="000000"/>
            </w:tcBorders>
            <w:shd w:val="clear" w:color="auto" w:fill="auto"/>
            <w:vAlign w:val="center"/>
          </w:tcPr>
          <w:p w14:paraId="1FD4F351" w14:textId="77777777" w:rsidR="00846A00" w:rsidRDefault="00846A00" w:rsidP="00D7453D">
            <w:pPr>
              <w:pStyle w:val="TableContents"/>
              <w:jc w:val="center"/>
              <w:rPr>
                <w:color w:val="000000" w:themeColor="text1"/>
              </w:rPr>
            </w:pPr>
            <w:r>
              <w:rPr>
                <w:color w:val="000000" w:themeColor="text1"/>
              </w:rPr>
              <w:t>Playing Outmaneuver: All opponents must remove the last card played on their displays</w:t>
            </w:r>
          </w:p>
        </w:tc>
        <w:tc>
          <w:tcPr>
            <w:tcW w:w="2628" w:type="dxa"/>
            <w:tcBorders>
              <w:left w:val="single" w:sz="1" w:space="0" w:color="000000"/>
              <w:bottom w:val="single" w:sz="1" w:space="0" w:color="000000"/>
              <w:right w:val="single" w:sz="1" w:space="0" w:color="000000"/>
            </w:tcBorders>
            <w:shd w:val="clear" w:color="auto" w:fill="auto"/>
            <w:vAlign w:val="center"/>
          </w:tcPr>
          <w:p w14:paraId="478722C6" w14:textId="77777777" w:rsidR="00846A00" w:rsidRDefault="00846A00" w:rsidP="005037C5">
            <w:pPr>
              <w:pStyle w:val="TableContents"/>
              <w:jc w:val="center"/>
              <w:rPr>
                <w:color w:val="000000" w:themeColor="text1"/>
              </w:rPr>
            </w:pPr>
            <w:r>
              <w:rPr>
                <w:color w:val="000000" w:themeColor="text1"/>
              </w:rPr>
              <w:t>GR-34</w:t>
            </w:r>
          </w:p>
        </w:tc>
      </w:tr>
      <w:tr w:rsidR="00846A00" w:rsidRPr="005037C5" w14:paraId="2B6144C8" w14:textId="77777777" w:rsidTr="00846A00">
        <w:trPr>
          <w:gridAfter w:val="1"/>
          <w:wAfter w:w="18" w:type="dxa"/>
        </w:trPr>
        <w:tc>
          <w:tcPr>
            <w:tcW w:w="1769" w:type="dxa"/>
            <w:tcBorders>
              <w:left w:val="single" w:sz="1" w:space="0" w:color="000000"/>
              <w:bottom w:val="single" w:sz="1" w:space="0" w:color="000000"/>
            </w:tcBorders>
            <w:shd w:val="clear" w:color="auto" w:fill="auto"/>
          </w:tcPr>
          <w:p w14:paraId="12387524" w14:textId="77777777" w:rsidR="00846A00" w:rsidRPr="005037C5" w:rsidRDefault="00846A00" w:rsidP="005037C5">
            <w:pPr>
              <w:pStyle w:val="TableContents"/>
              <w:jc w:val="center"/>
              <w:rPr>
                <w:color w:val="000000" w:themeColor="text1"/>
              </w:rPr>
            </w:pPr>
            <w:r w:rsidRPr="00677D65">
              <w:rPr>
                <w:color w:val="000000" w:themeColor="text1"/>
              </w:rPr>
              <w:t>FR-PC-</w:t>
            </w:r>
            <w:r w:rsidR="005E22D1">
              <w:rPr>
                <w:color w:val="000000" w:themeColor="text1"/>
              </w:rPr>
              <w:t>18</w:t>
            </w:r>
          </w:p>
        </w:tc>
        <w:tc>
          <w:tcPr>
            <w:tcW w:w="5535" w:type="dxa"/>
            <w:tcBorders>
              <w:left w:val="single" w:sz="1" w:space="0" w:color="000000"/>
              <w:bottom w:val="single" w:sz="1" w:space="0" w:color="000000"/>
            </w:tcBorders>
            <w:shd w:val="clear" w:color="auto" w:fill="auto"/>
            <w:vAlign w:val="center"/>
          </w:tcPr>
          <w:p w14:paraId="1AF2A64B" w14:textId="77777777" w:rsidR="00846A00" w:rsidRDefault="00846A00" w:rsidP="00D7453D">
            <w:pPr>
              <w:pStyle w:val="TableContents"/>
              <w:jc w:val="center"/>
              <w:rPr>
                <w:color w:val="000000" w:themeColor="text1"/>
              </w:rPr>
            </w:pPr>
            <w:r>
              <w:rPr>
                <w:color w:val="000000" w:themeColor="text1"/>
              </w:rPr>
              <w:t>Playing Charge: Identify the lowest value card throughout all displays. All players must discard all cards of this value from their displays</w:t>
            </w:r>
          </w:p>
        </w:tc>
        <w:tc>
          <w:tcPr>
            <w:tcW w:w="2628" w:type="dxa"/>
            <w:tcBorders>
              <w:left w:val="single" w:sz="1" w:space="0" w:color="000000"/>
              <w:bottom w:val="single" w:sz="1" w:space="0" w:color="000000"/>
              <w:right w:val="single" w:sz="1" w:space="0" w:color="000000"/>
            </w:tcBorders>
            <w:shd w:val="clear" w:color="auto" w:fill="auto"/>
            <w:vAlign w:val="center"/>
          </w:tcPr>
          <w:p w14:paraId="69E25845" w14:textId="77777777" w:rsidR="00846A00" w:rsidRDefault="00846A00" w:rsidP="005037C5">
            <w:pPr>
              <w:pStyle w:val="TableContents"/>
              <w:jc w:val="center"/>
              <w:rPr>
                <w:color w:val="000000" w:themeColor="text1"/>
              </w:rPr>
            </w:pPr>
            <w:r>
              <w:rPr>
                <w:color w:val="000000" w:themeColor="text1"/>
              </w:rPr>
              <w:t>GR-35</w:t>
            </w:r>
          </w:p>
        </w:tc>
      </w:tr>
      <w:tr w:rsidR="00846A00" w:rsidRPr="005037C5" w14:paraId="14D50160" w14:textId="77777777" w:rsidTr="00846A00">
        <w:trPr>
          <w:gridAfter w:val="1"/>
          <w:wAfter w:w="18" w:type="dxa"/>
        </w:trPr>
        <w:tc>
          <w:tcPr>
            <w:tcW w:w="1769" w:type="dxa"/>
            <w:tcBorders>
              <w:left w:val="single" w:sz="1" w:space="0" w:color="000000"/>
              <w:bottom w:val="single" w:sz="1" w:space="0" w:color="000000"/>
            </w:tcBorders>
            <w:shd w:val="clear" w:color="auto" w:fill="auto"/>
          </w:tcPr>
          <w:p w14:paraId="4D986DD8" w14:textId="77777777" w:rsidR="00846A00" w:rsidRPr="005037C5" w:rsidRDefault="00846A00" w:rsidP="005037C5">
            <w:pPr>
              <w:pStyle w:val="TableContents"/>
              <w:jc w:val="center"/>
              <w:rPr>
                <w:color w:val="000000" w:themeColor="text1"/>
              </w:rPr>
            </w:pPr>
            <w:r w:rsidRPr="00677D65">
              <w:rPr>
                <w:color w:val="000000" w:themeColor="text1"/>
              </w:rPr>
              <w:t>FR-PC-</w:t>
            </w:r>
            <w:r w:rsidR="005E22D1">
              <w:rPr>
                <w:color w:val="000000" w:themeColor="text1"/>
              </w:rPr>
              <w:t>19</w:t>
            </w:r>
          </w:p>
        </w:tc>
        <w:tc>
          <w:tcPr>
            <w:tcW w:w="5535" w:type="dxa"/>
            <w:tcBorders>
              <w:left w:val="single" w:sz="1" w:space="0" w:color="000000"/>
              <w:bottom w:val="single" w:sz="1" w:space="0" w:color="000000"/>
            </w:tcBorders>
            <w:shd w:val="clear" w:color="auto" w:fill="auto"/>
            <w:vAlign w:val="center"/>
          </w:tcPr>
          <w:p w14:paraId="6BBAD25B" w14:textId="77777777" w:rsidR="00846A00" w:rsidRDefault="00846A00" w:rsidP="00D7453D">
            <w:pPr>
              <w:pStyle w:val="TableContents"/>
              <w:jc w:val="center"/>
              <w:rPr>
                <w:color w:val="000000" w:themeColor="text1"/>
              </w:rPr>
            </w:pPr>
            <w:r>
              <w:rPr>
                <w:color w:val="000000" w:themeColor="text1"/>
              </w:rPr>
              <w:t>Playing Countercharge: identify the highest value card throughout all displays .All players must discard all cards of this value form their displays</w:t>
            </w:r>
          </w:p>
        </w:tc>
        <w:tc>
          <w:tcPr>
            <w:tcW w:w="2628" w:type="dxa"/>
            <w:tcBorders>
              <w:left w:val="single" w:sz="1" w:space="0" w:color="000000"/>
              <w:bottom w:val="single" w:sz="1" w:space="0" w:color="000000"/>
              <w:right w:val="single" w:sz="1" w:space="0" w:color="000000"/>
            </w:tcBorders>
            <w:shd w:val="clear" w:color="auto" w:fill="auto"/>
            <w:vAlign w:val="center"/>
          </w:tcPr>
          <w:p w14:paraId="7924D38F" w14:textId="77777777" w:rsidR="00846A00" w:rsidRDefault="00846A00" w:rsidP="005037C5">
            <w:pPr>
              <w:pStyle w:val="TableContents"/>
              <w:jc w:val="center"/>
              <w:rPr>
                <w:color w:val="000000" w:themeColor="text1"/>
              </w:rPr>
            </w:pPr>
            <w:r>
              <w:rPr>
                <w:color w:val="000000" w:themeColor="text1"/>
              </w:rPr>
              <w:t>GR-36</w:t>
            </w:r>
          </w:p>
        </w:tc>
      </w:tr>
      <w:tr w:rsidR="00846A00" w:rsidRPr="005037C5" w14:paraId="6B9B7B53" w14:textId="77777777" w:rsidTr="00846A00">
        <w:trPr>
          <w:gridAfter w:val="1"/>
          <w:wAfter w:w="18" w:type="dxa"/>
        </w:trPr>
        <w:tc>
          <w:tcPr>
            <w:tcW w:w="1769" w:type="dxa"/>
            <w:tcBorders>
              <w:left w:val="single" w:sz="1" w:space="0" w:color="000000"/>
              <w:bottom w:val="single" w:sz="1" w:space="0" w:color="000000"/>
            </w:tcBorders>
            <w:shd w:val="clear" w:color="auto" w:fill="auto"/>
          </w:tcPr>
          <w:p w14:paraId="4AA26D0E" w14:textId="77777777" w:rsidR="00846A00" w:rsidRPr="005037C5" w:rsidRDefault="00846A00" w:rsidP="005037C5">
            <w:pPr>
              <w:pStyle w:val="TableContents"/>
              <w:jc w:val="center"/>
              <w:rPr>
                <w:color w:val="000000" w:themeColor="text1"/>
              </w:rPr>
            </w:pPr>
            <w:r w:rsidRPr="00677D65">
              <w:rPr>
                <w:color w:val="000000" w:themeColor="text1"/>
              </w:rPr>
              <w:t>FR-PC-</w:t>
            </w:r>
            <w:r w:rsidR="005E22D1">
              <w:rPr>
                <w:color w:val="000000" w:themeColor="text1"/>
              </w:rPr>
              <w:t>20</w:t>
            </w:r>
          </w:p>
        </w:tc>
        <w:tc>
          <w:tcPr>
            <w:tcW w:w="5535" w:type="dxa"/>
            <w:tcBorders>
              <w:left w:val="single" w:sz="1" w:space="0" w:color="000000"/>
              <w:bottom w:val="single" w:sz="1" w:space="0" w:color="000000"/>
            </w:tcBorders>
            <w:shd w:val="clear" w:color="auto" w:fill="auto"/>
            <w:vAlign w:val="center"/>
          </w:tcPr>
          <w:p w14:paraId="543EA03B" w14:textId="77777777" w:rsidR="00846A00" w:rsidRDefault="00846A00" w:rsidP="00D7453D">
            <w:pPr>
              <w:pStyle w:val="TableContents"/>
              <w:jc w:val="center"/>
              <w:rPr>
                <w:color w:val="000000" w:themeColor="text1"/>
              </w:rPr>
            </w:pPr>
            <w:r>
              <w:rPr>
                <w:color w:val="000000" w:themeColor="text1"/>
              </w:rPr>
              <w:t>Playing Disgrace: Each player must remove all his supporters from his display</w:t>
            </w:r>
          </w:p>
        </w:tc>
        <w:tc>
          <w:tcPr>
            <w:tcW w:w="2628" w:type="dxa"/>
            <w:tcBorders>
              <w:left w:val="single" w:sz="1" w:space="0" w:color="000000"/>
              <w:bottom w:val="single" w:sz="1" w:space="0" w:color="000000"/>
              <w:right w:val="single" w:sz="1" w:space="0" w:color="000000"/>
            </w:tcBorders>
            <w:shd w:val="clear" w:color="auto" w:fill="auto"/>
            <w:vAlign w:val="center"/>
          </w:tcPr>
          <w:p w14:paraId="0195D1BA" w14:textId="77777777" w:rsidR="00846A00" w:rsidRDefault="00846A00" w:rsidP="005037C5">
            <w:pPr>
              <w:pStyle w:val="TableContents"/>
              <w:jc w:val="center"/>
              <w:rPr>
                <w:color w:val="000000" w:themeColor="text1"/>
              </w:rPr>
            </w:pPr>
            <w:r>
              <w:rPr>
                <w:color w:val="000000" w:themeColor="text1"/>
              </w:rPr>
              <w:t>GR-37</w:t>
            </w:r>
          </w:p>
        </w:tc>
      </w:tr>
      <w:tr w:rsidR="00846A00" w:rsidRPr="005037C5" w14:paraId="5559C94D" w14:textId="77777777" w:rsidTr="00846A00">
        <w:trPr>
          <w:gridAfter w:val="1"/>
          <w:wAfter w:w="18" w:type="dxa"/>
        </w:trPr>
        <w:tc>
          <w:tcPr>
            <w:tcW w:w="1769" w:type="dxa"/>
            <w:tcBorders>
              <w:left w:val="single" w:sz="1" w:space="0" w:color="000000"/>
              <w:bottom w:val="single" w:sz="1" w:space="0" w:color="000000"/>
            </w:tcBorders>
            <w:shd w:val="clear" w:color="auto" w:fill="auto"/>
          </w:tcPr>
          <w:p w14:paraId="46D7062E" w14:textId="77777777" w:rsidR="00846A00" w:rsidRPr="005037C5" w:rsidRDefault="00846A00" w:rsidP="005037C5">
            <w:pPr>
              <w:pStyle w:val="TableContents"/>
              <w:jc w:val="center"/>
              <w:rPr>
                <w:color w:val="000000" w:themeColor="text1"/>
              </w:rPr>
            </w:pPr>
            <w:r w:rsidRPr="00677D65">
              <w:rPr>
                <w:color w:val="000000" w:themeColor="text1"/>
              </w:rPr>
              <w:t>FR-PC-</w:t>
            </w:r>
            <w:r w:rsidR="005E22D1">
              <w:rPr>
                <w:color w:val="000000" w:themeColor="text1"/>
              </w:rPr>
              <w:t>21</w:t>
            </w:r>
          </w:p>
        </w:tc>
        <w:tc>
          <w:tcPr>
            <w:tcW w:w="5535" w:type="dxa"/>
            <w:tcBorders>
              <w:left w:val="single" w:sz="1" w:space="0" w:color="000000"/>
              <w:bottom w:val="single" w:sz="1" w:space="0" w:color="000000"/>
            </w:tcBorders>
            <w:shd w:val="clear" w:color="auto" w:fill="auto"/>
            <w:vAlign w:val="center"/>
          </w:tcPr>
          <w:p w14:paraId="4214EECC" w14:textId="77777777" w:rsidR="00846A00" w:rsidRDefault="00846A00" w:rsidP="00D7453D">
            <w:pPr>
              <w:pStyle w:val="TableContents"/>
              <w:jc w:val="center"/>
              <w:rPr>
                <w:color w:val="000000" w:themeColor="text1"/>
              </w:rPr>
            </w:pPr>
            <w:r>
              <w:rPr>
                <w:color w:val="000000" w:themeColor="text1"/>
              </w:rPr>
              <w:t>Playing Outwit: Place one of your face-up cards in front of an opponent, and take one face-up card from this opponent and place it face up in front of yourself. This may include the shield and stunned cards</w:t>
            </w:r>
          </w:p>
        </w:tc>
        <w:tc>
          <w:tcPr>
            <w:tcW w:w="2628" w:type="dxa"/>
            <w:tcBorders>
              <w:left w:val="single" w:sz="1" w:space="0" w:color="000000"/>
              <w:bottom w:val="single" w:sz="1" w:space="0" w:color="000000"/>
              <w:right w:val="single" w:sz="1" w:space="0" w:color="000000"/>
            </w:tcBorders>
            <w:shd w:val="clear" w:color="auto" w:fill="auto"/>
            <w:vAlign w:val="center"/>
          </w:tcPr>
          <w:p w14:paraId="3819EB04" w14:textId="77777777" w:rsidR="00846A00" w:rsidRDefault="00846A00" w:rsidP="005037C5">
            <w:pPr>
              <w:pStyle w:val="TableContents"/>
              <w:jc w:val="center"/>
              <w:rPr>
                <w:color w:val="000000" w:themeColor="text1"/>
              </w:rPr>
            </w:pPr>
            <w:r>
              <w:rPr>
                <w:color w:val="000000" w:themeColor="text1"/>
              </w:rPr>
              <w:t>GR-38</w:t>
            </w:r>
          </w:p>
        </w:tc>
      </w:tr>
      <w:tr w:rsidR="00846A00" w:rsidRPr="005037C5" w14:paraId="4DC31685" w14:textId="77777777" w:rsidTr="00846A00">
        <w:trPr>
          <w:gridAfter w:val="1"/>
          <w:wAfter w:w="18" w:type="dxa"/>
        </w:trPr>
        <w:tc>
          <w:tcPr>
            <w:tcW w:w="1769" w:type="dxa"/>
            <w:tcBorders>
              <w:left w:val="single" w:sz="1" w:space="0" w:color="000000"/>
              <w:bottom w:val="single" w:sz="1" w:space="0" w:color="000000"/>
            </w:tcBorders>
            <w:shd w:val="clear" w:color="auto" w:fill="auto"/>
          </w:tcPr>
          <w:p w14:paraId="708C686F" w14:textId="77777777" w:rsidR="00846A00" w:rsidRPr="005037C5" w:rsidRDefault="00846A00" w:rsidP="005037C5">
            <w:pPr>
              <w:pStyle w:val="TableContents"/>
              <w:jc w:val="center"/>
              <w:rPr>
                <w:color w:val="000000" w:themeColor="text1"/>
              </w:rPr>
            </w:pPr>
            <w:r w:rsidRPr="00677D65">
              <w:rPr>
                <w:color w:val="000000" w:themeColor="text1"/>
              </w:rPr>
              <w:t>FR-PC-</w:t>
            </w:r>
            <w:r w:rsidR="005E22D1">
              <w:rPr>
                <w:color w:val="000000" w:themeColor="text1"/>
              </w:rPr>
              <w:t>22</w:t>
            </w:r>
          </w:p>
        </w:tc>
        <w:tc>
          <w:tcPr>
            <w:tcW w:w="5535" w:type="dxa"/>
            <w:tcBorders>
              <w:left w:val="single" w:sz="1" w:space="0" w:color="000000"/>
              <w:bottom w:val="single" w:sz="1" w:space="0" w:color="000000"/>
            </w:tcBorders>
            <w:shd w:val="clear" w:color="auto" w:fill="auto"/>
            <w:vAlign w:val="center"/>
          </w:tcPr>
          <w:p w14:paraId="558F65E1" w14:textId="77777777" w:rsidR="00846A00" w:rsidRDefault="00846A00" w:rsidP="00D7453D">
            <w:pPr>
              <w:pStyle w:val="TableContents"/>
              <w:jc w:val="center"/>
              <w:rPr>
                <w:color w:val="000000" w:themeColor="text1"/>
              </w:rPr>
            </w:pPr>
            <w:r>
              <w:rPr>
                <w:color w:val="000000" w:themeColor="text1"/>
              </w:rPr>
              <w:t>Playing Shield: A player play this card face up in front of himself, but separate from his display. As long as a player has the shield card in front of him, all action cards have o effect on his display</w:t>
            </w:r>
          </w:p>
        </w:tc>
        <w:tc>
          <w:tcPr>
            <w:tcW w:w="2628" w:type="dxa"/>
            <w:tcBorders>
              <w:left w:val="single" w:sz="1" w:space="0" w:color="000000"/>
              <w:bottom w:val="single" w:sz="1" w:space="0" w:color="000000"/>
              <w:right w:val="single" w:sz="1" w:space="0" w:color="000000"/>
            </w:tcBorders>
            <w:shd w:val="clear" w:color="auto" w:fill="auto"/>
            <w:vAlign w:val="center"/>
          </w:tcPr>
          <w:p w14:paraId="794456CE" w14:textId="77777777" w:rsidR="00846A00" w:rsidRDefault="00846A00" w:rsidP="005037C5">
            <w:pPr>
              <w:pStyle w:val="TableContents"/>
              <w:jc w:val="center"/>
              <w:rPr>
                <w:color w:val="000000" w:themeColor="text1"/>
              </w:rPr>
            </w:pPr>
            <w:r>
              <w:rPr>
                <w:color w:val="000000" w:themeColor="text1"/>
              </w:rPr>
              <w:t>GR-39</w:t>
            </w:r>
          </w:p>
        </w:tc>
      </w:tr>
      <w:tr w:rsidR="00846A00" w:rsidRPr="005037C5" w14:paraId="72E4D8C2" w14:textId="77777777" w:rsidTr="00846A00">
        <w:trPr>
          <w:gridAfter w:val="1"/>
          <w:wAfter w:w="18" w:type="dxa"/>
        </w:trPr>
        <w:tc>
          <w:tcPr>
            <w:tcW w:w="1769" w:type="dxa"/>
            <w:tcBorders>
              <w:left w:val="single" w:sz="1" w:space="0" w:color="000000"/>
              <w:bottom w:val="single" w:sz="1" w:space="0" w:color="000000"/>
            </w:tcBorders>
            <w:shd w:val="clear" w:color="auto" w:fill="auto"/>
          </w:tcPr>
          <w:p w14:paraId="5043C58E" w14:textId="77777777" w:rsidR="00846A00" w:rsidRPr="005037C5" w:rsidRDefault="00846A00" w:rsidP="005037C5">
            <w:pPr>
              <w:pStyle w:val="TableContents"/>
              <w:jc w:val="center"/>
              <w:rPr>
                <w:color w:val="000000" w:themeColor="text1"/>
              </w:rPr>
            </w:pPr>
            <w:r w:rsidRPr="00677D65">
              <w:rPr>
                <w:color w:val="000000" w:themeColor="text1"/>
              </w:rPr>
              <w:t>FR-PC-</w:t>
            </w:r>
            <w:r w:rsidR="005E22D1">
              <w:rPr>
                <w:color w:val="000000" w:themeColor="text1"/>
              </w:rPr>
              <w:t>23</w:t>
            </w:r>
          </w:p>
        </w:tc>
        <w:tc>
          <w:tcPr>
            <w:tcW w:w="5535" w:type="dxa"/>
            <w:tcBorders>
              <w:left w:val="single" w:sz="1" w:space="0" w:color="000000"/>
              <w:bottom w:val="single" w:sz="1" w:space="0" w:color="000000"/>
            </w:tcBorders>
            <w:shd w:val="clear" w:color="auto" w:fill="auto"/>
            <w:vAlign w:val="center"/>
          </w:tcPr>
          <w:p w14:paraId="52FEBF3D" w14:textId="77777777" w:rsidR="00846A00" w:rsidRDefault="00846A00" w:rsidP="00D7453D">
            <w:pPr>
              <w:pStyle w:val="TableContents"/>
              <w:jc w:val="center"/>
              <w:rPr>
                <w:color w:val="000000" w:themeColor="text1"/>
              </w:rPr>
            </w:pPr>
            <w:r>
              <w:rPr>
                <w:color w:val="000000" w:themeColor="text1"/>
              </w:rPr>
              <w:t xml:space="preserve">Playing Stunned: Place </w:t>
            </w:r>
            <w:r w:rsidR="00983C6B">
              <w:rPr>
                <w:color w:val="000000" w:themeColor="text1"/>
              </w:rPr>
              <w:t>this card separately faces</w:t>
            </w:r>
            <w:r>
              <w:rPr>
                <w:color w:val="000000" w:themeColor="text1"/>
              </w:rPr>
              <w:t xml:space="preserve"> up in front of any one opponent. As long as a player has the stunned card in front of him, he may add only one new card to his display each turn</w:t>
            </w:r>
          </w:p>
        </w:tc>
        <w:tc>
          <w:tcPr>
            <w:tcW w:w="2628" w:type="dxa"/>
            <w:tcBorders>
              <w:left w:val="single" w:sz="1" w:space="0" w:color="000000"/>
              <w:bottom w:val="single" w:sz="1" w:space="0" w:color="000000"/>
              <w:right w:val="single" w:sz="1" w:space="0" w:color="000000"/>
            </w:tcBorders>
            <w:shd w:val="clear" w:color="auto" w:fill="auto"/>
            <w:vAlign w:val="center"/>
          </w:tcPr>
          <w:p w14:paraId="11FB5B28" w14:textId="77777777" w:rsidR="00846A00" w:rsidRDefault="00846A00" w:rsidP="005037C5">
            <w:pPr>
              <w:pStyle w:val="TableContents"/>
              <w:jc w:val="center"/>
              <w:rPr>
                <w:color w:val="000000" w:themeColor="text1"/>
              </w:rPr>
            </w:pPr>
            <w:r>
              <w:rPr>
                <w:color w:val="000000" w:themeColor="text1"/>
              </w:rPr>
              <w:t>GR-40</w:t>
            </w:r>
          </w:p>
        </w:tc>
      </w:tr>
      <w:tr w:rsidR="00846A00" w:rsidRPr="005037C5" w14:paraId="6B6EC931" w14:textId="77777777" w:rsidTr="00846A00">
        <w:trPr>
          <w:gridAfter w:val="1"/>
          <w:wAfter w:w="18" w:type="dxa"/>
        </w:trPr>
        <w:tc>
          <w:tcPr>
            <w:tcW w:w="1769" w:type="dxa"/>
            <w:tcBorders>
              <w:left w:val="single" w:sz="1" w:space="0" w:color="000000"/>
              <w:bottom w:val="single" w:sz="1" w:space="0" w:color="000000"/>
            </w:tcBorders>
            <w:shd w:val="clear" w:color="auto" w:fill="auto"/>
          </w:tcPr>
          <w:p w14:paraId="505C7267" w14:textId="77777777" w:rsidR="00846A00" w:rsidRPr="005037C5" w:rsidRDefault="00846A00" w:rsidP="005037C5">
            <w:pPr>
              <w:pStyle w:val="TableContents"/>
              <w:jc w:val="center"/>
              <w:rPr>
                <w:color w:val="000000" w:themeColor="text1"/>
              </w:rPr>
            </w:pPr>
            <w:r w:rsidRPr="00677D65">
              <w:rPr>
                <w:color w:val="000000" w:themeColor="text1"/>
              </w:rPr>
              <w:t>FR-PC-</w:t>
            </w:r>
            <w:r w:rsidR="005E22D1">
              <w:rPr>
                <w:color w:val="000000" w:themeColor="text1"/>
              </w:rPr>
              <w:t>24</w:t>
            </w:r>
          </w:p>
        </w:tc>
        <w:tc>
          <w:tcPr>
            <w:tcW w:w="5535" w:type="dxa"/>
            <w:tcBorders>
              <w:left w:val="single" w:sz="1" w:space="0" w:color="000000"/>
              <w:bottom w:val="single" w:sz="1" w:space="0" w:color="000000"/>
            </w:tcBorders>
            <w:shd w:val="clear" w:color="auto" w:fill="auto"/>
            <w:vAlign w:val="center"/>
          </w:tcPr>
          <w:p w14:paraId="059DB0DD" w14:textId="77777777" w:rsidR="00846A00" w:rsidRDefault="00846A00" w:rsidP="00D7453D">
            <w:pPr>
              <w:pStyle w:val="TableContents"/>
              <w:jc w:val="center"/>
              <w:rPr>
                <w:color w:val="000000" w:themeColor="text1"/>
              </w:rPr>
            </w:pPr>
            <w:r>
              <w:rPr>
                <w:color w:val="000000" w:themeColor="text1"/>
              </w:rPr>
              <w:t>Playing Ivanhoe: This is the only card a player can play outside of his turn. A player can play it at any time as long as he is still in the tournament. Use this card to cancel all effects of any one action card just played</w:t>
            </w:r>
          </w:p>
        </w:tc>
        <w:tc>
          <w:tcPr>
            <w:tcW w:w="2628" w:type="dxa"/>
            <w:tcBorders>
              <w:left w:val="single" w:sz="1" w:space="0" w:color="000000"/>
              <w:bottom w:val="single" w:sz="1" w:space="0" w:color="000000"/>
              <w:right w:val="single" w:sz="1" w:space="0" w:color="000000"/>
            </w:tcBorders>
            <w:shd w:val="clear" w:color="auto" w:fill="auto"/>
            <w:vAlign w:val="center"/>
          </w:tcPr>
          <w:p w14:paraId="0D96C0CA" w14:textId="77777777" w:rsidR="00846A00" w:rsidRDefault="00846A00" w:rsidP="005037C5">
            <w:pPr>
              <w:pStyle w:val="TableContents"/>
              <w:jc w:val="center"/>
              <w:rPr>
                <w:color w:val="000000" w:themeColor="text1"/>
              </w:rPr>
            </w:pPr>
            <w:r>
              <w:rPr>
                <w:color w:val="000000" w:themeColor="text1"/>
              </w:rPr>
              <w:t>GR-41</w:t>
            </w:r>
          </w:p>
        </w:tc>
      </w:tr>
      <w:tr w:rsidR="00846A00" w:rsidRPr="005037C5" w14:paraId="0E5849C7" w14:textId="77777777" w:rsidTr="00846A00">
        <w:trPr>
          <w:gridAfter w:val="1"/>
          <w:wAfter w:w="18" w:type="dxa"/>
        </w:trPr>
        <w:tc>
          <w:tcPr>
            <w:tcW w:w="9932" w:type="dxa"/>
            <w:gridSpan w:val="3"/>
            <w:tcBorders>
              <w:left w:val="single" w:sz="1" w:space="0" w:color="000000"/>
              <w:bottom w:val="single" w:sz="1" w:space="0" w:color="000000"/>
              <w:right w:val="single" w:sz="1" w:space="0" w:color="000000"/>
            </w:tcBorders>
            <w:shd w:val="clear" w:color="auto" w:fill="auto"/>
            <w:vAlign w:val="center"/>
          </w:tcPr>
          <w:p w14:paraId="14294567" w14:textId="77777777" w:rsidR="00846A00" w:rsidRPr="005037C5" w:rsidRDefault="00846A00" w:rsidP="005037C5">
            <w:pPr>
              <w:pStyle w:val="TableContents"/>
              <w:jc w:val="center"/>
              <w:rPr>
                <w:color w:val="000000" w:themeColor="text1"/>
              </w:rPr>
            </w:pPr>
            <w:r w:rsidRPr="005037C5">
              <w:rPr>
                <w:b/>
                <w:bCs/>
                <w:color w:val="000000" w:themeColor="text1"/>
              </w:rPr>
              <w:t>End Turn</w:t>
            </w:r>
          </w:p>
        </w:tc>
      </w:tr>
      <w:tr w:rsidR="00846A00" w:rsidRPr="005037C5" w14:paraId="49D05746" w14:textId="77777777" w:rsidTr="00846A00">
        <w:trPr>
          <w:gridAfter w:val="1"/>
          <w:wAfter w:w="18" w:type="dxa"/>
        </w:trPr>
        <w:tc>
          <w:tcPr>
            <w:tcW w:w="1769" w:type="dxa"/>
            <w:tcBorders>
              <w:left w:val="single" w:sz="1" w:space="0" w:color="000000"/>
              <w:bottom w:val="single" w:sz="1" w:space="0" w:color="000000"/>
            </w:tcBorders>
            <w:shd w:val="clear" w:color="auto" w:fill="auto"/>
            <w:vAlign w:val="center"/>
          </w:tcPr>
          <w:p w14:paraId="6C130419" w14:textId="77777777" w:rsidR="00846A00" w:rsidRPr="005037C5" w:rsidRDefault="00846A00" w:rsidP="005037C5">
            <w:pPr>
              <w:pStyle w:val="TableContents"/>
              <w:jc w:val="center"/>
              <w:rPr>
                <w:color w:val="000000" w:themeColor="text1"/>
              </w:rPr>
            </w:pPr>
            <w:r>
              <w:rPr>
                <w:color w:val="000000" w:themeColor="text1"/>
              </w:rPr>
              <w:t>FR-ET-01</w:t>
            </w:r>
          </w:p>
        </w:tc>
        <w:tc>
          <w:tcPr>
            <w:tcW w:w="5535" w:type="dxa"/>
            <w:tcBorders>
              <w:left w:val="single" w:sz="1" w:space="0" w:color="000000"/>
              <w:bottom w:val="single" w:sz="1" w:space="0" w:color="000000"/>
            </w:tcBorders>
            <w:shd w:val="clear" w:color="auto" w:fill="auto"/>
            <w:vAlign w:val="center"/>
          </w:tcPr>
          <w:p w14:paraId="309124C0" w14:textId="77777777" w:rsidR="00846A00" w:rsidRPr="005037C5" w:rsidRDefault="00846A00" w:rsidP="005037C5">
            <w:pPr>
              <w:pStyle w:val="TableContents"/>
              <w:jc w:val="center"/>
              <w:rPr>
                <w:color w:val="000000" w:themeColor="text1"/>
              </w:rPr>
            </w:pPr>
            <w:r>
              <w:rPr>
                <w:color w:val="000000" w:themeColor="text1"/>
              </w:rPr>
              <w:t>Player must have the highest total card value to remain in the tournament</w:t>
            </w:r>
          </w:p>
        </w:tc>
        <w:tc>
          <w:tcPr>
            <w:tcW w:w="2628" w:type="dxa"/>
            <w:tcBorders>
              <w:left w:val="single" w:sz="1" w:space="0" w:color="000000"/>
              <w:bottom w:val="single" w:sz="1" w:space="0" w:color="000000"/>
              <w:right w:val="single" w:sz="1" w:space="0" w:color="000000"/>
            </w:tcBorders>
            <w:shd w:val="clear" w:color="auto" w:fill="auto"/>
            <w:vAlign w:val="center"/>
          </w:tcPr>
          <w:p w14:paraId="4B3BA25B" w14:textId="77777777" w:rsidR="00846A00" w:rsidRPr="005037C5" w:rsidRDefault="00846A00" w:rsidP="005037C5">
            <w:pPr>
              <w:pStyle w:val="TableContents"/>
              <w:jc w:val="center"/>
              <w:rPr>
                <w:color w:val="000000" w:themeColor="text1"/>
              </w:rPr>
            </w:pPr>
            <w:r>
              <w:rPr>
                <w:color w:val="000000" w:themeColor="text1"/>
              </w:rPr>
              <w:t>GR-21</w:t>
            </w:r>
          </w:p>
        </w:tc>
      </w:tr>
      <w:tr w:rsidR="00846A00" w:rsidRPr="005037C5" w14:paraId="158AA6EA" w14:textId="77777777" w:rsidTr="00846A00">
        <w:trPr>
          <w:gridAfter w:val="1"/>
          <w:wAfter w:w="18" w:type="dxa"/>
        </w:trPr>
        <w:tc>
          <w:tcPr>
            <w:tcW w:w="9932" w:type="dxa"/>
            <w:gridSpan w:val="3"/>
            <w:tcBorders>
              <w:left w:val="single" w:sz="1" w:space="0" w:color="000000"/>
              <w:bottom w:val="single" w:sz="1" w:space="0" w:color="000000"/>
              <w:right w:val="single" w:sz="1" w:space="0" w:color="000000"/>
            </w:tcBorders>
            <w:shd w:val="clear" w:color="auto" w:fill="auto"/>
            <w:vAlign w:val="center"/>
          </w:tcPr>
          <w:p w14:paraId="58B0E694" w14:textId="77777777" w:rsidR="00846A00" w:rsidRPr="005037C5" w:rsidRDefault="00846A00" w:rsidP="005037C5">
            <w:pPr>
              <w:pStyle w:val="TableContents"/>
              <w:jc w:val="center"/>
              <w:rPr>
                <w:color w:val="000000" w:themeColor="text1"/>
              </w:rPr>
            </w:pPr>
            <w:r w:rsidRPr="005037C5">
              <w:rPr>
                <w:b/>
                <w:bCs/>
                <w:color w:val="000000" w:themeColor="text1"/>
              </w:rPr>
              <w:t>Withdraw</w:t>
            </w:r>
          </w:p>
        </w:tc>
      </w:tr>
      <w:tr w:rsidR="00846A00" w:rsidRPr="005037C5" w14:paraId="7CAC3C7A" w14:textId="77777777" w:rsidTr="00846A00">
        <w:trPr>
          <w:gridAfter w:val="1"/>
          <w:wAfter w:w="18" w:type="dxa"/>
        </w:trPr>
        <w:tc>
          <w:tcPr>
            <w:tcW w:w="1769" w:type="dxa"/>
            <w:tcBorders>
              <w:left w:val="single" w:sz="1" w:space="0" w:color="000000"/>
              <w:bottom w:val="single" w:sz="1" w:space="0" w:color="000000"/>
            </w:tcBorders>
            <w:shd w:val="clear" w:color="auto" w:fill="auto"/>
            <w:vAlign w:val="center"/>
          </w:tcPr>
          <w:p w14:paraId="03322F1C" w14:textId="77777777" w:rsidR="00846A00" w:rsidRPr="005037C5" w:rsidRDefault="00846A00" w:rsidP="005037C5">
            <w:pPr>
              <w:pStyle w:val="TableContents"/>
              <w:jc w:val="center"/>
              <w:rPr>
                <w:color w:val="000000" w:themeColor="text1"/>
              </w:rPr>
            </w:pPr>
            <w:r>
              <w:rPr>
                <w:color w:val="000000" w:themeColor="text1"/>
              </w:rPr>
              <w:t>FR-W-01</w:t>
            </w:r>
          </w:p>
        </w:tc>
        <w:tc>
          <w:tcPr>
            <w:tcW w:w="5535" w:type="dxa"/>
            <w:tcBorders>
              <w:left w:val="single" w:sz="1" w:space="0" w:color="000000"/>
              <w:bottom w:val="single" w:sz="1" w:space="0" w:color="000000"/>
            </w:tcBorders>
            <w:shd w:val="clear" w:color="auto" w:fill="auto"/>
            <w:vAlign w:val="center"/>
          </w:tcPr>
          <w:p w14:paraId="3745FF51" w14:textId="77777777" w:rsidR="00846A00" w:rsidRPr="005037C5" w:rsidRDefault="00846A00" w:rsidP="005037C5">
            <w:pPr>
              <w:pStyle w:val="TableContents"/>
              <w:jc w:val="center"/>
              <w:rPr>
                <w:color w:val="000000" w:themeColor="text1"/>
              </w:rPr>
            </w:pPr>
            <w:r>
              <w:rPr>
                <w:color w:val="000000" w:themeColor="text1"/>
              </w:rPr>
              <w:t>Player withdrawing with a Maiden in the display must remove a token if there is one</w:t>
            </w:r>
          </w:p>
        </w:tc>
        <w:tc>
          <w:tcPr>
            <w:tcW w:w="2628" w:type="dxa"/>
            <w:tcBorders>
              <w:left w:val="single" w:sz="1" w:space="0" w:color="000000"/>
              <w:bottom w:val="single" w:sz="1" w:space="0" w:color="000000"/>
              <w:right w:val="single" w:sz="1" w:space="0" w:color="000000"/>
            </w:tcBorders>
            <w:shd w:val="clear" w:color="auto" w:fill="auto"/>
            <w:vAlign w:val="center"/>
          </w:tcPr>
          <w:p w14:paraId="13609E79" w14:textId="77777777" w:rsidR="00846A00" w:rsidRPr="005037C5" w:rsidRDefault="00846A00" w:rsidP="005037C5">
            <w:pPr>
              <w:pStyle w:val="TableContents"/>
              <w:jc w:val="center"/>
              <w:rPr>
                <w:color w:val="000000" w:themeColor="text1"/>
              </w:rPr>
            </w:pPr>
            <w:r>
              <w:rPr>
                <w:color w:val="000000" w:themeColor="text1"/>
              </w:rPr>
              <w:t>GR-23</w:t>
            </w:r>
          </w:p>
        </w:tc>
      </w:tr>
      <w:tr w:rsidR="00846A00" w:rsidRPr="005037C5" w14:paraId="1F09246F" w14:textId="77777777" w:rsidTr="00846A00">
        <w:trPr>
          <w:gridAfter w:val="1"/>
          <w:wAfter w:w="18" w:type="dxa"/>
        </w:trPr>
        <w:tc>
          <w:tcPr>
            <w:tcW w:w="1769" w:type="dxa"/>
            <w:tcBorders>
              <w:left w:val="single" w:sz="1" w:space="0" w:color="000000"/>
              <w:bottom w:val="single" w:sz="1" w:space="0" w:color="000000"/>
            </w:tcBorders>
            <w:shd w:val="clear" w:color="auto" w:fill="auto"/>
            <w:vAlign w:val="center"/>
          </w:tcPr>
          <w:p w14:paraId="7699212F" w14:textId="77777777" w:rsidR="00846A00" w:rsidRPr="005037C5" w:rsidRDefault="00846A00" w:rsidP="005037C5">
            <w:pPr>
              <w:pStyle w:val="TableContents"/>
              <w:jc w:val="center"/>
              <w:rPr>
                <w:color w:val="000000" w:themeColor="text1"/>
              </w:rPr>
            </w:pPr>
            <w:r>
              <w:rPr>
                <w:color w:val="000000" w:themeColor="text1"/>
              </w:rPr>
              <w:t>FR-W-02</w:t>
            </w:r>
          </w:p>
        </w:tc>
        <w:tc>
          <w:tcPr>
            <w:tcW w:w="5535" w:type="dxa"/>
            <w:tcBorders>
              <w:left w:val="single" w:sz="1" w:space="0" w:color="000000"/>
              <w:bottom w:val="single" w:sz="1" w:space="0" w:color="000000"/>
            </w:tcBorders>
            <w:shd w:val="clear" w:color="auto" w:fill="auto"/>
            <w:vAlign w:val="center"/>
          </w:tcPr>
          <w:p w14:paraId="6B9AF47E" w14:textId="77777777" w:rsidR="00846A00" w:rsidRDefault="00846A00" w:rsidP="005037C5">
            <w:pPr>
              <w:pStyle w:val="TableContents"/>
              <w:jc w:val="center"/>
              <w:rPr>
                <w:color w:val="000000" w:themeColor="text1"/>
              </w:rPr>
            </w:pPr>
            <w:r>
              <w:rPr>
                <w:color w:val="000000" w:themeColor="text1"/>
              </w:rPr>
              <w:t>After a player withdraws from a tournament, player cannot take further turns during that tournament</w:t>
            </w:r>
          </w:p>
        </w:tc>
        <w:tc>
          <w:tcPr>
            <w:tcW w:w="2628" w:type="dxa"/>
            <w:tcBorders>
              <w:left w:val="single" w:sz="1" w:space="0" w:color="000000"/>
              <w:bottom w:val="single" w:sz="1" w:space="0" w:color="000000"/>
              <w:right w:val="single" w:sz="1" w:space="0" w:color="000000"/>
            </w:tcBorders>
            <w:shd w:val="clear" w:color="auto" w:fill="auto"/>
            <w:vAlign w:val="center"/>
          </w:tcPr>
          <w:p w14:paraId="32A27FAF" w14:textId="77777777" w:rsidR="00846A00" w:rsidRDefault="00846A00" w:rsidP="005037C5">
            <w:pPr>
              <w:pStyle w:val="TableContents"/>
              <w:jc w:val="center"/>
              <w:rPr>
                <w:color w:val="000000" w:themeColor="text1"/>
              </w:rPr>
            </w:pPr>
            <w:r>
              <w:rPr>
                <w:color w:val="000000" w:themeColor="text1"/>
              </w:rPr>
              <w:t>GR-42</w:t>
            </w:r>
          </w:p>
        </w:tc>
      </w:tr>
      <w:tr w:rsidR="009350B9" w:rsidRPr="005037C5" w14:paraId="673478AD" w14:textId="77777777" w:rsidTr="00846A00">
        <w:trPr>
          <w:gridAfter w:val="1"/>
          <w:wAfter w:w="18" w:type="dxa"/>
        </w:trPr>
        <w:tc>
          <w:tcPr>
            <w:tcW w:w="1769" w:type="dxa"/>
            <w:tcBorders>
              <w:left w:val="single" w:sz="1" w:space="0" w:color="000000"/>
              <w:bottom w:val="single" w:sz="1" w:space="0" w:color="000000"/>
            </w:tcBorders>
            <w:shd w:val="clear" w:color="auto" w:fill="auto"/>
            <w:vAlign w:val="center"/>
          </w:tcPr>
          <w:p w14:paraId="3CC77138" w14:textId="77777777" w:rsidR="009350B9" w:rsidRPr="005037C5" w:rsidRDefault="009350B9" w:rsidP="00A47705">
            <w:pPr>
              <w:pStyle w:val="TableContents"/>
              <w:jc w:val="center"/>
              <w:rPr>
                <w:color w:val="000000" w:themeColor="text1"/>
              </w:rPr>
            </w:pPr>
            <w:r>
              <w:rPr>
                <w:color w:val="000000" w:themeColor="text1"/>
              </w:rPr>
              <w:t>FR-W-03</w:t>
            </w:r>
          </w:p>
        </w:tc>
        <w:tc>
          <w:tcPr>
            <w:tcW w:w="5535" w:type="dxa"/>
            <w:tcBorders>
              <w:left w:val="single" w:sz="1" w:space="0" w:color="000000"/>
              <w:bottom w:val="single" w:sz="1" w:space="0" w:color="000000"/>
            </w:tcBorders>
            <w:shd w:val="clear" w:color="auto" w:fill="auto"/>
            <w:vAlign w:val="center"/>
          </w:tcPr>
          <w:p w14:paraId="4A4F4257" w14:textId="77777777" w:rsidR="009350B9" w:rsidRDefault="009350B9" w:rsidP="008D39EF">
            <w:pPr>
              <w:pStyle w:val="TableContents"/>
              <w:jc w:val="center"/>
              <w:rPr>
                <w:color w:val="000000" w:themeColor="text1"/>
              </w:rPr>
            </w:pPr>
            <w:r>
              <w:rPr>
                <w:color w:val="000000" w:themeColor="text1"/>
              </w:rPr>
              <w:t>There are only two players left in a tournament and one of them withdraws, the other player wins the tournament</w:t>
            </w:r>
          </w:p>
        </w:tc>
        <w:tc>
          <w:tcPr>
            <w:tcW w:w="2628" w:type="dxa"/>
            <w:tcBorders>
              <w:left w:val="single" w:sz="1" w:space="0" w:color="000000"/>
              <w:bottom w:val="single" w:sz="1" w:space="0" w:color="000000"/>
              <w:right w:val="single" w:sz="1" w:space="0" w:color="000000"/>
            </w:tcBorders>
            <w:shd w:val="clear" w:color="auto" w:fill="auto"/>
            <w:vAlign w:val="center"/>
          </w:tcPr>
          <w:p w14:paraId="5DB0EB01" w14:textId="77777777" w:rsidR="009350B9" w:rsidRDefault="009350B9" w:rsidP="008D39EF">
            <w:pPr>
              <w:pStyle w:val="TableContents"/>
              <w:jc w:val="center"/>
              <w:rPr>
                <w:color w:val="000000" w:themeColor="text1"/>
              </w:rPr>
            </w:pPr>
            <w:r>
              <w:rPr>
                <w:color w:val="000000" w:themeColor="text1"/>
              </w:rPr>
              <w:t>GR-43</w:t>
            </w:r>
          </w:p>
        </w:tc>
      </w:tr>
      <w:tr w:rsidR="006F342D" w:rsidRPr="005037C5" w14:paraId="098D5388" w14:textId="77777777" w:rsidTr="00846A00">
        <w:trPr>
          <w:gridAfter w:val="1"/>
          <w:wAfter w:w="18" w:type="dxa"/>
        </w:trPr>
        <w:tc>
          <w:tcPr>
            <w:tcW w:w="9932" w:type="dxa"/>
            <w:gridSpan w:val="3"/>
            <w:tcBorders>
              <w:left w:val="single" w:sz="1" w:space="0" w:color="000000"/>
              <w:bottom w:val="single" w:sz="1" w:space="0" w:color="000000"/>
              <w:right w:val="single" w:sz="1" w:space="0" w:color="000000"/>
            </w:tcBorders>
            <w:shd w:val="clear" w:color="auto" w:fill="auto"/>
            <w:vAlign w:val="center"/>
          </w:tcPr>
          <w:p w14:paraId="63067397" w14:textId="77777777" w:rsidR="006F342D" w:rsidRPr="005037C5" w:rsidRDefault="006F342D" w:rsidP="005037C5">
            <w:pPr>
              <w:pStyle w:val="TableContents"/>
              <w:jc w:val="center"/>
              <w:rPr>
                <w:color w:val="000000" w:themeColor="text1"/>
              </w:rPr>
            </w:pPr>
            <w:r w:rsidRPr="005037C5">
              <w:rPr>
                <w:b/>
                <w:bCs/>
                <w:color w:val="000000" w:themeColor="text1"/>
              </w:rPr>
              <w:lastRenderedPageBreak/>
              <w:t>Win Tournament</w:t>
            </w:r>
          </w:p>
        </w:tc>
      </w:tr>
      <w:tr w:rsidR="006F342D" w:rsidRPr="005037C5" w14:paraId="2ADDC8D7" w14:textId="77777777" w:rsidTr="00846A00">
        <w:trPr>
          <w:gridAfter w:val="1"/>
          <w:wAfter w:w="18" w:type="dxa"/>
        </w:trPr>
        <w:tc>
          <w:tcPr>
            <w:tcW w:w="1769" w:type="dxa"/>
            <w:tcBorders>
              <w:left w:val="single" w:sz="1" w:space="0" w:color="000000"/>
              <w:bottom w:val="single" w:sz="1" w:space="0" w:color="000000"/>
            </w:tcBorders>
            <w:shd w:val="clear" w:color="auto" w:fill="auto"/>
            <w:vAlign w:val="center"/>
          </w:tcPr>
          <w:p w14:paraId="0DCA3C8F" w14:textId="77777777" w:rsidR="006F342D" w:rsidRPr="005037C5" w:rsidRDefault="006F342D" w:rsidP="005037C5">
            <w:pPr>
              <w:pStyle w:val="TableContents"/>
              <w:jc w:val="center"/>
              <w:rPr>
                <w:color w:val="000000" w:themeColor="text1"/>
              </w:rPr>
            </w:pPr>
            <w:r>
              <w:rPr>
                <w:color w:val="000000" w:themeColor="text1"/>
              </w:rPr>
              <w:t>FR-WT-01</w:t>
            </w:r>
          </w:p>
        </w:tc>
        <w:tc>
          <w:tcPr>
            <w:tcW w:w="5535" w:type="dxa"/>
            <w:tcBorders>
              <w:left w:val="single" w:sz="1" w:space="0" w:color="000000"/>
              <w:bottom w:val="single" w:sz="1" w:space="0" w:color="000000"/>
            </w:tcBorders>
            <w:shd w:val="clear" w:color="auto" w:fill="auto"/>
            <w:vAlign w:val="center"/>
          </w:tcPr>
          <w:p w14:paraId="2281FD9D" w14:textId="77777777" w:rsidR="006F342D" w:rsidRPr="005037C5" w:rsidRDefault="006F342D" w:rsidP="005037C5">
            <w:pPr>
              <w:pStyle w:val="TableContents"/>
              <w:jc w:val="center"/>
              <w:rPr>
                <w:color w:val="000000" w:themeColor="text1"/>
              </w:rPr>
            </w:pPr>
            <w:r>
              <w:rPr>
                <w:color w:val="000000" w:themeColor="text1"/>
              </w:rPr>
              <w:t>A player who wins the tournament gets tournament color token</w:t>
            </w:r>
          </w:p>
        </w:tc>
        <w:tc>
          <w:tcPr>
            <w:tcW w:w="2628" w:type="dxa"/>
            <w:tcBorders>
              <w:left w:val="single" w:sz="1" w:space="0" w:color="000000"/>
              <w:bottom w:val="single" w:sz="1" w:space="0" w:color="000000"/>
              <w:right w:val="single" w:sz="1" w:space="0" w:color="000000"/>
            </w:tcBorders>
            <w:shd w:val="clear" w:color="auto" w:fill="auto"/>
            <w:vAlign w:val="center"/>
          </w:tcPr>
          <w:p w14:paraId="6FEB2455" w14:textId="77777777" w:rsidR="006F342D" w:rsidRPr="005037C5" w:rsidRDefault="006F342D" w:rsidP="005037C5">
            <w:pPr>
              <w:pStyle w:val="TableContents"/>
              <w:jc w:val="center"/>
              <w:rPr>
                <w:color w:val="000000" w:themeColor="text1"/>
              </w:rPr>
            </w:pPr>
            <w:r>
              <w:rPr>
                <w:color w:val="000000" w:themeColor="text1"/>
              </w:rPr>
              <w:t>GR-05</w:t>
            </w:r>
          </w:p>
        </w:tc>
      </w:tr>
      <w:tr w:rsidR="006F342D" w:rsidRPr="005037C5" w14:paraId="2DDB3975" w14:textId="77777777" w:rsidTr="00846A00">
        <w:trPr>
          <w:gridAfter w:val="1"/>
          <w:wAfter w:w="18" w:type="dxa"/>
        </w:trPr>
        <w:tc>
          <w:tcPr>
            <w:tcW w:w="1769" w:type="dxa"/>
            <w:tcBorders>
              <w:left w:val="single" w:sz="1" w:space="0" w:color="000000"/>
              <w:bottom w:val="single" w:sz="1" w:space="0" w:color="000000"/>
            </w:tcBorders>
            <w:shd w:val="clear" w:color="auto" w:fill="auto"/>
            <w:vAlign w:val="center"/>
          </w:tcPr>
          <w:p w14:paraId="196EB29B" w14:textId="77777777" w:rsidR="006F342D" w:rsidRPr="005037C5" w:rsidRDefault="006F342D" w:rsidP="005037C5">
            <w:pPr>
              <w:pStyle w:val="TableContents"/>
              <w:jc w:val="center"/>
              <w:rPr>
                <w:color w:val="000000" w:themeColor="text1"/>
              </w:rPr>
            </w:pPr>
            <w:r>
              <w:rPr>
                <w:color w:val="000000" w:themeColor="text1"/>
              </w:rPr>
              <w:t>FR-WT-02</w:t>
            </w:r>
          </w:p>
        </w:tc>
        <w:tc>
          <w:tcPr>
            <w:tcW w:w="5535" w:type="dxa"/>
            <w:tcBorders>
              <w:left w:val="single" w:sz="1" w:space="0" w:color="000000"/>
              <w:bottom w:val="single" w:sz="1" w:space="0" w:color="000000"/>
            </w:tcBorders>
            <w:shd w:val="clear" w:color="auto" w:fill="auto"/>
            <w:vAlign w:val="center"/>
          </w:tcPr>
          <w:p w14:paraId="46C69742" w14:textId="77777777" w:rsidR="006F342D" w:rsidRDefault="006F342D" w:rsidP="005037C5">
            <w:pPr>
              <w:pStyle w:val="TableContents"/>
              <w:jc w:val="center"/>
              <w:rPr>
                <w:color w:val="000000" w:themeColor="text1"/>
              </w:rPr>
            </w:pPr>
            <w:r>
              <w:rPr>
                <w:color w:val="000000" w:themeColor="text1"/>
              </w:rPr>
              <w:t>A player winning purple tournament can chose any color tokens</w:t>
            </w:r>
          </w:p>
        </w:tc>
        <w:tc>
          <w:tcPr>
            <w:tcW w:w="2628" w:type="dxa"/>
            <w:tcBorders>
              <w:left w:val="single" w:sz="1" w:space="0" w:color="000000"/>
              <w:bottom w:val="single" w:sz="1" w:space="0" w:color="000000"/>
              <w:right w:val="single" w:sz="1" w:space="0" w:color="000000"/>
            </w:tcBorders>
            <w:shd w:val="clear" w:color="auto" w:fill="auto"/>
            <w:vAlign w:val="center"/>
          </w:tcPr>
          <w:p w14:paraId="4BA5AC99" w14:textId="77777777" w:rsidR="006F342D" w:rsidRDefault="006F342D" w:rsidP="005037C5">
            <w:pPr>
              <w:pStyle w:val="TableContents"/>
              <w:jc w:val="center"/>
              <w:rPr>
                <w:color w:val="000000" w:themeColor="text1"/>
              </w:rPr>
            </w:pPr>
            <w:r>
              <w:rPr>
                <w:color w:val="000000" w:themeColor="text1"/>
              </w:rPr>
              <w:t>GR-06</w:t>
            </w:r>
          </w:p>
        </w:tc>
      </w:tr>
      <w:tr w:rsidR="006F342D" w:rsidRPr="005037C5" w14:paraId="1A66E9CC" w14:textId="77777777" w:rsidTr="00846A00">
        <w:trPr>
          <w:gridAfter w:val="1"/>
          <w:wAfter w:w="18" w:type="dxa"/>
        </w:trPr>
        <w:tc>
          <w:tcPr>
            <w:tcW w:w="1769" w:type="dxa"/>
            <w:tcBorders>
              <w:left w:val="single" w:sz="1" w:space="0" w:color="000000"/>
              <w:bottom w:val="single" w:sz="1" w:space="0" w:color="000000"/>
            </w:tcBorders>
            <w:shd w:val="clear" w:color="auto" w:fill="auto"/>
            <w:vAlign w:val="center"/>
          </w:tcPr>
          <w:p w14:paraId="4E38091B" w14:textId="77777777" w:rsidR="006F342D" w:rsidRPr="005037C5" w:rsidRDefault="006F342D" w:rsidP="005037C5">
            <w:pPr>
              <w:pStyle w:val="TableContents"/>
              <w:jc w:val="center"/>
              <w:rPr>
                <w:color w:val="000000" w:themeColor="text1"/>
              </w:rPr>
            </w:pPr>
            <w:r>
              <w:rPr>
                <w:color w:val="000000" w:themeColor="text1"/>
              </w:rPr>
              <w:t>FR-WT-03</w:t>
            </w:r>
          </w:p>
        </w:tc>
        <w:tc>
          <w:tcPr>
            <w:tcW w:w="5535" w:type="dxa"/>
            <w:tcBorders>
              <w:left w:val="single" w:sz="1" w:space="0" w:color="000000"/>
              <w:bottom w:val="single" w:sz="1" w:space="0" w:color="000000"/>
            </w:tcBorders>
            <w:shd w:val="clear" w:color="auto" w:fill="auto"/>
            <w:vAlign w:val="center"/>
          </w:tcPr>
          <w:p w14:paraId="56C23536" w14:textId="77777777" w:rsidR="006F342D" w:rsidRDefault="006F342D" w:rsidP="005037C5">
            <w:pPr>
              <w:pStyle w:val="TableContents"/>
              <w:jc w:val="center"/>
              <w:rPr>
                <w:color w:val="000000" w:themeColor="text1"/>
              </w:rPr>
            </w:pPr>
            <w:r>
              <w:rPr>
                <w:color w:val="000000" w:themeColor="text1"/>
              </w:rPr>
              <w:t>Each player may process only one token of each color</w:t>
            </w:r>
          </w:p>
        </w:tc>
        <w:tc>
          <w:tcPr>
            <w:tcW w:w="2628" w:type="dxa"/>
            <w:tcBorders>
              <w:left w:val="single" w:sz="1" w:space="0" w:color="000000"/>
              <w:bottom w:val="single" w:sz="1" w:space="0" w:color="000000"/>
              <w:right w:val="single" w:sz="1" w:space="0" w:color="000000"/>
            </w:tcBorders>
            <w:shd w:val="clear" w:color="auto" w:fill="auto"/>
            <w:vAlign w:val="center"/>
          </w:tcPr>
          <w:p w14:paraId="738041BD" w14:textId="77777777" w:rsidR="006F342D" w:rsidRDefault="006F342D" w:rsidP="005037C5">
            <w:pPr>
              <w:pStyle w:val="TableContents"/>
              <w:jc w:val="center"/>
              <w:rPr>
                <w:color w:val="000000" w:themeColor="text1"/>
              </w:rPr>
            </w:pPr>
            <w:r>
              <w:rPr>
                <w:color w:val="000000" w:themeColor="text1"/>
              </w:rPr>
              <w:t>GR-44</w:t>
            </w:r>
          </w:p>
        </w:tc>
      </w:tr>
      <w:tr w:rsidR="000E1614" w:rsidRPr="005037C5" w14:paraId="28BA4875" w14:textId="77777777" w:rsidTr="00846A00">
        <w:trPr>
          <w:gridAfter w:val="1"/>
          <w:wAfter w:w="18" w:type="dxa"/>
        </w:trPr>
        <w:tc>
          <w:tcPr>
            <w:tcW w:w="1769" w:type="dxa"/>
            <w:tcBorders>
              <w:left w:val="single" w:sz="1" w:space="0" w:color="000000"/>
              <w:bottom w:val="single" w:sz="1" w:space="0" w:color="000000"/>
            </w:tcBorders>
            <w:shd w:val="clear" w:color="auto" w:fill="auto"/>
            <w:vAlign w:val="center"/>
          </w:tcPr>
          <w:p w14:paraId="7923ED94" w14:textId="77777777" w:rsidR="000E1614" w:rsidRPr="005037C5" w:rsidRDefault="000E1614" w:rsidP="008D39EF">
            <w:pPr>
              <w:pStyle w:val="TableContents"/>
              <w:jc w:val="center"/>
              <w:rPr>
                <w:color w:val="000000" w:themeColor="text1"/>
              </w:rPr>
            </w:pPr>
            <w:r>
              <w:rPr>
                <w:color w:val="000000" w:themeColor="text1"/>
              </w:rPr>
              <w:t>FR-WT-04</w:t>
            </w:r>
          </w:p>
        </w:tc>
        <w:tc>
          <w:tcPr>
            <w:tcW w:w="5535" w:type="dxa"/>
            <w:tcBorders>
              <w:left w:val="single" w:sz="1" w:space="0" w:color="000000"/>
              <w:bottom w:val="single" w:sz="1" w:space="0" w:color="000000"/>
            </w:tcBorders>
            <w:shd w:val="clear" w:color="auto" w:fill="auto"/>
            <w:vAlign w:val="center"/>
          </w:tcPr>
          <w:p w14:paraId="725E48FD" w14:textId="77777777" w:rsidR="000E1614" w:rsidRPr="005037C5" w:rsidRDefault="000E1614" w:rsidP="008D39EF">
            <w:pPr>
              <w:pStyle w:val="TableContents"/>
              <w:jc w:val="center"/>
              <w:rPr>
                <w:color w:val="000000" w:themeColor="text1"/>
              </w:rPr>
            </w:pPr>
            <w:r>
              <w:rPr>
                <w:color w:val="000000" w:themeColor="text1"/>
              </w:rPr>
              <w:t>Nobody has won the game then winner starts the next tournament</w:t>
            </w:r>
          </w:p>
        </w:tc>
        <w:tc>
          <w:tcPr>
            <w:tcW w:w="2628" w:type="dxa"/>
            <w:tcBorders>
              <w:left w:val="single" w:sz="1" w:space="0" w:color="000000"/>
              <w:bottom w:val="single" w:sz="1" w:space="0" w:color="000000"/>
              <w:right w:val="single" w:sz="1" w:space="0" w:color="000000"/>
            </w:tcBorders>
            <w:shd w:val="clear" w:color="auto" w:fill="auto"/>
            <w:vAlign w:val="center"/>
          </w:tcPr>
          <w:p w14:paraId="2623066D" w14:textId="77777777" w:rsidR="000E1614" w:rsidRPr="005037C5" w:rsidRDefault="000E1614" w:rsidP="008D39EF">
            <w:pPr>
              <w:pStyle w:val="TableContents"/>
              <w:jc w:val="center"/>
              <w:rPr>
                <w:color w:val="000000" w:themeColor="text1"/>
              </w:rPr>
            </w:pPr>
            <w:r>
              <w:rPr>
                <w:color w:val="000000" w:themeColor="text1"/>
              </w:rPr>
              <w:t>GR-45</w:t>
            </w:r>
          </w:p>
        </w:tc>
      </w:tr>
      <w:tr w:rsidR="000E1614" w:rsidRPr="005037C5" w14:paraId="30AFC86D" w14:textId="77777777" w:rsidTr="00846A00">
        <w:trPr>
          <w:gridAfter w:val="1"/>
          <w:wAfter w:w="18" w:type="dxa"/>
        </w:trPr>
        <w:tc>
          <w:tcPr>
            <w:tcW w:w="9932" w:type="dxa"/>
            <w:gridSpan w:val="3"/>
            <w:tcBorders>
              <w:left w:val="single" w:sz="1" w:space="0" w:color="000000"/>
              <w:bottom w:val="single" w:sz="1" w:space="0" w:color="000000"/>
              <w:right w:val="single" w:sz="1" w:space="0" w:color="000000"/>
            </w:tcBorders>
            <w:shd w:val="clear" w:color="auto" w:fill="auto"/>
            <w:vAlign w:val="center"/>
          </w:tcPr>
          <w:p w14:paraId="0D7A8793" w14:textId="77777777" w:rsidR="000E1614" w:rsidRPr="005037C5" w:rsidRDefault="000E1614" w:rsidP="005037C5">
            <w:pPr>
              <w:pStyle w:val="TableContents"/>
              <w:jc w:val="center"/>
              <w:rPr>
                <w:color w:val="000000" w:themeColor="text1"/>
              </w:rPr>
            </w:pPr>
            <w:r w:rsidRPr="005037C5">
              <w:rPr>
                <w:b/>
                <w:bCs/>
                <w:color w:val="000000" w:themeColor="text1"/>
              </w:rPr>
              <w:t>Game Over</w:t>
            </w:r>
          </w:p>
        </w:tc>
      </w:tr>
      <w:tr w:rsidR="000E1614" w:rsidRPr="005037C5" w14:paraId="3E6EFCF0" w14:textId="77777777" w:rsidTr="00846A00">
        <w:trPr>
          <w:gridAfter w:val="1"/>
          <w:wAfter w:w="18" w:type="dxa"/>
        </w:trPr>
        <w:tc>
          <w:tcPr>
            <w:tcW w:w="1769" w:type="dxa"/>
            <w:tcBorders>
              <w:left w:val="single" w:sz="1" w:space="0" w:color="000000"/>
              <w:bottom w:val="single" w:sz="1" w:space="0" w:color="000000"/>
            </w:tcBorders>
            <w:shd w:val="clear" w:color="auto" w:fill="auto"/>
            <w:vAlign w:val="center"/>
          </w:tcPr>
          <w:p w14:paraId="62A8D603" w14:textId="77777777" w:rsidR="000E1614" w:rsidRPr="005037C5" w:rsidRDefault="000E1614" w:rsidP="005037C5">
            <w:pPr>
              <w:pStyle w:val="TableContents"/>
              <w:jc w:val="center"/>
              <w:rPr>
                <w:color w:val="000000" w:themeColor="text1"/>
              </w:rPr>
            </w:pPr>
            <w:r>
              <w:rPr>
                <w:color w:val="000000" w:themeColor="text1"/>
              </w:rPr>
              <w:t>FR-GO-01</w:t>
            </w:r>
          </w:p>
        </w:tc>
        <w:tc>
          <w:tcPr>
            <w:tcW w:w="5535" w:type="dxa"/>
            <w:tcBorders>
              <w:left w:val="single" w:sz="1" w:space="0" w:color="000000"/>
              <w:bottom w:val="single" w:sz="1" w:space="0" w:color="000000"/>
            </w:tcBorders>
            <w:shd w:val="clear" w:color="auto" w:fill="auto"/>
            <w:vAlign w:val="center"/>
          </w:tcPr>
          <w:p w14:paraId="022717D2" w14:textId="77777777" w:rsidR="000E1614" w:rsidRPr="005037C5" w:rsidRDefault="000E1614" w:rsidP="005037C5">
            <w:pPr>
              <w:pStyle w:val="TableContents"/>
              <w:jc w:val="center"/>
              <w:rPr>
                <w:color w:val="000000" w:themeColor="text1"/>
              </w:rPr>
            </w:pPr>
            <w:r>
              <w:rPr>
                <w:color w:val="000000" w:themeColor="text1"/>
              </w:rPr>
              <w:t>With two or three players, the first players to obtain one token in each of the five colors win the game</w:t>
            </w:r>
          </w:p>
        </w:tc>
        <w:tc>
          <w:tcPr>
            <w:tcW w:w="2628" w:type="dxa"/>
            <w:tcBorders>
              <w:left w:val="single" w:sz="1" w:space="0" w:color="000000"/>
              <w:bottom w:val="single" w:sz="1" w:space="0" w:color="000000"/>
              <w:right w:val="single" w:sz="1" w:space="0" w:color="000000"/>
            </w:tcBorders>
            <w:shd w:val="clear" w:color="auto" w:fill="auto"/>
            <w:vAlign w:val="center"/>
          </w:tcPr>
          <w:p w14:paraId="30C987E4" w14:textId="77777777" w:rsidR="000E1614" w:rsidRPr="005037C5" w:rsidRDefault="000E1614" w:rsidP="005037C5">
            <w:pPr>
              <w:pStyle w:val="TableContents"/>
              <w:jc w:val="center"/>
              <w:rPr>
                <w:color w:val="000000" w:themeColor="text1"/>
              </w:rPr>
            </w:pPr>
            <w:r>
              <w:rPr>
                <w:color w:val="000000" w:themeColor="text1"/>
              </w:rPr>
              <w:t>GR-07</w:t>
            </w:r>
          </w:p>
        </w:tc>
      </w:tr>
      <w:tr w:rsidR="000E1614" w:rsidRPr="005037C5" w14:paraId="169FC24E" w14:textId="77777777" w:rsidTr="00846A00">
        <w:trPr>
          <w:gridAfter w:val="1"/>
          <w:wAfter w:w="18" w:type="dxa"/>
        </w:trPr>
        <w:tc>
          <w:tcPr>
            <w:tcW w:w="1769" w:type="dxa"/>
            <w:tcBorders>
              <w:left w:val="single" w:sz="1" w:space="0" w:color="000000"/>
              <w:bottom w:val="single" w:sz="1" w:space="0" w:color="000000"/>
            </w:tcBorders>
            <w:shd w:val="clear" w:color="auto" w:fill="auto"/>
            <w:vAlign w:val="center"/>
          </w:tcPr>
          <w:p w14:paraId="42EA5C21" w14:textId="77777777" w:rsidR="000E1614" w:rsidRPr="005037C5" w:rsidRDefault="000E1614" w:rsidP="005037C5">
            <w:pPr>
              <w:pStyle w:val="TableContents"/>
              <w:jc w:val="center"/>
              <w:rPr>
                <w:color w:val="000000" w:themeColor="text1"/>
              </w:rPr>
            </w:pPr>
            <w:r>
              <w:rPr>
                <w:color w:val="000000" w:themeColor="text1"/>
              </w:rPr>
              <w:t>FR-GO-02</w:t>
            </w:r>
          </w:p>
        </w:tc>
        <w:tc>
          <w:tcPr>
            <w:tcW w:w="5535" w:type="dxa"/>
            <w:tcBorders>
              <w:left w:val="single" w:sz="1" w:space="0" w:color="000000"/>
              <w:bottom w:val="single" w:sz="1" w:space="0" w:color="000000"/>
            </w:tcBorders>
            <w:shd w:val="clear" w:color="auto" w:fill="auto"/>
            <w:vAlign w:val="center"/>
          </w:tcPr>
          <w:p w14:paraId="33DD28C5" w14:textId="77777777" w:rsidR="000E1614" w:rsidRPr="005037C5" w:rsidRDefault="000E1614" w:rsidP="005037C5">
            <w:pPr>
              <w:pStyle w:val="TableContents"/>
              <w:jc w:val="center"/>
              <w:rPr>
                <w:color w:val="000000" w:themeColor="text1"/>
              </w:rPr>
            </w:pPr>
            <w:r>
              <w:rPr>
                <w:color w:val="000000" w:themeColor="text1"/>
              </w:rPr>
              <w:t>With four or five players, the first player to obtain four different color tokens wins the game</w:t>
            </w:r>
          </w:p>
        </w:tc>
        <w:tc>
          <w:tcPr>
            <w:tcW w:w="2628" w:type="dxa"/>
            <w:tcBorders>
              <w:left w:val="single" w:sz="1" w:space="0" w:color="000000"/>
              <w:bottom w:val="single" w:sz="1" w:space="0" w:color="000000"/>
              <w:right w:val="single" w:sz="1" w:space="0" w:color="000000"/>
            </w:tcBorders>
            <w:shd w:val="clear" w:color="auto" w:fill="auto"/>
            <w:vAlign w:val="center"/>
          </w:tcPr>
          <w:p w14:paraId="4671CBAF" w14:textId="77777777" w:rsidR="000E1614" w:rsidRPr="005037C5" w:rsidRDefault="000E1614" w:rsidP="005037C5">
            <w:pPr>
              <w:pStyle w:val="TableContents"/>
              <w:jc w:val="center"/>
              <w:rPr>
                <w:color w:val="000000" w:themeColor="text1"/>
              </w:rPr>
            </w:pPr>
            <w:r>
              <w:rPr>
                <w:color w:val="000000" w:themeColor="text1"/>
              </w:rPr>
              <w:t>GR-08</w:t>
            </w:r>
          </w:p>
        </w:tc>
      </w:tr>
    </w:tbl>
    <w:p w14:paraId="09EDF9FD" w14:textId="77777777" w:rsidR="00FD363B" w:rsidRPr="005037C5" w:rsidRDefault="00FD363B" w:rsidP="00FD363B">
      <w:pPr>
        <w:pStyle w:val="ListParagraph"/>
        <w:rPr>
          <w:rFonts w:ascii="Cambria" w:hAnsi="Cambria"/>
          <w:b/>
          <w:color w:val="000000" w:themeColor="text1"/>
          <w:sz w:val="36"/>
        </w:rPr>
      </w:pPr>
    </w:p>
    <w:p w14:paraId="099C159D" w14:textId="77777777" w:rsidR="002C1288" w:rsidRPr="005037C5" w:rsidRDefault="005731CE" w:rsidP="005037C5">
      <w:pPr>
        <w:pStyle w:val="Heading2"/>
        <w:rPr>
          <w:rFonts w:ascii="Cambria" w:hAnsi="Cambria"/>
          <w:b/>
          <w:color w:val="000000" w:themeColor="text1"/>
          <w:sz w:val="36"/>
          <w:szCs w:val="36"/>
        </w:rPr>
      </w:pPr>
      <w:bookmarkStart w:id="29" w:name="_Toc447385557"/>
      <w:r>
        <w:rPr>
          <w:rFonts w:ascii="Cambria" w:hAnsi="Cambria"/>
          <w:b/>
          <w:color w:val="000000" w:themeColor="text1"/>
          <w:sz w:val="36"/>
          <w:szCs w:val="36"/>
        </w:rPr>
        <w:t>5</w:t>
      </w:r>
      <w:r w:rsidR="005037C5" w:rsidRPr="005037C5">
        <w:rPr>
          <w:rFonts w:ascii="Cambria" w:hAnsi="Cambria"/>
          <w:b/>
          <w:color w:val="000000" w:themeColor="text1"/>
          <w:sz w:val="36"/>
          <w:szCs w:val="36"/>
        </w:rPr>
        <w:t>.2</w:t>
      </w:r>
      <w:r w:rsidR="005037C5" w:rsidRPr="005037C5">
        <w:rPr>
          <w:rFonts w:ascii="Cambria" w:hAnsi="Cambria"/>
          <w:b/>
          <w:color w:val="000000" w:themeColor="text1"/>
          <w:sz w:val="36"/>
          <w:szCs w:val="36"/>
        </w:rPr>
        <w:tab/>
      </w:r>
      <w:r w:rsidR="00294FAF" w:rsidRPr="005037C5">
        <w:rPr>
          <w:rFonts w:ascii="Cambria" w:hAnsi="Cambria"/>
          <w:b/>
          <w:color w:val="000000" w:themeColor="text1"/>
          <w:sz w:val="36"/>
          <w:szCs w:val="36"/>
        </w:rPr>
        <w:t>Non-Functional Requirements</w:t>
      </w:r>
      <w:bookmarkEnd w:id="29"/>
    </w:p>
    <w:p w14:paraId="43F5CC13" w14:textId="77777777" w:rsidR="002C1288" w:rsidRPr="005037C5" w:rsidRDefault="00294FAF" w:rsidP="002C1288">
      <w:pPr>
        <w:ind w:left="360"/>
        <w:rPr>
          <w:rFonts w:ascii="Cambria" w:hAnsi="Cambria"/>
          <w:color w:val="000000" w:themeColor="text1"/>
        </w:rPr>
      </w:pPr>
      <w:r w:rsidRPr="005037C5">
        <w:rPr>
          <w:rFonts w:ascii="Cambria" w:hAnsi="Cambria"/>
          <w:color w:val="000000" w:themeColor="text1"/>
        </w:rPr>
        <w:t>Non-functional requirements deal with the quality of which t</w:t>
      </w:r>
      <w:r w:rsidR="00443F0F">
        <w:rPr>
          <w:rFonts w:ascii="Cambria" w:hAnsi="Cambria"/>
          <w:color w:val="000000" w:themeColor="text1"/>
        </w:rPr>
        <w:t>he program must satisfy. C</w:t>
      </w:r>
      <w:r w:rsidRPr="005037C5">
        <w:rPr>
          <w:rFonts w:ascii="Cambria" w:hAnsi="Cambria"/>
          <w:color w:val="000000" w:themeColor="text1"/>
        </w:rPr>
        <w:t>oncern</w:t>
      </w:r>
      <w:r w:rsidR="00443F0F">
        <w:rPr>
          <w:rFonts w:ascii="Cambria" w:hAnsi="Cambria"/>
          <w:color w:val="000000" w:themeColor="text1"/>
        </w:rPr>
        <w:t>ing</w:t>
      </w:r>
      <w:r w:rsidRPr="005037C5">
        <w:rPr>
          <w:rFonts w:ascii="Cambria" w:hAnsi="Cambria"/>
          <w:color w:val="000000" w:themeColor="text1"/>
        </w:rPr>
        <w:t xml:space="preserve"> aspects such as accessibility, usability, and maintainability</w:t>
      </w:r>
    </w:p>
    <w:p w14:paraId="47A2DCE7" w14:textId="77777777" w:rsidR="000D0C88" w:rsidRPr="005037C5" w:rsidRDefault="000D0C88" w:rsidP="002C1288">
      <w:pPr>
        <w:ind w:left="360"/>
        <w:rPr>
          <w:rFonts w:ascii="Cambria" w:hAnsi="Cambria"/>
          <w:color w:val="000000" w:themeColor="text1"/>
        </w:rPr>
      </w:pPr>
    </w:p>
    <w:tbl>
      <w:tblPr>
        <w:tblW w:w="9950" w:type="dxa"/>
        <w:tblInd w:w="-120" w:type="dxa"/>
        <w:tblLayout w:type="fixed"/>
        <w:tblCellMar>
          <w:top w:w="55" w:type="dxa"/>
          <w:left w:w="55" w:type="dxa"/>
          <w:bottom w:w="55" w:type="dxa"/>
          <w:right w:w="55" w:type="dxa"/>
        </w:tblCellMar>
        <w:tblLook w:val="0000" w:firstRow="0" w:lastRow="0" w:firstColumn="0" w:lastColumn="0" w:noHBand="0" w:noVBand="0"/>
      </w:tblPr>
      <w:tblGrid>
        <w:gridCol w:w="1769"/>
        <w:gridCol w:w="5535"/>
        <w:gridCol w:w="2628"/>
        <w:gridCol w:w="18"/>
      </w:tblGrid>
      <w:tr w:rsidR="005037C5" w:rsidRPr="005037C5" w14:paraId="08EC8A8F" w14:textId="77777777" w:rsidTr="00883539">
        <w:tc>
          <w:tcPr>
            <w:tcW w:w="1769" w:type="dxa"/>
            <w:tcBorders>
              <w:top w:val="single" w:sz="8" w:space="0" w:color="000000"/>
              <w:left w:val="single" w:sz="8" w:space="0" w:color="000000"/>
              <w:bottom w:val="single" w:sz="8" w:space="0" w:color="000000"/>
            </w:tcBorders>
            <w:shd w:val="clear" w:color="auto" w:fill="000000"/>
            <w:vAlign w:val="center"/>
          </w:tcPr>
          <w:p w14:paraId="4E016841" w14:textId="77777777" w:rsidR="000D0C88" w:rsidRPr="006820F6" w:rsidRDefault="000D0C88" w:rsidP="005037C5">
            <w:pPr>
              <w:pStyle w:val="TableContents"/>
              <w:jc w:val="center"/>
              <w:rPr>
                <w:b/>
                <w:bCs/>
                <w:color w:val="FFFFFF" w:themeColor="background1"/>
              </w:rPr>
            </w:pPr>
            <w:r w:rsidRPr="006820F6">
              <w:rPr>
                <w:b/>
                <w:bCs/>
                <w:color w:val="FFFFFF" w:themeColor="background1"/>
              </w:rPr>
              <w:t>ID</w:t>
            </w:r>
          </w:p>
        </w:tc>
        <w:tc>
          <w:tcPr>
            <w:tcW w:w="5535" w:type="dxa"/>
            <w:tcBorders>
              <w:top w:val="single" w:sz="8" w:space="0" w:color="000000"/>
              <w:left w:val="single" w:sz="8" w:space="0" w:color="000000"/>
              <w:bottom w:val="single" w:sz="8" w:space="0" w:color="000000"/>
            </w:tcBorders>
            <w:shd w:val="clear" w:color="auto" w:fill="000000"/>
            <w:vAlign w:val="center"/>
          </w:tcPr>
          <w:p w14:paraId="27095364" w14:textId="77777777" w:rsidR="000D0C88" w:rsidRPr="006820F6" w:rsidRDefault="000D0C88" w:rsidP="005037C5">
            <w:pPr>
              <w:jc w:val="center"/>
              <w:rPr>
                <w:b/>
                <w:bCs/>
                <w:color w:val="FFFFFF" w:themeColor="background1"/>
              </w:rPr>
            </w:pPr>
            <w:r w:rsidRPr="006820F6">
              <w:rPr>
                <w:b/>
                <w:bCs/>
                <w:color w:val="FFFFFF" w:themeColor="background1"/>
              </w:rPr>
              <w:t>Non-Functional Requirement</w:t>
            </w:r>
          </w:p>
        </w:tc>
        <w:tc>
          <w:tcPr>
            <w:tcW w:w="2646" w:type="dxa"/>
            <w:gridSpan w:val="2"/>
            <w:tcBorders>
              <w:top w:val="single" w:sz="8" w:space="0" w:color="000000"/>
              <w:left w:val="single" w:sz="8" w:space="0" w:color="000000"/>
              <w:bottom w:val="single" w:sz="8" w:space="0" w:color="000000"/>
              <w:right w:val="single" w:sz="8" w:space="0" w:color="000000"/>
            </w:tcBorders>
            <w:shd w:val="clear" w:color="auto" w:fill="000000"/>
            <w:vAlign w:val="center"/>
          </w:tcPr>
          <w:p w14:paraId="2BD0EBA3" w14:textId="77777777" w:rsidR="000D0C88" w:rsidRPr="006820F6" w:rsidRDefault="000D0C88" w:rsidP="005037C5">
            <w:pPr>
              <w:jc w:val="center"/>
              <w:rPr>
                <w:b/>
                <w:bCs/>
                <w:color w:val="FFFFFF" w:themeColor="background1"/>
              </w:rPr>
            </w:pPr>
            <w:r w:rsidRPr="006820F6">
              <w:rPr>
                <w:b/>
                <w:bCs/>
                <w:color w:val="FFFFFF" w:themeColor="background1"/>
              </w:rPr>
              <w:t>Traceability</w:t>
            </w:r>
          </w:p>
        </w:tc>
      </w:tr>
      <w:tr w:rsidR="005037C5" w:rsidRPr="005037C5" w14:paraId="38888173" w14:textId="77777777" w:rsidTr="00883539">
        <w:trPr>
          <w:gridAfter w:val="1"/>
          <w:wAfter w:w="18" w:type="dxa"/>
        </w:trPr>
        <w:tc>
          <w:tcPr>
            <w:tcW w:w="1769" w:type="dxa"/>
            <w:tcBorders>
              <w:left w:val="single" w:sz="1" w:space="0" w:color="000000"/>
              <w:bottom w:val="single" w:sz="1" w:space="0" w:color="000000"/>
            </w:tcBorders>
            <w:shd w:val="clear" w:color="auto" w:fill="auto"/>
            <w:vAlign w:val="center"/>
          </w:tcPr>
          <w:p w14:paraId="758C4838" w14:textId="77777777" w:rsidR="000D0C88" w:rsidRPr="005037C5" w:rsidRDefault="00B25376" w:rsidP="005037C5">
            <w:pPr>
              <w:pStyle w:val="TableContents"/>
              <w:jc w:val="center"/>
              <w:rPr>
                <w:color w:val="000000" w:themeColor="text1"/>
              </w:rPr>
            </w:pPr>
            <w:r>
              <w:rPr>
                <w:color w:val="000000" w:themeColor="text1"/>
              </w:rPr>
              <w:t>NFR-01</w:t>
            </w:r>
          </w:p>
        </w:tc>
        <w:tc>
          <w:tcPr>
            <w:tcW w:w="5535" w:type="dxa"/>
            <w:tcBorders>
              <w:left w:val="single" w:sz="1" w:space="0" w:color="000000"/>
              <w:bottom w:val="single" w:sz="1" w:space="0" w:color="000000"/>
            </w:tcBorders>
            <w:shd w:val="clear" w:color="auto" w:fill="auto"/>
            <w:vAlign w:val="center"/>
          </w:tcPr>
          <w:p w14:paraId="21BB75FF" w14:textId="77777777" w:rsidR="000D0C88" w:rsidRPr="005037C5" w:rsidRDefault="00017646" w:rsidP="005037C5">
            <w:pPr>
              <w:pStyle w:val="TableContents"/>
              <w:jc w:val="center"/>
              <w:rPr>
                <w:color w:val="000000" w:themeColor="text1"/>
              </w:rPr>
            </w:pPr>
            <w:r>
              <w:rPr>
                <w:color w:val="000000" w:themeColor="text1"/>
              </w:rPr>
              <w:t xml:space="preserve">Server </w:t>
            </w:r>
            <w:r w:rsidR="00883539">
              <w:rPr>
                <w:color w:val="000000" w:themeColor="text1"/>
              </w:rPr>
              <w:t xml:space="preserve">would </w:t>
            </w:r>
            <w:r>
              <w:rPr>
                <w:color w:val="000000" w:themeColor="text1"/>
              </w:rPr>
              <w:t>start and initialize the rule engine</w:t>
            </w:r>
          </w:p>
        </w:tc>
        <w:tc>
          <w:tcPr>
            <w:tcW w:w="2628" w:type="dxa"/>
            <w:tcBorders>
              <w:left w:val="single" w:sz="1" w:space="0" w:color="000000"/>
              <w:bottom w:val="single" w:sz="1" w:space="0" w:color="000000"/>
              <w:right w:val="single" w:sz="1" w:space="0" w:color="000000"/>
            </w:tcBorders>
            <w:shd w:val="clear" w:color="auto" w:fill="auto"/>
            <w:vAlign w:val="center"/>
          </w:tcPr>
          <w:p w14:paraId="2FAA6F9C" w14:textId="77777777" w:rsidR="000D0C88" w:rsidRPr="005037C5" w:rsidRDefault="00B25376" w:rsidP="005037C5">
            <w:pPr>
              <w:pStyle w:val="TableContents"/>
              <w:jc w:val="center"/>
              <w:rPr>
                <w:color w:val="000000" w:themeColor="text1"/>
              </w:rPr>
            </w:pPr>
            <w:r>
              <w:rPr>
                <w:color w:val="000000" w:themeColor="text1"/>
              </w:rPr>
              <w:t>FR-NS-01</w:t>
            </w:r>
          </w:p>
        </w:tc>
      </w:tr>
      <w:tr w:rsidR="00B45B75" w:rsidRPr="005037C5" w14:paraId="4778193D" w14:textId="77777777" w:rsidTr="00883539">
        <w:trPr>
          <w:gridAfter w:val="1"/>
          <w:wAfter w:w="18" w:type="dxa"/>
        </w:trPr>
        <w:tc>
          <w:tcPr>
            <w:tcW w:w="1769" w:type="dxa"/>
            <w:tcBorders>
              <w:left w:val="single" w:sz="1" w:space="0" w:color="000000"/>
              <w:bottom w:val="single" w:sz="1" w:space="0" w:color="000000"/>
            </w:tcBorders>
            <w:shd w:val="clear" w:color="auto" w:fill="auto"/>
            <w:vAlign w:val="center"/>
          </w:tcPr>
          <w:p w14:paraId="67DAE115" w14:textId="77777777" w:rsidR="00B45B75" w:rsidRDefault="00B45B75" w:rsidP="005037C5">
            <w:pPr>
              <w:pStyle w:val="TableContents"/>
              <w:jc w:val="center"/>
              <w:rPr>
                <w:color w:val="000000" w:themeColor="text1"/>
              </w:rPr>
            </w:pPr>
            <w:r>
              <w:rPr>
                <w:color w:val="000000" w:themeColor="text1"/>
              </w:rPr>
              <w:t>NFR-02</w:t>
            </w:r>
          </w:p>
        </w:tc>
        <w:tc>
          <w:tcPr>
            <w:tcW w:w="5535" w:type="dxa"/>
            <w:tcBorders>
              <w:left w:val="single" w:sz="1" w:space="0" w:color="000000"/>
              <w:bottom w:val="single" w:sz="1" w:space="0" w:color="000000"/>
            </w:tcBorders>
            <w:shd w:val="clear" w:color="auto" w:fill="auto"/>
            <w:vAlign w:val="center"/>
          </w:tcPr>
          <w:p w14:paraId="52F9C755" w14:textId="77777777" w:rsidR="00B45B75" w:rsidRDefault="00B45B75" w:rsidP="005037C5">
            <w:pPr>
              <w:pStyle w:val="TableContents"/>
              <w:jc w:val="center"/>
              <w:rPr>
                <w:color w:val="000000" w:themeColor="text1"/>
              </w:rPr>
            </w:pPr>
            <w:r>
              <w:rPr>
                <w:color w:val="000000" w:themeColor="text1"/>
              </w:rPr>
              <w:t xml:space="preserve">Client </w:t>
            </w:r>
            <w:r w:rsidR="00883539">
              <w:rPr>
                <w:color w:val="000000" w:themeColor="text1"/>
              </w:rPr>
              <w:t xml:space="preserve">would </w:t>
            </w:r>
            <w:r>
              <w:rPr>
                <w:color w:val="000000" w:themeColor="text1"/>
              </w:rPr>
              <w:t>be able to join the game of Ivanhoe</w:t>
            </w:r>
          </w:p>
        </w:tc>
        <w:tc>
          <w:tcPr>
            <w:tcW w:w="2628" w:type="dxa"/>
            <w:tcBorders>
              <w:left w:val="single" w:sz="1" w:space="0" w:color="000000"/>
              <w:bottom w:val="single" w:sz="1" w:space="0" w:color="000000"/>
              <w:right w:val="single" w:sz="1" w:space="0" w:color="000000"/>
            </w:tcBorders>
            <w:shd w:val="clear" w:color="auto" w:fill="auto"/>
            <w:vAlign w:val="center"/>
          </w:tcPr>
          <w:p w14:paraId="5360E683" w14:textId="77777777" w:rsidR="00B45B75" w:rsidRDefault="00B45B75" w:rsidP="005037C5">
            <w:pPr>
              <w:pStyle w:val="TableContents"/>
              <w:jc w:val="center"/>
              <w:rPr>
                <w:color w:val="000000" w:themeColor="text1"/>
              </w:rPr>
            </w:pPr>
            <w:r>
              <w:rPr>
                <w:color w:val="000000" w:themeColor="text1"/>
              </w:rPr>
              <w:t>FR-NS-02</w:t>
            </w:r>
          </w:p>
        </w:tc>
      </w:tr>
      <w:tr w:rsidR="00B45B75" w:rsidRPr="005037C5" w14:paraId="7070C65C" w14:textId="77777777" w:rsidTr="00883539">
        <w:trPr>
          <w:gridAfter w:val="1"/>
          <w:wAfter w:w="18" w:type="dxa"/>
        </w:trPr>
        <w:tc>
          <w:tcPr>
            <w:tcW w:w="1769" w:type="dxa"/>
            <w:tcBorders>
              <w:left w:val="single" w:sz="1" w:space="0" w:color="000000"/>
              <w:bottom w:val="single" w:sz="1" w:space="0" w:color="000000"/>
            </w:tcBorders>
            <w:shd w:val="clear" w:color="auto" w:fill="auto"/>
            <w:vAlign w:val="center"/>
          </w:tcPr>
          <w:p w14:paraId="656D1758" w14:textId="77777777" w:rsidR="00B45B75" w:rsidRDefault="00B45B75" w:rsidP="005037C5">
            <w:pPr>
              <w:pStyle w:val="TableContents"/>
              <w:jc w:val="center"/>
              <w:rPr>
                <w:color w:val="000000" w:themeColor="text1"/>
              </w:rPr>
            </w:pPr>
            <w:r>
              <w:rPr>
                <w:color w:val="000000" w:themeColor="text1"/>
              </w:rPr>
              <w:t>NFR-03</w:t>
            </w:r>
          </w:p>
        </w:tc>
        <w:tc>
          <w:tcPr>
            <w:tcW w:w="5535" w:type="dxa"/>
            <w:tcBorders>
              <w:left w:val="single" w:sz="1" w:space="0" w:color="000000"/>
              <w:bottom w:val="single" w:sz="1" w:space="0" w:color="000000"/>
            </w:tcBorders>
            <w:shd w:val="clear" w:color="auto" w:fill="auto"/>
            <w:vAlign w:val="center"/>
          </w:tcPr>
          <w:p w14:paraId="2525712C" w14:textId="77777777" w:rsidR="00B45B75" w:rsidRDefault="00B45B75" w:rsidP="005037C5">
            <w:pPr>
              <w:pStyle w:val="TableContents"/>
              <w:jc w:val="center"/>
              <w:rPr>
                <w:color w:val="000000" w:themeColor="text1"/>
              </w:rPr>
            </w:pPr>
            <w:r>
              <w:rPr>
                <w:color w:val="000000" w:themeColor="text1"/>
              </w:rPr>
              <w:t xml:space="preserve">Sever </w:t>
            </w:r>
            <w:r w:rsidR="00883539">
              <w:rPr>
                <w:color w:val="000000" w:themeColor="text1"/>
              </w:rPr>
              <w:t xml:space="preserve">would </w:t>
            </w:r>
            <w:r>
              <w:rPr>
                <w:color w:val="000000" w:themeColor="text1"/>
              </w:rPr>
              <w:t>wait for all player to join the game</w:t>
            </w:r>
          </w:p>
        </w:tc>
        <w:tc>
          <w:tcPr>
            <w:tcW w:w="2628" w:type="dxa"/>
            <w:tcBorders>
              <w:left w:val="single" w:sz="1" w:space="0" w:color="000000"/>
              <w:bottom w:val="single" w:sz="1" w:space="0" w:color="000000"/>
              <w:right w:val="single" w:sz="1" w:space="0" w:color="000000"/>
            </w:tcBorders>
            <w:shd w:val="clear" w:color="auto" w:fill="auto"/>
            <w:vAlign w:val="center"/>
          </w:tcPr>
          <w:p w14:paraId="28737589" w14:textId="77777777" w:rsidR="00B45B75" w:rsidRDefault="00897309" w:rsidP="005037C5">
            <w:pPr>
              <w:pStyle w:val="TableContents"/>
              <w:jc w:val="center"/>
              <w:rPr>
                <w:color w:val="000000" w:themeColor="text1"/>
              </w:rPr>
            </w:pPr>
            <w:r>
              <w:rPr>
                <w:color w:val="000000" w:themeColor="text1"/>
              </w:rPr>
              <w:t>FR-NS-03</w:t>
            </w:r>
          </w:p>
        </w:tc>
      </w:tr>
      <w:tr w:rsidR="00B45B75" w:rsidRPr="005037C5" w14:paraId="449353D6" w14:textId="77777777" w:rsidTr="00883539">
        <w:trPr>
          <w:gridAfter w:val="1"/>
          <w:wAfter w:w="18" w:type="dxa"/>
        </w:trPr>
        <w:tc>
          <w:tcPr>
            <w:tcW w:w="1769" w:type="dxa"/>
            <w:tcBorders>
              <w:left w:val="single" w:sz="1" w:space="0" w:color="000000"/>
              <w:bottom w:val="single" w:sz="1" w:space="0" w:color="000000"/>
            </w:tcBorders>
            <w:shd w:val="clear" w:color="auto" w:fill="auto"/>
            <w:vAlign w:val="center"/>
          </w:tcPr>
          <w:p w14:paraId="31769D1A" w14:textId="77777777" w:rsidR="00B45B75" w:rsidRDefault="002A6BDA" w:rsidP="005037C5">
            <w:pPr>
              <w:pStyle w:val="TableContents"/>
              <w:jc w:val="center"/>
              <w:rPr>
                <w:color w:val="000000" w:themeColor="text1"/>
              </w:rPr>
            </w:pPr>
            <w:r>
              <w:rPr>
                <w:color w:val="000000" w:themeColor="text1"/>
              </w:rPr>
              <w:t>NFR-04</w:t>
            </w:r>
          </w:p>
        </w:tc>
        <w:tc>
          <w:tcPr>
            <w:tcW w:w="5535" w:type="dxa"/>
            <w:tcBorders>
              <w:left w:val="single" w:sz="1" w:space="0" w:color="000000"/>
              <w:bottom w:val="single" w:sz="1" w:space="0" w:color="000000"/>
            </w:tcBorders>
            <w:shd w:val="clear" w:color="auto" w:fill="auto"/>
            <w:vAlign w:val="center"/>
          </w:tcPr>
          <w:p w14:paraId="2E75B4A8" w14:textId="77777777" w:rsidR="00B45B75" w:rsidRDefault="00B45B75" w:rsidP="005037C5">
            <w:pPr>
              <w:pStyle w:val="TableContents"/>
              <w:jc w:val="center"/>
              <w:rPr>
                <w:color w:val="000000" w:themeColor="text1"/>
              </w:rPr>
            </w:pPr>
            <w:r>
              <w:rPr>
                <w:color w:val="000000" w:themeColor="text1"/>
              </w:rPr>
              <w:t xml:space="preserve">Server </w:t>
            </w:r>
            <w:r w:rsidR="00883539">
              <w:rPr>
                <w:color w:val="000000" w:themeColor="text1"/>
              </w:rPr>
              <w:t xml:space="preserve">would </w:t>
            </w:r>
            <w:r>
              <w:rPr>
                <w:color w:val="000000" w:themeColor="text1"/>
              </w:rPr>
              <w:t xml:space="preserve">close the port </w:t>
            </w:r>
            <w:r w:rsidR="002A6BDA">
              <w:rPr>
                <w:color w:val="000000" w:themeColor="text1"/>
              </w:rPr>
              <w:t xml:space="preserve">when </w:t>
            </w:r>
            <w:r>
              <w:rPr>
                <w:color w:val="000000" w:themeColor="text1"/>
              </w:rPr>
              <w:t>all players have joined</w:t>
            </w:r>
          </w:p>
        </w:tc>
        <w:tc>
          <w:tcPr>
            <w:tcW w:w="2628" w:type="dxa"/>
            <w:tcBorders>
              <w:left w:val="single" w:sz="1" w:space="0" w:color="000000"/>
              <w:bottom w:val="single" w:sz="1" w:space="0" w:color="000000"/>
              <w:right w:val="single" w:sz="1" w:space="0" w:color="000000"/>
            </w:tcBorders>
            <w:shd w:val="clear" w:color="auto" w:fill="auto"/>
            <w:vAlign w:val="center"/>
          </w:tcPr>
          <w:p w14:paraId="74A04C12" w14:textId="77777777" w:rsidR="00B45B75" w:rsidRDefault="00897309" w:rsidP="005037C5">
            <w:pPr>
              <w:pStyle w:val="TableContents"/>
              <w:jc w:val="center"/>
              <w:rPr>
                <w:color w:val="000000" w:themeColor="text1"/>
              </w:rPr>
            </w:pPr>
            <w:r>
              <w:rPr>
                <w:color w:val="000000" w:themeColor="text1"/>
              </w:rPr>
              <w:t>FR-NS-4</w:t>
            </w:r>
          </w:p>
        </w:tc>
      </w:tr>
    </w:tbl>
    <w:p w14:paraId="630417F9" w14:textId="77777777" w:rsidR="00B90824" w:rsidRPr="005037C5" w:rsidRDefault="00B90824" w:rsidP="00B25376">
      <w:pPr>
        <w:rPr>
          <w:rFonts w:ascii="Cambria" w:hAnsi="Cambria"/>
          <w:color w:val="000000" w:themeColor="text1"/>
        </w:rPr>
      </w:pPr>
    </w:p>
    <w:p w14:paraId="2F18A67E" w14:textId="77777777" w:rsidR="002C1288" w:rsidRPr="005037C5" w:rsidRDefault="005731CE" w:rsidP="005037C5">
      <w:pPr>
        <w:pStyle w:val="Heading2"/>
        <w:rPr>
          <w:rFonts w:ascii="Cambria" w:hAnsi="Cambria"/>
          <w:b/>
          <w:color w:val="000000" w:themeColor="text1"/>
          <w:sz w:val="36"/>
          <w:szCs w:val="36"/>
        </w:rPr>
      </w:pPr>
      <w:bookmarkStart w:id="30" w:name="_Toc447385558"/>
      <w:r>
        <w:rPr>
          <w:rFonts w:ascii="Cambria" w:hAnsi="Cambria"/>
          <w:b/>
          <w:color w:val="000000" w:themeColor="text1"/>
          <w:sz w:val="36"/>
          <w:szCs w:val="36"/>
        </w:rPr>
        <w:t>5</w:t>
      </w:r>
      <w:r w:rsidR="005037C5" w:rsidRPr="005037C5">
        <w:rPr>
          <w:rFonts w:ascii="Cambria" w:hAnsi="Cambria"/>
          <w:b/>
          <w:color w:val="000000" w:themeColor="text1"/>
          <w:sz w:val="36"/>
          <w:szCs w:val="36"/>
        </w:rPr>
        <w:t>.3</w:t>
      </w:r>
      <w:r w:rsidR="005037C5" w:rsidRPr="005037C5">
        <w:rPr>
          <w:rFonts w:ascii="Cambria" w:hAnsi="Cambria"/>
          <w:b/>
          <w:color w:val="000000" w:themeColor="text1"/>
          <w:sz w:val="36"/>
          <w:szCs w:val="36"/>
        </w:rPr>
        <w:tab/>
      </w:r>
      <w:r w:rsidR="000D0C88" w:rsidRPr="005037C5">
        <w:rPr>
          <w:rFonts w:ascii="Cambria" w:hAnsi="Cambria"/>
          <w:b/>
          <w:color w:val="000000" w:themeColor="text1"/>
          <w:sz w:val="36"/>
          <w:szCs w:val="36"/>
        </w:rPr>
        <w:t>Assumptions</w:t>
      </w:r>
      <w:bookmarkEnd w:id="30"/>
      <w:r w:rsidR="002C1288" w:rsidRPr="005037C5">
        <w:rPr>
          <w:rFonts w:ascii="Cambria" w:hAnsi="Cambria"/>
          <w:b/>
          <w:color w:val="000000" w:themeColor="text1"/>
          <w:sz w:val="36"/>
          <w:szCs w:val="36"/>
        </w:rPr>
        <w:t xml:space="preserve"> </w:t>
      </w:r>
    </w:p>
    <w:p w14:paraId="5FB7ECFD" w14:textId="77777777" w:rsidR="002C1288" w:rsidRPr="005037C5" w:rsidRDefault="000D0C88" w:rsidP="002C1288">
      <w:pPr>
        <w:ind w:firstLine="360"/>
        <w:rPr>
          <w:rFonts w:ascii="Cambria" w:hAnsi="Cambria"/>
          <w:color w:val="000000" w:themeColor="text1"/>
        </w:rPr>
      </w:pPr>
      <w:r w:rsidRPr="005037C5">
        <w:rPr>
          <w:rFonts w:ascii="Cambria" w:hAnsi="Cambria"/>
          <w:color w:val="000000" w:themeColor="text1"/>
        </w:rPr>
        <w:t xml:space="preserve">Throughout figuring out the problem space, assumption needed to be made in order to capture software requirements. Many of the requirements above </w:t>
      </w:r>
      <w:r w:rsidR="00883539">
        <w:rPr>
          <w:color w:val="000000" w:themeColor="text1"/>
        </w:rPr>
        <w:t xml:space="preserve">would </w:t>
      </w:r>
      <w:r w:rsidRPr="005037C5">
        <w:rPr>
          <w:rFonts w:ascii="Cambria" w:hAnsi="Cambria"/>
          <w:color w:val="000000" w:themeColor="text1"/>
        </w:rPr>
        <w:t>therefore trace back to items below. The following table identifies them along with their justifications.</w:t>
      </w:r>
    </w:p>
    <w:p w14:paraId="2E0B8F1C" w14:textId="77777777" w:rsidR="000D0C88" w:rsidRPr="005037C5" w:rsidRDefault="000D0C88" w:rsidP="002C1288">
      <w:pPr>
        <w:ind w:firstLine="360"/>
        <w:rPr>
          <w:rFonts w:ascii="Cambria" w:hAnsi="Cambria"/>
          <w:color w:val="000000" w:themeColor="text1"/>
        </w:rPr>
      </w:pPr>
    </w:p>
    <w:tbl>
      <w:tblPr>
        <w:tblW w:w="9950" w:type="dxa"/>
        <w:tblInd w:w="-102" w:type="dxa"/>
        <w:tblLayout w:type="fixed"/>
        <w:tblCellMar>
          <w:top w:w="55" w:type="dxa"/>
          <w:left w:w="55" w:type="dxa"/>
          <w:bottom w:w="55" w:type="dxa"/>
          <w:right w:w="55" w:type="dxa"/>
        </w:tblCellMar>
        <w:tblLook w:val="0000" w:firstRow="0" w:lastRow="0" w:firstColumn="0" w:lastColumn="0" w:noHBand="0" w:noVBand="0"/>
      </w:tblPr>
      <w:tblGrid>
        <w:gridCol w:w="1769"/>
        <w:gridCol w:w="5535"/>
        <w:gridCol w:w="2628"/>
        <w:gridCol w:w="18"/>
      </w:tblGrid>
      <w:tr w:rsidR="005037C5" w:rsidRPr="005037C5" w14:paraId="7EEA5117" w14:textId="77777777" w:rsidTr="003D6F3E">
        <w:tc>
          <w:tcPr>
            <w:tcW w:w="1769" w:type="dxa"/>
            <w:tcBorders>
              <w:top w:val="single" w:sz="8" w:space="0" w:color="000000"/>
              <w:left w:val="single" w:sz="8" w:space="0" w:color="000000"/>
              <w:bottom w:val="single" w:sz="8" w:space="0" w:color="000000"/>
            </w:tcBorders>
            <w:shd w:val="clear" w:color="auto" w:fill="000000"/>
            <w:vAlign w:val="center"/>
          </w:tcPr>
          <w:p w14:paraId="0C7DFFEA" w14:textId="77777777" w:rsidR="000D0C88" w:rsidRPr="006820F6" w:rsidRDefault="000D0C88" w:rsidP="005037C5">
            <w:pPr>
              <w:pStyle w:val="TableContents"/>
              <w:jc w:val="center"/>
              <w:rPr>
                <w:b/>
                <w:bCs/>
                <w:color w:val="FFFFFF" w:themeColor="background1"/>
              </w:rPr>
            </w:pPr>
            <w:r w:rsidRPr="006820F6">
              <w:rPr>
                <w:b/>
                <w:bCs/>
                <w:color w:val="FFFFFF" w:themeColor="background1"/>
              </w:rPr>
              <w:t>ID</w:t>
            </w:r>
          </w:p>
        </w:tc>
        <w:tc>
          <w:tcPr>
            <w:tcW w:w="5535" w:type="dxa"/>
            <w:tcBorders>
              <w:top w:val="single" w:sz="8" w:space="0" w:color="000000"/>
              <w:left w:val="single" w:sz="8" w:space="0" w:color="000000"/>
              <w:bottom w:val="single" w:sz="8" w:space="0" w:color="000000"/>
            </w:tcBorders>
            <w:shd w:val="clear" w:color="auto" w:fill="000000"/>
            <w:vAlign w:val="center"/>
          </w:tcPr>
          <w:p w14:paraId="58CF6635" w14:textId="77777777" w:rsidR="000D0C88" w:rsidRPr="006820F6" w:rsidRDefault="000D0C88" w:rsidP="005037C5">
            <w:pPr>
              <w:jc w:val="center"/>
              <w:rPr>
                <w:b/>
                <w:bCs/>
                <w:color w:val="FFFFFF" w:themeColor="background1"/>
              </w:rPr>
            </w:pPr>
            <w:r w:rsidRPr="006820F6">
              <w:rPr>
                <w:b/>
                <w:bCs/>
                <w:color w:val="FFFFFF" w:themeColor="background1"/>
              </w:rPr>
              <w:t>Assumption</w:t>
            </w:r>
          </w:p>
        </w:tc>
        <w:tc>
          <w:tcPr>
            <w:tcW w:w="2646" w:type="dxa"/>
            <w:gridSpan w:val="2"/>
            <w:tcBorders>
              <w:top w:val="single" w:sz="8" w:space="0" w:color="000000"/>
              <w:left w:val="single" w:sz="8" w:space="0" w:color="000000"/>
              <w:bottom w:val="single" w:sz="8" w:space="0" w:color="000000"/>
              <w:right w:val="single" w:sz="8" w:space="0" w:color="000000"/>
            </w:tcBorders>
            <w:shd w:val="clear" w:color="auto" w:fill="000000"/>
            <w:vAlign w:val="center"/>
          </w:tcPr>
          <w:p w14:paraId="2790F3EB" w14:textId="77777777" w:rsidR="000D0C88" w:rsidRPr="006820F6" w:rsidRDefault="00A76601" w:rsidP="005037C5">
            <w:pPr>
              <w:jc w:val="center"/>
              <w:rPr>
                <w:b/>
                <w:bCs/>
                <w:color w:val="FFFFFF" w:themeColor="background1"/>
              </w:rPr>
            </w:pPr>
            <w:r>
              <w:rPr>
                <w:b/>
                <w:bCs/>
                <w:color w:val="FFFFFF" w:themeColor="background1"/>
              </w:rPr>
              <w:t>Justifications</w:t>
            </w:r>
          </w:p>
        </w:tc>
      </w:tr>
      <w:tr w:rsidR="005037C5" w:rsidRPr="005037C5" w14:paraId="317D6A91" w14:textId="77777777" w:rsidTr="003D6F3E">
        <w:trPr>
          <w:gridAfter w:val="1"/>
          <w:wAfter w:w="18" w:type="dxa"/>
        </w:trPr>
        <w:tc>
          <w:tcPr>
            <w:tcW w:w="1769" w:type="dxa"/>
            <w:tcBorders>
              <w:left w:val="single" w:sz="1" w:space="0" w:color="000000"/>
              <w:bottom w:val="single" w:sz="1" w:space="0" w:color="000000"/>
            </w:tcBorders>
            <w:shd w:val="clear" w:color="auto" w:fill="auto"/>
            <w:vAlign w:val="center"/>
          </w:tcPr>
          <w:p w14:paraId="7E35CD92" w14:textId="77777777" w:rsidR="000D0C88" w:rsidRPr="005037C5" w:rsidRDefault="00017646" w:rsidP="005037C5">
            <w:pPr>
              <w:pStyle w:val="TableContents"/>
              <w:jc w:val="center"/>
              <w:rPr>
                <w:color w:val="000000" w:themeColor="text1"/>
              </w:rPr>
            </w:pPr>
            <w:r>
              <w:rPr>
                <w:color w:val="000000" w:themeColor="text1"/>
              </w:rPr>
              <w:t>A-01</w:t>
            </w:r>
          </w:p>
        </w:tc>
        <w:tc>
          <w:tcPr>
            <w:tcW w:w="5535" w:type="dxa"/>
            <w:tcBorders>
              <w:left w:val="single" w:sz="1" w:space="0" w:color="000000"/>
              <w:bottom w:val="single" w:sz="1" w:space="0" w:color="000000"/>
            </w:tcBorders>
            <w:shd w:val="clear" w:color="auto" w:fill="auto"/>
            <w:vAlign w:val="center"/>
          </w:tcPr>
          <w:p w14:paraId="711C61BB" w14:textId="77777777" w:rsidR="000D0C88" w:rsidRPr="005037C5" w:rsidRDefault="00B205E5" w:rsidP="005037C5">
            <w:pPr>
              <w:pStyle w:val="TableContents"/>
              <w:jc w:val="center"/>
              <w:rPr>
                <w:color w:val="000000" w:themeColor="text1"/>
              </w:rPr>
            </w:pPr>
            <w:r>
              <w:rPr>
                <w:color w:val="000000" w:themeColor="text1"/>
              </w:rPr>
              <w:t>Player must start a new tournament if they can</w:t>
            </w:r>
          </w:p>
        </w:tc>
        <w:tc>
          <w:tcPr>
            <w:tcW w:w="2628" w:type="dxa"/>
            <w:tcBorders>
              <w:left w:val="single" w:sz="1" w:space="0" w:color="000000"/>
              <w:bottom w:val="single" w:sz="1" w:space="0" w:color="000000"/>
              <w:right w:val="single" w:sz="1" w:space="0" w:color="000000"/>
            </w:tcBorders>
            <w:shd w:val="clear" w:color="auto" w:fill="auto"/>
            <w:vAlign w:val="center"/>
          </w:tcPr>
          <w:p w14:paraId="68DE4156" w14:textId="77777777" w:rsidR="000D0C88" w:rsidRPr="005037C5" w:rsidRDefault="006678FC" w:rsidP="005037C5">
            <w:pPr>
              <w:pStyle w:val="TableContents"/>
              <w:jc w:val="center"/>
              <w:rPr>
                <w:color w:val="000000" w:themeColor="text1"/>
              </w:rPr>
            </w:pPr>
            <w:r>
              <w:rPr>
                <w:color w:val="000000" w:themeColor="text1"/>
              </w:rPr>
              <w:t>It is pointless to have a game with no one wants to start</w:t>
            </w:r>
          </w:p>
        </w:tc>
      </w:tr>
      <w:tr w:rsidR="005037C5" w:rsidRPr="005037C5" w14:paraId="6E426205" w14:textId="77777777" w:rsidTr="003D6F3E">
        <w:trPr>
          <w:gridAfter w:val="1"/>
          <w:wAfter w:w="18" w:type="dxa"/>
        </w:trPr>
        <w:tc>
          <w:tcPr>
            <w:tcW w:w="1769" w:type="dxa"/>
            <w:tcBorders>
              <w:left w:val="single" w:sz="1" w:space="0" w:color="000000"/>
              <w:bottom w:val="single" w:sz="1" w:space="0" w:color="000000"/>
            </w:tcBorders>
            <w:shd w:val="clear" w:color="auto" w:fill="auto"/>
            <w:vAlign w:val="center"/>
          </w:tcPr>
          <w:p w14:paraId="336E0CDA" w14:textId="77777777" w:rsidR="000D0C88" w:rsidRPr="005037C5" w:rsidRDefault="00017646" w:rsidP="005037C5">
            <w:pPr>
              <w:pStyle w:val="TableContents"/>
              <w:jc w:val="center"/>
              <w:rPr>
                <w:color w:val="000000" w:themeColor="text1"/>
              </w:rPr>
            </w:pPr>
            <w:r>
              <w:rPr>
                <w:color w:val="000000" w:themeColor="text1"/>
              </w:rPr>
              <w:t>A-02</w:t>
            </w:r>
          </w:p>
        </w:tc>
        <w:tc>
          <w:tcPr>
            <w:tcW w:w="5535" w:type="dxa"/>
            <w:tcBorders>
              <w:left w:val="single" w:sz="1" w:space="0" w:color="000000"/>
              <w:bottom w:val="single" w:sz="1" w:space="0" w:color="000000"/>
            </w:tcBorders>
            <w:shd w:val="clear" w:color="auto" w:fill="auto"/>
            <w:vAlign w:val="center"/>
          </w:tcPr>
          <w:p w14:paraId="1FEFC84F" w14:textId="77777777" w:rsidR="000D0C88" w:rsidRPr="005037C5" w:rsidRDefault="006678FC" w:rsidP="003F6227">
            <w:pPr>
              <w:pStyle w:val="TableContents"/>
              <w:jc w:val="center"/>
              <w:rPr>
                <w:color w:val="000000" w:themeColor="text1"/>
              </w:rPr>
            </w:pPr>
            <w:r>
              <w:rPr>
                <w:color w:val="000000" w:themeColor="text1"/>
              </w:rPr>
              <w:t xml:space="preserve">After winning a purple tournament, the previous tournament is purple regardless of the token chosen </w:t>
            </w:r>
          </w:p>
        </w:tc>
        <w:tc>
          <w:tcPr>
            <w:tcW w:w="2628" w:type="dxa"/>
            <w:tcBorders>
              <w:left w:val="single" w:sz="1" w:space="0" w:color="000000"/>
              <w:bottom w:val="single" w:sz="1" w:space="0" w:color="000000"/>
              <w:right w:val="single" w:sz="1" w:space="0" w:color="000000"/>
            </w:tcBorders>
            <w:shd w:val="clear" w:color="auto" w:fill="auto"/>
            <w:vAlign w:val="center"/>
          </w:tcPr>
          <w:p w14:paraId="4CE4529E" w14:textId="77777777" w:rsidR="000D0C88" w:rsidRPr="005037C5" w:rsidRDefault="006678FC" w:rsidP="006678FC">
            <w:pPr>
              <w:pStyle w:val="TableContents"/>
              <w:rPr>
                <w:color w:val="000000" w:themeColor="text1"/>
              </w:rPr>
            </w:pPr>
            <w:r>
              <w:rPr>
                <w:color w:val="000000" w:themeColor="text1"/>
              </w:rPr>
              <w:t>The winning token color does not affect to previous tournament color</w:t>
            </w:r>
          </w:p>
        </w:tc>
      </w:tr>
      <w:tr w:rsidR="005037C5" w:rsidRPr="005037C5" w14:paraId="7A9172EF" w14:textId="77777777" w:rsidTr="003D6F3E">
        <w:trPr>
          <w:gridAfter w:val="1"/>
          <w:wAfter w:w="18" w:type="dxa"/>
        </w:trPr>
        <w:tc>
          <w:tcPr>
            <w:tcW w:w="1769" w:type="dxa"/>
            <w:tcBorders>
              <w:left w:val="single" w:sz="1" w:space="0" w:color="000000"/>
              <w:bottom w:val="single" w:sz="1" w:space="0" w:color="000000"/>
            </w:tcBorders>
            <w:shd w:val="clear" w:color="auto" w:fill="auto"/>
            <w:vAlign w:val="center"/>
          </w:tcPr>
          <w:p w14:paraId="03B745DE" w14:textId="77777777" w:rsidR="000D0C88" w:rsidRPr="005037C5" w:rsidRDefault="00017646" w:rsidP="005037C5">
            <w:pPr>
              <w:pStyle w:val="TableContents"/>
              <w:jc w:val="center"/>
              <w:rPr>
                <w:color w:val="000000" w:themeColor="text1"/>
              </w:rPr>
            </w:pPr>
            <w:r>
              <w:rPr>
                <w:color w:val="000000" w:themeColor="text1"/>
              </w:rPr>
              <w:lastRenderedPageBreak/>
              <w:t>A-03</w:t>
            </w:r>
          </w:p>
        </w:tc>
        <w:tc>
          <w:tcPr>
            <w:tcW w:w="5535" w:type="dxa"/>
            <w:tcBorders>
              <w:left w:val="single" w:sz="1" w:space="0" w:color="000000"/>
              <w:bottom w:val="single" w:sz="1" w:space="0" w:color="000000"/>
            </w:tcBorders>
            <w:shd w:val="clear" w:color="auto" w:fill="auto"/>
            <w:vAlign w:val="center"/>
          </w:tcPr>
          <w:p w14:paraId="2900066E" w14:textId="77777777" w:rsidR="000D0C88" w:rsidRPr="005037C5" w:rsidRDefault="006678FC" w:rsidP="005037C5">
            <w:pPr>
              <w:pStyle w:val="TableContents"/>
              <w:jc w:val="center"/>
              <w:rPr>
                <w:color w:val="000000" w:themeColor="text1"/>
              </w:rPr>
            </w:pPr>
            <w:r>
              <w:rPr>
                <w:color w:val="000000" w:themeColor="text1"/>
              </w:rPr>
              <w:t>It is possible to withdraw without entering a tournament</w:t>
            </w:r>
          </w:p>
        </w:tc>
        <w:tc>
          <w:tcPr>
            <w:tcW w:w="2628" w:type="dxa"/>
            <w:tcBorders>
              <w:left w:val="single" w:sz="1" w:space="0" w:color="000000"/>
              <w:bottom w:val="single" w:sz="1" w:space="0" w:color="000000"/>
              <w:right w:val="single" w:sz="1" w:space="0" w:color="000000"/>
            </w:tcBorders>
            <w:shd w:val="clear" w:color="auto" w:fill="auto"/>
            <w:vAlign w:val="center"/>
          </w:tcPr>
          <w:p w14:paraId="010366F5" w14:textId="77777777" w:rsidR="000D0C88" w:rsidRPr="005037C5" w:rsidRDefault="006678FC" w:rsidP="005037C5">
            <w:pPr>
              <w:pStyle w:val="TableContents"/>
              <w:jc w:val="center"/>
              <w:rPr>
                <w:color w:val="000000" w:themeColor="text1"/>
              </w:rPr>
            </w:pPr>
            <w:r>
              <w:rPr>
                <w:color w:val="000000" w:themeColor="text1"/>
              </w:rPr>
              <w:t>Entering the tournament is optional for players</w:t>
            </w:r>
          </w:p>
        </w:tc>
      </w:tr>
      <w:tr w:rsidR="005037C5" w:rsidRPr="005037C5" w14:paraId="794E99F8" w14:textId="77777777" w:rsidTr="003D6F3E">
        <w:trPr>
          <w:gridAfter w:val="1"/>
          <w:wAfter w:w="18" w:type="dxa"/>
        </w:trPr>
        <w:tc>
          <w:tcPr>
            <w:tcW w:w="1769" w:type="dxa"/>
            <w:tcBorders>
              <w:left w:val="single" w:sz="1" w:space="0" w:color="000000"/>
              <w:bottom w:val="single" w:sz="1" w:space="0" w:color="000000"/>
            </w:tcBorders>
            <w:shd w:val="clear" w:color="auto" w:fill="auto"/>
            <w:vAlign w:val="center"/>
          </w:tcPr>
          <w:p w14:paraId="38F321ED" w14:textId="77777777" w:rsidR="000D0C88" w:rsidRPr="005037C5" w:rsidRDefault="00017646" w:rsidP="005037C5">
            <w:pPr>
              <w:pStyle w:val="TableContents"/>
              <w:jc w:val="center"/>
              <w:rPr>
                <w:color w:val="000000" w:themeColor="text1"/>
              </w:rPr>
            </w:pPr>
            <w:r>
              <w:rPr>
                <w:color w:val="000000" w:themeColor="text1"/>
              </w:rPr>
              <w:t>A-04</w:t>
            </w:r>
          </w:p>
        </w:tc>
        <w:tc>
          <w:tcPr>
            <w:tcW w:w="5535" w:type="dxa"/>
            <w:tcBorders>
              <w:left w:val="single" w:sz="1" w:space="0" w:color="000000"/>
              <w:bottom w:val="single" w:sz="1" w:space="0" w:color="000000"/>
            </w:tcBorders>
            <w:shd w:val="clear" w:color="auto" w:fill="auto"/>
            <w:vAlign w:val="center"/>
          </w:tcPr>
          <w:p w14:paraId="62696413" w14:textId="77777777" w:rsidR="000D0C88" w:rsidRPr="005037C5" w:rsidRDefault="00976DFB" w:rsidP="00976DFB">
            <w:pPr>
              <w:pStyle w:val="TableContents"/>
              <w:jc w:val="center"/>
              <w:rPr>
                <w:color w:val="000000" w:themeColor="text1"/>
              </w:rPr>
            </w:pPr>
            <w:r>
              <w:rPr>
                <w:color w:val="000000" w:themeColor="text1"/>
              </w:rPr>
              <w:t>Can r</w:t>
            </w:r>
            <w:r w:rsidR="006678FC">
              <w:rPr>
                <w:color w:val="000000" w:themeColor="text1"/>
              </w:rPr>
              <w:t>emain in the tournament without add</w:t>
            </w:r>
            <w:r>
              <w:rPr>
                <w:color w:val="000000" w:themeColor="text1"/>
              </w:rPr>
              <w:t>ing a</w:t>
            </w:r>
            <w:r w:rsidR="006678FC">
              <w:rPr>
                <w:color w:val="000000" w:themeColor="text1"/>
              </w:rPr>
              <w:t xml:space="preserve"> card to display</w:t>
            </w:r>
          </w:p>
        </w:tc>
        <w:tc>
          <w:tcPr>
            <w:tcW w:w="2628" w:type="dxa"/>
            <w:tcBorders>
              <w:left w:val="single" w:sz="1" w:space="0" w:color="000000"/>
              <w:bottom w:val="single" w:sz="1" w:space="0" w:color="000000"/>
              <w:right w:val="single" w:sz="1" w:space="0" w:color="000000"/>
            </w:tcBorders>
            <w:shd w:val="clear" w:color="auto" w:fill="auto"/>
            <w:vAlign w:val="center"/>
          </w:tcPr>
          <w:p w14:paraId="00312B16" w14:textId="77777777" w:rsidR="000D0C88" w:rsidRPr="005037C5" w:rsidRDefault="006678FC" w:rsidP="005037C5">
            <w:pPr>
              <w:pStyle w:val="TableContents"/>
              <w:jc w:val="center"/>
              <w:rPr>
                <w:color w:val="000000" w:themeColor="text1"/>
              </w:rPr>
            </w:pPr>
            <w:r>
              <w:rPr>
                <w:color w:val="000000" w:themeColor="text1"/>
              </w:rPr>
              <w:t>Playing action card can raise your display total to highest and remain in tournament</w:t>
            </w:r>
          </w:p>
        </w:tc>
      </w:tr>
      <w:tr w:rsidR="005037C5" w:rsidRPr="005037C5" w14:paraId="3D62E789" w14:textId="77777777" w:rsidTr="003D6F3E">
        <w:trPr>
          <w:gridAfter w:val="1"/>
          <w:wAfter w:w="18" w:type="dxa"/>
        </w:trPr>
        <w:tc>
          <w:tcPr>
            <w:tcW w:w="1769" w:type="dxa"/>
            <w:tcBorders>
              <w:left w:val="single" w:sz="1" w:space="0" w:color="000000"/>
              <w:bottom w:val="single" w:sz="1" w:space="0" w:color="000000"/>
            </w:tcBorders>
            <w:shd w:val="clear" w:color="auto" w:fill="auto"/>
            <w:vAlign w:val="center"/>
          </w:tcPr>
          <w:p w14:paraId="5775BB07" w14:textId="77777777" w:rsidR="000D0C88" w:rsidRPr="005037C5" w:rsidRDefault="00017646" w:rsidP="005037C5">
            <w:pPr>
              <w:pStyle w:val="TableContents"/>
              <w:jc w:val="center"/>
              <w:rPr>
                <w:color w:val="000000" w:themeColor="text1"/>
              </w:rPr>
            </w:pPr>
            <w:r>
              <w:rPr>
                <w:color w:val="000000" w:themeColor="text1"/>
              </w:rPr>
              <w:t>A-05</w:t>
            </w:r>
          </w:p>
        </w:tc>
        <w:tc>
          <w:tcPr>
            <w:tcW w:w="5535" w:type="dxa"/>
            <w:tcBorders>
              <w:left w:val="single" w:sz="1" w:space="0" w:color="000000"/>
              <w:bottom w:val="single" w:sz="1" w:space="0" w:color="000000"/>
            </w:tcBorders>
            <w:shd w:val="clear" w:color="auto" w:fill="auto"/>
            <w:vAlign w:val="center"/>
          </w:tcPr>
          <w:p w14:paraId="5A94CE0A" w14:textId="77777777" w:rsidR="000D0C88" w:rsidRPr="005037C5" w:rsidRDefault="008176E1" w:rsidP="005037C5">
            <w:pPr>
              <w:pStyle w:val="TableContents"/>
              <w:jc w:val="center"/>
              <w:rPr>
                <w:color w:val="000000" w:themeColor="text1"/>
              </w:rPr>
            </w:pPr>
            <w:r>
              <w:rPr>
                <w:color w:val="000000" w:themeColor="text1"/>
              </w:rPr>
              <w:t>Can play action card on a player who is not  in the tournament</w:t>
            </w:r>
          </w:p>
        </w:tc>
        <w:tc>
          <w:tcPr>
            <w:tcW w:w="2628" w:type="dxa"/>
            <w:tcBorders>
              <w:left w:val="single" w:sz="1" w:space="0" w:color="000000"/>
              <w:bottom w:val="single" w:sz="1" w:space="0" w:color="000000"/>
              <w:right w:val="single" w:sz="1" w:space="0" w:color="000000"/>
            </w:tcBorders>
            <w:shd w:val="clear" w:color="auto" w:fill="auto"/>
            <w:vAlign w:val="center"/>
          </w:tcPr>
          <w:p w14:paraId="19B12EF3" w14:textId="77777777" w:rsidR="000D0C88" w:rsidRPr="005037C5" w:rsidRDefault="007C4A2A" w:rsidP="005037C5">
            <w:pPr>
              <w:pStyle w:val="TableContents"/>
              <w:jc w:val="center"/>
              <w:rPr>
                <w:color w:val="000000" w:themeColor="text1"/>
              </w:rPr>
            </w:pPr>
            <w:r>
              <w:rPr>
                <w:color w:val="000000" w:themeColor="text1"/>
              </w:rPr>
              <w:t xml:space="preserve">Some </w:t>
            </w:r>
            <w:r w:rsidR="008176E1">
              <w:rPr>
                <w:color w:val="000000" w:themeColor="text1"/>
              </w:rPr>
              <w:t xml:space="preserve">action card </w:t>
            </w:r>
            <w:r w:rsidR="00883539">
              <w:rPr>
                <w:color w:val="000000" w:themeColor="text1"/>
              </w:rPr>
              <w:t xml:space="preserve">would </w:t>
            </w:r>
            <w:r w:rsidR="008176E1">
              <w:rPr>
                <w:color w:val="000000" w:themeColor="text1"/>
              </w:rPr>
              <w:t>be affect to their hand or display</w:t>
            </w:r>
          </w:p>
        </w:tc>
      </w:tr>
      <w:tr w:rsidR="005037C5" w:rsidRPr="005037C5" w14:paraId="47B3EFAE" w14:textId="77777777" w:rsidTr="003D6F3E">
        <w:trPr>
          <w:gridAfter w:val="1"/>
          <w:wAfter w:w="18" w:type="dxa"/>
        </w:trPr>
        <w:tc>
          <w:tcPr>
            <w:tcW w:w="1769" w:type="dxa"/>
            <w:tcBorders>
              <w:left w:val="single" w:sz="1" w:space="0" w:color="000000"/>
              <w:bottom w:val="single" w:sz="1" w:space="0" w:color="000000"/>
            </w:tcBorders>
            <w:shd w:val="clear" w:color="auto" w:fill="auto"/>
            <w:vAlign w:val="center"/>
          </w:tcPr>
          <w:p w14:paraId="165942A5" w14:textId="77777777" w:rsidR="000D0C88" w:rsidRPr="00017646" w:rsidRDefault="00017646" w:rsidP="005037C5">
            <w:pPr>
              <w:pStyle w:val="TableContents"/>
              <w:jc w:val="center"/>
              <w:rPr>
                <w:b/>
                <w:color w:val="000000" w:themeColor="text1"/>
              </w:rPr>
            </w:pPr>
            <w:r>
              <w:rPr>
                <w:color w:val="000000" w:themeColor="text1"/>
              </w:rPr>
              <w:t>A-06</w:t>
            </w:r>
          </w:p>
        </w:tc>
        <w:tc>
          <w:tcPr>
            <w:tcW w:w="5535" w:type="dxa"/>
            <w:tcBorders>
              <w:left w:val="single" w:sz="1" w:space="0" w:color="000000"/>
              <w:bottom w:val="single" w:sz="1" w:space="0" w:color="000000"/>
            </w:tcBorders>
            <w:shd w:val="clear" w:color="auto" w:fill="auto"/>
            <w:vAlign w:val="center"/>
          </w:tcPr>
          <w:p w14:paraId="795E7F8A" w14:textId="77777777" w:rsidR="000D0C88" w:rsidRPr="005037C5" w:rsidRDefault="00C72B20" w:rsidP="005037C5">
            <w:pPr>
              <w:pStyle w:val="TableContents"/>
              <w:jc w:val="center"/>
              <w:rPr>
                <w:color w:val="000000" w:themeColor="text1"/>
              </w:rPr>
            </w:pPr>
            <w:r>
              <w:rPr>
                <w:color w:val="000000" w:themeColor="text1"/>
              </w:rPr>
              <w:t>Ivanhoe can be used when Shield is played</w:t>
            </w:r>
          </w:p>
        </w:tc>
        <w:tc>
          <w:tcPr>
            <w:tcW w:w="2628" w:type="dxa"/>
            <w:tcBorders>
              <w:left w:val="single" w:sz="1" w:space="0" w:color="000000"/>
              <w:bottom w:val="single" w:sz="1" w:space="0" w:color="000000"/>
              <w:right w:val="single" w:sz="1" w:space="0" w:color="000000"/>
            </w:tcBorders>
            <w:shd w:val="clear" w:color="auto" w:fill="auto"/>
            <w:vAlign w:val="center"/>
          </w:tcPr>
          <w:p w14:paraId="394FDBE7" w14:textId="77777777" w:rsidR="000D0C88" w:rsidRPr="005037C5" w:rsidRDefault="00C72B20" w:rsidP="00C72B20">
            <w:pPr>
              <w:pStyle w:val="TableContents"/>
              <w:jc w:val="center"/>
              <w:rPr>
                <w:color w:val="000000" w:themeColor="text1"/>
              </w:rPr>
            </w:pPr>
            <w:r>
              <w:rPr>
                <w:color w:val="000000" w:themeColor="text1"/>
              </w:rPr>
              <w:t>Shield does not protect against Ivanhoe</w:t>
            </w:r>
          </w:p>
        </w:tc>
      </w:tr>
      <w:tr w:rsidR="00B25376" w:rsidRPr="005037C5" w14:paraId="08C2C36F" w14:textId="77777777" w:rsidTr="003D6F3E">
        <w:trPr>
          <w:gridAfter w:val="1"/>
          <w:wAfter w:w="18" w:type="dxa"/>
        </w:trPr>
        <w:tc>
          <w:tcPr>
            <w:tcW w:w="1769" w:type="dxa"/>
            <w:tcBorders>
              <w:left w:val="single" w:sz="1" w:space="0" w:color="000000"/>
              <w:bottom w:val="single" w:sz="1" w:space="0" w:color="000000"/>
            </w:tcBorders>
            <w:shd w:val="clear" w:color="auto" w:fill="auto"/>
            <w:vAlign w:val="center"/>
          </w:tcPr>
          <w:p w14:paraId="5CFEB9FB" w14:textId="77777777" w:rsidR="00B25376" w:rsidRDefault="00B25376" w:rsidP="005037C5">
            <w:pPr>
              <w:pStyle w:val="TableContents"/>
              <w:jc w:val="center"/>
              <w:rPr>
                <w:color w:val="000000" w:themeColor="text1"/>
              </w:rPr>
            </w:pPr>
            <w:r>
              <w:rPr>
                <w:color w:val="000000" w:themeColor="text1"/>
              </w:rPr>
              <w:t>A-07</w:t>
            </w:r>
          </w:p>
        </w:tc>
        <w:tc>
          <w:tcPr>
            <w:tcW w:w="5535" w:type="dxa"/>
            <w:tcBorders>
              <w:left w:val="single" w:sz="1" w:space="0" w:color="000000"/>
              <w:bottom w:val="single" w:sz="1" w:space="0" w:color="000000"/>
            </w:tcBorders>
            <w:shd w:val="clear" w:color="auto" w:fill="auto"/>
            <w:vAlign w:val="center"/>
          </w:tcPr>
          <w:p w14:paraId="3331AEDF" w14:textId="77777777" w:rsidR="00B25376" w:rsidRPr="005037C5" w:rsidRDefault="00610612" w:rsidP="005037C5">
            <w:pPr>
              <w:pStyle w:val="TableContents"/>
              <w:jc w:val="center"/>
              <w:rPr>
                <w:color w:val="000000" w:themeColor="text1"/>
              </w:rPr>
            </w:pPr>
            <w:r>
              <w:rPr>
                <w:color w:val="000000" w:themeColor="text1"/>
              </w:rPr>
              <w:t>Can play Stunned on a player with Shield</w:t>
            </w:r>
          </w:p>
        </w:tc>
        <w:tc>
          <w:tcPr>
            <w:tcW w:w="2628" w:type="dxa"/>
            <w:tcBorders>
              <w:left w:val="single" w:sz="1" w:space="0" w:color="000000"/>
              <w:bottom w:val="single" w:sz="1" w:space="0" w:color="000000"/>
              <w:right w:val="single" w:sz="1" w:space="0" w:color="000000"/>
            </w:tcBorders>
            <w:shd w:val="clear" w:color="auto" w:fill="auto"/>
            <w:vAlign w:val="center"/>
          </w:tcPr>
          <w:p w14:paraId="140E6EF1" w14:textId="77777777" w:rsidR="00B25376" w:rsidRPr="005037C5" w:rsidRDefault="00610612" w:rsidP="005037C5">
            <w:pPr>
              <w:pStyle w:val="TableContents"/>
              <w:jc w:val="center"/>
              <w:rPr>
                <w:color w:val="000000" w:themeColor="text1"/>
              </w:rPr>
            </w:pPr>
            <w:r>
              <w:rPr>
                <w:color w:val="000000" w:themeColor="text1"/>
              </w:rPr>
              <w:t>Stunned can bypass shield</w:t>
            </w:r>
          </w:p>
        </w:tc>
      </w:tr>
      <w:tr w:rsidR="00B25376" w:rsidRPr="005037C5" w14:paraId="73A43AB3" w14:textId="77777777" w:rsidTr="003D6F3E">
        <w:trPr>
          <w:gridAfter w:val="1"/>
          <w:wAfter w:w="18" w:type="dxa"/>
        </w:trPr>
        <w:tc>
          <w:tcPr>
            <w:tcW w:w="1769" w:type="dxa"/>
            <w:tcBorders>
              <w:left w:val="single" w:sz="1" w:space="0" w:color="000000"/>
              <w:bottom w:val="single" w:sz="1" w:space="0" w:color="000000"/>
            </w:tcBorders>
            <w:shd w:val="clear" w:color="auto" w:fill="auto"/>
            <w:vAlign w:val="center"/>
          </w:tcPr>
          <w:p w14:paraId="32D02F6C" w14:textId="77777777" w:rsidR="00B25376" w:rsidRDefault="00B25376" w:rsidP="005037C5">
            <w:pPr>
              <w:pStyle w:val="TableContents"/>
              <w:jc w:val="center"/>
              <w:rPr>
                <w:color w:val="000000" w:themeColor="text1"/>
              </w:rPr>
            </w:pPr>
            <w:r>
              <w:rPr>
                <w:color w:val="000000" w:themeColor="text1"/>
              </w:rPr>
              <w:t>A-08</w:t>
            </w:r>
          </w:p>
        </w:tc>
        <w:tc>
          <w:tcPr>
            <w:tcW w:w="5535" w:type="dxa"/>
            <w:tcBorders>
              <w:left w:val="single" w:sz="1" w:space="0" w:color="000000"/>
              <w:bottom w:val="single" w:sz="1" w:space="0" w:color="000000"/>
            </w:tcBorders>
            <w:shd w:val="clear" w:color="auto" w:fill="auto"/>
            <w:vAlign w:val="center"/>
          </w:tcPr>
          <w:p w14:paraId="77B8219D" w14:textId="77777777" w:rsidR="00B25376" w:rsidRPr="005037C5" w:rsidRDefault="00610612" w:rsidP="005037C5">
            <w:pPr>
              <w:pStyle w:val="TableContents"/>
              <w:jc w:val="center"/>
              <w:rPr>
                <w:color w:val="000000" w:themeColor="text1"/>
              </w:rPr>
            </w:pPr>
            <w:r>
              <w:rPr>
                <w:color w:val="000000" w:themeColor="text1"/>
              </w:rPr>
              <w:t>Shield only protect against action from other people</w:t>
            </w:r>
          </w:p>
        </w:tc>
        <w:tc>
          <w:tcPr>
            <w:tcW w:w="2628" w:type="dxa"/>
            <w:tcBorders>
              <w:left w:val="single" w:sz="1" w:space="0" w:color="000000"/>
              <w:bottom w:val="single" w:sz="1" w:space="0" w:color="000000"/>
              <w:right w:val="single" w:sz="1" w:space="0" w:color="000000"/>
            </w:tcBorders>
            <w:shd w:val="clear" w:color="auto" w:fill="auto"/>
            <w:vAlign w:val="center"/>
          </w:tcPr>
          <w:p w14:paraId="6DEE8D00" w14:textId="77777777" w:rsidR="00B25376" w:rsidRPr="005037C5" w:rsidRDefault="00610612" w:rsidP="005037C5">
            <w:pPr>
              <w:pStyle w:val="TableContents"/>
              <w:jc w:val="center"/>
              <w:rPr>
                <w:color w:val="000000" w:themeColor="text1"/>
              </w:rPr>
            </w:pPr>
            <w:r>
              <w:rPr>
                <w:color w:val="000000" w:themeColor="text1"/>
              </w:rPr>
              <w:t xml:space="preserve">Your own action cards </w:t>
            </w:r>
            <w:r w:rsidR="00883539">
              <w:rPr>
                <w:color w:val="000000" w:themeColor="text1"/>
              </w:rPr>
              <w:t xml:space="preserve">would </w:t>
            </w:r>
            <w:r>
              <w:rPr>
                <w:color w:val="000000" w:themeColor="text1"/>
              </w:rPr>
              <w:t>affect your own display</w:t>
            </w:r>
          </w:p>
        </w:tc>
      </w:tr>
      <w:tr w:rsidR="005037C5" w:rsidRPr="005037C5" w14:paraId="33115B7F" w14:textId="77777777" w:rsidTr="003D6F3E">
        <w:trPr>
          <w:gridAfter w:val="1"/>
          <w:wAfter w:w="18" w:type="dxa"/>
        </w:trPr>
        <w:tc>
          <w:tcPr>
            <w:tcW w:w="1769" w:type="dxa"/>
            <w:tcBorders>
              <w:left w:val="single" w:sz="1" w:space="0" w:color="000000"/>
              <w:bottom w:val="single" w:sz="1" w:space="0" w:color="000000"/>
            </w:tcBorders>
            <w:shd w:val="clear" w:color="auto" w:fill="auto"/>
            <w:vAlign w:val="center"/>
          </w:tcPr>
          <w:p w14:paraId="7E6CCF0C" w14:textId="77777777" w:rsidR="000D0C88" w:rsidRPr="005037C5" w:rsidRDefault="00B25376" w:rsidP="005037C5">
            <w:pPr>
              <w:pStyle w:val="TableContents"/>
              <w:jc w:val="center"/>
              <w:rPr>
                <w:color w:val="000000" w:themeColor="text1"/>
              </w:rPr>
            </w:pPr>
            <w:r>
              <w:rPr>
                <w:color w:val="000000" w:themeColor="text1"/>
              </w:rPr>
              <w:t>A-</w:t>
            </w:r>
            <w:r w:rsidR="003D6F3E">
              <w:rPr>
                <w:color w:val="000000" w:themeColor="text1"/>
              </w:rPr>
              <w:t>09</w:t>
            </w:r>
          </w:p>
        </w:tc>
        <w:tc>
          <w:tcPr>
            <w:tcW w:w="5535" w:type="dxa"/>
            <w:tcBorders>
              <w:left w:val="single" w:sz="1" w:space="0" w:color="000000"/>
              <w:bottom w:val="single" w:sz="1" w:space="0" w:color="000000"/>
            </w:tcBorders>
            <w:shd w:val="clear" w:color="auto" w:fill="auto"/>
            <w:vAlign w:val="center"/>
          </w:tcPr>
          <w:p w14:paraId="2F500076" w14:textId="77777777" w:rsidR="000D0C88" w:rsidRPr="005037C5" w:rsidRDefault="00610612" w:rsidP="00610612">
            <w:pPr>
              <w:pStyle w:val="TableContents"/>
              <w:jc w:val="center"/>
              <w:rPr>
                <w:color w:val="000000" w:themeColor="text1"/>
              </w:rPr>
            </w:pPr>
            <w:r>
              <w:rPr>
                <w:color w:val="000000" w:themeColor="text1"/>
              </w:rPr>
              <w:t>Player can only play one card at a time</w:t>
            </w:r>
          </w:p>
        </w:tc>
        <w:tc>
          <w:tcPr>
            <w:tcW w:w="2628" w:type="dxa"/>
            <w:tcBorders>
              <w:left w:val="single" w:sz="1" w:space="0" w:color="000000"/>
              <w:bottom w:val="single" w:sz="1" w:space="0" w:color="000000"/>
              <w:right w:val="single" w:sz="1" w:space="0" w:color="000000"/>
            </w:tcBorders>
            <w:shd w:val="clear" w:color="auto" w:fill="auto"/>
            <w:vAlign w:val="center"/>
          </w:tcPr>
          <w:p w14:paraId="2B2E8782" w14:textId="77777777" w:rsidR="000D0C88" w:rsidRPr="005037C5" w:rsidRDefault="00610612" w:rsidP="005037C5">
            <w:pPr>
              <w:pStyle w:val="TableContents"/>
              <w:jc w:val="center"/>
              <w:rPr>
                <w:color w:val="000000" w:themeColor="text1"/>
              </w:rPr>
            </w:pPr>
            <w:r>
              <w:rPr>
                <w:color w:val="000000" w:themeColor="text1"/>
              </w:rPr>
              <w:t>Overcome the special case of Ivanhoe playing, easier to implement robustness check</w:t>
            </w:r>
          </w:p>
        </w:tc>
      </w:tr>
    </w:tbl>
    <w:p w14:paraId="3BEFE5BD" w14:textId="77777777" w:rsidR="000D0C88" w:rsidRPr="005037C5" w:rsidRDefault="000D0C88" w:rsidP="002C1288">
      <w:pPr>
        <w:ind w:firstLine="360"/>
        <w:rPr>
          <w:rFonts w:ascii="Cambria" w:hAnsi="Cambria"/>
          <w:color w:val="000000" w:themeColor="text1"/>
        </w:rPr>
      </w:pPr>
    </w:p>
    <w:p w14:paraId="7D4D4BE3" w14:textId="77777777" w:rsidR="00481E03" w:rsidRDefault="00481E03" w:rsidP="00481E03">
      <w:pPr>
        <w:rPr>
          <w:rFonts w:ascii="Cambria" w:hAnsi="Cambria"/>
          <w:color w:val="000000" w:themeColor="text1"/>
        </w:rPr>
      </w:pPr>
    </w:p>
    <w:p w14:paraId="19654791" w14:textId="77777777" w:rsidR="003D6F3E" w:rsidRDefault="003D6F3E" w:rsidP="00481E03">
      <w:pPr>
        <w:rPr>
          <w:rFonts w:ascii="Cambria" w:hAnsi="Cambria"/>
          <w:color w:val="000000" w:themeColor="text1"/>
        </w:rPr>
      </w:pPr>
    </w:p>
    <w:p w14:paraId="5D774224" w14:textId="77777777" w:rsidR="003D6F3E" w:rsidRDefault="003D6F3E" w:rsidP="00481E03">
      <w:pPr>
        <w:rPr>
          <w:rFonts w:ascii="Cambria" w:hAnsi="Cambria"/>
          <w:color w:val="000000" w:themeColor="text1"/>
        </w:rPr>
      </w:pPr>
    </w:p>
    <w:p w14:paraId="43314F52" w14:textId="77777777" w:rsidR="003D6F3E" w:rsidRDefault="003D6F3E" w:rsidP="00481E03">
      <w:pPr>
        <w:rPr>
          <w:rFonts w:ascii="Cambria" w:hAnsi="Cambria"/>
          <w:color w:val="000000" w:themeColor="text1"/>
        </w:rPr>
      </w:pPr>
    </w:p>
    <w:p w14:paraId="55BCDA60" w14:textId="77777777" w:rsidR="003D6F3E" w:rsidRDefault="003D6F3E" w:rsidP="00481E03">
      <w:pPr>
        <w:rPr>
          <w:rFonts w:ascii="Cambria" w:hAnsi="Cambria"/>
          <w:color w:val="000000" w:themeColor="text1"/>
        </w:rPr>
      </w:pPr>
    </w:p>
    <w:p w14:paraId="491269B2" w14:textId="77777777" w:rsidR="003D6F3E" w:rsidRDefault="003D6F3E" w:rsidP="00481E03">
      <w:pPr>
        <w:rPr>
          <w:rFonts w:ascii="Cambria" w:hAnsi="Cambria"/>
          <w:color w:val="000000" w:themeColor="text1"/>
        </w:rPr>
      </w:pPr>
    </w:p>
    <w:p w14:paraId="626D9CD1" w14:textId="77777777" w:rsidR="003D6F3E" w:rsidRDefault="003D6F3E" w:rsidP="00481E03">
      <w:pPr>
        <w:rPr>
          <w:rFonts w:ascii="Cambria" w:hAnsi="Cambria"/>
          <w:color w:val="000000" w:themeColor="text1"/>
        </w:rPr>
      </w:pPr>
    </w:p>
    <w:p w14:paraId="2225DEE3" w14:textId="77777777" w:rsidR="003D6F3E" w:rsidRDefault="003D6F3E" w:rsidP="00481E03">
      <w:pPr>
        <w:rPr>
          <w:rFonts w:ascii="Cambria" w:hAnsi="Cambria"/>
          <w:color w:val="000000" w:themeColor="text1"/>
        </w:rPr>
      </w:pPr>
    </w:p>
    <w:p w14:paraId="21E45F97" w14:textId="77777777" w:rsidR="003D6F3E" w:rsidRDefault="003D6F3E" w:rsidP="00481E03">
      <w:pPr>
        <w:rPr>
          <w:rFonts w:ascii="Cambria" w:hAnsi="Cambria"/>
          <w:color w:val="000000" w:themeColor="text1"/>
        </w:rPr>
      </w:pPr>
    </w:p>
    <w:p w14:paraId="5133F560" w14:textId="77777777" w:rsidR="003D6F3E" w:rsidRDefault="003D6F3E" w:rsidP="00481E03">
      <w:pPr>
        <w:rPr>
          <w:rFonts w:ascii="Cambria" w:hAnsi="Cambria"/>
          <w:color w:val="000000" w:themeColor="text1"/>
        </w:rPr>
      </w:pPr>
    </w:p>
    <w:p w14:paraId="515955B1" w14:textId="77777777" w:rsidR="003D6F3E" w:rsidRDefault="003D6F3E" w:rsidP="00481E03">
      <w:pPr>
        <w:rPr>
          <w:rFonts w:ascii="Cambria" w:hAnsi="Cambria"/>
          <w:color w:val="000000" w:themeColor="text1"/>
        </w:rPr>
      </w:pPr>
    </w:p>
    <w:p w14:paraId="6B393DC4" w14:textId="77777777" w:rsidR="003D6F3E" w:rsidRDefault="003D6F3E" w:rsidP="00481E03">
      <w:pPr>
        <w:rPr>
          <w:rFonts w:ascii="Cambria" w:hAnsi="Cambria"/>
          <w:color w:val="000000" w:themeColor="text1"/>
        </w:rPr>
      </w:pPr>
    </w:p>
    <w:p w14:paraId="0E037993" w14:textId="77777777" w:rsidR="003D6F3E" w:rsidRDefault="003D6F3E" w:rsidP="00481E03">
      <w:pPr>
        <w:rPr>
          <w:rFonts w:ascii="Cambria" w:hAnsi="Cambria"/>
          <w:color w:val="000000" w:themeColor="text1"/>
        </w:rPr>
      </w:pPr>
    </w:p>
    <w:p w14:paraId="365BA923" w14:textId="77777777" w:rsidR="003D6F3E" w:rsidRDefault="003D6F3E" w:rsidP="00481E03">
      <w:pPr>
        <w:rPr>
          <w:rFonts w:ascii="Cambria" w:hAnsi="Cambria"/>
          <w:color w:val="000000" w:themeColor="text1"/>
        </w:rPr>
      </w:pPr>
    </w:p>
    <w:p w14:paraId="7574680C" w14:textId="77777777" w:rsidR="003D6F3E" w:rsidRDefault="003D6F3E" w:rsidP="00481E03">
      <w:pPr>
        <w:rPr>
          <w:rFonts w:ascii="Cambria" w:hAnsi="Cambria"/>
          <w:color w:val="000000" w:themeColor="text1"/>
        </w:rPr>
      </w:pPr>
    </w:p>
    <w:p w14:paraId="0DC88761" w14:textId="77777777" w:rsidR="003D6F3E" w:rsidRDefault="003D6F3E" w:rsidP="00481E03">
      <w:pPr>
        <w:rPr>
          <w:rFonts w:ascii="Cambria" w:hAnsi="Cambria"/>
          <w:color w:val="000000" w:themeColor="text1"/>
        </w:rPr>
      </w:pPr>
    </w:p>
    <w:p w14:paraId="60FE40D2" w14:textId="77777777" w:rsidR="003D6F3E" w:rsidRDefault="003D6F3E" w:rsidP="00481E03">
      <w:pPr>
        <w:rPr>
          <w:rFonts w:ascii="Cambria" w:hAnsi="Cambria"/>
          <w:color w:val="000000" w:themeColor="text1"/>
        </w:rPr>
      </w:pPr>
    </w:p>
    <w:p w14:paraId="1509950E" w14:textId="77777777" w:rsidR="003D6F3E" w:rsidRDefault="003D6F3E" w:rsidP="00481E03">
      <w:pPr>
        <w:rPr>
          <w:rFonts w:ascii="Cambria" w:hAnsi="Cambria"/>
          <w:color w:val="000000" w:themeColor="text1"/>
        </w:rPr>
      </w:pPr>
    </w:p>
    <w:p w14:paraId="2BA7E89E" w14:textId="77777777" w:rsidR="003D6F3E" w:rsidRDefault="003D6F3E" w:rsidP="00481E03">
      <w:pPr>
        <w:rPr>
          <w:rFonts w:ascii="Cambria" w:hAnsi="Cambria"/>
          <w:color w:val="000000" w:themeColor="text1"/>
        </w:rPr>
      </w:pPr>
    </w:p>
    <w:p w14:paraId="6393C785" w14:textId="77777777" w:rsidR="003D6F3E" w:rsidRDefault="003D6F3E" w:rsidP="00481E03">
      <w:pPr>
        <w:rPr>
          <w:rFonts w:ascii="Cambria" w:hAnsi="Cambria"/>
          <w:color w:val="000000" w:themeColor="text1"/>
        </w:rPr>
      </w:pPr>
    </w:p>
    <w:p w14:paraId="375A1627" w14:textId="77777777" w:rsidR="003D6F3E" w:rsidRDefault="003D6F3E" w:rsidP="00481E03">
      <w:pPr>
        <w:rPr>
          <w:rFonts w:ascii="Cambria" w:hAnsi="Cambria"/>
          <w:color w:val="000000" w:themeColor="text1"/>
        </w:rPr>
      </w:pPr>
    </w:p>
    <w:p w14:paraId="1610B208" w14:textId="77777777" w:rsidR="003D6F3E" w:rsidRPr="005037C5" w:rsidRDefault="003D6F3E" w:rsidP="00481E03">
      <w:pPr>
        <w:rPr>
          <w:rFonts w:ascii="Cambria" w:hAnsi="Cambria"/>
          <w:color w:val="000000" w:themeColor="text1"/>
        </w:rPr>
      </w:pPr>
    </w:p>
    <w:p w14:paraId="198AAAE9" w14:textId="77777777" w:rsidR="00481E03" w:rsidRPr="005037C5" w:rsidRDefault="000D0C88" w:rsidP="003C0071">
      <w:pPr>
        <w:pStyle w:val="Heading1"/>
        <w:numPr>
          <w:ilvl w:val="0"/>
          <w:numId w:val="1"/>
        </w:numPr>
        <w:jc w:val="center"/>
        <w:rPr>
          <w:rFonts w:ascii="Cambria" w:hAnsi="Cambria"/>
          <w:b/>
          <w:color w:val="000000" w:themeColor="text1"/>
          <w:sz w:val="48"/>
          <w:szCs w:val="48"/>
        </w:rPr>
      </w:pPr>
      <w:bookmarkStart w:id="31" w:name="_Toc447385559"/>
      <w:r w:rsidRPr="005037C5">
        <w:rPr>
          <w:rFonts w:ascii="Cambria" w:hAnsi="Cambria"/>
          <w:b/>
          <w:color w:val="000000" w:themeColor="text1"/>
          <w:sz w:val="48"/>
          <w:szCs w:val="48"/>
        </w:rPr>
        <w:lastRenderedPageBreak/>
        <w:t>Use Cases</w:t>
      </w:r>
      <w:bookmarkEnd w:id="31"/>
    </w:p>
    <w:p w14:paraId="77CB637D" w14:textId="77777777" w:rsidR="000E427E" w:rsidRPr="005037C5" w:rsidRDefault="000E427E" w:rsidP="000E427E">
      <w:pPr>
        <w:rPr>
          <w:rFonts w:ascii="Cambria" w:hAnsi="Cambria"/>
          <w:color w:val="000000" w:themeColor="text1"/>
        </w:rPr>
      </w:pPr>
      <w:r w:rsidRPr="005037C5">
        <w:rPr>
          <w:rFonts w:ascii="Cambria" w:hAnsi="Cambria"/>
          <w:color w:val="000000" w:themeColor="text1"/>
        </w:rPr>
        <w:tab/>
        <w:t>Use case depicts a scenario, the game engine, and the path of game logic that may follow. In this cases of Ivanhoe, it including the player over the networking.</w:t>
      </w:r>
    </w:p>
    <w:p w14:paraId="50B4B11D" w14:textId="77777777" w:rsidR="000E427E" w:rsidRPr="005037C5" w:rsidRDefault="000E427E" w:rsidP="000E427E">
      <w:pPr>
        <w:rPr>
          <w:rFonts w:ascii="Cambria" w:hAnsi="Cambria"/>
          <w:color w:val="000000" w:themeColor="text1"/>
        </w:rPr>
      </w:pPr>
    </w:p>
    <w:p w14:paraId="3EFB855E" w14:textId="77777777" w:rsidR="000D0C88" w:rsidRPr="005037C5" w:rsidRDefault="000D04CF" w:rsidP="005037C5">
      <w:pPr>
        <w:pStyle w:val="Heading2"/>
        <w:rPr>
          <w:rFonts w:ascii="Cambria" w:hAnsi="Cambria"/>
          <w:b/>
          <w:color w:val="000000" w:themeColor="text1"/>
          <w:sz w:val="36"/>
          <w:szCs w:val="36"/>
        </w:rPr>
      </w:pPr>
      <w:bookmarkStart w:id="32" w:name="_Toc447385560"/>
      <w:r>
        <w:rPr>
          <w:rFonts w:ascii="Cambria" w:hAnsi="Cambria"/>
          <w:b/>
          <w:color w:val="000000" w:themeColor="text1"/>
          <w:sz w:val="36"/>
          <w:szCs w:val="36"/>
        </w:rPr>
        <w:t>6</w:t>
      </w:r>
      <w:r w:rsidR="005037C5" w:rsidRPr="005037C5">
        <w:rPr>
          <w:rFonts w:ascii="Cambria" w:hAnsi="Cambria"/>
          <w:b/>
          <w:color w:val="000000" w:themeColor="text1"/>
          <w:sz w:val="36"/>
          <w:szCs w:val="36"/>
        </w:rPr>
        <w:t>.1</w:t>
      </w:r>
      <w:r w:rsidR="005037C5" w:rsidRPr="005037C5">
        <w:rPr>
          <w:rFonts w:ascii="Cambria" w:hAnsi="Cambria"/>
          <w:b/>
          <w:color w:val="000000" w:themeColor="text1"/>
          <w:sz w:val="36"/>
          <w:szCs w:val="36"/>
        </w:rPr>
        <w:tab/>
      </w:r>
      <w:r w:rsidR="000E427E" w:rsidRPr="005037C5">
        <w:rPr>
          <w:rFonts w:ascii="Cambria" w:hAnsi="Cambria"/>
          <w:b/>
          <w:color w:val="000000" w:themeColor="text1"/>
          <w:sz w:val="36"/>
          <w:szCs w:val="36"/>
        </w:rPr>
        <w:t>Use Case Diagram</w:t>
      </w:r>
      <w:bookmarkEnd w:id="32"/>
      <w:r w:rsidR="000D0C88" w:rsidRPr="005037C5">
        <w:rPr>
          <w:rFonts w:ascii="Cambria" w:hAnsi="Cambria"/>
          <w:b/>
          <w:color w:val="000000" w:themeColor="text1"/>
          <w:sz w:val="36"/>
          <w:szCs w:val="36"/>
        </w:rPr>
        <w:t xml:space="preserve"> </w:t>
      </w:r>
    </w:p>
    <w:p w14:paraId="52384D33" w14:textId="77777777" w:rsidR="000D0C88" w:rsidRDefault="000E427E" w:rsidP="000D0C88">
      <w:pPr>
        <w:pStyle w:val="ListParagraph"/>
        <w:rPr>
          <w:rFonts w:ascii="Cambria" w:hAnsi="Cambria"/>
          <w:color w:val="000000" w:themeColor="text1"/>
        </w:rPr>
      </w:pPr>
      <w:r w:rsidRPr="005037C5">
        <w:rPr>
          <w:rFonts w:ascii="Cambria" w:hAnsi="Cambria"/>
          <w:color w:val="000000" w:themeColor="text1"/>
        </w:rPr>
        <w:t>The diagram of the Ivanhoe over the networking</w:t>
      </w:r>
      <w:r w:rsidR="001F005B">
        <w:rPr>
          <w:rFonts w:ascii="Cambria" w:hAnsi="Cambria"/>
          <w:color w:val="000000" w:themeColor="text1"/>
        </w:rPr>
        <w:t xml:space="preserve"> to demonstrate how the Ivanhoe work</w:t>
      </w:r>
    </w:p>
    <w:p w14:paraId="54F68680" w14:textId="77777777" w:rsidR="003262E9" w:rsidRDefault="008469CF" w:rsidP="00860630">
      <w:pPr>
        <w:pStyle w:val="ListParagraph"/>
        <w:ind w:left="0"/>
        <w:rPr>
          <w:rFonts w:ascii="Cambria" w:hAnsi="Cambria"/>
          <w:color w:val="000000" w:themeColor="text1"/>
        </w:rPr>
      </w:pPr>
      <w:r>
        <w:rPr>
          <w:rFonts w:ascii="Cambria" w:hAnsi="Cambria"/>
          <w:noProof/>
          <w:color w:val="000000" w:themeColor="text1"/>
        </w:rPr>
        <w:drawing>
          <wp:inline distT="0" distB="0" distL="0" distR="0" wp14:anchorId="33E99DD5" wp14:editId="2458B173">
            <wp:extent cx="5943600" cy="45929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 Case Diagram.pdf"/>
                    <pic:cNvPicPr/>
                  </pic:nvPicPr>
                  <pic:blipFill>
                    <a:blip r:embed="rId19">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1092C8B3" w14:textId="77777777" w:rsidR="000D0C88" w:rsidRDefault="000D0C88" w:rsidP="00720535">
      <w:pPr>
        <w:rPr>
          <w:rFonts w:ascii="Cambria" w:hAnsi="Cambria"/>
          <w:color w:val="000000" w:themeColor="text1"/>
        </w:rPr>
      </w:pPr>
    </w:p>
    <w:p w14:paraId="6A2A3997" w14:textId="77777777" w:rsidR="00720535" w:rsidRDefault="00720535" w:rsidP="00720535">
      <w:pPr>
        <w:rPr>
          <w:rFonts w:ascii="Cambria" w:hAnsi="Cambria"/>
          <w:color w:val="000000" w:themeColor="text1"/>
        </w:rPr>
      </w:pPr>
    </w:p>
    <w:p w14:paraId="70F04964" w14:textId="77777777" w:rsidR="00720535" w:rsidRDefault="00720535" w:rsidP="00720535">
      <w:pPr>
        <w:rPr>
          <w:rFonts w:ascii="Cambria" w:hAnsi="Cambria"/>
          <w:color w:val="000000" w:themeColor="text1"/>
        </w:rPr>
      </w:pPr>
    </w:p>
    <w:p w14:paraId="4D3C84FA" w14:textId="77777777" w:rsidR="00720535" w:rsidRDefault="00720535" w:rsidP="00720535">
      <w:pPr>
        <w:rPr>
          <w:rFonts w:ascii="Cambria" w:hAnsi="Cambria"/>
          <w:color w:val="000000" w:themeColor="text1"/>
        </w:rPr>
      </w:pPr>
    </w:p>
    <w:p w14:paraId="25C64A35" w14:textId="77777777" w:rsidR="00720535" w:rsidRDefault="00720535" w:rsidP="00720535">
      <w:pPr>
        <w:rPr>
          <w:rFonts w:ascii="Cambria" w:hAnsi="Cambria"/>
          <w:color w:val="000000" w:themeColor="text1"/>
        </w:rPr>
      </w:pPr>
    </w:p>
    <w:p w14:paraId="43198F7F" w14:textId="77777777" w:rsidR="00720535" w:rsidRDefault="00720535" w:rsidP="00720535">
      <w:pPr>
        <w:rPr>
          <w:rFonts w:ascii="Cambria" w:hAnsi="Cambria"/>
          <w:color w:val="000000" w:themeColor="text1"/>
        </w:rPr>
      </w:pPr>
    </w:p>
    <w:p w14:paraId="46A2D679" w14:textId="77777777" w:rsidR="00720535" w:rsidRDefault="00720535" w:rsidP="00720535">
      <w:pPr>
        <w:rPr>
          <w:rFonts w:ascii="Cambria" w:hAnsi="Cambria"/>
          <w:color w:val="000000" w:themeColor="text1"/>
        </w:rPr>
      </w:pPr>
    </w:p>
    <w:p w14:paraId="700AC9E7" w14:textId="77777777" w:rsidR="00720535" w:rsidRDefault="00720535" w:rsidP="00720535">
      <w:pPr>
        <w:rPr>
          <w:rFonts w:ascii="Cambria" w:hAnsi="Cambria"/>
          <w:color w:val="000000" w:themeColor="text1"/>
        </w:rPr>
      </w:pPr>
    </w:p>
    <w:p w14:paraId="68F09CF9" w14:textId="77777777" w:rsidR="00720535" w:rsidRDefault="00720535" w:rsidP="00720535">
      <w:pPr>
        <w:rPr>
          <w:rFonts w:ascii="Cambria" w:hAnsi="Cambria"/>
          <w:color w:val="000000" w:themeColor="text1"/>
        </w:rPr>
      </w:pPr>
    </w:p>
    <w:p w14:paraId="71C2F89C" w14:textId="77777777" w:rsidR="00720535" w:rsidRPr="00720535" w:rsidRDefault="00720535" w:rsidP="00720535">
      <w:pPr>
        <w:rPr>
          <w:rFonts w:ascii="Cambria" w:hAnsi="Cambria"/>
          <w:color w:val="000000" w:themeColor="text1"/>
        </w:rPr>
      </w:pPr>
    </w:p>
    <w:p w14:paraId="5FC8780C" w14:textId="77777777" w:rsidR="000D0C88" w:rsidRPr="005037C5" w:rsidRDefault="000D04CF" w:rsidP="005037C5">
      <w:pPr>
        <w:pStyle w:val="Heading2"/>
        <w:rPr>
          <w:rFonts w:ascii="Cambria" w:hAnsi="Cambria"/>
          <w:b/>
          <w:color w:val="000000" w:themeColor="text1"/>
          <w:sz w:val="36"/>
          <w:szCs w:val="36"/>
        </w:rPr>
      </w:pPr>
      <w:bookmarkStart w:id="33" w:name="_Toc447385561"/>
      <w:r>
        <w:rPr>
          <w:rFonts w:ascii="Cambria" w:hAnsi="Cambria"/>
          <w:b/>
          <w:color w:val="000000" w:themeColor="text1"/>
          <w:sz w:val="36"/>
          <w:szCs w:val="36"/>
        </w:rPr>
        <w:lastRenderedPageBreak/>
        <w:t>6</w:t>
      </w:r>
      <w:r w:rsidR="005037C5" w:rsidRPr="005037C5">
        <w:rPr>
          <w:rFonts w:ascii="Cambria" w:hAnsi="Cambria"/>
          <w:b/>
          <w:color w:val="000000" w:themeColor="text1"/>
          <w:sz w:val="36"/>
          <w:szCs w:val="36"/>
        </w:rPr>
        <w:t>.2</w:t>
      </w:r>
      <w:r w:rsidR="005037C5" w:rsidRPr="005037C5">
        <w:rPr>
          <w:rFonts w:ascii="Cambria" w:hAnsi="Cambria"/>
          <w:b/>
          <w:color w:val="000000" w:themeColor="text1"/>
          <w:sz w:val="36"/>
          <w:szCs w:val="36"/>
        </w:rPr>
        <w:tab/>
      </w:r>
      <w:r w:rsidR="000E427E" w:rsidRPr="005037C5">
        <w:rPr>
          <w:rFonts w:ascii="Cambria" w:hAnsi="Cambria"/>
          <w:b/>
          <w:color w:val="000000" w:themeColor="text1"/>
          <w:sz w:val="36"/>
          <w:szCs w:val="36"/>
        </w:rPr>
        <w:t>Use Cases</w:t>
      </w:r>
      <w:bookmarkEnd w:id="33"/>
    </w:p>
    <w:p w14:paraId="28B25C79" w14:textId="77777777" w:rsidR="000E427E" w:rsidRPr="005037C5" w:rsidRDefault="000E427E" w:rsidP="000E427E">
      <w:pPr>
        <w:ind w:firstLine="720"/>
        <w:rPr>
          <w:rFonts w:ascii="Cambria" w:hAnsi="Cambria"/>
          <w:color w:val="000000" w:themeColor="text1"/>
        </w:rPr>
      </w:pPr>
      <w:r w:rsidRPr="005037C5">
        <w:rPr>
          <w:rFonts w:ascii="Cambria" w:hAnsi="Cambria"/>
          <w:color w:val="000000" w:themeColor="text1"/>
        </w:rPr>
        <w:t>Each use case is detailed in its own table, describing their sequence of events</w:t>
      </w:r>
    </w:p>
    <w:p w14:paraId="5D9247F3" w14:textId="77777777" w:rsidR="00FD363B" w:rsidRPr="005037C5" w:rsidRDefault="00FD363B" w:rsidP="000E427E">
      <w:pPr>
        <w:ind w:firstLine="720"/>
        <w:rPr>
          <w:rFonts w:ascii="Cambria" w:hAnsi="Cambria"/>
          <w:color w:val="000000" w:themeColor="text1"/>
        </w:rPr>
      </w:pPr>
    </w:p>
    <w:tbl>
      <w:tblPr>
        <w:tblW w:w="9952" w:type="dxa"/>
        <w:tblInd w:w="55" w:type="dxa"/>
        <w:tblLayout w:type="fixed"/>
        <w:tblCellMar>
          <w:top w:w="55" w:type="dxa"/>
          <w:left w:w="55" w:type="dxa"/>
          <w:bottom w:w="55" w:type="dxa"/>
          <w:right w:w="55" w:type="dxa"/>
        </w:tblCellMar>
        <w:tblLook w:val="0000" w:firstRow="0" w:lastRow="0" w:firstColumn="0" w:lastColumn="0" w:noHBand="0" w:noVBand="0"/>
      </w:tblPr>
      <w:tblGrid>
        <w:gridCol w:w="956"/>
        <w:gridCol w:w="1823"/>
        <w:gridCol w:w="7173"/>
      </w:tblGrid>
      <w:tr w:rsidR="005037C5" w:rsidRPr="005037C5" w14:paraId="6B18946B" w14:textId="77777777" w:rsidTr="005037C5">
        <w:tc>
          <w:tcPr>
            <w:tcW w:w="956" w:type="dxa"/>
            <w:tcBorders>
              <w:top w:val="single" w:sz="1" w:space="0" w:color="000000"/>
              <w:left w:val="single" w:sz="1" w:space="0" w:color="000000"/>
              <w:bottom w:val="single" w:sz="1" w:space="0" w:color="000000"/>
            </w:tcBorders>
            <w:shd w:val="clear" w:color="auto" w:fill="000000"/>
          </w:tcPr>
          <w:p w14:paraId="4FDF25BE" w14:textId="77777777" w:rsidR="000E427E" w:rsidRPr="006820F6" w:rsidRDefault="000E427E" w:rsidP="005037C5">
            <w:pPr>
              <w:pStyle w:val="TableContents"/>
              <w:jc w:val="center"/>
              <w:rPr>
                <w:b/>
                <w:bCs/>
                <w:color w:val="FFFFFF" w:themeColor="background1"/>
              </w:rPr>
            </w:pPr>
            <w:r w:rsidRPr="006820F6">
              <w:rPr>
                <w:b/>
                <w:bCs/>
                <w:color w:val="FFFFFF" w:themeColor="background1"/>
              </w:rPr>
              <w:t>ID</w:t>
            </w:r>
          </w:p>
        </w:tc>
        <w:tc>
          <w:tcPr>
            <w:tcW w:w="1823" w:type="dxa"/>
            <w:tcBorders>
              <w:top w:val="single" w:sz="1" w:space="0" w:color="000000"/>
              <w:left w:val="single" w:sz="1" w:space="0" w:color="000000"/>
              <w:bottom w:val="single" w:sz="1" w:space="0" w:color="000000"/>
            </w:tcBorders>
            <w:shd w:val="clear" w:color="auto" w:fill="000000"/>
          </w:tcPr>
          <w:p w14:paraId="3EB7DC84" w14:textId="77777777" w:rsidR="000E427E" w:rsidRPr="006820F6" w:rsidRDefault="000E427E" w:rsidP="005037C5">
            <w:pPr>
              <w:pStyle w:val="TableContents"/>
              <w:jc w:val="center"/>
              <w:rPr>
                <w:b/>
                <w:bCs/>
                <w:color w:val="FFFFFF" w:themeColor="background1"/>
              </w:rPr>
            </w:pPr>
            <w:r w:rsidRPr="006820F6">
              <w:rPr>
                <w:b/>
                <w:bCs/>
                <w:color w:val="FFFFFF" w:themeColor="background1"/>
              </w:rPr>
              <w:t>Name</w:t>
            </w:r>
          </w:p>
        </w:tc>
        <w:tc>
          <w:tcPr>
            <w:tcW w:w="7173" w:type="dxa"/>
            <w:tcBorders>
              <w:top w:val="single" w:sz="1" w:space="0" w:color="000000"/>
              <w:left w:val="single" w:sz="1" w:space="0" w:color="000000"/>
              <w:bottom w:val="single" w:sz="1" w:space="0" w:color="000000"/>
              <w:right w:val="single" w:sz="1" w:space="0" w:color="000000"/>
            </w:tcBorders>
            <w:shd w:val="clear" w:color="auto" w:fill="000000"/>
          </w:tcPr>
          <w:p w14:paraId="2E937C69" w14:textId="77777777" w:rsidR="000E427E" w:rsidRPr="006820F6" w:rsidRDefault="000E427E" w:rsidP="005037C5">
            <w:pPr>
              <w:pStyle w:val="TableContents"/>
              <w:jc w:val="center"/>
              <w:rPr>
                <w:color w:val="FFFFFF" w:themeColor="background1"/>
              </w:rPr>
            </w:pPr>
            <w:r w:rsidRPr="006820F6">
              <w:rPr>
                <w:b/>
                <w:bCs/>
                <w:color w:val="FFFFFF" w:themeColor="background1"/>
              </w:rPr>
              <w:t>Description</w:t>
            </w:r>
          </w:p>
        </w:tc>
      </w:tr>
      <w:tr w:rsidR="005037C5" w:rsidRPr="005037C5" w14:paraId="0A4F55D2" w14:textId="77777777" w:rsidTr="005037C5">
        <w:tc>
          <w:tcPr>
            <w:tcW w:w="956" w:type="dxa"/>
            <w:tcBorders>
              <w:left w:val="single" w:sz="1" w:space="0" w:color="000000"/>
              <w:bottom w:val="single" w:sz="1" w:space="0" w:color="000000"/>
            </w:tcBorders>
            <w:shd w:val="clear" w:color="auto" w:fill="auto"/>
          </w:tcPr>
          <w:p w14:paraId="2902C9A1" w14:textId="77777777" w:rsidR="003533DB" w:rsidRPr="005037C5" w:rsidRDefault="003533DB" w:rsidP="003533DB">
            <w:pPr>
              <w:pStyle w:val="TableContents"/>
              <w:jc w:val="center"/>
              <w:rPr>
                <w:color w:val="000000" w:themeColor="text1"/>
              </w:rPr>
            </w:pPr>
            <w:r>
              <w:rPr>
                <w:color w:val="000000" w:themeColor="text1"/>
              </w:rPr>
              <w:t>UC-01</w:t>
            </w:r>
          </w:p>
        </w:tc>
        <w:tc>
          <w:tcPr>
            <w:tcW w:w="1823" w:type="dxa"/>
            <w:tcBorders>
              <w:left w:val="single" w:sz="1" w:space="0" w:color="000000"/>
              <w:bottom w:val="single" w:sz="1" w:space="0" w:color="000000"/>
            </w:tcBorders>
            <w:shd w:val="clear" w:color="auto" w:fill="auto"/>
          </w:tcPr>
          <w:p w14:paraId="6AFDE999" w14:textId="77777777" w:rsidR="000E427E" w:rsidRPr="005037C5" w:rsidRDefault="003533DB" w:rsidP="00860630">
            <w:pPr>
              <w:pStyle w:val="TableContents"/>
              <w:jc w:val="center"/>
              <w:rPr>
                <w:color w:val="000000" w:themeColor="text1"/>
              </w:rPr>
            </w:pPr>
            <w:r>
              <w:rPr>
                <w:color w:val="000000" w:themeColor="text1"/>
              </w:rPr>
              <w:t xml:space="preserve">Create </w:t>
            </w:r>
            <w:r w:rsidR="00860630">
              <w:rPr>
                <w:color w:val="000000" w:themeColor="text1"/>
              </w:rPr>
              <w:t>Server</w:t>
            </w:r>
          </w:p>
        </w:tc>
        <w:tc>
          <w:tcPr>
            <w:tcW w:w="7173" w:type="dxa"/>
            <w:tcBorders>
              <w:left w:val="single" w:sz="1" w:space="0" w:color="000000"/>
              <w:bottom w:val="single" w:sz="1" w:space="0" w:color="000000"/>
              <w:right w:val="single" w:sz="1" w:space="0" w:color="000000"/>
            </w:tcBorders>
            <w:shd w:val="clear" w:color="auto" w:fill="auto"/>
          </w:tcPr>
          <w:p w14:paraId="29F770B2" w14:textId="77777777" w:rsidR="000E427E" w:rsidRDefault="00572FA7" w:rsidP="00DC13E3">
            <w:pPr>
              <w:pStyle w:val="TableContents"/>
              <w:jc w:val="center"/>
              <w:rPr>
                <w:color w:val="000000" w:themeColor="text1"/>
              </w:rPr>
            </w:pPr>
            <w:r>
              <w:rPr>
                <w:color w:val="000000" w:themeColor="text1"/>
              </w:rPr>
              <w:t>System create a game of Ivanhoe</w:t>
            </w:r>
          </w:p>
          <w:p w14:paraId="14AB158A" w14:textId="77777777" w:rsidR="00DC13E3" w:rsidRDefault="00572FA7" w:rsidP="005037C5">
            <w:pPr>
              <w:pStyle w:val="TableContents"/>
              <w:rPr>
                <w:color w:val="000000" w:themeColor="text1"/>
              </w:rPr>
            </w:pPr>
            <w:r>
              <w:rPr>
                <w:color w:val="000000" w:themeColor="text1"/>
              </w:rPr>
              <w:t xml:space="preserve">Actors:  </w:t>
            </w:r>
          </w:p>
          <w:p w14:paraId="0265FD71" w14:textId="77777777" w:rsidR="00572FA7" w:rsidRDefault="00572FA7" w:rsidP="00DC13E3">
            <w:pPr>
              <w:pStyle w:val="TableContents"/>
              <w:ind w:left="720"/>
              <w:rPr>
                <w:color w:val="000000" w:themeColor="text1"/>
              </w:rPr>
            </w:pPr>
            <w:r>
              <w:rPr>
                <w:color w:val="000000" w:themeColor="text1"/>
              </w:rPr>
              <w:t>System</w:t>
            </w:r>
          </w:p>
          <w:p w14:paraId="1DB89545" w14:textId="77777777" w:rsidR="00DC13E3" w:rsidRDefault="00572FA7" w:rsidP="005037C5">
            <w:pPr>
              <w:pStyle w:val="TableContents"/>
              <w:rPr>
                <w:color w:val="000000" w:themeColor="text1"/>
              </w:rPr>
            </w:pPr>
            <w:r>
              <w:rPr>
                <w:color w:val="000000" w:themeColor="text1"/>
              </w:rPr>
              <w:t xml:space="preserve">Triggering Event: </w:t>
            </w:r>
          </w:p>
          <w:p w14:paraId="4D433AE8" w14:textId="77777777" w:rsidR="00572FA7" w:rsidRDefault="00572FA7" w:rsidP="00DC13E3">
            <w:pPr>
              <w:pStyle w:val="TableContents"/>
              <w:ind w:left="720"/>
              <w:rPr>
                <w:color w:val="000000" w:themeColor="text1"/>
              </w:rPr>
            </w:pPr>
            <w:r>
              <w:rPr>
                <w:color w:val="000000" w:themeColor="text1"/>
              </w:rPr>
              <w:t>Server starts running the Ivanhoe Game</w:t>
            </w:r>
          </w:p>
          <w:p w14:paraId="2737A1A9" w14:textId="77777777" w:rsidR="00DC13E3" w:rsidRDefault="00572FA7" w:rsidP="005037C5">
            <w:pPr>
              <w:pStyle w:val="TableContents"/>
              <w:rPr>
                <w:color w:val="000000" w:themeColor="text1"/>
              </w:rPr>
            </w:pPr>
            <w:r>
              <w:rPr>
                <w:color w:val="000000" w:themeColor="text1"/>
              </w:rPr>
              <w:t xml:space="preserve">Pre-Condition(s): </w:t>
            </w:r>
          </w:p>
          <w:p w14:paraId="1C419FE5" w14:textId="77777777" w:rsidR="00572FA7" w:rsidRDefault="00572FA7" w:rsidP="00DC13E3">
            <w:pPr>
              <w:pStyle w:val="TableContents"/>
              <w:ind w:left="720"/>
              <w:rPr>
                <w:color w:val="000000" w:themeColor="text1"/>
              </w:rPr>
            </w:pPr>
            <w:r>
              <w:rPr>
                <w:color w:val="000000" w:themeColor="text1"/>
              </w:rPr>
              <w:t>No game is created yet.</w:t>
            </w:r>
          </w:p>
          <w:p w14:paraId="1C9FE351" w14:textId="77777777" w:rsidR="00572FA7" w:rsidRDefault="00572FA7" w:rsidP="005037C5">
            <w:pPr>
              <w:pStyle w:val="TableContents"/>
              <w:rPr>
                <w:color w:val="000000" w:themeColor="text1"/>
              </w:rPr>
            </w:pPr>
            <w:r>
              <w:rPr>
                <w:color w:val="000000" w:themeColor="text1"/>
              </w:rPr>
              <w:t xml:space="preserve">Main Sequence: </w:t>
            </w:r>
            <w:r w:rsidR="00605FB2">
              <w:rPr>
                <w:color w:val="000000" w:themeColor="text1"/>
              </w:rPr>
              <w:t xml:space="preserve">  </w:t>
            </w:r>
          </w:p>
          <w:p w14:paraId="3CE06D12" w14:textId="77777777" w:rsidR="00E8255B" w:rsidRDefault="00E8255B" w:rsidP="003C0071">
            <w:pPr>
              <w:pStyle w:val="TableContents"/>
              <w:numPr>
                <w:ilvl w:val="0"/>
                <w:numId w:val="20"/>
              </w:numPr>
              <w:rPr>
                <w:color w:val="000000" w:themeColor="text1"/>
              </w:rPr>
            </w:pPr>
            <w:r>
              <w:rPr>
                <w:color w:val="000000" w:themeColor="text1"/>
              </w:rPr>
              <w:t>Initialize the server setting</w:t>
            </w:r>
          </w:p>
          <w:p w14:paraId="08C532CB" w14:textId="77777777" w:rsidR="00572FA7" w:rsidRDefault="00572FA7" w:rsidP="003C0071">
            <w:pPr>
              <w:pStyle w:val="TableContents"/>
              <w:numPr>
                <w:ilvl w:val="1"/>
                <w:numId w:val="20"/>
              </w:numPr>
              <w:rPr>
                <w:color w:val="000000" w:themeColor="text1"/>
              </w:rPr>
            </w:pPr>
            <w:r>
              <w:rPr>
                <w:color w:val="000000" w:themeColor="text1"/>
              </w:rPr>
              <w:t>Se</w:t>
            </w:r>
            <w:r w:rsidR="00E8255B">
              <w:rPr>
                <w:color w:val="000000" w:themeColor="text1"/>
              </w:rPr>
              <w:t>t the number of players</w:t>
            </w:r>
          </w:p>
          <w:p w14:paraId="103A54C4" w14:textId="77777777" w:rsidR="00E8255B" w:rsidRDefault="00572FA7" w:rsidP="003C0071">
            <w:pPr>
              <w:pStyle w:val="TableContents"/>
              <w:numPr>
                <w:ilvl w:val="1"/>
                <w:numId w:val="20"/>
              </w:numPr>
              <w:rPr>
                <w:color w:val="000000" w:themeColor="text1"/>
              </w:rPr>
            </w:pPr>
            <w:r>
              <w:rPr>
                <w:color w:val="000000" w:themeColor="text1"/>
              </w:rPr>
              <w:t>Set the default IP and port</w:t>
            </w:r>
          </w:p>
          <w:p w14:paraId="28D28D77" w14:textId="77777777" w:rsidR="00572FA7" w:rsidRDefault="00E8255B" w:rsidP="003C0071">
            <w:pPr>
              <w:pStyle w:val="TableContents"/>
              <w:numPr>
                <w:ilvl w:val="0"/>
                <w:numId w:val="20"/>
              </w:numPr>
              <w:rPr>
                <w:color w:val="000000" w:themeColor="text1"/>
              </w:rPr>
            </w:pPr>
            <w:r>
              <w:rPr>
                <w:color w:val="000000" w:themeColor="text1"/>
              </w:rPr>
              <w:t>Run the server</w:t>
            </w:r>
          </w:p>
          <w:p w14:paraId="3089D2CB" w14:textId="77777777" w:rsidR="00E8255B" w:rsidRDefault="00E8255B" w:rsidP="003C0071">
            <w:pPr>
              <w:pStyle w:val="TableContents"/>
              <w:numPr>
                <w:ilvl w:val="0"/>
                <w:numId w:val="20"/>
              </w:numPr>
              <w:rPr>
                <w:color w:val="000000" w:themeColor="text1"/>
              </w:rPr>
            </w:pPr>
            <w:r>
              <w:rPr>
                <w:color w:val="000000" w:themeColor="text1"/>
              </w:rPr>
              <w:t xml:space="preserve">Waiting for the player to join the game </w:t>
            </w:r>
          </w:p>
          <w:p w14:paraId="326870F1" w14:textId="77777777" w:rsidR="00DC13E3" w:rsidRDefault="000176D0" w:rsidP="005037C5">
            <w:pPr>
              <w:pStyle w:val="TableContents"/>
              <w:rPr>
                <w:color w:val="000000" w:themeColor="text1"/>
              </w:rPr>
            </w:pPr>
            <w:r>
              <w:rPr>
                <w:color w:val="000000" w:themeColor="text1"/>
              </w:rPr>
              <w:t xml:space="preserve">Resulting Event: </w:t>
            </w:r>
          </w:p>
          <w:p w14:paraId="6BC1940E" w14:textId="77777777" w:rsidR="000176D0" w:rsidRDefault="000176D0" w:rsidP="00DC13E3">
            <w:pPr>
              <w:pStyle w:val="TableContents"/>
              <w:ind w:left="720"/>
              <w:rPr>
                <w:color w:val="000000" w:themeColor="text1"/>
              </w:rPr>
            </w:pPr>
            <w:r>
              <w:rPr>
                <w:color w:val="000000" w:themeColor="text1"/>
              </w:rPr>
              <w:t>Server is ready for player join</w:t>
            </w:r>
          </w:p>
          <w:p w14:paraId="7C59DA5D" w14:textId="77777777" w:rsidR="000861FE" w:rsidRDefault="000176D0" w:rsidP="005037C5">
            <w:pPr>
              <w:pStyle w:val="TableContents"/>
              <w:rPr>
                <w:color w:val="000000" w:themeColor="text1"/>
              </w:rPr>
            </w:pPr>
            <w:r>
              <w:rPr>
                <w:color w:val="000000" w:themeColor="text1"/>
              </w:rPr>
              <w:t xml:space="preserve">Traceability: </w:t>
            </w:r>
          </w:p>
          <w:p w14:paraId="1E1B169A" w14:textId="77777777" w:rsidR="000176D0" w:rsidRDefault="000176D0" w:rsidP="000F6DE4">
            <w:pPr>
              <w:pStyle w:val="TableContents"/>
              <w:ind w:left="720"/>
              <w:rPr>
                <w:color w:val="000000" w:themeColor="text1"/>
              </w:rPr>
            </w:pPr>
            <w:r>
              <w:rPr>
                <w:color w:val="000000" w:themeColor="text1"/>
              </w:rPr>
              <w:t>FR-</w:t>
            </w:r>
            <w:r w:rsidR="000861FE">
              <w:rPr>
                <w:color w:val="000000" w:themeColor="text1"/>
              </w:rPr>
              <w:t>NS-01</w:t>
            </w:r>
          </w:p>
          <w:p w14:paraId="103ECC51" w14:textId="77777777" w:rsidR="000861FE" w:rsidRDefault="000861FE" w:rsidP="000F6DE4">
            <w:pPr>
              <w:pStyle w:val="TableContents"/>
              <w:ind w:left="720"/>
              <w:rPr>
                <w:color w:val="000000" w:themeColor="text1"/>
              </w:rPr>
            </w:pPr>
            <w:r>
              <w:rPr>
                <w:color w:val="000000" w:themeColor="text1"/>
              </w:rPr>
              <w:t>NFR-01</w:t>
            </w:r>
          </w:p>
          <w:p w14:paraId="54310602" w14:textId="77777777" w:rsidR="00860630" w:rsidRDefault="000861FE" w:rsidP="000F6DE4">
            <w:pPr>
              <w:pStyle w:val="TableContents"/>
              <w:ind w:left="720"/>
              <w:rPr>
                <w:color w:val="000000" w:themeColor="text1"/>
              </w:rPr>
            </w:pPr>
            <w:r>
              <w:rPr>
                <w:color w:val="000000" w:themeColor="text1"/>
              </w:rPr>
              <w:t>NFR-02</w:t>
            </w:r>
          </w:p>
          <w:p w14:paraId="77C0589C" w14:textId="77777777" w:rsidR="0012779D" w:rsidRDefault="0012779D" w:rsidP="000F6DE4">
            <w:pPr>
              <w:pStyle w:val="TableContents"/>
              <w:ind w:left="720"/>
              <w:rPr>
                <w:color w:val="000000" w:themeColor="text1"/>
              </w:rPr>
            </w:pPr>
            <w:r>
              <w:rPr>
                <w:color w:val="000000" w:themeColor="text1"/>
              </w:rPr>
              <w:t>GR-01</w:t>
            </w:r>
          </w:p>
          <w:p w14:paraId="2914495E" w14:textId="77777777" w:rsidR="0012779D" w:rsidRPr="005037C5" w:rsidRDefault="0012779D" w:rsidP="000F6DE4">
            <w:pPr>
              <w:pStyle w:val="TableContents"/>
              <w:ind w:left="720"/>
              <w:rPr>
                <w:color w:val="000000" w:themeColor="text1"/>
              </w:rPr>
            </w:pPr>
            <w:r>
              <w:rPr>
                <w:color w:val="000000" w:themeColor="text1"/>
              </w:rPr>
              <w:t>GR-09</w:t>
            </w:r>
          </w:p>
        </w:tc>
      </w:tr>
      <w:tr w:rsidR="005037C5" w:rsidRPr="005037C5" w14:paraId="2BA28A33" w14:textId="77777777" w:rsidTr="005037C5">
        <w:tc>
          <w:tcPr>
            <w:tcW w:w="956" w:type="dxa"/>
            <w:tcBorders>
              <w:left w:val="single" w:sz="1" w:space="0" w:color="000000"/>
              <w:bottom w:val="single" w:sz="1" w:space="0" w:color="000000"/>
            </w:tcBorders>
            <w:shd w:val="clear" w:color="auto" w:fill="auto"/>
          </w:tcPr>
          <w:p w14:paraId="209C1562" w14:textId="77777777" w:rsidR="000E427E" w:rsidRPr="005037C5" w:rsidRDefault="003533DB" w:rsidP="005037C5">
            <w:pPr>
              <w:pStyle w:val="TableContents"/>
              <w:jc w:val="center"/>
              <w:rPr>
                <w:color w:val="000000" w:themeColor="text1"/>
              </w:rPr>
            </w:pPr>
            <w:r>
              <w:rPr>
                <w:color w:val="000000" w:themeColor="text1"/>
              </w:rPr>
              <w:t>UC-0</w:t>
            </w:r>
            <w:r w:rsidR="00572FA7">
              <w:rPr>
                <w:color w:val="000000" w:themeColor="text1"/>
              </w:rPr>
              <w:t>2</w:t>
            </w:r>
          </w:p>
        </w:tc>
        <w:tc>
          <w:tcPr>
            <w:tcW w:w="1823" w:type="dxa"/>
            <w:tcBorders>
              <w:left w:val="single" w:sz="1" w:space="0" w:color="000000"/>
              <w:bottom w:val="single" w:sz="1" w:space="0" w:color="000000"/>
            </w:tcBorders>
            <w:shd w:val="clear" w:color="auto" w:fill="auto"/>
          </w:tcPr>
          <w:p w14:paraId="1EED1E01" w14:textId="77777777" w:rsidR="000E427E" w:rsidRPr="005037C5" w:rsidRDefault="003533DB" w:rsidP="00B8061F">
            <w:pPr>
              <w:pStyle w:val="TableContents"/>
              <w:jc w:val="center"/>
              <w:rPr>
                <w:color w:val="000000" w:themeColor="text1"/>
              </w:rPr>
            </w:pPr>
            <w:r>
              <w:rPr>
                <w:color w:val="000000" w:themeColor="text1"/>
              </w:rPr>
              <w:t xml:space="preserve">Join </w:t>
            </w:r>
            <w:r w:rsidR="00B8061F">
              <w:rPr>
                <w:color w:val="000000" w:themeColor="text1"/>
              </w:rPr>
              <w:t>Server</w:t>
            </w:r>
          </w:p>
        </w:tc>
        <w:tc>
          <w:tcPr>
            <w:tcW w:w="7173" w:type="dxa"/>
            <w:tcBorders>
              <w:left w:val="single" w:sz="1" w:space="0" w:color="000000"/>
              <w:bottom w:val="single" w:sz="1" w:space="0" w:color="000000"/>
              <w:right w:val="single" w:sz="1" w:space="0" w:color="000000"/>
            </w:tcBorders>
            <w:shd w:val="clear" w:color="auto" w:fill="auto"/>
          </w:tcPr>
          <w:p w14:paraId="09A4D832" w14:textId="77777777" w:rsidR="003700D7" w:rsidRDefault="003700D7" w:rsidP="000F6DE4">
            <w:pPr>
              <w:pStyle w:val="TableContents"/>
              <w:jc w:val="center"/>
              <w:rPr>
                <w:color w:val="000000" w:themeColor="text1"/>
              </w:rPr>
            </w:pPr>
            <w:r>
              <w:rPr>
                <w:color w:val="000000" w:themeColor="text1"/>
              </w:rPr>
              <w:t>Player join the server to play</w:t>
            </w:r>
          </w:p>
          <w:p w14:paraId="1406A2C0" w14:textId="77777777" w:rsidR="000F6DE4" w:rsidRDefault="003700D7" w:rsidP="005037C5">
            <w:pPr>
              <w:pStyle w:val="TableContents"/>
              <w:rPr>
                <w:color w:val="000000" w:themeColor="text1"/>
              </w:rPr>
            </w:pPr>
            <w:r>
              <w:rPr>
                <w:color w:val="000000" w:themeColor="text1"/>
              </w:rPr>
              <w:t>Actors:</w:t>
            </w:r>
          </w:p>
          <w:p w14:paraId="5D9E5625" w14:textId="15D7DAC2" w:rsidR="003700D7" w:rsidRDefault="00CA1A6E" w:rsidP="000F6DE4">
            <w:pPr>
              <w:pStyle w:val="TableContents"/>
              <w:ind w:left="720"/>
              <w:rPr>
                <w:color w:val="000000" w:themeColor="text1"/>
              </w:rPr>
            </w:pPr>
            <w:r>
              <w:rPr>
                <w:color w:val="000000" w:themeColor="text1"/>
              </w:rPr>
              <w:t>Player, Rule Engine</w:t>
            </w:r>
            <w:r w:rsidR="006C2797">
              <w:rPr>
                <w:color w:val="000000" w:themeColor="text1"/>
              </w:rPr>
              <w:t>,</w:t>
            </w:r>
            <w:r w:rsidR="003700D7">
              <w:rPr>
                <w:color w:val="000000" w:themeColor="text1"/>
              </w:rPr>
              <w:t xml:space="preserve"> System</w:t>
            </w:r>
          </w:p>
          <w:p w14:paraId="1E5BC4B3" w14:textId="77777777" w:rsidR="000F6DE4" w:rsidRDefault="003700D7" w:rsidP="005037C5">
            <w:pPr>
              <w:pStyle w:val="TableContents"/>
              <w:rPr>
                <w:color w:val="000000" w:themeColor="text1"/>
              </w:rPr>
            </w:pPr>
            <w:r>
              <w:rPr>
                <w:color w:val="000000" w:themeColor="text1"/>
              </w:rPr>
              <w:t xml:space="preserve">Triggering Event: </w:t>
            </w:r>
          </w:p>
          <w:p w14:paraId="4195D926" w14:textId="77777777" w:rsidR="003700D7" w:rsidRDefault="003700D7" w:rsidP="000F6DE4">
            <w:pPr>
              <w:pStyle w:val="TableContents"/>
              <w:ind w:left="720"/>
              <w:rPr>
                <w:color w:val="000000" w:themeColor="text1"/>
              </w:rPr>
            </w:pPr>
            <w:r>
              <w:rPr>
                <w:color w:val="000000" w:themeColor="text1"/>
              </w:rPr>
              <w:t>Ivanhoe Server is running</w:t>
            </w:r>
          </w:p>
          <w:p w14:paraId="2CB863A4" w14:textId="77777777" w:rsidR="000F6DE4" w:rsidRDefault="003700D7" w:rsidP="005037C5">
            <w:pPr>
              <w:pStyle w:val="TableContents"/>
              <w:rPr>
                <w:color w:val="000000" w:themeColor="text1"/>
              </w:rPr>
            </w:pPr>
            <w:r>
              <w:rPr>
                <w:color w:val="000000" w:themeColor="text1"/>
              </w:rPr>
              <w:t xml:space="preserve">Pre-Condition(s): </w:t>
            </w:r>
          </w:p>
          <w:p w14:paraId="38D36671" w14:textId="77777777" w:rsidR="003700D7" w:rsidRDefault="00B45B75" w:rsidP="000F6DE4">
            <w:pPr>
              <w:pStyle w:val="TableContents"/>
              <w:ind w:left="720"/>
              <w:rPr>
                <w:color w:val="000000" w:themeColor="text1"/>
              </w:rPr>
            </w:pPr>
            <w:r>
              <w:rPr>
                <w:color w:val="000000" w:themeColor="text1"/>
              </w:rPr>
              <w:t>Player is not already in the Ivanhoe Server</w:t>
            </w:r>
          </w:p>
          <w:p w14:paraId="210DCB0E" w14:textId="77777777" w:rsidR="00B45B75" w:rsidRDefault="00B45B75" w:rsidP="005037C5">
            <w:pPr>
              <w:pStyle w:val="TableContents"/>
              <w:rPr>
                <w:color w:val="000000" w:themeColor="text1"/>
              </w:rPr>
            </w:pPr>
            <w:r>
              <w:rPr>
                <w:color w:val="000000" w:themeColor="text1"/>
              </w:rPr>
              <w:t>Main Sequence:</w:t>
            </w:r>
          </w:p>
          <w:p w14:paraId="29338EEF" w14:textId="77777777" w:rsidR="00B45B75" w:rsidRDefault="00B45B75" w:rsidP="003C0071">
            <w:pPr>
              <w:pStyle w:val="TableContents"/>
              <w:numPr>
                <w:ilvl w:val="0"/>
                <w:numId w:val="21"/>
              </w:numPr>
              <w:rPr>
                <w:color w:val="000000" w:themeColor="text1"/>
              </w:rPr>
            </w:pPr>
            <w:r>
              <w:rPr>
                <w:color w:val="000000" w:themeColor="text1"/>
              </w:rPr>
              <w:t>Player joins the Ivanhoe Server</w:t>
            </w:r>
          </w:p>
          <w:p w14:paraId="39FF3F2A" w14:textId="77777777" w:rsidR="00B45B75" w:rsidRDefault="00B45B75" w:rsidP="003C0071">
            <w:pPr>
              <w:pStyle w:val="TableContents"/>
              <w:numPr>
                <w:ilvl w:val="0"/>
                <w:numId w:val="21"/>
              </w:numPr>
              <w:rPr>
                <w:color w:val="000000" w:themeColor="text1"/>
              </w:rPr>
            </w:pPr>
            <w:r>
              <w:rPr>
                <w:color w:val="000000" w:themeColor="text1"/>
              </w:rPr>
              <w:t>System add player to Rule Engine</w:t>
            </w:r>
          </w:p>
          <w:p w14:paraId="45518E8A" w14:textId="70710B91" w:rsidR="00B45B75" w:rsidRDefault="004B7F35" w:rsidP="00F40CBA">
            <w:pPr>
              <w:pStyle w:val="TableContents"/>
              <w:numPr>
                <w:ilvl w:val="0"/>
                <w:numId w:val="21"/>
              </w:numPr>
              <w:rPr>
                <w:color w:val="000000" w:themeColor="text1"/>
              </w:rPr>
            </w:pPr>
            <w:r>
              <w:rPr>
                <w:color w:val="000000" w:themeColor="text1"/>
              </w:rPr>
              <w:t>Ivanhoe</w:t>
            </w:r>
            <w:r w:rsidR="00B45B75">
              <w:rPr>
                <w:color w:val="000000" w:themeColor="text1"/>
              </w:rPr>
              <w:t xml:space="preserve"> initialize the player information</w:t>
            </w:r>
          </w:p>
          <w:p w14:paraId="64D60ADD" w14:textId="77777777" w:rsidR="00B45B75" w:rsidRDefault="00B45B75" w:rsidP="003C0071">
            <w:pPr>
              <w:pStyle w:val="TableContents"/>
              <w:numPr>
                <w:ilvl w:val="0"/>
                <w:numId w:val="21"/>
              </w:numPr>
              <w:rPr>
                <w:color w:val="000000" w:themeColor="text1"/>
              </w:rPr>
            </w:pPr>
            <w:r>
              <w:rPr>
                <w:color w:val="000000" w:themeColor="text1"/>
              </w:rPr>
              <w:t>System wait for all players to joined</w:t>
            </w:r>
          </w:p>
          <w:p w14:paraId="026BAC1C" w14:textId="77777777" w:rsidR="00B45B75" w:rsidRDefault="00B45B75" w:rsidP="003C0071">
            <w:pPr>
              <w:pStyle w:val="TableContents"/>
              <w:numPr>
                <w:ilvl w:val="0"/>
                <w:numId w:val="21"/>
              </w:numPr>
              <w:rPr>
                <w:color w:val="000000" w:themeColor="text1"/>
              </w:rPr>
            </w:pPr>
            <w:r>
              <w:rPr>
                <w:color w:val="000000" w:themeColor="text1"/>
              </w:rPr>
              <w:t>System closes all waiting ports when all players joined</w:t>
            </w:r>
          </w:p>
          <w:p w14:paraId="77B67041" w14:textId="77777777" w:rsidR="000F6DE4" w:rsidRDefault="00B45B75" w:rsidP="000F6DE4">
            <w:pPr>
              <w:pStyle w:val="TableContents"/>
              <w:rPr>
                <w:color w:val="000000" w:themeColor="text1"/>
              </w:rPr>
            </w:pPr>
            <w:r>
              <w:rPr>
                <w:color w:val="000000" w:themeColor="text1"/>
              </w:rPr>
              <w:t xml:space="preserve">Resulting Event: </w:t>
            </w:r>
          </w:p>
          <w:p w14:paraId="2CFD75C3" w14:textId="77777777" w:rsidR="00B45B75" w:rsidRDefault="00B45B75" w:rsidP="000F6DE4">
            <w:pPr>
              <w:pStyle w:val="TableContents"/>
              <w:ind w:left="720"/>
              <w:rPr>
                <w:color w:val="000000" w:themeColor="text1"/>
              </w:rPr>
            </w:pPr>
            <w:r>
              <w:rPr>
                <w:color w:val="000000" w:themeColor="text1"/>
              </w:rPr>
              <w:t>System updates players list to Rule Engine</w:t>
            </w:r>
          </w:p>
          <w:p w14:paraId="129B85E5" w14:textId="77777777" w:rsidR="000F6DE4" w:rsidRDefault="000F6DE4" w:rsidP="000F6DE4">
            <w:pPr>
              <w:pStyle w:val="TableContents"/>
              <w:rPr>
                <w:color w:val="000000" w:themeColor="text1"/>
              </w:rPr>
            </w:pPr>
            <w:r>
              <w:rPr>
                <w:color w:val="000000" w:themeColor="text1"/>
              </w:rPr>
              <w:t>Alternative Scenario</w:t>
            </w:r>
            <w:r w:rsidR="00557009">
              <w:rPr>
                <w:color w:val="000000" w:themeColor="text1"/>
              </w:rPr>
              <w:t>:</w:t>
            </w:r>
          </w:p>
          <w:p w14:paraId="736C63AD" w14:textId="77777777" w:rsidR="00B45B75" w:rsidRDefault="00B45B75" w:rsidP="00557009">
            <w:pPr>
              <w:pStyle w:val="TableContents"/>
              <w:ind w:left="720"/>
              <w:rPr>
                <w:color w:val="000000" w:themeColor="text1"/>
              </w:rPr>
            </w:pPr>
            <w:r>
              <w:rPr>
                <w:color w:val="000000" w:themeColor="text1"/>
              </w:rPr>
              <w:t>Not all players have joined: System waits until all players have joined</w:t>
            </w:r>
          </w:p>
          <w:p w14:paraId="2038DA9C" w14:textId="77777777" w:rsidR="00B45B75" w:rsidRDefault="00B45B75" w:rsidP="005037C5">
            <w:pPr>
              <w:pStyle w:val="TableContents"/>
              <w:rPr>
                <w:color w:val="000000" w:themeColor="text1"/>
              </w:rPr>
            </w:pPr>
            <w:r>
              <w:rPr>
                <w:color w:val="000000" w:themeColor="text1"/>
              </w:rPr>
              <w:t>Traceability:</w:t>
            </w:r>
          </w:p>
          <w:p w14:paraId="402768C4" w14:textId="77777777" w:rsidR="00B45B75" w:rsidRDefault="00B45B75" w:rsidP="00557009">
            <w:pPr>
              <w:pStyle w:val="TableContents"/>
              <w:ind w:left="720"/>
              <w:rPr>
                <w:color w:val="000000" w:themeColor="text1"/>
              </w:rPr>
            </w:pPr>
            <w:r>
              <w:rPr>
                <w:color w:val="000000" w:themeColor="text1"/>
              </w:rPr>
              <w:t>FR-NS-02</w:t>
            </w:r>
          </w:p>
          <w:p w14:paraId="42EAF5BA" w14:textId="77777777" w:rsidR="00B45B75" w:rsidRDefault="00B45B75" w:rsidP="00557009">
            <w:pPr>
              <w:pStyle w:val="TableContents"/>
              <w:ind w:left="720"/>
              <w:rPr>
                <w:color w:val="000000" w:themeColor="text1"/>
              </w:rPr>
            </w:pPr>
            <w:r>
              <w:rPr>
                <w:color w:val="000000" w:themeColor="text1"/>
              </w:rPr>
              <w:lastRenderedPageBreak/>
              <w:t>NFR-03</w:t>
            </w:r>
          </w:p>
          <w:p w14:paraId="4AE1C832" w14:textId="77777777" w:rsidR="00B45B75" w:rsidRDefault="00A65F81" w:rsidP="00557009">
            <w:pPr>
              <w:pStyle w:val="TableContents"/>
              <w:ind w:left="720"/>
              <w:rPr>
                <w:color w:val="000000" w:themeColor="text1"/>
              </w:rPr>
            </w:pPr>
            <w:r>
              <w:rPr>
                <w:color w:val="000000" w:themeColor="text1"/>
              </w:rPr>
              <w:t>NFR-04</w:t>
            </w:r>
          </w:p>
          <w:p w14:paraId="52CA0805" w14:textId="77777777" w:rsidR="0012779D" w:rsidRPr="005037C5" w:rsidRDefault="0012779D" w:rsidP="00557009">
            <w:pPr>
              <w:pStyle w:val="TableContents"/>
              <w:ind w:left="720"/>
              <w:rPr>
                <w:color w:val="000000" w:themeColor="text1"/>
              </w:rPr>
            </w:pPr>
            <w:r>
              <w:rPr>
                <w:color w:val="000000" w:themeColor="text1"/>
              </w:rPr>
              <w:t>GR-01</w:t>
            </w:r>
          </w:p>
        </w:tc>
      </w:tr>
      <w:tr w:rsidR="005037C5" w:rsidRPr="005037C5" w14:paraId="2E1C4154" w14:textId="77777777" w:rsidTr="005037C5">
        <w:tc>
          <w:tcPr>
            <w:tcW w:w="956" w:type="dxa"/>
            <w:tcBorders>
              <w:left w:val="single" w:sz="1" w:space="0" w:color="000000"/>
              <w:bottom w:val="single" w:sz="1" w:space="0" w:color="000000"/>
            </w:tcBorders>
            <w:shd w:val="clear" w:color="auto" w:fill="auto"/>
          </w:tcPr>
          <w:p w14:paraId="159C8CF6" w14:textId="77777777" w:rsidR="000E427E" w:rsidRPr="005037C5" w:rsidRDefault="003533DB" w:rsidP="005037C5">
            <w:pPr>
              <w:pStyle w:val="TableContents"/>
              <w:jc w:val="center"/>
              <w:rPr>
                <w:color w:val="000000" w:themeColor="text1"/>
              </w:rPr>
            </w:pPr>
            <w:r>
              <w:rPr>
                <w:color w:val="000000" w:themeColor="text1"/>
              </w:rPr>
              <w:lastRenderedPageBreak/>
              <w:t>UC-03</w:t>
            </w:r>
          </w:p>
        </w:tc>
        <w:tc>
          <w:tcPr>
            <w:tcW w:w="1823" w:type="dxa"/>
            <w:tcBorders>
              <w:left w:val="single" w:sz="1" w:space="0" w:color="000000"/>
              <w:bottom w:val="single" w:sz="1" w:space="0" w:color="000000"/>
            </w:tcBorders>
            <w:shd w:val="clear" w:color="auto" w:fill="auto"/>
          </w:tcPr>
          <w:p w14:paraId="31D88951" w14:textId="77777777" w:rsidR="000E427E" w:rsidRPr="005037C5" w:rsidRDefault="003533DB" w:rsidP="005037C5">
            <w:pPr>
              <w:pStyle w:val="TableContents"/>
              <w:jc w:val="center"/>
              <w:rPr>
                <w:color w:val="000000" w:themeColor="text1"/>
              </w:rPr>
            </w:pPr>
            <w:r>
              <w:rPr>
                <w:color w:val="000000" w:themeColor="text1"/>
              </w:rPr>
              <w:t>Setup</w:t>
            </w:r>
          </w:p>
        </w:tc>
        <w:tc>
          <w:tcPr>
            <w:tcW w:w="7173" w:type="dxa"/>
            <w:tcBorders>
              <w:left w:val="single" w:sz="1" w:space="0" w:color="000000"/>
              <w:bottom w:val="single" w:sz="1" w:space="0" w:color="000000"/>
              <w:right w:val="single" w:sz="1" w:space="0" w:color="000000"/>
            </w:tcBorders>
            <w:shd w:val="clear" w:color="auto" w:fill="auto"/>
          </w:tcPr>
          <w:p w14:paraId="5B18BAFF" w14:textId="77777777" w:rsidR="000E427E" w:rsidRDefault="008469CF" w:rsidP="00DC13E3">
            <w:pPr>
              <w:pStyle w:val="TableContents"/>
              <w:jc w:val="center"/>
              <w:rPr>
                <w:color w:val="000000" w:themeColor="text1"/>
              </w:rPr>
            </w:pPr>
            <w:r>
              <w:rPr>
                <w:color w:val="000000" w:themeColor="text1"/>
              </w:rPr>
              <w:t>Rule Engine set up the game</w:t>
            </w:r>
          </w:p>
          <w:p w14:paraId="5ECAA8EB" w14:textId="77777777" w:rsidR="00DC13E3" w:rsidRDefault="008469CF" w:rsidP="005037C5">
            <w:pPr>
              <w:pStyle w:val="TableContents"/>
              <w:rPr>
                <w:color w:val="000000" w:themeColor="text1"/>
              </w:rPr>
            </w:pPr>
            <w:r>
              <w:rPr>
                <w:color w:val="000000" w:themeColor="text1"/>
              </w:rPr>
              <w:t xml:space="preserve">Actors: </w:t>
            </w:r>
          </w:p>
          <w:p w14:paraId="1FBF28DF" w14:textId="77777777" w:rsidR="008469CF" w:rsidRDefault="00DC13E3" w:rsidP="00DC13E3">
            <w:pPr>
              <w:pStyle w:val="TableContents"/>
              <w:ind w:left="720"/>
              <w:rPr>
                <w:color w:val="000000" w:themeColor="text1"/>
              </w:rPr>
            </w:pPr>
            <w:r>
              <w:rPr>
                <w:color w:val="000000" w:themeColor="text1"/>
              </w:rPr>
              <w:t>System,</w:t>
            </w:r>
            <w:r w:rsidR="00B8758A">
              <w:rPr>
                <w:color w:val="000000" w:themeColor="text1"/>
              </w:rPr>
              <w:t xml:space="preserve"> </w:t>
            </w:r>
            <w:r w:rsidR="008469CF">
              <w:rPr>
                <w:color w:val="000000" w:themeColor="text1"/>
              </w:rPr>
              <w:t>Rule Engine</w:t>
            </w:r>
          </w:p>
          <w:p w14:paraId="038FC344" w14:textId="77777777" w:rsidR="00DC13E3" w:rsidRDefault="008469CF" w:rsidP="005037C5">
            <w:pPr>
              <w:pStyle w:val="TableContents"/>
              <w:rPr>
                <w:color w:val="000000" w:themeColor="text1"/>
              </w:rPr>
            </w:pPr>
            <w:r>
              <w:rPr>
                <w:color w:val="000000" w:themeColor="text1"/>
              </w:rPr>
              <w:t>Triggering Event:</w:t>
            </w:r>
          </w:p>
          <w:p w14:paraId="3D42A96C" w14:textId="77777777" w:rsidR="008469CF" w:rsidRDefault="008469CF" w:rsidP="00DC13E3">
            <w:pPr>
              <w:pStyle w:val="TableContents"/>
              <w:ind w:left="720"/>
              <w:rPr>
                <w:color w:val="000000" w:themeColor="text1"/>
              </w:rPr>
            </w:pPr>
            <w:r>
              <w:rPr>
                <w:color w:val="000000" w:themeColor="text1"/>
              </w:rPr>
              <w:t>All players have joined the server</w:t>
            </w:r>
          </w:p>
          <w:p w14:paraId="416A6409" w14:textId="77777777" w:rsidR="00DC13E3" w:rsidRDefault="008469CF" w:rsidP="005037C5">
            <w:pPr>
              <w:pStyle w:val="TableContents"/>
              <w:rPr>
                <w:color w:val="000000" w:themeColor="text1"/>
              </w:rPr>
            </w:pPr>
            <w:r>
              <w:rPr>
                <w:color w:val="000000" w:themeColor="text1"/>
              </w:rPr>
              <w:t xml:space="preserve">Pre-Condition(s): </w:t>
            </w:r>
          </w:p>
          <w:p w14:paraId="298C71E8" w14:textId="77777777" w:rsidR="008469CF" w:rsidRDefault="008469CF" w:rsidP="00DC13E3">
            <w:pPr>
              <w:pStyle w:val="TableContents"/>
              <w:ind w:left="720"/>
              <w:rPr>
                <w:color w:val="000000" w:themeColor="text1"/>
              </w:rPr>
            </w:pPr>
            <w:r>
              <w:rPr>
                <w:color w:val="000000" w:themeColor="text1"/>
              </w:rPr>
              <w:t>Game is not set up yet</w:t>
            </w:r>
          </w:p>
          <w:p w14:paraId="0BFA9372" w14:textId="77777777" w:rsidR="00AE5A9D" w:rsidRDefault="008469CF" w:rsidP="005037C5">
            <w:pPr>
              <w:pStyle w:val="TableContents"/>
              <w:rPr>
                <w:color w:val="000000" w:themeColor="text1"/>
              </w:rPr>
            </w:pPr>
            <w:r>
              <w:rPr>
                <w:color w:val="000000" w:themeColor="text1"/>
              </w:rPr>
              <w:t>Main Sequence:</w:t>
            </w:r>
          </w:p>
          <w:p w14:paraId="26F73ECD" w14:textId="77777777" w:rsidR="008469CF" w:rsidRDefault="00584862" w:rsidP="003C0071">
            <w:pPr>
              <w:pStyle w:val="TableContents"/>
              <w:numPr>
                <w:ilvl w:val="0"/>
                <w:numId w:val="22"/>
              </w:numPr>
              <w:rPr>
                <w:color w:val="000000" w:themeColor="text1"/>
              </w:rPr>
            </w:pPr>
            <w:r>
              <w:rPr>
                <w:color w:val="000000" w:themeColor="text1"/>
              </w:rPr>
              <w:t>System tells Rule Engine to setup Ivanhoe</w:t>
            </w:r>
          </w:p>
          <w:p w14:paraId="763115C3" w14:textId="77777777" w:rsidR="008771DB" w:rsidRDefault="00846A00" w:rsidP="003C0071">
            <w:pPr>
              <w:pStyle w:val="TableContents"/>
              <w:numPr>
                <w:ilvl w:val="0"/>
                <w:numId w:val="22"/>
              </w:numPr>
              <w:rPr>
                <w:color w:val="000000" w:themeColor="text1"/>
              </w:rPr>
            </w:pPr>
            <w:r>
              <w:rPr>
                <w:color w:val="000000" w:themeColor="text1"/>
              </w:rPr>
              <w:t>Rule Engine initialize the deck</w:t>
            </w:r>
          </w:p>
          <w:p w14:paraId="541CCB21" w14:textId="77777777" w:rsidR="008771DB" w:rsidRDefault="008771DB" w:rsidP="003C0071">
            <w:pPr>
              <w:pStyle w:val="TableContents"/>
              <w:numPr>
                <w:ilvl w:val="0"/>
                <w:numId w:val="22"/>
              </w:numPr>
              <w:rPr>
                <w:color w:val="000000" w:themeColor="text1"/>
              </w:rPr>
            </w:pPr>
            <w:r>
              <w:rPr>
                <w:color w:val="000000" w:themeColor="text1"/>
              </w:rPr>
              <w:t>Rule Engine initialize the player orders</w:t>
            </w:r>
          </w:p>
          <w:p w14:paraId="6FA9A367" w14:textId="77777777" w:rsidR="00846A00" w:rsidRDefault="008771DB" w:rsidP="003C0071">
            <w:pPr>
              <w:pStyle w:val="TableContents"/>
              <w:numPr>
                <w:ilvl w:val="0"/>
                <w:numId w:val="22"/>
              </w:numPr>
              <w:rPr>
                <w:color w:val="000000" w:themeColor="text1"/>
              </w:rPr>
            </w:pPr>
            <w:r>
              <w:rPr>
                <w:color w:val="000000" w:themeColor="text1"/>
              </w:rPr>
              <w:t>Rule Engine randomly choose first player</w:t>
            </w:r>
          </w:p>
          <w:p w14:paraId="59EE8E44" w14:textId="77777777" w:rsidR="007754D2" w:rsidRDefault="00846A00" w:rsidP="003C0071">
            <w:pPr>
              <w:pStyle w:val="TableContents"/>
              <w:numPr>
                <w:ilvl w:val="0"/>
                <w:numId w:val="22"/>
              </w:numPr>
              <w:rPr>
                <w:color w:val="000000" w:themeColor="text1"/>
              </w:rPr>
            </w:pPr>
            <w:r>
              <w:rPr>
                <w:color w:val="000000" w:themeColor="text1"/>
              </w:rPr>
              <w:t>Rule Engine deal cards to each players</w:t>
            </w:r>
          </w:p>
          <w:p w14:paraId="2FD4BD9E" w14:textId="77777777" w:rsidR="00D50879" w:rsidRDefault="00D50879" w:rsidP="003C0071">
            <w:pPr>
              <w:pStyle w:val="TableContents"/>
              <w:numPr>
                <w:ilvl w:val="0"/>
                <w:numId w:val="22"/>
              </w:numPr>
              <w:rPr>
                <w:color w:val="000000" w:themeColor="text1"/>
              </w:rPr>
            </w:pPr>
            <w:r>
              <w:rPr>
                <w:color w:val="000000" w:themeColor="text1"/>
              </w:rPr>
              <w:t>Deal card to first player</w:t>
            </w:r>
          </w:p>
          <w:p w14:paraId="0F7B13FE" w14:textId="77777777" w:rsidR="00DC13E3" w:rsidRDefault="007754D2" w:rsidP="005037C5">
            <w:pPr>
              <w:pStyle w:val="TableContents"/>
              <w:rPr>
                <w:color w:val="000000" w:themeColor="text1"/>
              </w:rPr>
            </w:pPr>
            <w:r>
              <w:rPr>
                <w:color w:val="000000" w:themeColor="text1"/>
              </w:rPr>
              <w:t>Result Event:</w:t>
            </w:r>
          </w:p>
          <w:p w14:paraId="7FBAB696" w14:textId="77777777" w:rsidR="007754D2" w:rsidRDefault="007754D2" w:rsidP="00DC13E3">
            <w:pPr>
              <w:pStyle w:val="TableContents"/>
              <w:ind w:left="720"/>
              <w:rPr>
                <w:color w:val="000000" w:themeColor="text1"/>
              </w:rPr>
            </w:pPr>
            <w:r>
              <w:rPr>
                <w:color w:val="000000" w:themeColor="text1"/>
              </w:rPr>
              <w:t>Ivanhoe is setup</w:t>
            </w:r>
          </w:p>
          <w:p w14:paraId="38FB84FD" w14:textId="77777777" w:rsidR="007754D2" w:rsidRDefault="007754D2" w:rsidP="005037C5">
            <w:pPr>
              <w:pStyle w:val="TableContents"/>
              <w:rPr>
                <w:color w:val="000000" w:themeColor="text1"/>
              </w:rPr>
            </w:pPr>
            <w:r>
              <w:rPr>
                <w:color w:val="000000" w:themeColor="text1"/>
              </w:rPr>
              <w:t>Traceability:</w:t>
            </w:r>
          </w:p>
          <w:p w14:paraId="2429B85A" w14:textId="77777777" w:rsidR="007754D2" w:rsidRDefault="007754D2" w:rsidP="00DC13E3">
            <w:pPr>
              <w:pStyle w:val="TableContents"/>
              <w:ind w:left="720"/>
              <w:rPr>
                <w:color w:val="000000" w:themeColor="text1"/>
              </w:rPr>
            </w:pPr>
            <w:r>
              <w:rPr>
                <w:color w:val="000000" w:themeColor="text1"/>
              </w:rPr>
              <w:t>FR-S-01</w:t>
            </w:r>
          </w:p>
          <w:p w14:paraId="6F921162" w14:textId="77777777" w:rsidR="007754D2" w:rsidRDefault="007754D2" w:rsidP="00DC13E3">
            <w:pPr>
              <w:pStyle w:val="TableContents"/>
              <w:ind w:left="720"/>
              <w:rPr>
                <w:color w:val="000000" w:themeColor="text1"/>
              </w:rPr>
            </w:pPr>
            <w:r>
              <w:rPr>
                <w:color w:val="000000" w:themeColor="text1"/>
              </w:rPr>
              <w:t>FR-S-02</w:t>
            </w:r>
          </w:p>
          <w:p w14:paraId="51B1E1C0" w14:textId="77777777" w:rsidR="007754D2" w:rsidRDefault="007754D2" w:rsidP="00DC13E3">
            <w:pPr>
              <w:pStyle w:val="TableContents"/>
              <w:ind w:left="720"/>
              <w:rPr>
                <w:color w:val="000000" w:themeColor="text1"/>
              </w:rPr>
            </w:pPr>
            <w:r>
              <w:rPr>
                <w:color w:val="000000" w:themeColor="text1"/>
              </w:rPr>
              <w:t>FR-S-03</w:t>
            </w:r>
          </w:p>
          <w:p w14:paraId="302E540C" w14:textId="77777777" w:rsidR="007754D2" w:rsidRDefault="007754D2" w:rsidP="00DC13E3">
            <w:pPr>
              <w:pStyle w:val="TableContents"/>
              <w:ind w:left="720"/>
              <w:rPr>
                <w:color w:val="000000" w:themeColor="text1"/>
              </w:rPr>
            </w:pPr>
            <w:r>
              <w:rPr>
                <w:color w:val="000000" w:themeColor="text1"/>
              </w:rPr>
              <w:t>FR-S-04</w:t>
            </w:r>
          </w:p>
          <w:p w14:paraId="7C5B2D44" w14:textId="77777777" w:rsidR="007754D2" w:rsidRDefault="007754D2" w:rsidP="00DC13E3">
            <w:pPr>
              <w:pStyle w:val="TableContents"/>
              <w:ind w:left="720"/>
              <w:rPr>
                <w:color w:val="000000" w:themeColor="text1"/>
              </w:rPr>
            </w:pPr>
            <w:r>
              <w:rPr>
                <w:color w:val="000000" w:themeColor="text1"/>
              </w:rPr>
              <w:t>FR-S-05</w:t>
            </w:r>
          </w:p>
          <w:p w14:paraId="50E492E5" w14:textId="77777777" w:rsidR="007754D2" w:rsidRDefault="007754D2" w:rsidP="00DC13E3">
            <w:pPr>
              <w:pStyle w:val="TableContents"/>
              <w:ind w:left="720"/>
              <w:rPr>
                <w:color w:val="000000" w:themeColor="text1"/>
              </w:rPr>
            </w:pPr>
            <w:r>
              <w:rPr>
                <w:color w:val="000000" w:themeColor="text1"/>
              </w:rPr>
              <w:t>GR-02</w:t>
            </w:r>
          </w:p>
          <w:p w14:paraId="6BE44B82" w14:textId="77777777" w:rsidR="007754D2" w:rsidRDefault="007754D2" w:rsidP="00DC13E3">
            <w:pPr>
              <w:pStyle w:val="TableContents"/>
              <w:ind w:left="720"/>
              <w:rPr>
                <w:color w:val="000000" w:themeColor="text1"/>
              </w:rPr>
            </w:pPr>
            <w:r>
              <w:rPr>
                <w:color w:val="000000" w:themeColor="text1"/>
              </w:rPr>
              <w:t>GR-09</w:t>
            </w:r>
          </w:p>
          <w:p w14:paraId="30319EC8" w14:textId="77777777" w:rsidR="007754D2" w:rsidRDefault="007754D2" w:rsidP="00DC13E3">
            <w:pPr>
              <w:pStyle w:val="TableContents"/>
              <w:ind w:left="720"/>
              <w:rPr>
                <w:color w:val="000000" w:themeColor="text1"/>
              </w:rPr>
            </w:pPr>
            <w:r>
              <w:rPr>
                <w:color w:val="000000" w:themeColor="text1"/>
              </w:rPr>
              <w:t>GR-10</w:t>
            </w:r>
          </w:p>
          <w:p w14:paraId="7AA52F80" w14:textId="77777777" w:rsidR="007754D2" w:rsidRPr="005037C5" w:rsidRDefault="007754D2" w:rsidP="00DC13E3">
            <w:pPr>
              <w:pStyle w:val="TableContents"/>
              <w:ind w:left="720"/>
              <w:rPr>
                <w:color w:val="000000" w:themeColor="text1"/>
              </w:rPr>
            </w:pPr>
            <w:r>
              <w:rPr>
                <w:color w:val="000000" w:themeColor="text1"/>
              </w:rPr>
              <w:t>GR-13</w:t>
            </w:r>
          </w:p>
        </w:tc>
      </w:tr>
      <w:tr w:rsidR="005037C5" w:rsidRPr="005037C5" w14:paraId="0292EB18" w14:textId="77777777" w:rsidTr="005037C5">
        <w:tc>
          <w:tcPr>
            <w:tcW w:w="956" w:type="dxa"/>
            <w:tcBorders>
              <w:left w:val="single" w:sz="1" w:space="0" w:color="000000"/>
              <w:bottom w:val="single" w:sz="1" w:space="0" w:color="000000"/>
            </w:tcBorders>
            <w:shd w:val="clear" w:color="auto" w:fill="auto"/>
          </w:tcPr>
          <w:p w14:paraId="0D0308DD" w14:textId="77777777" w:rsidR="000E427E" w:rsidRPr="005037C5" w:rsidRDefault="003533DB" w:rsidP="005037C5">
            <w:pPr>
              <w:pStyle w:val="TableContents"/>
              <w:jc w:val="center"/>
              <w:rPr>
                <w:color w:val="000000" w:themeColor="text1"/>
              </w:rPr>
            </w:pPr>
            <w:r>
              <w:rPr>
                <w:color w:val="000000" w:themeColor="text1"/>
              </w:rPr>
              <w:t>UC-04</w:t>
            </w:r>
          </w:p>
        </w:tc>
        <w:tc>
          <w:tcPr>
            <w:tcW w:w="1823" w:type="dxa"/>
            <w:tcBorders>
              <w:left w:val="single" w:sz="1" w:space="0" w:color="000000"/>
              <w:bottom w:val="single" w:sz="1" w:space="0" w:color="000000"/>
            </w:tcBorders>
            <w:shd w:val="clear" w:color="auto" w:fill="auto"/>
          </w:tcPr>
          <w:p w14:paraId="4877B57D" w14:textId="77777777" w:rsidR="003533DB" w:rsidRPr="005037C5" w:rsidRDefault="003533DB" w:rsidP="003533DB">
            <w:pPr>
              <w:pStyle w:val="TableContents"/>
              <w:jc w:val="center"/>
              <w:rPr>
                <w:color w:val="000000" w:themeColor="text1"/>
              </w:rPr>
            </w:pPr>
            <w:r>
              <w:rPr>
                <w:color w:val="000000" w:themeColor="text1"/>
              </w:rPr>
              <w:t>Start Tournament</w:t>
            </w:r>
          </w:p>
        </w:tc>
        <w:tc>
          <w:tcPr>
            <w:tcW w:w="7173" w:type="dxa"/>
            <w:tcBorders>
              <w:left w:val="single" w:sz="1" w:space="0" w:color="000000"/>
              <w:bottom w:val="single" w:sz="1" w:space="0" w:color="000000"/>
              <w:right w:val="single" w:sz="1" w:space="0" w:color="000000"/>
            </w:tcBorders>
            <w:shd w:val="clear" w:color="auto" w:fill="auto"/>
          </w:tcPr>
          <w:p w14:paraId="337A66E2" w14:textId="5433A738" w:rsidR="000E427E" w:rsidRDefault="000C50D7" w:rsidP="00E569F4">
            <w:pPr>
              <w:pStyle w:val="TableContents"/>
              <w:ind w:left="720"/>
              <w:rPr>
                <w:color w:val="000000" w:themeColor="text1"/>
              </w:rPr>
            </w:pPr>
            <w:r>
              <w:rPr>
                <w:color w:val="000000" w:themeColor="text1"/>
              </w:rPr>
              <w:t>A player start</w:t>
            </w:r>
            <w:r w:rsidR="008D39EF">
              <w:rPr>
                <w:color w:val="000000" w:themeColor="text1"/>
              </w:rPr>
              <w:t>s</w:t>
            </w:r>
            <w:r>
              <w:rPr>
                <w:color w:val="000000" w:themeColor="text1"/>
              </w:rPr>
              <w:t xml:space="preserve"> a new tournament</w:t>
            </w:r>
          </w:p>
          <w:p w14:paraId="79C9CA35" w14:textId="77777777" w:rsidR="00E569F4" w:rsidRDefault="000C50D7" w:rsidP="005037C5">
            <w:pPr>
              <w:pStyle w:val="TableContents"/>
              <w:rPr>
                <w:color w:val="000000" w:themeColor="text1"/>
              </w:rPr>
            </w:pPr>
            <w:r>
              <w:rPr>
                <w:color w:val="000000" w:themeColor="text1"/>
              </w:rPr>
              <w:t xml:space="preserve">Actors: </w:t>
            </w:r>
          </w:p>
          <w:p w14:paraId="4D5F58DA" w14:textId="77777777" w:rsidR="000C50D7" w:rsidRDefault="000C50D7" w:rsidP="00E569F4">
            <w:pPr>
              <w:pStyle w:val="TableContents"/>
              <w:ind w:left="720"/>
              <w:rPr>
                <w:color w:val="000000" w:themeColor="text1"/>
              </w:rPr>
            </w:pPr>
            <w:r>
              <w:rPr>
                <w:color w:val="000000" w:themeColor="text1"/>
              </w:rPr>
              <w:t>Player, Ivanhoe, System</w:t>
            </w:r>
          </w:p>
          <w:p w14:paraId="5DE077F0" w14:textId="77777777" w:rsidR="00E569F4" w:rsidRDefault="000C50D7" w:rsidP="005037C5">
            <w:pPr>
              <w:pStyle w:val="TableContents"/>
              <w:rPr>
                <w:color w:val="000000" w:themeColor="text1"/>
              </w:rPr>
            </w:pPr>
            <w:r>
              <w:rPr>
                <w:color w:val="000000" w:themeColor="text1"/>
              </w:rPr>
              <w:t xml:space="preserve">Triggering Event: </w:t>
            </w:r>
          </w:p>
          <w:p w14:paraId="07661CBD" w14:textId="77777777" w:rsidR="000C50D7" w:rsidRDefault="000C50D7" w:rsidP="00E569F4">
            <w:pPr>
              <w:pStyle w:val="TableContents"/>
              <w:ind w:left="720"/>
              <w:rPr>
                <w:color w:val="000000" w:themeColor="text1"/>
              </w:rPr>
            </w:pPr>
            <w:r>
              <w:rPr>
                <w:color w:val="000000" w:themeColor="text1"/>
              </w:rPr>
              <w:t>Ivanhoe is set up</w:t>
            </w:r>
          </w:p>
          <w:p w14:paraId="73693D5F" w14:textId="77777777" w:rsidR="00E569F4" w:rsidRDefault="000C50D7" w:rsidP="000C50D7">
            <w:pPr>
              <w:pStyle w:val="TableContents"/>
              <w:rPr>
                <w:color w:val="000000" w:themeColor="text1"/>
              </w:rPr>
            </w:pPr>
            <w:r>
              <w:rPr>
                <w:color w:val="000000" w:themeColor="text1"/>
              </w:rPr>
              <w:t xml:space="preserve">Pre-Condition(s): </w:t>
            </w:r>
          </w:p>
          <w:p w14:paraId="276466FD" w14:textId="77777777" w:rsidR="000C50D7" w:rsidRDefault="000C50D7" w:rsidP="00E569F4">
            <w:pPr>
              <w:pStyle w:val="TableContents"/>
              <w:ind w:left="720"/>
              <w:rPr>
                <w:color w:val="000000" w:themeColor="text1"/>
              </w:rPr>
            </w:pPr>
            <w:r>
              <w:rPr>
                <w:color w:val="000000" w:themeColor="text1"/>
              </w:rPr>
              <w:t>The Tournament did not start yet</w:t>
            </w:r>
          </w:p>
          <w:p w14:paraId="51CFCCF4" w14:textId="77777777" w:rsidR="000C50D7" w:rsidRDefault="000C50D7" w:rsidP="000C50D7">
            <w:pPr>
              <w:pStyle w:val="TableContents"/>
              <w:rPr>
                <w:color w:val="000000" w:themeColor="text1"/>
              </w:rPr>
            </w:pPr>
            <w:r>
              <w:rPr>
                <w:color w:val="000000" w:themeColor="text1"/>
              </w:rPr>
              <w:t>Main Sequence:</w:t>
            </w:r>
          </w:p>
          <w:p w14:paraId="1A0D12CC" w14:textId="1D7E247B" w:rsidR="00A27491" w:rsidRDefault="000C50D7" w:rsidP="00A27491">
            <w:pPr>
              <w:pStyle w:val="TableContents"/>
              <w:numPr>
                <w:ilvl w:val="0"/>
                <w:numId w:val="4"/>
              </w:numPr>
              <w:rPr>
                <w:color w:val="000000" w:themeColor="text1"/>
              </w:rPr>
            </w:pPr>
            <w:r>
              <w:rPr>
                <w:color w:val="000000" w:themeColor="text1"/>
              </w:rPr>
              <w:t>Player prompted to ch</w:t>
            </w:r>
            <w:r w:rsidR="00A27491">
              <w:rPr>
                <w:color w:val="000000" w:themeColor="text1"/>
              </w:rPr>
              <w:t>oose a tournament color</w:t>
            </w:r>
          </w:p>
          <w:p w14:paraId="0B4A3F01" w14:textId="77777777" w:rsidR="00A27491" w:rsidRDefault="00A27491" w:rsidP="00A27491">
            <w:pPr>
              <w:pStyle w:val="TableContents"/>
              <w:numPr>
                <w:ilvl w:val="1"/>
                <w:numId w:val="4"/>
              </w:numPr>
              <w:rPr>
                <w:color w:val="000000" w:themeColor="text1"/>
              </w:rPr>
            </w:pPr>
            <w:r>
              <w:rPr>
                <w:color w:val="000000" w:themeColor="text1"/>
              </w:rPr>
              <w:t>Ivanhoe tells System to start game</w:t>
            </w:r>
          </w:p>
          <w:p w14:paraId="73784AB6" w14:textId="1CF1347A" w:rsidR="00A27491" w:rsidRPr="00A27491" w:rsidRDefault="00A27491" w:rsidP="00A27491">
            <w:pPr>
              <w:pStyle w:val="TableContents"/>
              <w:numPr>
                <w:ilvl w:val="1"/>
                <w:numId w:val="4"/>
              </w:numPr>
              <w:rPr>
                <w:color w:val="000000" w:themeColor="text1"/>
              </w:rPr>
            </w:pPr>
            <w:r>
              <w:rPr>
                <w:color w:val="000000" w:themeColor="text1"/>
              </w:rPr>
              <w:t>System forwards message to Player</w:t>
            </w:r>
          </w:p>
          <w:p w14:paraId="2C80839F" w14:textId="77777777" w:rsidR="000C50D7" w:rsidRDefault="000C50D7" w:rsidP="003C0071">
            <w:pPr>
              <w:pStyle w:val="TableContents"/>
              <w:numPr>
                <w:ilvl w:val="0"/>
                <w:numId w:val="4"/>
              </w:numPr>
              <w:rPr>
                <w:color w:val="000000" w:themeColor="text1"/>
              </w:rPr>
            </w:pPr>
            <w:r>
              <w:rPr>
                <w:color w:val="000000" w:themeColor="text1"/>
              </w:rPr>
              <w:t xml:space="preserve">Player chooses a tournament color </w:t>
            </w:r>
          </w:p>
          <w:p w14:paraId="6C76FAB1" w14:textId="77777777" w:rsidR="00A27491" w:rsidRDefault="00A27491" w:rsidP="003C0071">
            <w:pPr>
              <w:pStyle w:val="TableContents"/>
              <w:numPr>
                <w:ilvl w:val="0"/>
                <w:numId w:val="4"/>
              </w:numPr>
              <w:rPr>
                <w:color w:val="000000" w:themeColor="text1"/>
              </w:rPr>
            </w:pPr>
            <w:r>
              <w:rPr>
                <w:color w:val="000000" w:themeColor="text1"/>
              </w:rPr>
              <w:t>Player sends tournament color choice to System</w:t>
            </w:r>
          </w:p>
          <w:p w14:paraId="2B7C585B" w14:textId="7882533F" w:rsidR="00A27491" w:rsidRDefault="00A27491" w:rsidP="003C0071">
            <w:pPr>
              <w:pStyle w:val="TableContents"/>
              <w:numPr>
                <w:ilvl w:val="0"/>
                <w:numId w:val="4"/>
              </w:numPr>
              <w:rPr>
                <w:color w:val="000000" w:themeColor="text1"/>
              </w:rPr>
            </w:pPr>
            <w:r>
              <w:rPr>
                <w:color w:val="000000" w:themeColor="text1"/>
              </w:rPr>
              <w:t>System forwards message to Ivanhoe</w:t>
            </w:r>
          </w:p>
          <w:p w14:paraId="5946475F" w14:textId="77777777" w:rsidR="000C50D7" w:rsidRDefault="000C50D7" w:rsidP="003C0071">
            <w:pPr>
              <w:pStyle w:val="TableContents"/>
              <w:numPr>
                <w:ilvl w:val="0"/>
                <w:numId w:val="4"/>
              </w:numPr>
              <w:rPr>
                <w:color w:val="000000" w:themeColor="text1"/>
              </w:rPr>
            </w:pPr>
            <w:r>
              <w:rPr>
                <w:color w:val="000000" w:themeColor="text1"/>
              </w:rPr>
              <w:t>Ivanhoe update the tournament color</w:t>
            </w:r>
          </w:p>
          <w:p w14:paraId="782CF4D4" w14:textId="77777777" w:rsidR="00E569F4" w:rsidRDefault="000C50D7" w:rsidP="000C50D7">
            <w:pPr>
              <w:pStyle w:val="TableContents"/>
              <w:rPr>
                <w:color w:val="000000" w:themeColor="text1"/>
              </w:rPr>
            </w:pPr>
            <w:r>
              <w:rPr>
                <w:color w:val="000000" w:themeColor="text1"/>
              </w:rPr>
              <w:t xml:space="preserve">Resulting Event: </w:t>
            </w:r>
          </w:p>
          <w:p w14:paraId="6FB969BD" w14:textId="77777777" w:rsidR="000C50D7" w:rsidRDefault="000C50D7" w:rsidP="00E569F4">
            <w:pPr>
              <w:pStyle w:val="TableContents"/>
              <w:ind w:left="720"/>
              <w:rPr>
                <w:color w:val="000000" w:themeColor="text1"/>
              </w:rPr>
            </w:pPr>
            <w:r>
              <w:rPr>
                <w:color w:val="000000" w:themeColor="text1"/>
              </w:rPr>
              <w:lastRenderedPageBreak/>
              <w:t>Player has chosen a tournament color</w:t>
            </w:r>
          </w:p>
          <w:p w14:paraId="371A7A43" w14:textId="77777777" w:rsidR="000C50D7" w:rsidRDefault="000C50D7" w:rsidP="000C50D7">
            <w:pPr>
              <w:pStyle w:val="TableContents"/>
              <w:rPr>
                <w:color w:val="000000" w:themeColor="text1"/>
              </w:rPr>
            </w:pPr>
            <w:r>
              <w:rPr>
                <w:color w:val="000000" w:themeColor="text1"/>
              </w:rPr>
              <w:t>Alternative Scenarios:</w:t>
            </w:r>
          </w:p>
          <w:p w14:paraId="0DD126E6" w14:textId="1DE84A54" w:rsidR="000C50D7" w:rsidRDefault="00AE5A9D" w:rsidP="003C0071">
            <w:pPr>
              <w:pStyle w:val="TableContents"/>
              <w:numPr>
                <w:ilvl w:val="0"/>
                <w:numId w:val="23"/>
              </w:numPr>
              <w:rPr>
                <w:color w:val="000000" w:themeColor="text1"/>
              </w:rPr>
            </w:pPr>
            <w:r>
              <w:rPr>
                <w:color w:val="000000" w:themeColor="text1"/>
              </w:rPr>
              <w:t>Previous color is purple:  new tournament color cannot be purple</w:t>
            </w:r>
          </w:p>
          <w:p w14:paraId="2BCDEEC4" w14:textId="77777777" w:rsidR="0020702B" w:rsidRDefault="0020702B" w:rsidP="003C0071">
            <w:pPr>
              <w:pStyle w:val="TableContents"/>
              <w:numPr>
                <w:ilvl w:val="0"/>
                <w:numId w:val="23"/>
              </w:numPr>
              <w:rPr>
                <w:color w:val="000000" w:themeColor="text1"/>
              </w:rPr>
            </w:pPr>
            <w:r>
              <w:rPr>
                <w:color w:val="000000" w:themeColor="text1"/>
              </w:rPr>
              <w:t>Player only have action cards: next clockwise player start tournament</w:t>
            </w:r>
          </w:p>
          <w:p w14:paraId="164DAB4C" w14:textId="77777777" w:rsidR="0020702B" w:rsidRDefault="000A4409" w:rsidP="00AE5A9D">
            <w:pPr>
              <w:pStyle w:val="TableContents"/>
              <w:rPr>
                <w:color w:val="000000" w:themeColor="text1"/>
              </w:rPr>
            </w:pPr>
            <w:r>
              <w:rPr>
                <w:color w:val="000000" w:themeColor="text1"/>
              </w:rPr>
              <w:t>Traceability:</w:t>
            </w:r>
          </w:p>
          <w:p w14:paraId="3CB15122" w14:textId="77777777" w:rsidR="000A4409" w:rsidRDefault="000A4409" w:rsidP="00E569F4">
            <w:pPr>
              <w:pStyle w:val="TableContents"/>
              <w:ind w:left="720"/>
              <w:rPr>
                <w:color w:val="000000" w:themeColor="text1"/>
              </w:rPr>
            </w:pPr>
            <w:r>
              <w:rPr>
                <w:color w:val="000000" w:themeColor="text1"/>
              </w:rPr>
              <w:t>FR-ST-01</w:t>
            </w:r>
          </w:p>
          <w:p w14:paraId="79826CF9" w14:textId="77777777" w:rsidR="000A4409" w:rsidRDefault="000A4409" w:rsidP="00E569F4">
            <w:pPr>
              <w:pStyle w:val="TableContents"/>
              <w:ind w:left="720"/>
              <w:rPr>
                <w:color w:val="000000" w:themeColor="text1"/>
              </w:rPr>
            </w:pPr>
            <w:r>
              <w:rPr>
                <w:color w:val="000000" w:themeColor="text1"/>
              </w:rPr>
              <w:t>FR-ST-02</w:t>
            </w:r>
          </w:p>
          <w:p w14:paraId="1B9B94AE" w14:textId="77777777" w:rsidR="00105B9F" w:rsidRDefault="00105B9F" w:rsidP="00E569F4">
            <w:pPr>
              <w:pStyle w:val="TableContents"/>
              <w:ind w:left="720"/>
              <w:rPr>
                <w:color w:val="000000" w:themeColor="text1"/>
              </w:rPr>
            </w:pPr>
            <w:r>
              <w:rPr>
                <w:color w:val="000000" w:themeColor="text1"/>
              </w:rPr>
              <w:t>FR-ST-04</w:t>
            </w:r>
          </w:p>
          <w:p w14:paraId="3AA39361" w14:textId="77777777" w:rsidR="00105B9F" w:rsidRDefault="00105B9F" w:rsidP="00E569F4">
            <w:pPr>
              <w:pStyle w:val="TableContents"/>
              <w:ind w:left="720"/>
              <w:rPr>
                <w:color w:val="000000" w:themeColor="text1"/>
              </w:rPr>
            </w:pPr>
            <w:r>
              <w:rPr>
                <w:color w:val="000000" w:themeColor="text1"/>
              </w:rPr>
              <w:t>FR-ST-05</w:t>
            </w:r>
          </w:p>
          <w:p w14:paraId="3059C49C" w14:textId="77777777" w:rsidR="00105B9F" w:rsidRDefault="00105B9F" w:rsidP="00E569F4">
            <w:pPr>
              <w:pStyle w:val="TableContents"/>
              <w:ind w:left="720"/>
              <w:rPr>
                <w:color w:val="000000" w:themeColor="text1"/>
              </w:rPr>
            </w:pPr>
            <w:r>
              <w:rPr>
                <w:color w:val="000000" w:themeColor="text1"/>
              </w:rPr>
              <w:t>GR-03</w:t>
            </w:r>
          </w:p>
          <w:p w14:paraId="7ED85C60" w14:textId="77777777" w:rsidR="00105B9F" w:rsidRDefault="00105B9F" w:rsidP="00E569F4">
            <w:pPr>
              <w:pStyle w:val="TableContents"/>
              <w:ind w:left="720"/>
              <w:rPr>
                <w:color w:val="000000" w:themeColor="text1"/>
              </w:rPr>
            </w:pPr>
            <w:r>
              <w:rPr>
                <w:color w:val="000000" w:themeColor="text1"/>
              </w:rPr>
              <w:t>GR-11</w:t>
            </w:r>
          </w:p>
          <w:p w14:paraId="4D5CC88F" w14:textId="77777777" w:rsidR="00105B9F" w:rsidRDefault="00105B9F" w:rsidP="00E569F4">
            <w:pPr>
              <w:pStyle w:val="TableContents"/>
              <w:ind w:left="720"/>
              <w:rPr>
                <w:color w:val="000000" w:themeColor="text1"/>
              </w:rPr>
            </w:pPr>
            <w:r>
              <w:rPr>
                <w:color w:val="000000" w:themeColor="text1"/>
              </w:rPr>
              <w:t>GR-16</w:t>
            </w:r>
          </w:p>
          <w:p w14:paraId="7B86EF2F" w14:textId="77777777" w:rsidR="00105B9F" w:rsidRPr="005037C5" w:rsidRDefault="00105B9F" w:rsidP="00E569F4">
            <w:pPr>
              <w:pStyle w:val="TableContents"/>
              <w:ind w:left="720"/>
              <w:rPr>
                <w:color w:val="000000" w:themeColor="text1"/>
              </w:rPr>
            </w:pPr>
            <w:r>
              <w:rPr>
                <w:color w:val="000000" w:themeColor="text1"/>
              </w:rPr>
              <w:t>GR-17</w:t>
            </w:r>
          </w:p>
        </w:tc>
      </w:tr>
      <w:tr w:rsidR="00594228" w:rsidRPr="005037C5" w14:paraId="0DD55188" w14:textId="77777777" w:rsidTr="005037C5">
        <w:tc>
          <w:tcPr>
            <w:tcW w:w="956" w:type="dxa"/>
            <w:tcBorders>
              <w:left w:val="single" w:sz="1" w:space="0" w:color="000000"/>
              <w:bottom w:val="single" w:sz="1" w:space="0" w:color="000000"/>
            </w:tcBorders>
            <w:shd w:val="clear" w:color="auto" w:fill="auto"/>
          </w:tcPr>
          <w:p w14:paraId="5951A580" w14:textId="5C565EDE" w:rsidR="00594228" w:rsidRPr="005037C5" w:rsidRDefault="00594228" w:rsidP="005037C5">
            <w:pPr>
              <w:pStyle w:val="TableContents"/>
              <w:jc w:val="center"/>
              <w:rPr>
                <w:color w:val="000000" w:themeColor="text1"/>
              </w:rPr>
            </w:pPr>
            <w:r>
              <w:rPr>
                <w:color w:val="000000" w:themeColor="text1"/>
              </w:rPr>
              <w:lastRenderedPageBreak/>
              <w:t>UC-05</w:t>
            </w:r>
          </w:p>
        </w:tc>
        <w:tc>
          <w:tcPr>
            <w:tcW w:w="1823" w:type="dxa"/>
            <w:tcBorders>
              <w:left w:val="single" w:sz="1" w:space="0" w:color="000000"/>
              <w:bottom w:val="single" w:sz="1" w:space="0" w:color="000000"/>
            </w:tcBorders>
            <w:shd w:val="clear" w:color="auto" w:fill="auto"/>
          </w:tcPr>
          <w:p w14:paraId="2C46F8AB" w14:textId="77777777" w:rsidR="00594228" w:rsidRPr="005037C5" w:rsidRDefault="00594228" w:rsidP="005037C5">
            <w:pPr>
              <w:pStyle w:val="TableContents"/>
              <w:jc w:val="center"/>
              <w:rPr>
                <w:color w:val="000000" w:themeColor="text1"/>
              </w:rPr>
            </w:pPr>
            <w:r>
              <w:rPr>
                <w:color w:val="000000" w:themeColor="text1"/>
              </w:rPr>
              <w:t>Draw Card</w:t>
            </w:r>
          </w:p>
        </w:tc>
        <w:tc>
          <w:tcPr>
            <w:tcW w:w="7173" w:type="dxa"/>
            <w:tcBorders>
              <w:left w:val="single" w:sz="1" w:space="0" w:color="000000"/>
              <w:bottom w:val="single" w:sz="1" w:space="0" w:color="000000"/>
              <w:right w:val="single" w:sz="1" w:space="0" w:color="000000"/>
            </w:tcBorders>
            <w:shd w:val="clear" w:color="auto" w:fill="auto"/>
          </w:tcPr>
          <w:p w14:paraId="39BE8872" w14:textId="77777777" w:rsidR="00594228" w:rsidRDefault="00366C19" w:rsidP="00E569F4">
            <w:pPr>
              <w:pStyle w:val="TableContents"/>
              <w:jc w:val="center"/>
              <w:rPr>
                <w:color w:val="000000" w:themeColor="text1"/>
              </w:rPr>
            </w:pPr>
            <w:r>
              <w:rPr>
                <w:color w:val="000000" w:themeColor="text1"/>
              </w:rPr>
              <w:t>Player draw</w:t>
            </w:r>
            <w:r w:rsidR="009223FF">
              <w:rPr>
                <w:color w:val="000000" w:themeColor="text1"/>
              </w:rPr>
              <w:t>s</w:t>
            </w:r>
            <w:r>
              <w:rPr>
                <w:color w:val="000000" w:themeColor="text1"/>
              </w:rPr>
              <w:t xml:space="preserve"> a card</w:t>
            </w:r>
          </w:p>
          <w:p w14:paraId="5D854C76" w14:textId="77777777" w:rsidR="00E569F4" w:rsidRDefault="00594228" w:rsidP="001926C4">
            <w:pPr>
              <w:pStyle w:val="TableContents"/>
              <w:rPr>
                <w:color w:val="000000" w:themeColor="text1"/>
              </w:rPr>
            </w:pPr>
            <w:r>
              <w:rPr>
                <w:color w:val="000000" w:themeColor="text1"/>
              </w:rPr>
              <w:t xml:space="preserve">Actors: </w:t>
            </w:r>
          </w:p>
          <w:p w14:paraId="5DD33CE8" w14:textId="4EFDD1DB" w:rsidR="00594228" w:rsidRDefault="00594228" w:rsidP="00E569F4">
            <w:pPr>
              <w:pStyle w:val="TableContents"/>
              <w:ind w:left="720"/>
              <w:rPr>
                <w:color w:val="000000" w:themeColor="text1"/>
              </w:rPr>
            </w:pPr>
            <w:r>
              <w:rPr>
                <w:color w:val="000000" w:themeColor="text1"/>
              </w:rPr>
              <w:t>Pla</w:t>
            </w:r>
            <w:r w:rsidR="00D95EC8">
              <w:rPr>
                <w:color w:val="000000" w:themeColor="text1"/>
              </w:rPr>
              <w:t>yer, Ivanhoe</w:t>
            </w:r>
            <w:r w:rsidR="00A27491">
              <w:rPr>
                <w:color w:val="000000" w:themeColor="text1"/>
              </w:rPr>
              <w:t>, System</w:t>
            </w:r>
          </w:p>
          <w:p w14:paraId="0BD47BA8" w14:textId="77777777" w:rsidR="00E569F4" w:rsidRDefault="00594228" w:rsidP="001926C4">
            <w:pPr>
              <w:pStyle w:val="TableContents"/>
              <w:rPr>
                <w:color w:val="000000" w:themeColor="text1"/>
              </w:rPr>
            </w:pPr>
            <w:r>
              <w:rPr>
                <w:color w:val="000000" w:themeColor="text1"/>
              </w:rPr>
              <w:t xml:space="preserve">Triggering Event: </w:t>
            </w:r>
          </w:p>
          <w:p w14:paraId="71989AAB" w14:textId="77777777" w:rsidR="00594228" w:rsidRDefault="00AC3E7E" w:rsidP="00E569F4">
            <w:pPr>
              <w:pStyle w:val="TableContents"/>
              <w:ind w:left="720"/>
              <w:rPr>
                <w:color w:val="000000" w:themeColor="text1"/>
              </w:rPr>
            </w:pPr>
            <w:r>
              <w:rPr>
                <w:color w:val="000000" w:themeColor="text1"/>
              </w:rPr>
              <w:t>Player has chosen a tournament color</w:t>
            </w:r>
          </w:p>
          <w:p w14:paraId="06728CA2" w14:textId="77777777" w:rsidR="00E569F4" w:rsidRDefault="00594228" w:rsidP="001926C4">
            <w:pPr>
              <w:pStyle w:val="TableContents"/>
              <w:rPr>
                <w:color w:val="000000" w:themeColor="text1"/>
              </w:rPr>
            </w:pPr>
            <w:r>
              <w:rPr>
                <w:color w:val="000000" w:themeColor="text1"/>
              </w:rPr>
              <w:t xml:space="preserve">Pre-Condition(s): </w:t>
            </w:r>
          </w:p>
          <w:p w14:paraId="7389D5BA" w14:textId="77777777" w:rsidR="00594228" w:rsidRDefault="00223275" w:rsidP="00E569F4">
            <w:pPr>
              <w:pStyle w:val="TableContents"/>
              <w:ind w:left="720"/>
              <w:rPr>
                <w:color w:val="000000" w:themeColor="text1"/>
              </w:rPr>
            </w:pPr>
            <w:r>
              <w:rPr>
                <w:color w:val="000000" w:themeColor="text1"/>
              </w:rPr>
              <w:t>When it is player’s turn</w:t>
            </w:r>
          </w:p>
          <w:p w14:paraId="09D9273A" w14:textId="77777777" w:rsidR="00594228" w:rsidRDefault="00594228" w:rsidP="001926C4">
            <w:pPr>
              <w:pStyle w:val="TableContents"/>
              <w:rPr>
                <w:color w:val="000000" w:themeColor="text1"/>
              </w:rPr>
            </w:pPr>
            <w:r>
              <w:rPr>
                <w:color w:val="000000" w:themeColor="text1"/>
              </w:rPr>
              <w:t>Main Sequence:</w:t>
            </w:r>
          </w:p>
          <w:p w14:paraId="7A68A954" w14:textId="01E18AE3" w:rsidR="00A27491" w:rsidRPr="00A27491" w:rsidRDefault="00CC21A1" w:rsidP="00A27491">
            <w:pPr>
              <w:pStyle w:val="TableContents"/>
              <w:numPr>
                <w:ilvl w:val="0"/>
                <w:numId w:val="5"/>
              </w:numPr>
              <w:rPr>
                <w:color w:val="000000" w:themeColor="text1"/>
              </w:rPr>
            </w:pPr>
            <w:r>
              <w:rPr>
                <w:color w:val="000000" w:themeColor="text1"/>
              </w:rPr>
              <w:t>Ivanh</w:t>
            </w:r>
            <w:r w:rsidR="00A27491">
              <w:rPr>
                <w:color w:val="000000" w:themeColor="text1"/>
              </w:rPr>
              <w:t>oe deals card to Player</w:t>
            </w:r>
          </w:p>
          <w:p w14:paraId="442F495C" w14:textId="6F2ED6B0" w:rsidR="00CC21A1" w:rsidRDefault="00A27491" w:rsidP="003C0071">
            <w:pPr>
              <w:pStyle w:val="TableContents"/>
              <w:numPr>
                <w:ilvl w:val="0"/>
                <w:numId w:val="5"/>
              </w:numPr>
              <w:rPr>
                <w:color w:val="000000" w:themeColor="text1"/>
              </w:rPr>
            </w:pPr>
            <w:r>
              <w:rPr>
                <w:color w:val="000000" w:themeColor="text1"/>
              </w:rPr>
              <w:t>Ivanhoe sends updated information to System</w:t>
            </w:r>
          </w:p>
          <w:p w14:paraId="651E2E1A" w14:textId="571702D8" w:rsidR="00CC21A1" w:rsidRPr="00CC21A1" w:rsidRDefault="00A27491" w:rsidP="003C0071">
            <w:pPr>
              <w:pStyle w:val="TableContents"/>
              <w:numPr>
                <w:ilvl w:val="0"/>
                <w:numId w:val="5"/>
              </w:numPr>
              <w:rPr>
                <w:color w:val="000000" w:themeColor="text1"/>
              </w:rPr>
            </w:pPr>
            <w:r>
              <w:rPr>
                <w:color w:val="000000" w:themeColor="text1"/>
              </w:rPr>
              <w:t>System forwards message to Player</w:t>
            </w:r>
          </w:p>
          <w:p w14:paraId="51DB99EC" w14:textId="77777777" w:rsidR="00E569F4" w:rsidRDefault="00594228" w:rsidP="001926C4">
            <w:pPr>
              <w:pStyle w:val="TableContents"/>
              <w:rPr>
                <w:color w:val="000000" w:themeColor="text1"/>
              </w:rPr>
            </w:pPr>
            <w:r>
              <w:rPr>
                <w:color w:val="000000" w:themeColor="text1"/>
              </w:rPr>
              <w:t xml:space="preserve">Resulting Event: </w:t>
            </w:r>
          </w:p>
          <w:p w14:paraId="70ACE3F3" w14:textId="77777777" w:rsidR="00594228" w:rsidRDefault="00CC21A1" w:rsidP="00E569F4">
            <w:pPr>
              <w:pStyle w:val="TableContents"/>
              <w:ind w:left="720"/>
              <w:rPr>
                <w:color w:val="000000" w:themeColor="text1"/>
              </w:rPr>
            </w:pPr>
            <w:r>
              <w:rPr>
                <w:color w:val="000000" w:themeColor="text1"/>
              </w:rPr>
              <w:t>The player has drawn a card</w:t>
            </w:r>
          </w:p>
          <w:p w14:paraId="33B1CCBA" w14:textId="77777777" w:rsidR="00CC574D" w:rsidRDefault="00594228" w:rsidP="001926C4">
            <w:pPr>
              <w:pStyle w:val="TableContents"/>
              <w:rPr>
                <w:color w:val="000000" w:themeColor="text1"/>
              </w:rPr>
            </w:pPr>
            <w:r>
              <w:rPr>
                <w:color w:val="000000" w:themeColor="text1"/>
              </w:rPr>
              <w:t>Alternative Scenarios:</w:t>
            </w:r>
            <w:r w:rsidR="00CC21A1">
              <w:rPr>
                <w:color w:val="000000" w:themeColor="text1"/>
              </w:rPr>
              <w:t xml:space="preserve"> </w:t>
            </w:r>
          </w:p>
          <w:p w14:paraId="4707C154" w14:textId="77777777" w:rsidR="00CC574D" w:rsidRDefault="00CC574D" w:rsidP="003C0071">
            <w:pPr>
              <w:pStyle w:val="TableContents"/>
              <w:numPr>
                <w:ilvl w:val="0"/>
                <w:numId w:val="6"/>
              </w:numPr>
              <w:rPr>
                <w:color w:val="000000" w:themeColor="text1"/>
              </w:rPr>
            </w:pPr>
            <w:r>
              <w:rPr>
                <w:color w:val="000000" w:themeColor="text1"/>
              </w:rPr>
              <w:t>When the last card is drawn from the deck: Reshuffle the deadwood pile as the new deck</w:t>
            </w:r>
          </w:p>
          <w:p w14:paraId="0F90917B" w14:textId="77777777" w:rsidR="00594228" w:rsidRDefault="00594228" w:rsidP="001926C4">
            <w:pPr>
              <w:pStyle w:val="TableContents"/>
              <w:rPr>
                <w:color w:val="000000" w:themeColor="text1"/>
              </w:rPr>
            </w:pPr>
            <w:r>
              <w:rPr>
                <w:color w:val="000000" w:themeColor="text1"/>
              </w:rPr>
              <w:t>Traceability:</w:t>
            </w:r>
          </w:p>
          <w:p w14:paraId="3829C69E" w14:textId="77777777" w:rsidR="00594228" w:rsidRDefault="00B85D11" w:rsidP="00E569F4">
            <w:pPr>
              <w:pStyle w:val="TableContents"/>
              <w:ind w:left="720"/>
              <w:rPr>
                <w:color w:val="000000" w:themeColor="text1"/>
              </w:rPr>
            </w:pPr>
            <w:r>
              <w:rPr>
                <w:color w:val="000000" w:themeColor="text1"/>
              </w:rPr>
              <w:t>FR-DC-02</w:t>
            </w:r>
          </w:p>
          <w:p w14:paraId="35B5784F" w14:textId="77777777" w:rsidR="00B85D11" w:rsidRPr="005037C5" w:rsidRDefault="00B85D11" w:rsidP="00E569F4">
            <w:pPr>
              <w:pStyle w:val="TableContents"/>
              <w:ind w:left="720"/>
              <w:rPr>
                <w:color w:val="000000" w:themeColor="text1"/>
              </w:rPr>
            </w:pPr>
            <w:r>
              <w:rPr>
                <w:color w:val="000000" w:themeColor="text1"/>
              </w:rPr>
              <w:t>GR-15</w:t>
            </w:r>
          </w:p>
        </w:tc>
      </w:tr>
      <w:tr w:rsidR="00E55F68" w:rsidRPr="005037C5" w14:paraId="5FCDCE91" w14:textId="77777777" w:rsidTr="005037C5">
        <w:tc>
          <w:tcPr>
            <w:tcW w:w="956" w:type="dxa"/>
            <w:tcBorders>
              <w:left w:val="single" w:sz="1" w:space="0" w:color="000000"/>
              <w:bottom w:val="single" w:sz="1" w:space="0" w:color="000000"/>
            </w:tcBorders>
            <w:shd w:val="clear" w:color="auto" w:fill="auto"/>
          </w:tcPr>
          <w:p w14:paraId="4BA59849" w14:textId="77777777" w:rsidR="00E55F68" w:rsidRPr="005037C5" w:rsidRDefault="00E55F68" w:rsidP="005037C5">
            <w:pPr>
              <w:pStyle w:val="TableContents"/>
              <w:jc w:val="center"/>
              <w:rPr>
                <w:color w:val="000000" w:themeColor="text1"/>
              </w:rPr>
            </w:pPr>
            <w:r>
              <w:rPr>
                <w:color w:val="000000" w:themeColor="text1"/>
              </w:rPr>
              <w:t>UC-06</w:t>
            </w:r>
          </w:p>
        </w:tc>
        <w:tc>
          <w:tcPr>
            <w:tcW w:w="1823" w:type="dxa"/>
            <w:tcBorders>
              <w:left w:val="single" w:sz="1" w:space="0" w:color="000000"/>
              <w:bottom w:val="single" w:sz="1" w:space="0" w:color="000000"/>
            </w:tcBorders>
            <w:shd w:val="clear" w:color="auto" w:fill="auto"/>
          </w:tcPr>
          <w:p w14:paraId="2AD0061B" w14:textId="77777777" w:rsidR="00E55F68" w:rsidRPr="005037C5" w:rsidRDefault="00E55F68" w:rsidP="003533DB">
            <w:pPr>
              <w:pStyle w:val="TableContents"/>
              <w:jc w:val="center"/>
              <w:rPr>
                <w:color w:val="000000" w:themeColor="text1"/>
              </w:rPr>
            </w:pPr>
            <w:r>
              <w:rPr>
                <w:color w:val="000000" w:themeColor="text1"/>
              </w:rPr>
              <w:t>Play Card</w:t>
            </w:r>
          </w:p>
        </w:tc>
        <w:tc>
          <w:tcPr>
            <w:tcW w:w="7173" w:type="dxa"/>
            <w:tcBorders>
              <w:left w:val="single" w:sz="1" w:space="0" w:color="000000"/>
              <w:bottom w:val="single" w:sz="1" w:space="0" w:color="000000"/>
              <w:right w:val="single" w:sz="1" w:space="0" w:color="000000"/>
            </w:tcBorders>
            <w:shd w:val="clear" w:color="auto" w:fill="auto"/>
          </w:tcPr>
          <w:p w14:paraId="09870EA2" w14:textId="77777777" w:rsidR="00E55F68" w:rsidRDefault="007C7AF3" w:rsidP="00E569F4">
            <w:pPr>
              <w:pStyle w:val="TableContents"/>
              <w:jc w:val="center"/>
              <w:rPr>
                <w:color w:val="000000" w:themeColor="text1"/>
              </w:rPr>
            </w:pPr>
            <w:r>
              <w:rPr>
                <w:color w:val="000000" w:themeColor="text1"/>
              </w:rPr>
              <w:t>Player wants to play a card</w:t>
            </w:r>
          </w:p>
          <w:p w14:paraId="1D4901A5" w14:textId="77777777" w:rsidR="00E569F4" w:rsidRDefault="00E55F68" w:rsidP="001926C4">
            <w:pPr>
              <w:pStyle w:val="TableContents"/>
              <w:rPr>
                <w:color w:val="000000" w:themeColor="text1"/>
              </w:rPr>
            </w:pPr>
            <w:r>
              <w:rPr>
                <w:color w:val="000000" w:themeColor="text1"/>
              </w:rPr>
              <w:t xml:space="preserve">Actors: </w:t>
            </w:r>
          </w:p>
          <w:p w14:paraId="14D0D18A" w14:textId="77777777" w:rsidR="00E55F68" w:rsidRDefault="00E55F68" w:rsidP="00E569F4">
            <w:pPr>
              <w:pStyle w:val="TableContents"/>
              <w:ind w:left="720"/>
              <w:rPr>
                <w:color w:val="000000" w:themeColor="text1"/>
              </w:rPr>
            </w:pPr>
            <w:r>
              <w:rPr>
                <w:color w:val="000000" w:themeColor="text1"/>
              </w:rPr>
              <w:t>Player, Ivanhoe, System</w:t>
            </w:r>
          </w:p>
          <w:p w14:paraId="2A035042" w14:textId="77777777" w:rsidR="00E569F4" w:rsidRDefault="00E55F68" w:rsidP="001926C4">
            <w:pPr>
              <w:pStyle w:val="TableContents"/>
              <w:rPr>
                <w:color w:val="000000" w:themeColor="text1"/>
              </w:rPr>
            </w:pPr>
            <w:r>
              <w:rPr>
                <w:color w:val="000000" w:themeColor="text1"/>
              </w:rPr>
              <w:t xml:space="preserve">Triggering Event: </w:t>
            </w:r>
          </w:p>
          <w:p w14:paraId="5C2AC57F" w14:textId="77777777" w:rsidR="00E55F68" w:rsidRDefault="00CC21A1" w:rsidP="00E569F4">
            <w:pPr>
              <w:pStyle w:val="TableContents"/>
              <w:ind w:left="720"/>
              <w:rPr>
                <w:color w:val="000000" w:themeColor="text1"/>
              </w:rPr>
            </w:pPr>
            <w:r>
              <w:rPr>
                <w:color w:val="000000" w:themeColor="text1"/>
              </w:rPr>
              <w:t>The player has drawn a card</w:t>
            </w:r>
          </w:p>
          <w:p w14:paraId="6FE78AF3" w14:textId="77777777" w:rsidR="00E55F68" w:rsidRDefault="00E55F68" w:rsidP="001926C4">
            <w:pPr>
              <w:pStyle w:val="TableContents"/>
              <w:rPr>
                <w:color w:val="000000" w:themeColor="text1"/>
              </w:rPr>
            </w:pPr>
            <w:r>
              <w:rPr>
                <w:color w:val="000000" w:themeColor="text1"/>
              </w:rPr>
              <w:t xml:space="preserve">Pre-Condition(s): </w:t>
            </w:r>
          </w:p>
          <w:p w14:paraId="20CA891C" w14:textId="77777777" w:rsidR="008D1980" w:rsidRDefault="008D1980" w:rsidP="003C0071">
            <w:pPr>
              <w:pStyle w:val="TableContents"/>
              <w:numPr>
                <w:ilvl w:val="0"/>
                <w:numId w:val="17"/>
              </w:numPr>
              <w:rPr>
                <w:color w:val="000000" w:themeColor="text1"/>
              </w:rPr>
            </w:pPr>
            <w:r>
              <w:rPr>
                <w:color w:val="000000" w:themeColor="text1"/>
              </w:rPr>
              <w:t>It is player’s turn</w:t>
            </w:r>
          </w:p>
          <w:p w14:paraId="14FAC254" w14:textId="77777777" w:rsidR="000D051D" w:rsidRDefault="000D051D" w:rsidP="003C0071">
            <w:pPr>
              <w:pStyle w:val="TableContents"/>
              <w:numPr>
                <w:ilvl w:val="0"/>
                <w:numId w:val="17"/>
              </w:numPr>
              <w:rPr>
                <w:color w:val="000000" w:themeColor="text1"/>
              </w:rPr>
            </w:pPr>
            <w:r>
              <w:rPr>
                <w:color w:val="000000" w:themeColor="text1"/>
              </w:rPr>
              <w:t xml:space="preserve">Player did not </w:t>
            </w:r>
            <w:r w:rsidR="00AD1500">
              <w:rPr>
                <w:color w:val="000000" w:themeColor="text1"/>
              </w:rPr>
              <w:t>end turn</w:t>
            </w:r>
            <w:r>
              <w:rPr>
                <w:color w:val="000000" w:themeColor="text1"/>
              </w:rPr>
              <w:t xml:space="preserve"> yet</w:t>
            </w:r>
          </w:p>
          <w:p w14:paraId="72FDCB1B" w14:textId="648465DC" w:rsidR="00505FD4" w:rsidRDefault="00505FD4" w:rsidP="003C0071">
            <w:pPr>
              <w:pStyle w:val="TableContents"/>
              <w:numPr>
                <w:ilvl w:val="0"/>
                <w:numId w:val="17"/>
              </w:numPr>
              <w:rPr>
                <w:color w:val="000000" w:themeColor="text1"/>
              </w:rPr>
            </w:pPr>
            <w:r>
              <w:rPr>
                <w:color w:val="000000" w:themeColor="text1"/>
              </w:rPr>
              <w:t>Player is not withdraw</w:t>
            </w:r>
            <w:r w:rsidR="000F546B">
              <w:rPr>
                <w:color w:val="000000" w:themeColor="text1"/>
              </w:rPr>
              <w:t>n</w:t>
            </w:r>
          </w:p>
          <w:p w14:paraId="0D65CCAA" w14:textId="77777777" w:rsidR="00E55F68" w:rsidRDefault="00E55F68" w:rsidP="001926C4">
            <w:pPr>
              <w:pStyle w:val="TableContents"/>
              <w:rPr>
                <w:color w:val="000000" w:themeColor="text1"/>
              </w:rPr>
            </w:pPr>
            <w:r>
              <w:rPr>
                <w:color w:val="000000" w:themeColor="text1"/>
              </w:rPr>
              <w:t>Main Sequence:</w:t>
            </w:r>
          </w:p>
          <w:p w14:paraId="156940FF" w14:textId="0166F75C" w:rsidR="00507996" w:rsidRDefault="006A29A6" w:rsidP="003C0071">
            <w:pPr>
              <w:pStyle w:val="TableContents"/>
              <w:numPr>
                <w:ilvl w:val="0"/>
                <w:numId w:val="18"/>
              </w:numPr>
              <w:rPr>
                <w:color w:val="000000" w:themeColor="text1"/>
              </w:rPr>
            </w:pPr>
            <w:r>
              <w:rPr>
                <w:color w:val="000000" w:themeColor="text1"/>
              </w:rPr>
              <w:t xml:space="preserve">Player </w:t>
            </w:r>
            <w:r w:rsidR="000F546B">
              <w:rPr>
                <w:color w:val="000000" w:themeColor="text1"/>
              </w:rPr>
              <w:t xml:space="preserve">sends card </w:t>
            </w:r>
            <w:r>
              <w:rPr>
                <w:color w:val="000000" w:themeColor="text1"/>
              </w:rPr>
              <w:t>r</w:t>
            </w:r>
            <w:r w:rsidR="000F546B">
              <w:rPr>
                <w:color w:val="000000" w:themeColor="text1"/>
              </w:rPr>
              <w:t>equest to</w:t>
            </w:r>
            <w:r w:rsidR="00507996">
              <w:rPr>
                <w:color w:val="000000" w:themeColor="text1"/>
              </w:rPr>
              <w:t xml:space="preserve"> System</w:t>
            </w:r>
          </w:p>
          <w:p w14:paraId="662C3533" w14:textId="4901C8E2" w:rsidR="000F546B" w:rsidRDefault="000F546B" w:rsidP="003C0071">
            <w:pPr>
              <w:pStyle w:val="TableContents"/>
              <w:numPr>
                <w:ilvl w:val="0"/>
                <w:numId w:val="18"/>
              </w:numPr>
              <w:rPr>
                <w:color w:val="000000" w:themeColor="text1"/>
              </w:rPr>
            </w:pPr>
            <w:r>
              <w:rPr>
                <w:color w:val="000000" w:themeColor="text1"/>
              </w:rPr>
              <w:t>System forwards message to Ivanhoe</w:t>
            </w:r>
          </w:p>
          <w:p w14:paraId="01EF22B3" w14:textId="1BE72354" w:rsidR="00507996" w:rsidRDefault="00507996" w:rsidP="003C0071">
            <w:pPr>
              <w:pStyle w:val="TableContents"/>
              <w:numPr>
                <w:ilvl w:val="0"/>
                <w:numId w:val="18"/>
              </w:numPr>
              <w:rPr>
                <w:color w:val="000000" w:themeColor="text1"/>
              </w:rPr>
            </w:pPr>
            <w:r>
              <w:rPr>
                <w:color w:val="000000" w:themeColor="text1"/>
              </w:rPr>
              <w:lastRenderedPageBreak/>
              <w:t xml:space="preserve">Ivanhoe </w:t>
            </w:r>
            <w:r w:rsidR="000F546B">
              <w:rPr>
                <w:color w:val="000000" w:themeColor="text1"/>
              </w:rPr>
              <w:t>handles the card effect</w:t>
            </w:r>
          </w:p>
          <w:p w14:paraId="0423C91A" w14:textId="60BA68BA" w:rsidR="007C06A7" w:rsidRDefault="00D609E7" w:rsidP="003C0071">
            <w:pPr>
              <w:pStyle w:val="TableContents"/>
              <w:numPr>
                <w:ilvl w:val="0"/>
                <w:numId w:val="18"/>
              </w:numPr>
              <w:rPr>
                <w:color w:val="000000" w:themeColor="text1"/>
              </w:rPr>
            </w:pPr>
            <w:r>
              <w:rPr>
                <w:color w:val="000000" w:themeColor="text1"/>
              </w:rPr>
              <w:t xml:space="preserve">Ivanhoe </w:t>
            </w:r>
            <w:r w:rsidR="000F546B">
              <w:rPr>
                <w:color w:val="000000" w:themeColor="text1"/>
              </w:rPr>
              <w:t xml:space="preserve">sends updated information to </w:t>
            </w:r>
            <w:r w:rsidR="00DE0C5C">
              <w:rPr>
                <w:color w:val="000000" w:themeColor="text1"/>
              </w:rPr>
              <w:t>System</w:t>
            </w:r>
          </w:p>
          <w:p w14:paraId="6A5082FB" w14:textId="2DBDC81A" w:rsidR="000F546B" w:rsidRPr="00507996" w:rsidRDefault="000F546B" w:rsidP="003C0071">
            <w:pPr>
              <w:pStyle w:val="TableContents"/>
              <w:numPr>
                <w:ilvl w:val="0"/>
                <w:numId w:val="18"/>
              </w:numPr>
              <w:rPr>
                <w:color w:val="000000" w:themeColor="text1"/>
              </w:rPr>
            </w:pPr>
            <w:r>
              <w:rPr>
                <w:color w:val="000000" w:themeColor="text1"/>
              </w:rPr>
              <w:t>System forwards message to all players</w:t>
            </w:r>
            <w:bookmarkStart w:id="34" w:name="_GoBack"/>
            <w:bookmarkEnd w:id="34"/>
          </w:p>
          <w:p w14:paraId="6BE68A23" w14:textId="77777777" w:rsidR="00792E7A" w:rsidRDefault="00E55F68" w:rsidP="001926C4">
            <w:pPr>
              <w:pStyle w:val="TableContents"/>
              <w:rPr>
                <w:color w:val="000000" w:themeColor="text1"/>
              </w:rPr>
            </w:pPr>
            <w:r>
              <w:rPr>
                <w:color w:val="000000" w:themeColor="text1"/>
              </w:rPr>
              <w:t xml:space="preserve">Resulting Event: </w:t>
            </w:r>
          </w:p>
          <w:p w14:paraId="064E5A8D" w14:textId="77777777" w:rsidR="00E55F68" w:rsidRDefault="007249FF" w:rsidP="00792E7A">
            <w:pPr>
              <w:pStyle w:val="TableContents"/>
              <w:ind w:left="720"/>
              <w:rPr>
                <w:color w:val="000000" w:themeColor="text1"/>
              </w:rPr>
            </w:pPr>
            <w:r>
              <w:rPr>
                <w:color w:val="000000" w:themeColor="text1"/>
              </w:rPr>
              <w:t>Player play a card</w:t>
            </w:r>
          </w:p>
          <w:p w14:paraId="06F49430" w14:textId="77777777" w:rsidR="00E55F68" w:rsidRDefault="00E55F68" w:rsidP="001926C4">
            <w:pPr>
              <w:pStyle w:val="TableContents"/>
              <w:rPr>
                <w:color w:val="000000" w:themeColor="text1"/>
              </w:rPr>
            </w:pPr>
            <w:r>
              <w:rPr>
                <w:color w:val="000000" w:themeColor="text1"/>
              </w:rPr>
              <w:t>Alternative Scenarios:</w:t>
            </w:r>
          </w:p>
          <w:p w14:paraId="6FE5BB6B" w14:textId="77777777" w:rsidR="006F7737" w:rsidRDefault="006F7737" w:rsidP="003C0071">
            <w:pPr>
              <w:pStyle w:val="TableContents"/>
              <w:numPr>
                <w:ilvl w:val="0"/>
                <w:numId w:val="19"/>
              </w:numPr>
              <w:rPr>
                <w:color w:val="000000" w:themeColor="text1"/>
              </w:rPr>
            </w:pPr>
            <w:r>
              <w:rPr>
                <w:color w:val="000000" w:themeColor="text1"/>
              </w:rPr>
              <w:t xml:space="preserve">Card does not match tournament color: </w:t>
            </w:r>
            <w:r w:rsidR="008734FF">
              <w:rPr>
                <w:color w:val="000000" w:themeColor="text1"/>
              </w:rPr>
              <w:t>Card is not played</w:t>
            </w:r>
          </w:p>
          <w:p w14:paraId="5B53EABC" w14:textId="77777777" w:rsidR="00353D01" w:rsidRDefault="00C37803" w:rsidP="003C0071">
            <w:pPr>
              <w:pStyle w:val="TableContents"/>
              <w:numPr>
                <w:ilvl w:val="0"/>
                <w:numId w:val="19"/>
              </w:numPr>
              <w:rPr>
                <w:color w:val="000000" w:themeColor="text1"/>
              </w:rPr>
            </w:pPr>
            <w:r>
              <w:rPr>
                <w:color w:val="000000" w:themeColor="text1"/>
              </w:rPr>
              <w:t xml:space="preserve">First card played in the tournament: </w:t>
            </w:r>
            <w:r w:rsidR="000D5975">
              <w:rPr>
                <w:color w:val="000000" w:themeColor="text1"/>
              </w:rPr>
              <w:t>Card must be tournament color or support</w:t>
            </w:r>
          </w:p>
          <w:p w14:paraId="3D6119AB" w14:textId="77777777" w:rsidR="008877A0" w:rsidRDefault="006108B6" w:rsidP="003C0071">
            <w:pPr>
              <w:pStyle w:val="TableContents"/>
              <w:numPr>
                <w:ilvl w:val="0"/>
                <w:numId w:val="19"/>
              </w:numPr>
              <w:rPr>
                <w:color w:val="000000" w:themeColor="text1"/>
              </w:rPr>
            </w:pPr>
            <w:r>
              <w:rPr>
                <w:color w:val="000000" w:themeColor="text1"/>
              </w:rPr>
              <w:t xml:space="preserve">Player has </w:t>
            </w:r>
            <w:r w:rsidR="00B00337">
              <w:rPr>
                <w:color w:val="000000" w:themeColor="text1"/>
              </w:rPr>
              <w:t xml:space="preserve">Maiden card in the display: </w:t>
            </w:r>
            <w:r w:rsidR="00F76FEB">
              <w:rPr>
                <w:color w:val="000000" w:themeColor="text1"/>
              </w:rPr>
              <w:t>Cannot play</w:t>
            </w:r>
            <w:r w:rsidR="0012599F">
              <w:rPr>
                <w:color w:val="000000" w:themeColor="text1"/>
              </w:rPr>
              <w:t xml:space="preserve"> another Maiden</w:t>
            </w:r>
          </w:p>
          <w:p w14:paraId="51229A20" w14:textId="77777777" w:rsidR="00F76FEB" w:rsidRDefault="00C26A26" w:rsidP="003C0071">
            <w:pPr>
              <w:pStyle w:val="TableContents"/>
              <w:numPr>
                <w:ilvl w:val="0"/>
                <w:numId w:val="19"/>
              </w:numPr>
              <w:rPr>
                <w:color w:val="000000" w:themeColor="text1"/>
              </w:rPr>
            </w:pPr>
            <w:r>
              <w:rPr>
                <w:color w:val="000000" w:themeColor="text1"/>
              </w:rPr>
              <w:t>In G</w:t>
            </w:r>
            <w:r w:rsidR="00BF6B3D">
              <w:rPr>
                <w:color w:val="000000" w:themeColor="text1"/>
              </w:rPr>
              <w:t xml:space="preserve">reen Tournament: </w:t>
            </w:r>
            <w:r w:rsidR="00F11B25">
              <w:rPr>
                <w:color w:val="000000" w:themeColor="text1"/>
              </w:rPr>
              <w:t>All card in the display are counted as value of one</w:t>
            </w:r>
          </w:p>
          <w:p w14:paraId="377F91C5" w14:textId="77777777" w:rsidR="00573088" w:rsidRDefault="00C26A26" w:rsidP="003C0071">
            <w:pPr>
              <w:pStyle w:val="TableContents"/>
              <w:numPr>
                <w:ilvl w:val="0"/>
                <w:numId w:val="19"/>
              </w:numPr>
              <w:rPr>
                <w:color w:val="000000" w:themeColor="text1"/>
              </w:rPr>
            </w:pPr>
            <w:r>
              <w:rPr>
                <w:color w:val="000000" w:themeColor="text1"/>
              </w:rPr>
              <w:t xml:space="preserve">Playing action card: Can only be played if  </w:t>
            </w:r>
            <w:r w:rsidR="00E07F33">
              <w:rPr>
                <w:color w:val="000000" w:themeColor="text1"/>
              </w:rPr>
              <w:t>it can be executed at that point in time</w:t>
            </w:r>
          </w:p>
          <w:p w14:paraId="34080BBB" w14:textId="77777777" w:rsidR="006B0F77" w:rsidRDefault="006B0F77" w:rsidP="003C0071">
            <w:pPr>
              <w:pStyle w:val="TableContents"/>
              <w:numPr>
                <w:ilvl w:val="0"/>
                <w:numId w:val="19"/>
              </w:numPr>
              <w:rPr>
                <w:color w:val="000000" w:themeColor="text1"/>
              </w:rPr>
            </w:pPr>
            <w:r>
              <w:rPr>
                <w:color w:val="000000" w:themeColor="text1"/>
              </w:rPr>
              <w:t>Last card in display: No action card can remove this card</w:t>
            </w:r>
          </w:p>
          <w:p w14:paraId="33B6E49E" w14:textId="77777777" w:rsidR="006B0F77" w:rsidRDefault="00023B5C" w:rsidP="003C0071">
            <w:pPr>
              <w:pStyle w:val="TableContents"/>
              <w:numPr>
                <w:ilvl w:val="0"/>
                <w:numId w:val="19"/>
              </w:numPr>
              <w:rPr>
                <w:color w:val="000000" w:themeColor="text1"/>
              </w:rPr>
            </w:pPr>
            <w:r>
              <w:rPr>
                <w:color w:val="000000" w:themeColor="text1"/>
              </w:rPr>
              <w:t>Shield in the display: No opponent’s action card can affect display</w:t>
            </w:r>
          </w:p>
          <w:p w14:paraId="0A6D5985" w14:textId="77777777" w:rsidR="00023B5C" w:rsidRDefault="00023B5C" w:rsidP="003C0071">
            <w:pPr>
              <w:pStyle w:val="TableContents"/>
              <w:numPr>
                <w:ilvl w:val="0"/>
                <w:numId w:val="19"/>
              </w:numPr>
              <w:rPr>
                <w:color w:val="000000" w:themeColor="text1"/>
              </w:rPr>
            </w:pPr>
            <w:r>
              <w:rPr>
                <w:color w:val="000000" w:themeColor="text1"/>
              </w:rPr>
              <w:t xml:space="preserve">Stunned in the display: </w:t>
            </w:r>
            <w:r w:rsidR="0023174D">
              <w:rPr>
                <w:color w:val="000000" w:themeColor="text1"/>
              </w:rPr>
              <w:t>Cannot add more than one card to display</w:t>
            </w:r>
            <w:r w:rsidR="00821119">
              <w:rPr>
                <w:color w:val="000000" w:themeColor="text1"/>
              </w:rPr>
              <w:t xml:space="preserve"> per turn</w:t>
            </w:r>
          </w:p>
          <w:p w14:paraId="200FE7CF" w14:textId="77777777" w:rsidR="00A0506A" w:rsidRPr="006F7737" w:rsidRDefault="00A0506A" w:rsidP="003C0071">
            <w:pPr>
              <w:pStyle w:val="TableContents"/>
              <w:numPr>
                <w:ilvl w:val="0"/>
                <w:numId w:val="19"/>
              </w:numPr>
              <w:rPr>
                <w:color w:val="000000" w:themeColor="text1"/>
              </w:rPr>
            </w:pPr>
            <w:r>
              <w:rPr>
                <w:color w:val="000000" w:themeColor="text1"/>
              </w:rPr>
              <w:t xml:space="preserve">Ivanhoe: </w:t>
            </w:r>
            <w:r w:rsidR="0062429B">
              <w:rPr>
                <w:color w:val="000000" w:themeColor="text1"/>
              </w:rPr>
              <w:t xml:space="preserve">Cancel the effect </w:t>
            </w:r>
            <w:r w:rsidR="00414682">
              <w:rPr>
                <w:color w:val="000000" w:themeColor="text1"/>
              </w:rPr>
              <w:t>of any action card</w:t>
            </w:r>
          </w:p>
          <w:p w14:paraId="1D3CB549" w14:textId="77777777" w:rsidR="00E55F68" w:rsidRDefault="00E55F68" w:rsidP="001926C4">
            <w:pPr>
              <w:pStyle w:val="TableContents"/>
              <w:rPr>
                <w:color w:val="000000" w:themeColor="text1"/>
              </w:rPr>
            </w:pPr>
            <w:r>
              <w:rPr>
                <w:color w:val="000000" w:themeColor="text1"/>
              </w:rPr>
              <w:t>Traceability:</w:t>
            </w:r>
          </w:p>
          <w:p w14:paraId="3D037721" w14:textId="77777777" w:rsidR="000D655A" w:rsidRDefault="000D655A" w:rsidP="00792E7A">
            <w:pPr>
              <w:pStyle w:val="TableContents"/>
              <w:ind w:left="720"/>
              <w:rPr>
                <w:color w:val="000000" w:themeColor="text1"/>
              </w:rPr>
            </w:pPr>
            <w:r>
              <w:rPr>
                <w:color w:val="000000" w:themeColor="text1"/>
              </w:rPr>
              <w:t xml:space="preserve">FR-PC-01 </w:t>
            </w:r>
          </w:p>
          <w:p w14:paraId="48FDFD03" w14:textId="77777777" w:rsidR="000D655A" w:rsidRDefault="000D655A" w:rsidP="00792E7A">
            <w:pPr>
              <w:pStyle w:val="TableContents"/>
              <w:ind w:left="720"/>
              <w:rPr>
                <w:color w:val="000000" w:themeColor="text1"/>
              </w:rPr>
            </w:pPr>
            <w:r>
              <w:rPr>
                <w:color w:val="000000" w:themeColor="text1"/>
              </w:rPr>
              <w:t xml:space="preserve">FR-PC-02 </w:t>
            </w:r>
          </w:p>
          <w:p w14:paraId="52E035A1" w14:textId="77777777" w:rsidR="000D655A" w:rsidRDefault="000D655A" w:rsidP="00792E7A">
            <w:pPr>
              <w:pStyle w:val="TableContents"/>
              <w:ind w:left="720"/>
              <w:rPr>
                <w:color w:val="000000" w:themeColor="text1"/>
              </w:rPr>
            </w:pPr>
            <w:r>
              <w:rPr>
                <w:color w:val="000000" w:themeColor="text1"/>
              </w:rPr>
              <w:t xml:space="preserve">FR-PC-04 </w:t>
            </w:r>
          </w:p>
          <w:p w14:paraId="7E763DA6" w14:textId="77777777" w:rsidR="000D655A" w:rsidRDefault="000D655A" w:rsidP="00792E7A">
            <w:pPr>
              <w:pStyle w:val="TableContents"/>
              <w:ind w:left="720"/>
              <w:rPr>
                <w:color w:val="000000" w:themeColor="text1"/>
              </w:rPr>
            </w:pPr>
            <w:r>
              <w:rPr>
                <w:color w:val="000000" w:themeColor="text1"/>
              </w:rPr>
              <w:t xml:space="preserve">FR-PC-05 </w:t>
            </w:r>
          </w:p>
          <w:p w14:paraId="1927F32E" w14:textId="77777777" w:rsidR="000D655A" w:rsidRDefault="000D655A" w:rsidP="00792E7A">
            <w:pPr>
              <w:pStyle w:val="TableContents"/>
              <w:ind w:left="720"/>
              <w:rPr>
                <w:color w:val="000000" w:themeColor="text1"/>
              </w:rPr>
            </w:pPr>
            <w:r>
              <w:rPr>
                <w:color w:val="000000" w:themeColor="text1"/>
              </w:rPr>
              <w:t xml:space="preserve">FR-PC-06 </w:t>
            </w:r>
          </w:p>
          <w:p w14:paraId="2CA8F884" w14:textId="77777777" w:rsidR="000D655A" w:rsidRDefault="000D655A" w:rsidP="00792E7A">
            <w:pPr>
              <w:pStyle w:val="TableContents"/>
              <w:ind w:left="720"/>
              <w:rPr>
                <w:color w:val="000000" w:themeColor="text1"/>
              </w:rPr>
            </w:pPr>
            <w:r>
              <w:rPr>
                <w:color w:val="000000" w:themeColor="text1"/>
              </w:rPr>
              <w:t xml:space="preserve">FR-PC-07 </w:t>
            </w:r>
          </w:p>
          <w:p w14:paraId="69529A65" w14:textId="77777777" w:rsidR="000D655A" w:rsidRDefault="000D655A" w:rsidP="00792E7A">
            <w:pPr>
              <w:pStyle w:val="TableContents"/>
              <w:ind w:left="720"/>
              <w:rPr>
                <w:color w:val="000000" w:themeColor="text1"/>
              </w:rPr>
            </w:pPr>
            <w:r>
              <w:rPr>
                <w:color w:val="000000" w:themeColor="text1"/>
              </w:rPr>
              <w:t xml:space="preserve">FR-PC-08 </w:t>
            </w:r>
          </w:p>
          <w:p w14:paraId="20FA089C" w14:textId="77777777" w:rsidR="000D655A" w:rsidRDefault="000D655A" w:rsidP="00792E7A">
            <w:pPr>
              <w:pStyle w:val="TableContents"/>
              <w:ind w:left="720"/>
              <w:rPr>
                <w:color w:val="000000" w:themeColor="text1"/>
              </w:rPr>
            </w:pPr>
            <w:r>
              <w:rPr>
                <w:color w:val="000000" w:themeColor="text1"/>
              </w:rPr>
              <w:t xml:space="preserve">FR-PC-22 </w:t>
            </w:r>
          </w:p>
          <w:p w14:paraId="3328FC13" w14:textId="77777777" w:rsidR="000D655A" w:rsidRDefault="000D655A" w:rsidP="00792E7A">
            <w:pPr>
              <w:pStyle w:val="TableContents"/>
              <w:ind w:left="720"/>
              <w:rPr>
                <w:color w:val="000000" w:themeColor="text1"/>
              </w:rPr>
            </w:pPr>
            <w:r>
              <w:rPr>
                <w:color w:val="000000" w:themeColor="text1"/>
              </w:rPr>
              <w:t xml:space="preserve">FR-PC-23 </w:t>
            </w:r>
          </w:p>
          <w:p w14:paraId="465B2F9B" w14:textId="77777777" w:rsidR="000D655A" w:rsidRDefault="000D655A" w:rsidP="00792E7A">
            <w:pPr>
              <w:pStyle w:val="TableContents"/>
              <w:ind w:left="720"/>
              <w:rPr>
                <w:color w:val="000000" w:themeColor="text1"/>
              </w:rPr>
            </w:pPr>
            <w:r>
              <w:rPr>
                <w:color w:val="000000" w:themeColor="text1"/>
              </w:rPr>
              <w:t>FR-PC-24</w:t>
            </w:r>
          </w:p>
          <w:p w14:paraId="333E2AD2" w14:textId="77777777" w:rsidR="00494B22" w:rsidRDefault="00494B22" w:rsidP="00792E7A">
            <w:pPr>
              <w:pStyle w:val="TableContents"/>
              <w:ind w:left="720"/>
              <w:rPr>
                <w:color w:val="000000" w:themeColor="text1"/>
              </w:rPr>
            </w:pPr>
            <w:r>
              <w:rPr>
                <w:color w:val="000000" w:themeColor="text1"/>
              </w:rPr>
              <w:t xml:space="preserve">GR-18 </w:t>
            </w:r>
          </w:p>
          <w:p w14:paraId="72FD8823" w14:textId="77777777" w:rsidR="00494B22" w:rsidRDefault="00494B22" w:rsidP="00792E7A">
            <w:pPr>
              <w:pStyle w:val="TableContents"/>
              <w:ind w:left="720"/>
              <w:rPr>
                <w:color w:val="000000" w:themeColor="text1"/>
              </w:rPr>
            </w:pPr>
            <w:r>
              <w:rPr>
                <w:color w:val="000000" w:themeColor="text1"/>
              </w:rPr>
              <w:t xml:space="preserve">GR-04 </w:t>
            </w:r>
          </w:p>
          <w:p w14:paraId="035C9C5B" w14:textId="77777777" w:rsidR="00494B22" w:rsidRDefault="00494B22" w:rsidP="00792E7A">
            <w:pPr>
              <w:pStyle w:val="TableContents"/>
              <w:ind w:left="720"/>
              <w:rPr>
                <w:color w:val="000000" w:themeColor="text1"/>
              </w:rPr>
            </w:pPr>
            <w:r>
              <w:rPr>
                <w:color w:val="000000" w:themeColor="text1"/>
              </w:rPr>
              <w:t xml:space="preserve">GR-20 </w:t>
            </w:r>
          </w:p>
          <w:p w14:paraId="12E7096E" w14:textId="77777777" w:rsidR="00494B22" w:rsidRDefault="00494B22" w:rsidP="00792E7A">
            <w:pPr>
              <w:pStyle w:val="TableContents"/>
              <w:ind w:left="720"/>
              <w:rPr>
                <w:color w:val="000000" w:themeColor="text1"/>
              </w:rPr>
            </w:pPr>
            <w:r>
              <w:rPr>
                <w:color w:val="000000" w:themeColor="text1"/>
              </w:rPr>
              <w:t xml:space="preserve">GR-22 </w:t>
            </w:r>
          </w:p>
          <w:p w14:paraId="4461878B" w14:textId="77777777" w:rsidR="00494B22" w:rsidRDefault="00494B22" w:rsidP="00792E7A">
            <w:pPr>
              <w:pStyle w:val="TableContents"/>
              <w:ind w:left="720"/>
              <w:rPr>
                <w:color w:val="000000" w:themeColor="text1"/>
              </w:rPr>
            </w:pPr>
            <w:r>
              <w:rPr>
                <w:color w:val="000000" w:themeColor="text1"/>
              </w:rPr>
              <w:t xml:space="preserve">GR-24 </w:t>
            </w:r>
          </w:p>
          <w:p w14:paraId="6C99BD61" w14:textId="77777777" w:rsidR="00494B22" w:rsidRDefault="00494B22" w:rsidP="00792E7A">
            <w:pPr>
              <w:pStyle w:val="TableContents"/>
              <w:ind w:left="720"/>
              <w:rPr>
                <w:color w:val="000000" w:themeColor="text1"/>
              </w:rPr>
            </w:pPr>
            <w:r>
              <w:rPr>
                <w:color w:val="000000" w:themeColor="text1"/>
              </w:rPr>
              <w:t xml:space="preserve">GR-25 </w:t>
            </w:r>
          </w:p>
          <w:p w14:paraId="610322EE" w14:textId="77777777" w:rsidR="00494B22" w:rsidRDefault="00494B22" w:rsidP="00792E7A">
            <w:pPr>
              <w:pStyle w:val="TableContents"/>
              <w:ind w:left="720"/>
              <w:rPr>
                <w:color w:val="000000" w:themeColor="text1"/>
              </w:rPr>
            </w:pPr>
            <w:r>
              <w:rPr>
                <w:color w:val="000000" w:themeColor="text1"/>
              </w:rPr>
              <w:t xml:space="preserve">GR-29 </w:t>
            </w:r>
          </w:p>
          <w:p w14:paraId="505FE57E" w14:textId="77777777" w:rsidR="00494B22" w:rsidRDefault="00494B22" w:rsidP="00792E7A">
            <w:pPr>
              <w:pStyle w:val="TableContents"/>
              <w:ind w:left="720"/>
              <w:rPr>
                <w:color w:val="000000" w:themeColor="text1"/>
              </w:rPr>
            </w:pPr>
            <w:r>
              <w:rPr>
                <w:color w:val="000000" w:themeColor="text1"/>
              </w:rPr>
              <w:t xml:space="preserve">GR-39 </w:t>
            </w:r>
          </w:p>
          <w:p w14:paraId="09F3F53C" w14:textId="77777777" w:rsidR="00494B22" w:rsidRDefault="00494B22" w:rsidP="00792E7A">
            <w:pPr>
              <w:pStyle w:val="TableContents"/>
              <w:ind w:left="720"/>
              <w:rPr>
                <w:color w:val="000000" w:themeColor="text1"/>
              </w:rPr>
            </w:pPr>
            <w:r>
              <w:rPr>
                <w:color w:val="000000" w:themeColor="text1"/>
              </w:rPr>
              <w:t xml:space="preserve">GR-40 </w:t>
            </w:r>
          </w:p>
          <w:p w14:paraId="6F13A5D5" w14:textId="77777777" w:rsidR="00494B22" w:rsidRPr="005037C5" w:rsidRDefault="00494B22" w:rsidP="00792E7A">
            <w:pPr>
              <w:pStyle w:val="TableContents"/>
              <w:ind w:left="720"/>
              <w:rPr>
                <w:color w:val="000000" w:themeColor="text1"/>
              </w:rPr>
            </w:pPr>
            <w:r>
              <w:rPr>
                <w:color w:val="000000" w:themeColor="text1"/>
              </w:rPr>
              <w:t>GR-41</w:t>
            </w:r>
          </w:p>
        </w:tc>
      </w:tr>
      <w:tr w:rsidR="00E55F68" w:rsidRPr="005037C5" w14:paraId="64890BF9" w14:textId="77777777" w:rsidTr="005037C5">
        <w:tc>
          <w:tcPr>
            <w:tcW w:w="956" w:type="dxa"/>
            <w:tcBorders>
              <w:left w:val="single" w:sz="1" w:space="0" w:color="000000"/>
              <w:bottom w:val="single" w:sz="1" w:space="0" w:color="000000"/>
            </w:tcBorders>
            <w:shd w:val="clear" w:color="auto" w:fill="auto"/>
          </w:tcPr>
          <w:p w14:paraId="757A89FB" w14:textId="77777777" w:rsidR="00E55F68" w:rsidRPr="005037C5" w:rsidRDefault="00E55F68" w:rsidP="005037C5">
            <w:pPr>
              <w:pStyle w:val="TableContents"/>
              <w:jc w:val="center"/>
              <w:rPr>
                <w:color w:val="000000" w:themeColor="text1"/>
              </w:rPr>
            </w:pPr>
            <w:r>
              <w:rPr>
                <w:color w:val="000000" w:themeColor="text1"/>
              </w:rPr>
              <w:lastRenderedPageBreak/>
              <w:t>UC-07</w:t>
            </w:r>
          </w:p>
        </w:tc>
        <w:tc>
          <w:tcPr>
            <w:tcW w:w="1823" w:type="dxa"/>
            <w:tcBorders>
              <w:left w:val="single" w:sz="1" w:space="0" w:color="000000"/>
              <w:bottom w:val="single" w:sz="1" w:space="0" w:color="000000"/>
            </w:tcBorders>
            <w:shd w:val="clear" w:color="auto" w:fill="auto"/>
          </w:tcPr>
          <w:p w14:paraId="790C654E" w14:textId="77777777" w:rsidR="00E55F68" w:rsidRPr="005037C5" w:rsidRDefault="00E55F68" w:rsidP="005037C5">
            <w:pPr>
              <w:pStyle w:val="TableContents"/>
              <w:jc w:val="center"/>
              <w:rPr>
                <w:color w:val="000000" w:themeColor="text1"/>
              </w:rPr>
            </w:pPr>
            <w:r>
              <w:rPr>
                <w:color w:val="000000" w:themeColor="text1"/>
              </w:rPr>
              <w:t>End Turn</w:t>
            </w:r>
          </w:p>
        </w:tc>
        <w:tc>
          <w:tcPr>
            <w:tcW w:w="7173" w:type="dxa"/>
            <w:tcBorders>
              <w:left w:val="single" w:sz="1" w:space="0" w:color="000000"/>
              <w:bottom w:val="single" w:sz="1" w:space="0" w:color="000000"/>
              <w:right w:val="single" w:sz="1" w:space="0" w:color="000000"/>
            </w:tcBorders>
            <w:shd w:val="clear" w:color="auto" w:fill="auto"/>
          </w:tcPr>
          <w:p w14:paraId="6B975CBE" w14:textId="77777777" w:rsidR="00E55F68" w:rsidRDefault="009F6227" w:rsidP="00792E7A">
            <w:pPr>
              <w:pStyle w:val="TableContents"/>
              <w:jc w:val="center"/>
              <w:rPr>
                <w:color w:val="000000" w:themeColor="text1"/>
              </w:rPr>
            </w:pPr>
            <w:r>
              <w:rPr>
                <w:color w:val="000000" w:themeColor="text1"/>
              </w:rPr>
              <w:t xml:space="preserve">Player ends </w:t>
            </w:r>
            <w:r w:rsidR="00B95E09">
              <w:rPr>
                <w:color w:val="000000" w:themeColor="text1"/>
              </w:rPr>
              <w:t>their</w:t>
            </w:r>
            <w:r>
              <w:rPr>
                <w:color w:val="000000" w:themeColor="text1"/>
              </w:rPr>
              <w:t xml:space="preserve"> turn</w:t>
            </w:r>
          </w:p>
          <w:p w14:paraId="28CDC528" w14:textId="77777777" w:rsidR="00792E7A" w:rsidRDefault="00E55F68" w:rsidP="001926C4">
            <w:pPr>
              <w:pStyle w:val="TableContents"/>
              <w:rPr>
                <w:color w:val="000000" w:themeColor="text1"/>
              </w:rPr>
            </w:pPr>
            <w:r>
              <w:rPr>
                <w:color w:val="000000" w:themeColor="text1"/>
              </w:rPr>
              <w:t xml:space="preserve">Actors: </w:t>
            </w:r>
          </w:p>
          <w:p w14:paraId="79116B2A" w14:textId="77777777" w:rsidR="00E55F68" w:rsidRDefault="00E55F68" w:rsidP="00792E7A">
            <w:pPr>
              <w:pStyle w:val="TableContents"/>
              <w:ind w:left="720"/>
              <w:rPr>
                <w:color w:val="000000" w:themeColor="text1"/>
              </w:rPr>
            </w:pPr>
            <w:r>
              <w:rPr>
                <w:color w:val="000000" w:themeColor="text1"/>
              </w:rPr>
              <w:t>Player, Ivanhoe, System</w:t>
            </w:r>
          </w:p>
          <w:p w14:paraId="2C493015" w14:textId="77777777" w:rsidR="00792E7A" w:rsidRDefault="00E55F68" w:rsidP="001926C4">
            <w:pPr>
              <w:pStyle w:val="TableContents"/>
              <w:rPr>
                <w:color w:val="000000" w:themeColor="text1"/>
              </w:rPr>
            </w:pPr>
            <w:r>
              <w:rPr>
                <w:color w:val="000000" w:themeColor="text1"/>
              </w:rPr>
              <w:t xml:space="preserve">Triggering Event: </w:t>
            </w:r>
            <w:r w:rsidR="00F2453D">
              <w:rPr>
                <w:color w:val="000000" w:themeColor="text1"/>
              </w:rPr>
              <w:t xml:space="preserve"> </w:t>
            </w:r>
          </w:p>
          <w:p w14:paraId="0EC658FE" w14:textId="77777777" w:rsidR="00E55F68" w:rsidRDefault="000974AB" w:rsidP="00792E7A">
            <w:pPr>
              <w:pStyle w:val="TableContents"/>
              <w:ind w:left="720"/>
              <w:rPr>
                <w:color w:val="000000" w:themeColor="text1"/>
              </w:rPr>
            </w:pPr>
            <w:r>
              <w:rPr>
                <w:color w:val="000000" w:themeColor="text1"/>
              </w:rPr>
              <w:lastRenderedPageBreak/>
              <w:t>P</w:t>
            </w:r>
            <w:r w:rsidR="00F2453D">
              <w:rPr>
                <w:color w:val="000000" w:themeColor="text1"/>
              </w:rPr>
              <w:t>layer wants to end their turn</w:t>
            </w:r>
          </w:p>
          <w:p w14:paraId="6A50C710" w14:textId="77777777" w:rsidR="00E55F68" w:rsidRDefault="00E55F68" w:rsidP="001926C4">
            <w:pPr>
              <w:pStyle w:val="TableContents"/>
              <w:rPr>
                <w:color w:val="000000" w:themeColor="text1"/>
              </w:rPr>
            </w:pPr>
            <w:r>
              <w:rPr>
                <w:color w:val="000000" w:themeColor="text1"/>
              </w:rPr>
              <w:t xml:space="preserve">Pre-Condition(s): </w:t>
            </w:r>
          </w:p>
          <w:p w14:paraId="37F192E5" w14:textId="77777777" w:rsidR="001926C4" w:rsidRDefault="001926C4" w:rsidP="003C0071">
            <w:pPr>
              <w:pStyle w:val="TableContents"/>
              <w:numPr>
                <w:ilvl w:val="0"/>
                <w:numId w:val="7"/>
              </w:numPr>
              <w:rPr>
                <w:color w:val="000000" w:themeColor="text1"/>
              </w:rPr>
            </w:pPr>
            <w:r>
              <w:rPr>
                <w:color w:val="000000" w:themeColor="text1"/>
              </w:rPr>
              <w:t>It is player’s turn</w:t>
            </w:r>
          </w:p>
          <w:p w14:paraId="499D2C1D" w14:textId="77777777" w:rsidR="00B904FE" w:rsidRDefault="00B904FE" w:rsidP="003C0071">
            <w:pPr>
              <w:pStyle w:val="TableContents"/>
              <w:numPr>
                <w:ilvl w:val="0"/>
                <w:numId w:val="7"/>
              </w:numPr>
              <w:rPr>
                <w:color w:val="000000" w:themeColor="text1"/>
              </w:rPr>
            </w:pPr>
            <w:r>
              <w:rPr>
                <w:color w:val="000000" w:themeColor="text1"/>
              </w:rPr>
              <w:t>Player did not end turn yet</w:t>
            </w:r>
          </w:p>
          <w:p w14:paraId="2DB234F8" w14:textId="77777777" w:rsidR="00E55F68" w:rsidRDefault="00E55F68" w:rsidP="001926C4">
            <w:pPr>
              <w:pStyle w:val="TableContents"/>
              <w:rPr>
                <w:color w:val="000000" w:themeColor="text1"/>
              </w:rPr>
            </w:pPr>
            <w:r>
              <w:rPr>
                <w:color w:val="000000" w:themeColor="text1"/>
              </w:rPr>
              <w:t>Main Sequence:</w:t>
            </w:r>
          </w:p>
          <w:p w14:paraId="28A6DF2B" w14:textId="0FB47296" w:rsidR="00E55F68" w:rsidRDefault="0002191E" w:rsidP="003C0071">
            <w:pPr>
              <w:pStyle w:val="TableContents"/>
              <w:numPr>
                <w:ilvl w:val="0"/>
                <w:numId w:val="8"/>
              </w:numPr>
              <w:rPr>
                <w:color w:val="000000" w:themeColor="text1"/>
              </w:rPr>
            </w:pPr>
            <w:r>
              <w:rPr>
                <w:color w:val="000000" w:themeColor="text1"/>
              </w:rPr>
              <w:t xml:space="preserve">Player sends end turn to </w:t>
            </w:r>
            <w:r w:rsidR="008B07C4">
              <w:rPr>
                <w:color w:val="000000" w:themeColor="text1"/>
              </w:rPr>
              <w:t>System</w:t>
            </w:r>
          </w:p>
          <w:p w14:paraId="189CABC0" w14:textId="4D75B4A0" w:rsidR="0002191E" w:rsidRDefault="0002191E" w:rsidP="003C0071">
            <w:pPr>
              <w:pStyle w:val="TableContents"/>
              <w:numPr>
                <w:ilvl w:val="0"/>
                <w:numId w:val="8"/>
              </w:numPr>
              <w:rPr>
                <w:color w:val="000000" w:themeColor="text1"/>
              </w:rPr>
            </w:pPr>
            <w:r>
              <w:rPr>
                <w:color w:val="000000" w:themeColor="text1"/>
              </w:rPr>
              <w:t>System forwards message to Ivanhoe</w:t>
            </w:r>
          </w:p>
          <w:p w14:paraId="4A3EB551" w14:textId="7010A8F9" w:rsidR="000577D0" w:rsidRDefault="000577D0" w:rsidP="0002191E">
            <w:pPr>
              <w:pStyle w:val="TableContents"/>
              <w:numPr>
                <w:ilvl w:val="0"/>
                <w:numId w:val="8"/>
              </w:numPr>
              <w:rPr>
                <w:color w:val="000000" w:themeColor="text1"/>
              </w:rPr>
            </w:pPr>
            <w:r>
              <w:rPr>
                <w:color w:val="000000" w:themeColor="text1"/>
              </w:rPr>
              <w:t>Ivanhoe check the total of player’s display</w:t>
            </w:r>
            <w:r w:rsidR="0002191E">
              <w:rPr>
                <w:color w:val="000000" w:themeColor="text1"/>
              </w:rPr>
              <w:t xml:space="preserve"> and finds next player</w:t>
            </w:r>
          </w:p>
          <w:p w14:paraId="51B81415" w14:textId="1DE74E1C" w:rsidR="0002191E" w:rsidRDefault="0002191E" w:rsidP="0002191E">
            <w:pPr>
              <w:pStyle w:val="TableContents"/>
              <w:numPr>
                <w:ilvl w:val="0"/>
                <w:numId w:val="8"/>
              </w:numPr>
              <w:rPr>
                <w:color w:val="000000" w:themeColor="text1"/>
              </w:rPr>
            </w:pPr>
            <w:r>
              <w:rPr>
                <w:color w:val="000000" w:themeColor="text1"/>
              </w:rPr>
              <w:t>Ivanhoe checks for a winner</w:t>
            </w:r>
          </w:p>
          <w:p w14:paraId="62BED38B" w14:textId="67C37DA5" w:rsidR="00DD379C" w:rsidRDefault="00DD379C" w:rsidP="003C0071">
            <w:pPr>
              <w:pStyle w:val="TableContents"/>
              <w:numPr>
                <w:ilvl w:val="0"/>
                <w:numId w:val="8"/>
              </w:numPr>
              <w:rPr>
                <w:color w:val="000000" w:themeColor="text1"/>
              </w:rPr>
            </w:pPr>
            <w:r>
              <w:rPr>
                <w:color w:val="000000" w:themeColor="text1"/>
              </w:rPr>
              <w:t>I</w:t>
            </w:r>
            <w:r w:rsidR="0002191E">
              <w:rPr>
                <w:color w:val="000000" w:themeColor="text1"/>
              </w:rPr>
              <w:t xml:space="preserve">vanhoe sends </w:t>
            </w:r>
            <w:r>
              <w:rPr>
                <w:color w:val="000000" w:themeColor="text1"/>
              </w:rPr>
              <w:t>“</w:t>
            </w:r>
            <w:r w:rsidR="004F2DCD">
              <w:rPr>
                <w:color w:val="000000" w:themeColor="text1"/>
              </w:rPr>
              <w:t>P</w:t>
            </w:r>
            <w:r>
              <w:rPr>
                <w:color w:val="000000" w:themeColor="text1"/>
              </w:rPr>
              <w:t xml:space="preserve">lay or </w:t>
            </w:r>
            <w:r w:rsidR="00A121F3">
              <w:rPr>
                <w:color w:val="000000" w:themeColor="text1"/>
              </w:rPr>
              <w:t>W</w:t>
            </w:r>
            <w:r>
              <w:rPr>
                <w:color w:val="000000" w:themeColor="text1"/>
              </w:rPr>
              <w:t>ithdraw”</w:t>
            </w:r>
            <w:r w:rsidR="0002191E">
              <w:rPr>
                <w:color w:val="000000" w:themeColor="text1"/>
              </w:rPr>
              <w:t xml:space="preserve"> to</w:t>
            </w:r>
            <w:r w:rsidR="005C50BA">
              <w:rPr>
                <w:color w:val="000000" w:themeColor="text1"/>
              </w:rPr>
              <w:t xml:space="preserve"> S</w:t>
            </w:r>
            <w:r w:rsidR="00B352BE">
              <w:rPr>
                <w:color w:val="000000" w:themeColor="text1"/>
              </w:rPr>
              <w:t>ystem</w:t>
            </w:r>
          </w:p>
          <w:p w14:paraId="4DAC51E7" w14:textId="66CEDA91" w:rsidR="0002191E" w:rsidRPr="00DD379C" w:rsidRDefault="0002191E" w:rsidP="003C0071">
            <w:pPr>
              <w:pStyle w:val="TableContents"/>
              <w:numPr>
                <w:ilvl w:val="0"/>
                <w:numId w:val="8"/>
              </w:numPr>
              <w:rPr>
                <w:color w:val="000000" w:themeColor="text1"/>
              </w:rPr>
            </w:pPr>
            <w:r>
              <w:rPr>
                <w:color w:val="000000" w:themeColor="text1"/>
              </w:rPr>
              <w:t>System forwards message to Player</w:t>
            </w:r>
          </w:p>
          <w:p w14:paraId="4DC663A5" w14:textId="77777777" w:rsidR="00792E7A" w:rsidRDefault="00E55F68" w:rsidP="001926C4">
            <w:pPr>
              <w:pStyle w:val="TableContents"/>
              <w:rPr>
                <w:color w:val="000000" w:themeColor="text1"/>
              </w:rPr>
            </w:pPr>
            <w:r>
              <w:rPr>
                <w:color w:val="000000" w:themeColor="text1"/>
              </w:rPr>
              <w:t xml:space="preserve">Resulting Event: </w:t>
            </w:r>
          </w:p>
          <w:p w14:paraId="4EE99D36" w14:textId="77777777" w:rsidR="00E55F68" w:rsidRDefault="008D0A47" w:rsidP="00792E7A">
            <w:pPr>
              <w:pStyle w:val="TableContents"/>
              <w:ind w:left="720"/>
              <w:rPr>
                <w:color w:val="000000" w:themeColor="text1"/>
              </w:rPr>
            </w:pPr>
            <w:r>
              <w:rPr>
                <w:color w:val="000000" w:themeColor="text1"/>
              </w:rPr>
              <w:t xml:space="preserve">Player ends the </w:t>
            </w:r>
            <w:r w:rsidR="00492CA4">
              <w:rPr>
                <w:color w:val="000000" w:themeColor="text1"/>
              </w:rPr>
              <w:t>turn</w:t>
            </w:r>
          </w:p>
          <w:p w14:paraId="73410C83" w14:textId="77777777" w:rsidR="00E55F68" w:rsidRDefault="00E55F68" w:rsidP="001926C4">
            <w:pPr>
              <w:pStyle w:val="TableContents"/>
              <w:rPr>
                <w:color w:val="000000" w:themeColor="text1"/>
              </w:rPr>
            </w:pPr>
            <w:r>
              <w:rPr>
                <w:color w:val="000000" w:themeColor="text1"/>
              </w:rPr>
              <w:t>Alternative Scenarios:</w:t>
            </w:r>
          </w:p>
          <w:p w14:paraId="2189ED03" w14:textId="77777777" w:rsidR="00425F56" w:rsidRPr="00425F56" w:rsidRDefault="008D0A47" w:rsidP="003C0071">
            <w:pPr>
              <w:pStyle w:val="TableContents"/>
              <w:numPr>
                <w:ilvl w:val="0"/>
                <w:numId w:val="9"/>
              </w:numPr>
              <w:rPr>
                <w:color w:val="000000" w:themeColor="text1"/>
              </w:rPr>
            </w:pPr>
            <w:r>
              <w:rPr>
                <w:color w:val="000000" w:themeColor="text1"/>
              </w:rPr>
              <w:t>Player display’s total value is not highest</w:t>
            </w:r>
            <w:r w:rsidR="00425F56">
              <w:rPr>
                <w:color w:val="000000" w:themeColor="text1"/>
              </w:rPr>
              <w:t>: Ivanhoe withdraws the player</w:t>
            </w:r>
          </w:p>
          <w:p w14:paraId="43564376" w14:textId="77777777" w:rsidR="00E55F68" w:rsidRDefault="00E55F68" w:rsidP="001926C4">
            <w:pPr>
              <w:pStyle w:val="TableContents"/>
              <w:rPr>
                <w:color w:val="000000" w:themeColor="text1"/>
              </w:rPr>
            </w:pPr>
            <w:r>
              <w:rPr>
                <w:color w:val="000000" w:themeColor="text1"/>
              </w:rPr>
              <w:t>Traceability:</w:t>
            </w:r>
          </w:p>
          <w:p w14:paraId="5F66E89F" w14:textId="77777777" w:rsidR="00425F56" w:rsidRDefault="007247F4" w:rsidP="00792E7A">
            <w:pPr>
              <w:pStyle w:val="TableContents"/>
              <w:ind w:left="720"/>
              <w:rPr>
                <w:color w:val="000000" w:themeColor="text1"/>
              </w:rPr>
            </w:pPr>
            <w:r>
              <w:rPr>
                <w:color w:val="000000" w:themeColor="text1"/>
              </w:rPr>
              <w:t>FR-ET-01</w:t>
            </w:r>
          </w:p>
          <w:p w14:paraId="09F7050A" w14:textId="77777777" w:rsidR="00E55F68" w:rsidRPr="005037C5" w:rsidRDefault="007247F4" w:rsidP="00792E7A">
            <w:pPr>
              <w:pStyle w:val="TableContents"/>
              <w:ind w:left="720"/>
              <w:rPr>
                <w:color w:val="000000" w:themeColor="text1"/>
              </w:rPr>
            </w:pPr>
            <w:r>
              <w:rPr>
                <w:color w:val="000000" w:themeColor="text1"/>
              </w:rPr>
              <w:t>GR-21</w:t>
            </w:r>
          </w:p>
        </w:tc>
      </w:tr>
      <w:tr w:rsidR="00E55F68" w:rsidRPr="005037C5" w14:paraId="60201DA0" w14:textId="77777777" w:rsidTr="005037C5">
        <w:tc>
          <w:tcPr>
            <w:tcW w:w="956" w:type="dxa"/>
            <w:tcBorders>
              <w:left w:val="single" w:sz="1" w:space="0" w:color="000000"/>
              <w:bottom w:val="single" w:sz="1" w:space="0" w:color="000000"/>
            </w:tcBorders>
            <w:shd w:val="clear" w:color="auto" w:fill="auto"/>
          </w:tcPr>
          <w:p w14:paraId="789D4A43" w14:textId="77777777" w:rsidR="00E55F68" w:rsidRPr="005037C5" w:rsidRDefault="00E55F68" w:rsidP="005037C5">
            <w:pPr>
              <w:pStyle w:val="TableContents"/>
              <w:jc w:val="center"/>
              <w:rPr>
                <w:color w:val="000000" w:themeColor="text1"/>
              </w:rPr>
            </w:pPr>
            <w:r>
              <w:rPr>
                <w:color w:val="000000" w:themeColor="text1"/>
              </w:rPr>
              <w:lastRenderedPageBreak/>
              <w:t>UC-08</w:t>
            </w:r>
          </w:p>
        </w:tc>
        <w:tc>
          <w:tcPr>
            <w:tcW w:w="1823" w:type="dxa"/>
            <w:tcBorders>
              <w:left w:val="single" w:sz="1" w:space="0" w:color="000000"/>
              <w:bottom w:val="single" w:sz="1" w:space="0" w:color="000000"/>
            </w:tcBorders>
            <w:shd w:val="clear" w:color="auto" w:fill="auto"/>
          </w:tcPr>
          <w:p w14:paraId="4536E161" w14:textId="77777777" w:rsidR="00E55F68" w:rsidRPr="005037C5" w:rsidRDefault="00E55F68" w:rsidP="005037C5">
            <w:pPr>
              <w:pStyle w:val="TableContents"/>
              <w:jc w:val="center"/>
              <w:rPr>
                <w:color w:val="000000" w:themeColor="text1"/>
              </w:rPr>
            </w:pPr>
            <w:r>
              <w:rPr>
                <w:color w:val="000000" w:themeColor="text1"/>
              </w:rPr>
              <w:t>Withdraw</w:t>
            </w:r>
          </w:p>
        </w:tc>
        <w:tc>
          <w:tcPr>
            <w:tcW w:w="7173" w:type="dxa"/>
            <w:tcBorders>
              <w:left w:val="single" w:sz="1" w:space="0" w:color="000000"/>
              <w:bottom w:val="single" w:sz="1" w:space="0" w:color="000000"/>
              <w:right w:val="single" w:sz="1" w:space="0" w:color="000000"/>
            </w:tcBorders>
            <w:shd w:val="clear" w:color="auto" w:fill="auto"/>
          </w:tcPr>
          <w:p w14:paraId="65711596" w14:textId="77777777" w:rsidR="00E55F68" w:rsidRDefault="007247F4" w:rsidP="00792E7A">
            <w:pPr>
              <w:pStyle w:val="TableContents"/>
              <w:jc w:val="center"/>
              <w:rPr>
                <w:color w:val="000000" w:themeColor="text1"/>
              </w:rPr>
            </w:pPr>
            <w:r>
              <w:rPr>
                <w:color w:val="000000" w:themeColor="text1"/>
              </w:rPr>
              <w:t>Player withdraw the tournament</w:t>
            </w:r>
          </w:p>
          <w:p w14:paraId="3E56030B" w14:textId="77777777" w:rsidR="00792E7A" w:rsidRDefault="00E55F68" w:rsidP="001926C4">
            <w:pPr>
              <w:pStyle w:val="TableContents"/>
              <w:rPr>
                <w:color w:val="000000" w:themeColor="text1"/>
              </w:rPr>
            </w:pPr>
            <w:r>
              <w:rPr>
                <w:color w:val="000000" w:themeColor="text1"/>
              </w:rPr>
              <w:t xml:space="preserve">Actors: </w:t>
            </w:r>
          </w:p>
          <w:p w14:paraId="04BF97E3" w14:textId="77777777" w:rsidR="00E55F68" w:rsidRDefault="00E55F68" w:rsidP="00792E7A">
            <w:pPr>
              <w:pStyle w:val="TableContents"/>
              <w:ind w:left="720"/>
              <w:rPr>
                <w:color w:val="000000" w:themeColor="text1"/>
              </w:rPr>
            </w:pPr>
            <w:r>
              <w:rPr>
                <w:color w:val="000000" w:themeColor="text1"/>
              </w:rPr>
              <w:t>Player, Ivanhoe, System</w:t>
            </w:r>
          </w:p>
          <w:p w14:paraId="45329F9A" w14:textId="77777777" w:rsidR="00792E7A" w:rsidRDefault="00E55F68" w:rsidP="001926C4">
            <w:pPr>
              <w:pStyle w:val="TableContents"/>
              <w:rPr>
                <w:color w:val="000000" w:themeColor="text1"/>
              </w:rPr>
            </w:pPr>
            <w:r>
              <w:rPr>
                <w:color w:val="000000" w:themeColor="text1"/>
              </w:rPr>
              <w:t xml:space="preserve">Triggering Event: </w:t>
            </w:r>
          </w:p>
          <w:p w14:paraId="4221C35E" w14:textId="77777777" w:rsidR="00E55F68" w:rsidRDefault="009C02DB" w:rsidP="00792E7A">
            <w:pPr>
              <w:pStyle w:val="TableContents"/>
              <w:ind w:left="720"/>
              <w:rPr>
                <w:color w:val="000000" w:themeColor="text1"/>
              </w:rPr>
            </w:pPr>
            <w:r>
              <w:rPr>
                <w:color w:val="000000" w:themeColor="text1"/>
              </w:rPr>
              <w:t>Player wants/needs to withdraw</w:t>
            </w:r>
          </w:p>
          <w:p w14:paraId="2450C09F" w14:textId="77777777" w:rsidR="00E55F68" w:rsidRDefault="00E55F68" w:rsidP="001926C4">
            <w:pPr>
              <w:pStyle w:val="TableContents"/>
              <w:rPr>
                <w:color w:val="000000" w:themeColor="text1"/>
              </w:rPr>
            </w:pPr>
            <w:r>
              <w:rPr>
                <w:color w:val="000000" w:themeColor="text1"/>
              </w:rPr>
              <w:t xml:space="preserve">Pre-Condition(s): </w:t>
            </w:r>
          </w:p>
          <w:p w14:paraId="48FA5493" w14:textId="77777777" w:rsidR="00276632" w:rsidRDefault="00276632" w:rsidP="003C0071">
            <w:pPr>
              <w:pStyle w:val="TableContents"/>
              <w:numPr>
                <w:ilvl w:val="0"/>
                <w:numId w:val="10"/>
              </w:numPr>
              <w:rPr>
                <w:color w:val="000000" w:themeColor="text1"/>
              </w:rPr>
            </w:pPr>
            <w:r>
              <w:rPr>
                <w:color w:val="000000" w:themeColor="text1"/>
              </w:rPr>
              <w:t>It is player’s turn</w:t>
            </w:r>
          </w:p>
          <w:p w14:paraId="468B69D0" w14:textId="77777777" w:rsidR="00276632" w:rsidRDefault="00276632" w:rsidP="003C0071">
            <w:pPr>
              <w:pStyle w:val="TableContents"/>
              <w:numPr>
                <w:ilvl w:val="0"/>
                <w:numId w:val="10"/>
              </w:numPr>
              <w:rPr>
                <w:color w:val="000000" w:themeColor="text1"/>
              </w:rPr>
            </w:pPr>
            <w:r>
              <w:rPr>
                <w:color w:val="000000" w:themeColor="text1"/>
              </w:rPr>
              <w:t>Player did not withdraw yet</w:t>
            </w:r>
          </w:p>
          <w:p w14:paraId="6D67254E" w14:textId="77777777" w:rsidR="00E55F68" w:rsidRDefault="00E55F68" w:rsidP="001926C4">
            <w:pPr>
              <w:pStyle w:val="TableContents"/>
              <w:rPr>
                <w:color w:val="000000" w:themeColor="text1"/>
              </w:rPr>
            </w:pPr>
            <w:r>
              <w:rPr>
                <w:color w:val="000000" w:themeColor="text1"/>
              </w:rPr>
              <w:t>Main Sequence:</w:t>
            </w:r>
          </w:p>
          <w:p w14:paraId="290F0BE3" w14:textId="28A3C9BD" w:rsidR="00F87467" w:rsidRDefault="00F87467" w:rsidP="003C0071">
            <w:pPr>
              <w:pStyle w:val="TableContents"/>
              <w:numPr>
                <w:ilvl w:val="0"/>
                <w:numId w:val="11"/>
              </w:numPr>
              <w:rPr>
                <w:color w:val="000000" w:themeColor="text1"/>
              </w:rPr>
            </w:pPr>
            <w:r>
              <w:rPr>
                <w:color w:val="000000" w:themeColor="text1"/>
              </w:rPr>
              <w:t>Player sends withdraw to System</w:t>
            </w:r>
          </w:p>
          <w:p w14:paraId="2E7F2211" w14:textId="5E4AA7D0" w:rsidR="0002191E" w:rsidRDefault="0002191E" w:rsidP="003C0071">
            <w:pPr>
              <w:pStyle w:val="TableContents"/>
              <w:numPr>
                <w:ilvl w:val="0"/>
                <w:numId w:val="11"/>
              </w:numPr>
              <w:rPr>
                <w:color w:val="000000" w:themeColor="text1"/>
              </w:rPr>
            </w:pPr>
            <w:r>
              <w:rPr>
                <w:color w:val="000000" w:themeColor="text1"/>
              </w:rPr>
              <w:t>System forwards message to Ivanhoe</w:t>
            </w:r>
          </w:p>
          <w:p w14:paraId="4147C254" w14:textId="77777777" w:rsidR="00F87467" w:rsidRDefault="00F87467" w:rsidP="003C0071">
            <w:pPr>
              <w:pStyle w:val="TableContents"/>
              <w:numPr>
                <w:ilvl w:val="0"/>
                <w:numId w:val="11"/>
              </w:numPr>
              <w:rPr>
                <w:color w:val="000000" w:themeColor="text1"/>
              </w:rPr>
            </w:pPr>
            <w:r>
              <w:rPr>
                <w:color w:val="000000" w:themeColor="text1"/>
              </w:rPr>
              <w:t xml:space="preserve">Ivanhoe check if player has </w:t>
            </w:r>
            <w:r w:rsidR="002C7AB2">
              <w:rPr>
                <w:color w:val="000000" w:themeColor="text1"/>
              </w:rPr>
              <w:t>M</w:t>
            </w:r>
            <w:r>
              <w:rPr>
                <w:color w:val="000000" w:themeColor="text1"/>
              </w:rPr>
              <w:t>aiden</w:t>
            </w:r>
          </w:p>
          <w:p w14:paraId="78F6F990" w14:textId="77777777" w:rsidR="00F87467" w:rsidRDefault="00A121F3" w:rsidP="003C0071">
            <w:pPr>
              <w:pStyle w:val="TableContents"/>
              <w:numPr>
                <w:ilvl w:val="0"/>
                <w:numId w:val="11"/>
              </w:numPr>
              <w:rPr>
                <w:color w:val="000000" w:themeColor="text1"/>
              </w:rPr>
            </w:pPr>
            <w:r>
              <w:rPr>
                <w:color w:val="000000" w:themeColor="text1"/>
              </w:rPr>
              <w:t>Ivanhoe check if there is a winner</w:t>
            </w:r>
          </w:p>
          <w:p w14:paraId="6AE571C9" w14:textId="17D111B6" w:rsidR="00E55F68" w:rsidRDefault="0002191E" w:rsidP="003C0071">
            <w:pPr>
              <w:pStyle w:val="TableContents"/>
              <w:numPr>
                <w:ilvl w:val="0"/>
                <w:numId w:val="11"/>
              </w:numPr>
              <w:rPr>
                <w:color w:val="000000" w:themeColor="text1"/>
              </w:rPr>
            </w:pPr>
            <w:r>
              <w:rPr>
                <w:color w:val="000000" w:themeColor="text1"/>
              </w:rPr>
              <w:t xml:space="preserve">Ivanhoe sends </w:t>
            </w:r>
            <w:r w:rsidR="00A121F3">
              <w:rPr>
                <w:color w:val="000000" w:themeColor="text1"/>
              </w:rPr>
              <w:t>next player “Play or Withdraw”</w:t>
            </w:r>
            <w:r w:rsidR="00364BBD">
              <w:rPr>
                <w:color w:val="000000" w:themeColor="text1"/>
              </w:rPr>
              <w:t xml:space="preserve"> t</w:t>
            </w:r>
            <w:r>
              <w:rPr>
                <w:color w:val="000000" w:themeColor="text1"/>
              </w:rPr>
              <w:t>o</w:t>
            </w:r>
            <w:r w:rsidR="00364BBD">
              <w:rPr>
                <w:color w:val="000000" w:themeColor="text1"/>
              </w:rPr>
              <w:t xml:space="preserve"> System</w:t>
            </w:r>
          </w:p>
          <w:p w14:paraId="4AA13727" w14:textId="59CC53A8" w:rsidR="0002191E" w:rsidRPr="00275E3B" w:rsidRDefault="000F546B" w:rsidP="003C0071">
            <w:pPr>
              <w:pStyle w:val="TableContents"/>
              <w:numPr>
                <w:ilvl w:val="0"/>
                <w:numId w:val="11"/>
              </w:numPr>
              <w:rPr>
                <w:color w:val="000000" w:themeColor="text1"/>
              </w:rPr>
            </w:pPr>
            <w:r>
              <w:rPr>
                <w:color w:val="000000" w:themeColor="text1"/>
              </w:rPr>
              <w:t>System forwards message to next Player</w:t>
            </w:r>
          </w:p>
          <w:p w14:paraId="7F4B1D75" w14:textId="77777777" w:rsidR="00792E7A" w:rsidRDefault="00E55F68" w:rsidP="001926C4">
            <w:pPr>
              <w:pStyle w:val="TableContents"/>
              <w:rPr>
                <w:color w:val="000000" w:themeColor="text1"/>
              </w:rPr>
            </w:pPr>
            <w:r>
              <w:rPr>
                <w:color w:val="000000" w:themeColor="text1"/>
              </w:rPr>
              <w:t xml:space="preserve">Resulting Event: </w:t>
            </w:r>
          </w:p>
          <w:p w14:paraId="7FB61201" w14:textId="77777777" w:rsidR="00E55F68" w:rsidRDefault="007B671A" w:rsidP="00792E7A">
            <w:pPr>
              <w:pStyle w:val="TableContents"/>
              <w:ind w:left="720"/>
              <w:rPr>
                <w:color w:val="000000" w:themeColor="text1"/>
              </w:rPr>
            </w:pPr>
            <w:r>
              <w:rPr>
                <w:color w:val="000000" w:themeColor="text1"/>
              </w:rPr>
              <w:t>Player withdraw the tournament</w:t>
            </w:r>
          </w:p>
          <w:p w14:paraId="06DD9DFD" w14:textId="77777777" w:rsidR="00E55F68" w:rsidRDefault="00E55F68" w:rsidP="001926C4">
            <w:pPr>
              <w:pStyle w:val="TableContents"/>
              <w:rPr>
                <w:color w:val="000000" w:themeColor="text1"/>
              </w:rPr>
            </w:pPr>
            <w:r>
              <w:rPr>
                <w:color w:val="000000" w:themeColor="text1"/>
              </w:rPr>
              <w:t>Alternative Scenarios:</w:t>
            </w:r>
          </w:p>
          <w:p w14:paraId="7F029C7E" w14:textId="77777777" w:rsidR="00125F07" w:rsidRDefault="00125F07" w:rsidP="003C0071">
            <w:pPr>
              <w:pStyle w:val="TableContents"/>
              <w:numPr>
                <w:ilvl w:val="0"/>
                <w:numId w:val="12"/>
              </w:numPr>
              <w:rPr>
                <w:color w:val="000000" w:themeColor="text1"/>
              </w:rPr>
            </w:pPr>
            <w:r>
              <w:rPr>
                <w:color w:val="000000" w:themeColor="text1"/>
              </w:rPr>
              <w:t>Player withdraw with Maiden</w:t>
            </w:r>
            <w:r w:rsidR="00F44C59">
              <w:rPr>
                <w:color w:val="000000" w:themeColor="text1"/>
              </w:rPr>
              <w:t>: Player must remove a token if there is one</w:t>
            </w:r>
          </w:p>
          <w:p w14:paraId="223A86B6" w14:textId="77777777" w:rsidR="00AA6280" w:rsidRPr="00AA6280" w:rsidRDefault="003A2B0D" w:rsidP="003C0071">
            <w:pPr>
              <w:pStyle w:val="TableContents"/>
              <w:numPr>
                <w:ilvl w:val="0"/>
                <w:numId w:val="12"/>
              </w:numPr>
              <w:rPr>
                <w:color w:val="000000" w:themeColor="text1"/>
              </w:rPr>
            </w:pPr>
            <w:r>
              <w:rPr>
                <w:color w:val="000000" w:themeColor="text1"/>
              </w:rPr>
              <w:t>Second last player withdraws from the tournament: The last player wins the tournament</w:t>
            </w:r>
            <w:r w:rsidR="001525C1">
              <w:rPr>
                <w:color w:val="000000" w:themeColor="text1"/>
              </w:rPr>
              <w:t>.</w:t>
            </w:r>
          </w:p>
          <w:p w14:paraId="3A4EAE30" w14:textId="77777777" w:rsidR="00E55F68" w:rsidRDefault="00E55F68" w:rsidP="001926C4">
            <w:pPr>
              <w:pStyle w:val="TableContents"/>
              <w:rPr>
                <w:color w:val="000000" w:themeColor="text1"/>
              </w:rPr>
            </w:pPr>
            <w:r>
              <w:rPr>
                <w:color w:val="000000" w:themeColor="text1"/>
              </w:rPr>
              <w:t>Traceability:</w:t>
            </w:r>
          </w:p>
          <w:p w14:paraId="777D3882" w14:textId="77777777" w:rsidR="00E55F68" w:rsidRDefault="00FD77B2" w:rsidP="00792E7A">
            <w:pPr>
              <w:pStyle w:val="TableContents"/>
              <w:ind w:left="720"/>
              <w:rPr>
                <w:color w:val="000000" w:themeColor="text1"/>
              </w:rPr>
            </w:pPr>
            <w:r>
              <w:rPr>
                <w:color w:val="000000" w:themeColor="text1"/>
              </w:rPr>
              <w:t>FR-W-01</w:t>
            </w:r>
          </w:p>
          <w:p w14:paraId="19EDC199" w14:textId="77777777" w:rsidR="00E35FB9" w:rsidRDefault="00FD77B2" w:rsidP="00792E7A">
            <w:pPr>
              <w:pStyle w:val="TableContents"/>
              <w:ind w:left="720"/>
              <w:rPr>
                <w:color w:val="000000" w:themeColor="text1"/>
              </w:rPr>
            </w:pPr>
            <w:r>
              <w:rPr>
                <w:color w:val="000000" w:themeColor="text1"/>
              </w:rPr>
              <w:t>FR-W-02</w:t>
            </w:r>
            <w:r w:rsidR="00E35FB9">
              <w:rPr>
                <w:color w:val="000000" w:themeColor="text1"/>
              </w:rPr>
              <w:t xml:space="preserve"> </w:t>
            </w:r>
          </w:p>
          <w:p w14:paraId="5128D37D" w14:textId="77777777" w:rsidR="00E35FB9" w:rsidRDefault="00E35FB9" w:rsidP="00792E7A">
            <w:pPr>
              <w:pStyle w:val="TableContents"/>
              <w:ind w:left="720"/>
              <w:rPr>
                <w:color w:val="000000" w:themeColor="text1"/>
              </w:rPr>
            </w:pPr>
            <w:r>
              <w:rPr>
                <w:color w:val="000000" w:themeColor="text1"/>
              </w:rPr>
              <w:t>FR-W-03</w:t>
            </w:r>
          </w:p>
          <w:p w14:paraId="26463223" w14:textId="77777777" w:rsidR="00FD77B2" w:rsidRDefault="00FD77B2" w:rsidP="00792E7A">
            <w:pPr>
              <w:pStyle w:val="TableContents"/>
              <w:ind w:left="720"/>
              <w:rPr>
                <w:color w:val="000000" w:themeColor="text1"/>
              </w:rPr>
            </w:pPr>
            <w:r>
              <w:rPr>
                <w:color w:val="000000" w:themeColor="text1"/>
              </w:rPr>
              <w:t>GR-23</w:t>
            </w:r>
          </w:p>
          <w:p w14:paraId="6DFE2661" w14:textId="77777777" w:rsidR="00E35FB9" w:rsidRDefault="00FD77B2" w:rsidP="00792E7A">
            <w:pPr>
              <w:pStyle w:val="TableContents"/>
              <w:ind w:left="720"/>
              <w:rPr>
                <w:color w:val="000000" w:themeColor="text1"/>
              </w:rPr>
            </w:pPr>
            <w:r>
              <w:rPr>
                <w:color w:val="000000" w:themeColor="text1"/>
              </w:rPr>
              <w:lastRenderedPageBreak/>
              <w:t>GR-42</w:t>
            </w:r>
          </w:p>
          <w:p w14:paraId="4A1343E2" w14:textId="77777777" w:rsidR="00E35FB9" w:rsidRPr="005037C5" w:rsidRDefault="00FD77B2" w:rsidP="00792E7A">
            <w:pPr>
              <w:pStyle w:val="TableContents"/>
              <w:ind w:left="720"/>
              <w:rPr>
                <w:color w:val="000000" w:themeColor="text1"/>
              </w:rPr>
            </w:pPr>
            <w:r>
              <w:rPr>
                <w:color w:val="000000" w:themeColor="text1"/>
              </w:rPr>
              <w:t>GR-43</w:t>
            </w:r>
          </w:p>
        </w:tc>
      </w:tr>
      <w:tr w:rsidR="00E55F68" w:rsidRPr="005037C5" w14:paraId="3168C5F2" w14:textId="77777777" w:rsidTr="005037C5">
        <w:tc>
          <w:tcPr>
            <w:tcW w:w="956" w:type="dxa"/>
            <w:tcBorders>
              <w:left w:val="single" w:sz="1" w:space="0" w:color="000000"/>
              <w:bottom w:val="single" w:sz="1" w:space="0" w:color="000000"/>
            </w:tcBorders>
            <w:shd w:val="clear" w:color="auto" w:fill="auto"/>
          </w:tcPr>
          <w:p w14:paraId="4B1D6BE0" w14:textId="77777777" w:rsidR="00E55F68" w:rsidRPr="005037C5" w:rsidRDefault="00E55F68" w:rsidP="005037C5">
            <w:pPr>
              <w:pStyle w:val="TableContents"/>
              <w:jc w:val="center"/>
              <w:rPr>
                <w:color w:val="000000" w:themeColor="text1"/>
              </w:rPr>
            </w:pPr>
            <w:r>
              <w:rPr>
                <w:color w:val="000000" w:themeColor="text1"/>
              </w:rPr>
              <w:lastRenderedPageBreak/>
              <w:t>UC-09</w:t>
            </w:r>
          </w:p>
        </w:tc>
        <w:tc>
          <w:tcPr>
            <w:tcW w:w="1823" w:type="dxa"/>
            <w:tcBorders>
              <w:left w:val="single" w:sz="1" w:space="0" w:color="000000"/>
              <w:bottom w:val="single" w:sz="1" w:space="0" w:color="000000"/>
            </w:tcBorders>
            <w:shd w:val="clear" w:color="auto" w:fill="auto"/>
          </w:tcPr>
          <w:p w14:paraId="42C047AB" w14:textId="77777777" w:rsidR="00E55F68" w:rsidRDefault="00E55F68" w:rsidP="005037C5">
            <w:pPr>
              <w:pStyle w:val="TableContents"/>
              <w:jc w:val="center"/>
              <w:rPr>
                <w:color w:val="000000" w:themeColor="text1"/>
              </w:rPr>
            </w:pPr>
            <w:r>
              <w:rPr>
                <w:color w:val="000000" w:themeColor="text1"/>
              </w:rPr>
              <w:t>Win Tournament</w:t>
            </w:r>
          </w:p>
        </w:tc>
        <w:tc>
          <w:tcPr>
            <w:tcW w:w="7173" w:type="dxa"/>
            <w:tcBorders>
              <w:left w:val="single" w:sz="1" w:space="0" w:color="000000"/>
              <w:bottom w:val="single" w:sz="1" w:space="0" w:color="000000"/>
              <w:right w:val="single" w:sz="1" w:space="0" w:color="000000"/>
            </w:tcBorders>
            <w:shd w:val="clear" w:color="auto" w:fill="auto"/>
          </w:tcPr>
          <w:p w14:paraId="658A360C" w14:textId="0EB22A6D" w:rsidR="00E55F68" w:rsidRDefault="003143FD" w:rsidP="00792E7A">
            <w:pPr>
              <w:pStyle w:val="TableContents"/>
              <w:jc w:val="center"/>
              <w:rPr>
                <w:color w:val="000000" w:themeColor="text1"/>
              </w:rPr>
            </w:pPr>
            <w:r>
              <w:rPr>
                <w:color w:val="000000" w:themeColor="text1"/>
              </w:rPr>
              <w:t>A</w:t>
            </w:r>
            <w:r w:rsidR="00375253">
              <w:rPr>
                <w:color w:val="000000" w:themeColor="text1"/>
              </w:rPr>
              <w:t xml:space="preserve"> player win</w:t>
            </w:r>
            <w:r w:rsidR="000F546B">
              <w:rPr>
                <w:color w:val="000000" w:themeColor="text1"/>
              </w:rPr>
              <w:t>s</w:t>
            </w:r>
            <w:r w:rsidR="00375253">
              <w:rPr>
                <w:color w:val="000000" w:themeColor="text1"/>
              </w:rPr>
              <w:t xml:space="preserve"> the tournament</w:t>
            </w:r>
          </w:p>
          <w:p w14:paraId="02485CC7" w14:textId="77777777" w:rsidR="00792E7A" w:rsidRDefault="00E55F68" w:rsidP="001926C4">
            <w:pPr>
              <w:pStyle w:val="TableContents"/>
              <w:rPr>
                <w:color w:val="000000" w:themeColor="text1"/>
              </w:rPr>
            </w:pPr>
            <w:r>
              <w:rPr>
                <w:color w:val="000000" w:themeColor="text1"/>
              </w:rPr>
              <w:t xml:space="preserve">Actors: </w:t>
            </w:r>
          </w:p>
          <w:p w14:paraId="2D1BFFC8" w14:textId="77777777" w:rsidR="00E55F68" w:rsidRDefault="00E55F68" w:rsidP="00792E7A">
            <w:pPr>
              <w:pStyle w:val="TableContents"/>
              <w:ind w:left="720"/>
              <w:rPr>
                <w:color w:val="000000" w:themeColor="text1"/>
              </w:rPr>
            </w:pPr>
            <w:r>
              <w:rPr>
                <w:color w:val="000000" w:themeColor="text1"/>
              </w:rPr>
              <w:t>Player, Ivanhoe, System</w:t>
            </w:r>
          </w:p>
          <w:p w14:paraId="26306C0F" w14:textId="77777777" w:rsidR="00792E7A" w:rsidRDefault="00E55F68" w:rsidP="001926C4">
            <w:pPr>
              <w:pStyle w:val="TableContents"/>
              <w:rPr>
                <w:color w:val="000000" w:themeColor="text1"/>
              </w:rPr>
            </w:pPr>
            <w:r>
              <w:rPr>
                <w:color w:val="000000" w:themeColor="text1"/>
              </w:rPr>
              <w:t xml:space="preserve">Triggering Event: </w:t>
            </w:r>
          </w:p>
          <w:p w14:paraId="2AAE421C" w14:textId="77777777" w:rsidR="00E55F68" w:rsidRDefault="00A77AE9" w:rsidP="00792E7A">
            <w:pPr>
              <w:pStyle w:val="TableContents"/>
              <w:ind w:left="720"/>
              <w:rPr>
                <w:color w:val="000000" w:themeColor="text1"/>
              </w:rPr>
            </w:pPr>
            <w:r>
              <w:rPr>
                <w:color w:val="000000" w:themeColor="text1"/>
              </w:rPr>
              <w:t>The second last player withdraw the tournament</w:t>
            </w:r>
          </w:p>
          <w:p w14:paraId="7A2AEAA9" w14:textId="77777777" w:rsidR="00792E7A" w:rsidRDefault="00E55F68" w:rsidP="001926C4">
            <w:pPr>
              <w:pStyle w:val="TableContents"/>
              <w:rPr>
                <w:color w:val="000000" w:themeColor="text1"/>
              </w:rPr>
            </w:pPr>
            <w:r>
              <w:rPr>
                <w:color w:val="000000" w:themeColor="text1"/>
              </w:rPr>
              <w:t xml:space="preserve">Pre-Condition(s): </w:t>
            </w:r>
          </w:p>
          <w:p w14:paraId="5B7941F7" w14:textId="77777777" w:rsidR="00E55F68" w:rsidRDefault="00172619" w:rsidP="00792E7A">
            <w:pPr>
              <w:pStyle w:val="TableContents"/>
              <w:ind w:left="720"/>
              <w:rPr>
                <w:color w:val="000000" w:themeColor="text1"/>
              </w:rPr>
            </w:pPr>
            <w:r>
              <w:rPr>
                <w:color w:val="000000" w:themeColor="text1"/>
              </w:rPr>
              <w:t>Last non-withdrawn player in the tournament</w:t>
            </w:r>
          </w:p>
          <w:p w14:paraId="55E48236" w14:textId="77777777" w:rsidR="00E55F68" w:rsidRDefault="00E55F68" w:rsidP="001926C4">
            <w:pPr>
              <w:pStyle w:val="TableContents"/>
              <w:rPr>
                <w:color w:val="000000" w:themeColor="text1"/>
              </w:rPr>
            </w:pPr>
            <w:r>
              <w:rPr>
                <w:color w:val="000000" w:themeColor="text1"/>
              </w:rPr>
              <w:t>Main Sequence:</w:t>
            </w:r>
          </w:p>
          <w:p w14:paraId="3A643785" w14:textId="77777777" w:rsidR="0093757B" w:rsidRDefault="0093757B" w:rsidP="003C0071">
            <w:pPr>
              <w:pStyle w:val="TableContents"/>
              <w:numPr>
                <w:ilvl w:val="0"/>
                <w:numId w:val="13"/>
              </w:numPr>
              <w:rPr>
                <w:color w:val="000000" w:themeColor="text1"/>
              </w:rPr>
            </w:pPr>
            <w:r>
              <w:rPr>
                <w:color w:val="000000" w:themeColor="text1"/>
              </w:rPr>
              <w:t>Ivanhoe gives the tournament color token to player</w:t>
            </w:r>
          </w:p>
          <w:p w14:paraId="31B2C45B" w14:textId="77777777" w:rsidR="0093757B" w:rsidRDefault="00257A01" w:rsidP="003C0071">
            <w:pPr>
              <w:pStyle w:val="TableContents"/>
              <w:numPr>
                <w:ilvl w:val="0"/>
                <w:numId w:val="13"/>
              </w:numPr>
              <w:rPr>
                <w:color w:val="000000" w:themeColor="text1"/>
              </w:rPr>
            </w:pPr>
            <w:r>
              <w:rPr>
                <w:color w:val="000000" w:themeColor="text1"/>
              </w:rPr>
              <w:t>Ivanhoe check if player win game</w:t>
            </w:r>
          </w:p>
          <w:p w14:paraId="1C82ED88" w14:textId="7FDA5D8D" w:rsidR="00E55F68" w:rsidRDefault="000F546B" w:rsidP="003C0071">
            <w:pPr>
              <w:pStyle w:val="TableContents"/>
              <w:numPr>
                <w:ilvl w:val="0"/>
                <w:numId w:val="13"/>
              </w:numPr>
              <w:rPr>
                <w:color w:val="000000" w:themeColor="text1"/>
              </w:rPr>
            </w:pPr>
            <w:r>
              <w:rPr>
                <w:color w:val="000000" w:themeColor="text1"/>
              </w:rPr>
              <w:t>Ivanhoe sends “start new tournament” message to System</w:t>
            </w:r>
          </w:p>
          <w:p w14:paraId="7743F74F" w14:textId="3DDF1A99" w:rsidR="000F546B" w:rsidRPr="001179B3" w:rsidRDefault="000F546B" w:rsidP="003C0071">
            <w:pPr>
              <w:pStyle w:val="TableContents"/>
              <w:numPr>
                <w:ilvl w:val="0"/>
                <w:numId w:val="13"/>
              </w:numPr>
              <w:rPr>
                <w:color w:val="000000" w:themeColor="text1"/>
              </w:rPr>
            </w:pPr>
            <w:r>
              <w:rPr>
                <w:color w:val="000000" w:themeColor="text1"/>
              </w:rPr>
              <w:t>Server forwards message to Player</w:t>
            </w:r>
          </w:p>
          <w:p w14:paraId="65DF4EA0" w14:textId="77777777" w:rsidR="00E55F68" w:rsidRDefault="00E55F68" w:rsidP="001926C4">
            <w:pPr>
              <w:pStyle w:val="TableContents"/>
              <w:rPr>
                <w:color w:val="000000" w:themeColor="text1"/>
              </w:rPr>
            </w:pPr>
            <w:r>
              <w:rPr>
                <w:color w:val="000000" w:themeColor="text1"/>
              </w:rPr>
              <w:t xml:space="preserve">Resulting Event: </w:t>
            </w:r>
            <w:r w:rsidR="0030440A">
              <w:rPr>
                <w:color w:val="000000" w:themeColor="text1"/>
              </w:rPr>
              <w:t>Player wins the tournament</w:t>
            </w:r>
          </w:p>
          <w:p w14:paraId="42D83042" w14:textId="77777777" w:rsidR="00E55F68" w:rsidRDefault="00E55F68" w:rsidP="001926C4">
            <w:pPr>
              <w:pStyle w:val="TableContents"/>
              <w:rPr>
                <w:color w:val="000000" w:themeColor="text1"/>
              </w:rPr>
            </w:pPr>
            <w:r>
              <w:rPr>
                <w:color w:val="000000" w:themeColor="text1"/>
              </w:rPr>
              <w:t>Alternative Scenarios:</w:t>
            </w:r>
          </w:p>
          <w:p w14:paraId="7AC02F89" w14:textId="77777777" w:rsidR="00371203" w:rsidRDefault="000B09E4" w:rsidP="003C0071">
            <w:pPr>
              <w:pStyle w:val="TableContents"/>
              <w:numPr>
                <w:ilvl w:val="0"/>
                <w:numId w:val="14"/>
              </w:numPr>
              <w:rPr>
                <w:color w:val="000000" w:themeColor="text1"/>
              </w:rPr>
            </w:pPr>
            <w:r>
              <w:rPr>
                <w:color w:val="000000" w:themeColor="text1"/>
              </w:rPr>
              <w:t>Purple tournament: Player choose any tournament color token</w:t>
            </w:r>
          </w:p>
          <w:p w14:paraId="39EC99A0" w14:textId="77777777" w:rsidR="00F62A23" w:rsidRDefault="00F62A23" w:rsidP="003C0071">
            <w:pPr>
              <w:pStyle w:val="TableContents"/>
              <w:numPr>
                <w:ilvl w:val="0"/>
                <w:numId w:val="14"/>
              </w:numPr>
              <w:rPr>
                <w:color w:val="000000" w:themeColor="text1"/>
              </w:rPr>
            </w:pPr>
            <w:r>
              <w:rPr>
                <w:color w:val="000000" w:themeColor="text1"/>
              </w:rPr>
              <w:t>Player wins the game: Ivanhoe game is over</w:t>
            </w:r>
          </w:p>
          <w:p w14:paraId="44CE5688" w14:textId="77777777" w:rsidR="007F47A4" w:rsidRPr="00F62A23" w:rsidRDefault="007F47A4" w:rsidP="003C0071">
            <w:pPr>
              <w:pStyle w:val="TableContents"/>
              <w:numPr>
                <w:ilvl w:val="0"/>
                <w:numId w:val="14"/>
              </w:numPr>
              <w:rPr>
                <w:color w:val="000000" w:themeColor="text1"/>
              </w:rPr>
            </w:pPr>
            <w:r>
              <w:rPr>
                <w:color w:val="000000" w:themeColor="text1"/>
              </w:rPr>
              <w:t xml:space="preserve">Player already has tournament color </w:t>
            </w:r>
            <w:r w:rsidR="006B77C5">
              <w:rPr>
                <w:color w:val="000000" w:themeColor="text1"/>
              </w:rPr>
              <w:t>token: Player does not get the tournament color token</w:t>
            </w:r>
          </w:p>
          <w:p w14:paraId="3ADA7D38" w14:textId="77777777" w:rsidR="00E55F68" w:rsidRDefault="00E55F68" w:rsidP="001926C4">
            <w:pPr>
              <w:pStyle w:val="TableContents"/>
              <w:rPr>
                <w:color w:val="000000" w:themeColor="text1"/>
              </w:rPr>
            </w:pPr>
            <w:r>
              <w:rPr>
                <w:color w:val="000000" w:themeColor="text1"/>
              </w:rPr>
              <w:t>Traceability:</w:t>
            </w:r>
          </w:p>
          <w:p w14:paraId="6B0290B4" w14:textId="77777777" w:rsidR="00F62A23" w:rsidRDefault="003A09EE" w:rsidP="00792E7A">
            <w:pPr>
              <w:pStyle w:val="TableContents"/>
              <w:ind w:left="720"/>
              <w:rPr>
                <w:color w:val="000000" w:themeColor="text1"/>
              </w:rPr>
            </w:pPr>
            <w:r>
              <w:rPr>
                <w:color w:val="000000" w:themeColor="text1"/>
              </w:rPr>
              <w:t>FR-WT-01</w:t>
            </w:r>
          </w:p>
          <w:p w14:paraId="5C762E8B" w14:textId="77777777" w:rsidR="003A09EE" w:rsidRDefault="003A09EE" w:rsidP="00792E7A">
            <w:pPr>
              <w:pStyle w:val="TableContents"/>
              <w:ind w:left="720"/>
              <w:rPr>
                <w:color w:val="000000" w:themeColor="text1"/>
              </w:rPr>
            </w:pPr>
            <w:r>
              <w:rPr>
                <w:color w:val="000000" w:themeColor="text1"/>
              </w:rPr>
              <w:t>FR-WT-02</w:t>
            </w:r>
          </w:p>
          <w:p w14:paraId="3CE46CBA" w14:textId="77777777" w:rsidR="003A09EE" w:rsidRDefault="003A09EE" w:rsidP="00792E7A">
            <w:pPr>
              <w:pStyle w:val="TableContents"/>
              <w:ind w:left="720"/>
              <w:rPr>
                <w:color w:val="000000" w:themeColor="text1"/>
              </w:rPr>
            </w:pPr>
            <w:r>
              <w:rPr>
                <w:color w:val="000000" w:themeColor="text1"/>
              </w:rPr>
              <w:t>FR-WT-03</w:t>
            </w:r>
          </w:p>
          <w:p w14:paraId="222BFA6F" w14:textId="77777777" w:rsidR="006A50B8" w:rsidRDefault="006A50B8" w:rsidP="00792E7A">
            <w:pPr>
              <w:pStyle w:val="TableContents"/>
              <w:ind w:left="720"/>
              <w:rPr>
                <w:color w:val="000000" w:themeColor="text1"/>
              </w:rPr>
            </w:pPr>
            <w:r>
              <w:rPr>
                <w:color w:val="000000" w:themeColor="text1"/>
              </w:rPr>
              <w:t>FR-WT-04</w:t>
            </w:r>
          </w:p>
          <w:p w14:paraId="0C332628" w14:textId="77777777" w:rsidR="00BA2BF3" w:rsidRDefault="00BA2BF3" w:rsidP="00792E7A">
            <w:pPr>
              <w:pStyle w:val="TableContents"/>
              <w:ind w:left="720"/>
              <w:rPr>
                <w:color w:val="000000" w:themeColor="text1"/>
              </w:rPr>
            </w:pPr>
            <w:r>
              <w:rPr>
                <w:color w:val="000000" w:themeColor="text1"/>
              </w:rPr>
              <w:t>GR-05</w:t>
            </w:r>
          </w:p>
          <w:p w14:paraId="214B77FE" w14:textId="77777777" w:rsidR="00BA2BF3" w:rsidRDefault="00BA2BF3" w:rsidP="00792E7A">
            <w:pPr>
              <w:pStyle w:val="TableContents"/>
              <w:ind w:left="720"/>
              <w:rPr>
                <w:color w:val="000000" w:themeColor="text1"/>
              </w:rPr>
            </w:pPr>
            <w:r>
              <w:rPr>
                <w:color w:val="000000" w:themeColor="text1"/>
              </w:rPr>
              <w:t>GR-06</w:t>
            </w:r>
          </w:p>
          <w:p w14:paraId="67470C3C" w14:textId="77777777" w:rsidR="00E55F68" w:rsidRDefault="00BA2BF3" w:rsidP="00792E7A">
            <w:pPr>
              <w:pStyle w:val="TableContents"/>
              <w:ind w:left="720"/>
              <w:rPr>
                <w:color w:val="000000" w:themeColor="text1"/>
              </w:rPr>
            </w:pPr>
            <w:r>
              <w:rPr>
                <w:color w:val="000000" w:themeColor="text1"/>
              </w:rPr>
              <w:t>GR-44</w:t>
            </w:r>
          </w:p>
          <w:p w14:paraId="2BAD4625" w14:textId="77777777" w:rsidR="006A50B8" w:rsidRPr="005037C5" w:rsidRDefault="006A50B8" w:rsidP="00792E7A">
            <w:pPr>
              <w:pStyle w:val="TableContents"/>
              <w:ind w:left="720"/>
              <w:rPr>
                <w:color w:val="000000" w:themeColor="text1"/>
              </w:rPr>
            </w:pPr>
            <w:r>
              <w:rPr>
                <w:color w:val="000000" w:themeColor="text1"/>
              </w:rPr>
              <w:t>GR-45</w:t>
            </w:r>
          </w:p>
        </w:tc>
      </w:tr>
      <w:tr w:rsidR="00E55F68" w:rsidRPr="005037C5" w14:paraId="0B68081A" w14:textId="77777777" w:rsidTr="005037C5">
        <w:tc>
          <w:tcPr>
            <w:tcW w:w="956" w:type="dxa"/>
            <w:tcBorders>
              <w:left w:val="single" w:sz="1" w:space="0" w:color="000000"/>
              <w:bottom w:val="single" w:sz="1" w:space="0" w:color="000000"/>
            </w:tcBorders>
            <w:shd w:val="clear" w:color="auto" w:fill="auto"/>
          </w:tcPr>
          <w:p w14:paraId="1B7E99DA" w14:textId="0573931B" w:rsidR="00E55F68" w:rsidRPr="005037C5" w:rsidRDefault="00E55F68" w:rsidP="005037C5">
            <w:pPr>
              <w:pStyle w:val="TableContents"/>
              <w:jc w:val="center"/>
              <w:rPr>
                <w:color w:val="000000" w:themeColor="text1"/>
              </w:rPr>
            </w:pPr>
            <w:r>
              <w:rPr>
                <w:color w:val="000000" w:themeColor="text1"/>
              </w:rPr>
              <w:t>UC-10</w:t>
            </w:r>
          </w:p>
        </w:tc>
        <w:tc>
          <w:tcPr>
            <w:tcW w:w="1823" w:type="dxa"/>
            <w:tcBorders>
              <w:left w:val="single" w:sz="1" w:space="0" w:color="000000"/>
              <w:bottom w:val="single" w:sz="1" w:space="0" w:color="000000"/>
            </w:tcBorders>
            <w:shd w:val="clear" w:color="auto" w:fill="auto"/>
          </w:tcPr>
          <w:p w14:paraId="62E0F7DD" w14:textId="77777777" w:rsidR="00E55F68" w:rsidRPr="005037C5" w:rsidRDefault="00E55F68" w:rsidP="005037C5">
            <w:pPr>
              <w:pStyle w:val="TableContents"/>
              <w:jc w:val="center"/>
              <w:rPr>
                <w:color w:val="000000" w:themeColor="text1"/>
              </w:rPr>
            </w:pPr>
            <w:r>
              <w:rPr>
                <w:color w:val="000000" w:themeColor="text1"/>
              </w:rPr>
              <w:t>Game Over</w:t>
            </w:r>
          </w:p>
        </w:tc>
        <w:tc>
          <w:tcPr>
            <w:tcW w:w="7173" w:type="dxa"/>
            <w:tcBorders>
              <w:left w:val="single" w:sz="1" w:space="0" w:color="000000"/>
              <w:bottom w:val="single" w:sz="1" w:space="0" w:color="000000"/>
              <w:right w:val="single" w:sz="1" w:space="0" w:color="000000"/>
            </w:tcBorders>
            <w:shd w:val="clear" w:color="auto" w:fill="auto"/>
          </w:tcPr>
          <w:p w14:paraId="6B91D7E9" w14:textId="77777777" w:rsidR="00E55F68" w:rsidRDefault="007E461B" w:rsidP="00792E7A">
            <w:pPr>
              <w:pStyle w:val="TableContents"/>
              <w:jc w:val="center"/>
              <w:rPr>
                <w:color w:val="000000" w:themeColor="text1"/>
              </w:rPr>
            </w:pPr>
            <w:r>
              <w:rPr>
                <w:color w:val="000000" w:themeColor="text1"/>
              </w:rPr>
              <w:t>A player wins the game</w:t>
            </w:r>
          </w:p>
          <w:p w14:paraId="551504CC" w14:textId="77777777" w:rsidR="00792E7A" w:rsidRDefault="00E55F68" w:rsidP="001926C4">
            <w:pPr>
              <w:pStyle w:val="TableContents"/>
              <w:rPr>
                <w:color w:val="000000" w:themeColor="text1"/>
              </w:rPr>
            </w:pPr>
            <w:r>
              <w:rPr>
                <w:color w:val="000000" w:themeColor="text1"/>
              </w:rPr>
              <w:t xml:space="preserve">Actors: </w:t>
            </w:r>
          </w:p>
          <w:p w14:paraId="2265E964" w14:textId="77777777" w:rsidR="00E55F68" w:rsidRDefault="00E55F68" w:rsidP="00792E7A">
            <w:pPr>
              <w:pStyle w:val="TableContents"/>
              <w:ind w:left="720"/>
              <w:rPr>
                <w:color w:val="000000" w:themeColor="text1"/>
              </w:rPr>
            </w:pPr>
            <w:r>
              <w:rPr>
                <w:color w:val="000000" w:themeColor="text1"/>
              </w:rPr>
              <w:t>Player, Ivanhoe, System</w:t>
            </w:r>
          </w:p>
          <w:p w14:paraId="3AB76EA8" w14:textId="77777777" w:rsidR="00792E7A" w:rsidRDefault="00E55F68" w:rsidP="001926C4">
            <w:pPr>
              <w:pStyle w:val="TableContents"/>
              <w:rPr>
                <w:color w:val="000000" w:themeColor="text1"/>
              </w:rPr>
            </w:pPr>
            <w:r>
              <w:rPr>
                <w:color w:val="000000" w:themeColor="text1"/>
              </w:rPr>
              <w:t xml:space="preserve">Triggering Event: </w:t>
            </w:r>
          </w:p>
          <w:p w14:paraId="2A1CE7E4" w14:textId="77777777" w:rsidR="00E55F68" w:rsidRDefault="003E6796" w:rsidP="00792E7A">
            <w:pPr>
              <w:pStyle w:val="TableContents"/>
              <w:ind w:left="720"/>
              <w:rPr>
                <w:color w:val="000000" w:themeColor="text1"/>
              </w:rPr>
            </w:pPr>
            <w:r>
              <w:rPr>
                <w:color w:val="000000" w:themeColor="text1"/>
              </w:rPr>
              <w:t>A player wins the tournament</w:t>
            </w:r>
          </w:p>
          <w:p w14:paraId="31F8ECE5" w14:textId="77777777" w:rsidR="00E55F68" w:rsidRDefault="00E55F68" w:rsidP="001926C4">
            <w:pPr>
              <w:pStyle w:val="TableContents"/>
              <w:rPr>
                <w:color w:val="000000" w:themeColor="text1"/>
              </w:rPr>
            </w:pPr>
            <w:r>
              <w:rPr>
                <w:color w:val="000000" w:themeColor="text1"/>
              </w:rPr>
              <w:t xml:space="preserve">Pre-Condition(s): </w:t>
            </w:r>
          </w:p>
          <w:p w14:paraId="35A4E994" w14:textId="77777777" w:rsidR="006B65FF" w:rsidRDefault="006B65FF" w:rsidP="003C0071">
            <w:pPr>
              <w:pStyle w:val="TableContents"/>
              <w:numPr>
                <w:ilvl w:val="0"/>
                <w:numId w:val="15"/>
              </w:numPr>
              <w:rPr>
                <w:color w:val="000000" w:themeColor="text1"/>
              </w:rPr>
            </w:pPr>
            <w:r>
              <w:rPr>
                <w:color w:val="000000" w:themeColor="text1"/>
              </w:rPr>
              <w:t>A player has all five tournament color tokens in 2-3 player game</w:t>
            </w:r>
          </w:p>
          <w:p w14:paraId="12A1AB2F" w14:textId="77777777" w:rsidR="006B65FF" w:rsidRPr="006B65FF" w:rsidRDefault="006B65FF" w:rsidP="003C0071">
            <w:pPr>
              <w:pStyle w:val="TableContents"/>
              <w:numPr>
                <w:ilvl w:val="0"/>
                <w:numId w:val="15"/>
              </w:numPr>
              <w:rPr>
                <w:color w:val="000000" w:themeColor="text1"/>
              </w:rPr>
            </w:pPr>
            <w:r>
              <w:rPr>
                <w:color w:val="000000" w:themeColor="text1"/>
              </w:rPr>
              <w:t>A player has any four tournament color tokens in 4-5 player game</w:t>
            </w:r>
          </w:p>
          <w:p w14:paraId="5F30EA70" w14:textId="77777777" w:rsidR="00E55F68" w:rsidRDefault="00E55F68" w:rsidP="001926C4">
            <w:pPr>
              <w:pStyle w:val="TableContents"/>
              <w:rPr>
                <w:color w:val="000000" w:themeColor="text1"/>
              </w:rPr>
            </w:pPr>
            <w:r>
              <w:rPr>
                <w:color w:val="000000" w:themeColor="text1"/>
              </w:rPr>
              <w:t>Main Sequence:</w:t>
            </w:r>
          </w:p>
          <w:p w14:paraId="729EA5A6" w14:textId="77777777" w:rsidR="00E55F68" w:rsidRDefault="00FA46E5" w:rsidP="003C0071">
            <w:pPr>
              <w:pStyle w:val="TableContents"/>
              <w:numPr>
                <w:ilvl w:val="0"/>
                <w:numId w:val="16"/>
              </w:numPr>
              <w:rPr>
                <w:color w:val="000000" w:themeColor="text1"/>
              </w:rPr>
            </w:pPr>
            <w:r>
              <w:rPr>
                <w:color w:val="000000" w:themeColor="text1"/>
              </w:rPr>
              <w:t>Ivanhoe update the winner information</w:t>
            </w:r>
          </w:p>
          <w:p w14:paraId="4B45BEC6" w14:textId="73DBFA3E" w:rsidR="00FA46E5" w:rsidRDefault="00483E5A" w:rsidP="003C0071">
            <w:pPr>
              <w:pStyle w:val="TableContents"/>
              <w:numPr>
                <w:ilvl w:val="0"/>
                <w:numId w:val="16"/>
              </w:numPr>
              <w:rPr>
                <w:color w:val="000000" w:themeColor="text1"/>
              </w:rPr>
            </w:pPr>
            <w:r>
              <w:rPr>
                <w:color w:val="000000" w:themeColor="text1"/>
              </w:rPr>
              <w:t xml:space="preserve">Ivanhoe send the </w:t>
            </w:r>
            <w:r w:rsidR="000F546B">
              <w:rPr>
                <w:color w:val="000000" w:themeColor="text1"/>
              </w:rPr>
              <w:t>winner information to</w:t>
            </w:r>
            <w:r>
              <w:rPr>
                <w:color w:val="000000" w:themeColor="text1"/>
              </w:rPr>
              <w:t xml:space="preserve"> System</w:t>
            </w:r>
          </w:p>
          <w:p w14:paraId="4DB49A4E" w14:textId="44B2E749" w:rsidR="00483E5A" w:rsidRDefault="000F546B" w:rsidP="003C0071">
            <w:pPr>
              <w:pStyle w:val="TableContents"/>
              <w:numPr>
                <w:ilvl w:val="0"/>
                <w:numId w:val="16"/>
              </w:numPr>
              <w:rPr>
                <w:color w:val="000000" w:themeColor="text1"/>
              </w:rPr>
            </w:pPr>
            <w:r>
              <w:rPr>
                <w:color w:val="000000" w:themeColor="text1"/>
              </w:rPr>
              <w:t>System forwards message to Players</w:t>
            </w:r>
          </w:p>
          <w:p w14:paraId="24907D27" w14:textId="77777777" w:rsidR="00792E7A" w:rsidRDefault="00E55F68" w:rsidP="006C7BFA">
            <w:pPr>
              <w:pStyle w:val="TableContents"/>
              <w:rPr>
                <w:color w:val="000000" w:themeColor="text1"/>
              </w:rPr>
            </w:pPr>
            <w:r>
              <w:rPr>
                <w:color w:val="000000" w:themeColor="text1"/>
              </w:rPr>
              <w:t xml:space="preserve">Resulting Event: </w:t>
            </w:r>
            <w:r w:rsidR="007936F8">
              <w:rPr>
                <w:color w:val="000000" w:themeColor="text1"/>
              </w:rPr>
              <w:t xml:space="preserve"> </w:t>
            </w:r>
          </w:p>
          <w:p w14:paraId="561DFA56" w14:textId="77777777" w:rsidR="00E55F68" w:rsidRDefault="007936F8" w:rsidP="00792E7A">
            <w:pPr>
              <w:pStyle w:val="TableContents"/>
              <w:ind w:left="720"/>
              <w:rPr>
                <w:color w:val="000000" w:themeColor="text1"/>
              </w:rPr>
            </w:pPr>
            <w:r>
              <w:rPr>
                <w:color w:val="000000" w:themeColor="text1"/>
              </w:rPr>
              <w:t>Ivanhoe game is over</w:t>
            </w:r>
          </w:p>
          <w:p w14:paraId="5719A5C9" w14:textId="77777777" w:rsidR="00E55F68" w:rsidRDefault="00E55F68" w:rsidP="001926C4">
            <w:pPr>
              <w:pStyle w:val="TableContents"/>
              <w:rPr>
                <w:color w:val="000000" w:themeColor="text1"/>
              </w:rPr>
            </w:pPr>
            <w:r>
              <w:rPr>
                <w:color w:val="000000" w:themeColor="text1"/>
              </w:rPr>
              <w:t>Traceability:</w:t>
            </w:r>
          </w:p>
          <w:p w14:paraId="0DF9E31E" w14:textId="77777777" w:rsidR="00E55F68" w:rsidRDefault="006F0788" w:rsidP="00792E7A">
            <w:pPr>
              <w:pStyle w:val="TableContents"/>
              <w:ind w:left="720"/>
              <w:rPr>
                <w:color w:val="000000" w:themeColor="text1"/>
              </w:rPr>
            </w:pPr>
            <w:r>
              <w:rPr>
                <w:color w:val="000000" w:themeColor="text1"/>
              </w:rPr>
              <w:t>FR-GO-01</w:t>
            </w:r>
          </w:p>
          <w:p w14:paraId="468ABA3C" w14:textId="77777777" w:rsidR="006F0788" w:rsidRDefault="006F0788" w:rsidP="00792E7A">
            <w:pPr>
              <w:pStyle w:val="TableContents"/>
              <w:ind w:left="720"/>
              <w:rPr>
                <w:color w:val="000000" w:themeColor="text1"/>
              </w:rPr>
            </w:pPr>
            <w:r>
              <w:rPr>
                <w:color w:val="000000" w:themeColor="text1"/>
              </w:rPr>
              <w:lastRenderedPageBreak/>
              <w:t>FR-GO-02</w:t>
            </w:r>
          </w:p>
          <w:p w14:paraId="53175C73" w14:textId="77777777" w:rsidR="00962872" w:rsidRDefault="00962872" w:rsidP="00792E7A">
            <w:pPr>
              <w:pStyle w:val="TableContents"/>
              <w:ind w:left="720"/>
              <w:rPr>
                <w:color w:val="000000" w:themeColor="text1"/>
              </w:rPr>
            </w:pPr>
            <w:r>
              <w:rPr>
                <w:color w:val="000000" w:themeColor="text1"/>
              </w:rPr>
              <w:t>GR-07</w:t>
            </w:r>
          </w:p>
          <w:p w14:paraId="42427AA6" w14:textId="77777777" w:rsidR="00962872" w:rsidRPr="005037C5" w:rsidRDefault="00962872" w:rsidP="00792E7A">
            <w:pPr>
              <w:pStyle w:val="TableContents"/>
              <w:ind w:left="720"/>
              <w:rPr>
                <w:color w:val="000000" w:themeColor="text1"/>
              </w:rPr>
            </w:pPr>
            <w:r>
              <w:rPr>
                <w:color w:val="000000" w:themeColor="text1"/>
              </w:rPr>
              <w:t>GR-08</w:t>
            </w:r>
          </w:p>
        </w:tc>
      </w:tr>
    </w:tbl>
    <w:p w14:paraId="310B8019" w14:textId="77777777" w:rsidR="00481E03" w:rsidRPr="005037C5" w:rsidRDefault="00893BD7" w:rsidP="003C0071">
      <w:pPr>
        <w:pStyle w:val="Heading1"/>
        <w:numPr>
          <w:ilvl w:val="0"/>
          <w:numId w:val="1"/>
        </w:numPr>
        <w:jc w:val="center"/>
        <w:rPr>
          <w:rFonts w:ascii="Cambria" w:hAnsi="Cambria"/>
          <w:b/>
          <w:color w:val="000000" w:themeColor="text1"/>
          <w:sz w:val="48"/>
          <w:szCs w:val="48"/>
        </w:rPr>
      </w:pPr>
      <w:bookmarkStart w:id="35" w:name="_Toc447385565"/>
      <w:r w:rsidRPr="005037C5">
        <w:rPr>
          <w:rFonts w:ascii="Cambria" w:hAnsi="Cambria"/>
          <w:b/>
          <w:color w:val="000000" w:themeColor="text1"/>
          <w:sz w:val="48"/>
          <w:szCs w:val="48"/>
        </w:rPr>
        <w:lastRenderedPageBreak/>
        <w:t xml:space="preserve">Design </w:t>
      </w:r>
      <w:r w:rsidR="008011E4" w:rsidRPr="005037C5">
        <w:rPr>
          <w:rFonts w:ascii="Cambria" w:hAnsi="Cambria"/>
          <w:b/>
          <w:color w:val="000000" w:themeColor="text1"/>
          <w:sz w:val="48"/>
          <w:szCs w:val="48"/>
        </w:rPr>
        <w:t>Decisions</w:t>
      </w:r>
      <w:bookmarkEnd w:id="35"/>
    </w:p>
    <w:p w14:paraId="213E10D5" w14:textId="77777777" w:rsidR="00481E03" w:rsidRPr="005037C5" w:rsidRDefault="008011E4" w:rsidP="00481E03">
      <w:pPr>
        <w:rPr>
          <w:rFonts w:ascii="Cambria" w:hAnsi="Cambria"/>
          <w:color w:val="000000" w:themeColor="text1"/>
        </w:rPr>
      </w:pPr>
      <w:r w:rsidRPr="005037C5">
        <w:rPr>
          <w:rFonts w:ascii="Cambria" w:hAnsi="Cambria"/>
          <w:color w:val="000000" w:themeColor="text1"/>
        </w:rPr>
        <w:tab/>
        <w:t>This section documents design decisions that have been taken with respect to classes and objects chosen</w:t>
      </w:r>
      <w:r w:rsidR="006440D0" w:rsidRPr="005037C5">
        <w:rPr>
          <w:rFonts w:ascii="Cambria" w:hAnsi="Cambria"/>
          <w:color w:val="000000" w:themeColor="text1"/>
        </w:rPr>
        <w:t xml:space="preserve"> for the system. Included is a </w:t>
      </w:r>
      <w:r w:rsidRPr="005037C5">
        <w:rPr>
          <w:rFonts w:ascii="Cambria" w:hAnsi="Cambria"/>
          <w:color w:val="000000" w:themeColor="text1"/>
        </w:rPr>
        <w:t>Unified Modeling Language</w:t>
      </w:r>
      <w:r w:rsidR="00DA7C03">
        <w:rPr>
          <w:rFonts w:ascii="Cambria" w:hAnsi="Cambria"/>
          <w:color w:val="000000" w:themeColor="text1"/>
        </w:rPr>
        <w:t xml:space="preserve"> </w:t>
      </w:r>
      <w:r w:rsidRPr="005037C5">
        <w:rPr>
          <w:rFonts w:ascii="Cambria" w:hAnsi="Cambria"/>
          <w:color w:val="000000" w:themeColor="text1"/>
        </w:rPr>
        <w:t>(UML) diagram.</w:t>
      </w:r>
    </w:p>
    <w:p w14:paraId="6518755F" w14:textId="77777777" w:rsidR="00481E03" w:rsidRPr="005037C5" w:rsidRDefault="00481E03" w:rsidP="00481E03">
      <w:pPr>
        <w:rPr>
          <w:rFonts w:ascii="Cambria" w:hAnsi="Cambria"/>
          <w:color w:val="000000" w:themeColor="text1"/>
        </w:rPr>
      </w:pPr>
    </w:p>
    <w:p w14:paraId="765BADFA" w14:textId="77777777" w:rsidR="008011E4" w:rsidRPr="005E1E76" w:rsidRDefault="008A50D3" w:rsidP="005E1E76">
      <w:pPr>
        <w:pStyle w:val="Heading2"/>
        <w:rPr>
          <w:rFonts w:ascii="Cambria" w:hAnsi="Cambria"/>
          <w:b/>
          <w:color w:val="000000" w:themeColor="text1"/>
          <w:sz w:val="36"/>
          <w:szCs w:val="36"/>
        </w:rPr>
      </w:pPr>
      <w:bookmarkStart w:id="36" w:name="_Toc447385566"/>
      <w:r>
        <w:rPr>
          <w:rFonts w:ascii="Cambria" w:hAnsi="Cambria"/>
          <w:b/>
          <w:color w:val="000000" w:themeColor="text1"/>
          <w:sz w:val="36"/>
          <w:szCs w:val="36"/>
        </w:rPr>
        <w:t>7</w:t>
      </w:r>
      <w:r w:rsidR="005037C5" w:rsidRPr="005037C5">
        <w:rPr>
          <w:rFonts w:ascii="Cambria" w:hAnsi="Cambria"/>
          <w:b/>
          <w:color w:val="000000" w:themeColor="text1"/>
          <w:sz w:val="36"/>
          <w:szCs w:val="36"/>
        </w:rPr>
        <w:t>.1</w:t>
      </w:r>
      <w:r w:rsidR="005037C5" w:rsidRPr="005037C5">
        <w:rPr>
          <w:rFonts w:ascii="Cambria" w:hAnsi="Cambria"/>
          <w:b/>
          <w:color w:val="000000" w:themeColor="text1"/>
          <w:sz w:val="36"/>
          <w:szCs w:val="36"/>
        </w:rPr>
        <w:tab/>
      </w:r>
      <w:r w:rsidR="008011E4" w:rsidRPr="005037C5">
        <w:rPr>
          <w:rFonts w:ascii="Cambria" w:hAnsi="Cambria"/>
          <w:b/>
          <w:color w:val="000000" w:themeColor="text1"/>
          <w:sz w:val="36"/>
          <w:szCs w:val="36"/>
        </w:rPr>
        <w:t>Decisions</w:t>
      </w:r>
      <w:bookmarkEnd w:id="36"/>
    </w:p>
    <w:tbl>
      <w:tblPr>
        <w:tblW w:w="9977" w:type="dxa"/>
        <w:tblInd w:w="55" w:type="dxa"/>
        <w:tblLayout w:type="fixed"/>
        <w:tblCellMar>
          <w:top w:w="55" w:type="dxa"/>
          <w:left w:w="55" w:type="dxa"/>
          <w:bottom w:w="55" w:type="dxa"/>
          <w:right w:w="55" w:type="dxa"/>
        </w:tblCellMar>
        <w:tblLook w:val="0000" w:firstRow="0" w:lastRow="0" w:firstColumn="0" w:lastColumn="0" w:noHBand="0" w:noVBand="0"/>
      </w:tblPr>
      <w:tblGrid>
        <w:gridCol w:w="810"/>
        <w:gridCol w:w="7215"/>
        <w:gridCol w:w="1952"/>
      </w:tblGrid>
      <w:tr w:rsidR="005037C5" w:rsidRPr="005037C5" w14:paraId="74FE269C" w14:textId="77777777" w:rsidTr="008011E4">
        <w:tc>
          <w:tcPr>
            <w:tcW w:w="810" w:type="dxa"/>
            <w:tcBorders>
              <w:top w:val="single" w:sz="1" w:space="0" w:color="000000"/>
              <w:left w:val="single" w:sz="1" w:space="0" w:color="000000"/>
              <w:bottom w:val="single" w:sz="1" w:space="0" w:color="000000"/>
            </w:tcBorders>
            <w:shd w:val="clear" w:color="auto" w:fill="000000"/>
          </w:tcPr>
          <w:p w14:paraId="362E4250" w14:textId="77777777" w:rsidR="008011E4" w:rsidRPr="006820F6" w:rsidRDefault="008011E4" w:rsidP="005037C5">
            <w:pPr>
              <w:pStyle w:val="TableContents"/>
              <w:jc w:val="center"/>
              <w:rPr>
                <w:b/>
                <w:bCs/>
                <w:color w:val="FFFFFF" w:themeColor="background1"/>
              </w:rPr>
            </w:pPr>
            <w:r w:rsidRPr="006820F6">
              <w:rPr>
                <w:b/>
                <w:bCs/>
                <w:color w:val="FFFFFF" w:themeColor="background1"/>
              </w:rPr>
              <w:t>ID</w:t>
            </w:r>
          </w:p>
        </w:tc>
        <w:tc>
          <w:tcPr>
            <w:tcW w:w="7215" w:type="dxa"/>
            <w:tcBorders>
              <w:top w:val="single" w:sz="1" w:space="0" w:color="000000"/>
              <w:left w:val="single" w:sz="1" w:space="0" w:color="000000"/>
              <w:bottom w:val="single" w:sz="1" w:space="0" w:color="000000"/>
            </w:tcBorders>
            <w:shd w:val="clear" w:color="auto" w:fill="000000"/>
          </w:tcPr>
          <w:p w14:paraId="27B2BF85" w14:textId="77777777" w:rsidR="008011E4" w:rsidRPr="006820F6" w:rsidRDefault="008011E4" w:rsidP="005037C5">
            <w:pPr>
              <w:pStyle w:val="TableContents"/>
              <w:jc w:val="center"/>
              <w:rPr>
                <w:b/>
                <w:bCs/>
                <w:color w:val="FFFFFF" w:themeColor="background1"/>
              </w:rPr>
            </w:pPr>
            <w:r w:rsidRPr="006820F6">
              <w:rPr>
                <w:b/>
                <w:bCs/>
                <w:color w:val="FFFFFF" w:themeColor="background1"/>
              </w:rPr>
              <w:t>Design Decision</w:t>
            </w:r>
          </w:p>
        </w:tc>
        <w:tc>
          <w:tcPr>
            <w:tcW w:w="1952" w:type="dxa"/>
            <w:tcBorders>
              <w:top w:val="single" w:sz="1" w:space="0" w:color="000000"/>
              <w:left w:val="single" w:sz="1" w:space="0" w:color="000000"/>
              <w:bottom w:val="single" w:sz="1" w:space="0" w:color="000000"/>
              <w:right w:val="single" w:sz="1" w:space="0" w:color="000000"/>
            </w:tcBorders>
            <w:shd w:val="clear" w:color="auto" w:fill="000000"/>
          </w:tcPr>
          <w:p w14:paraId="0F6A1D99" w14:textId="77777777" w:rsidR="008011E4" w:rsidRPr="006820F6" w:rsidRDefault="008011E4" w:rsidP="005037C5">
            <w:pPr>
              <w:pStyle w:val="TableContents"/>
              <w:jc w:val="center"/>
              <w:rPr>
                <w:color w:val="FFFFFF" w:themeColor="background1"/>
              </w:rPr>
            </w:pPr>
            <w:r w:rsidRPr="006820F6">
              <w:rPr>
                <w:b/>
                <w:bCs/>
                <w:color w:val="FFFFFF" w:themeColor="background1"/>
              </w:rPr>
              <w:t>Traceability</w:t>
            </w:r>
          </w:p>
        </w:tc>
      </w:tr>
      <w:tr w:rsidR="005037C5" w:rsidRPr="005037C5" w14:paraId="6739FAF8" w14:textId="77777777" w:rsidTr="008011E4">
        <w:tc>
          <w:tcPr>
            <w:tcW w:w="810" w:type="dxa"/>
            <w:tcBorders>
              <w:left w:val="single" w:sz="1" w:space="0" w:color="000000"/>
              <w:bottom w:val="single" w:sz="1" w:space="0" w:color="000000"/>
            </w:tcBorders>
            <w:shd w:val="clear" w:color="auto" w:fill="auto"/>
            <w:vAlign w:val="center"/>
          </w:tcPr>
          <w:p w14:paraId="551C1912" w14:textId="77777777" w:rsidR="008011E4" w:rsidRPr="005037C5" w:rsidRDefault="008011E4" w:rsidP="005037C5">
            <w:pPr>
              <w:pStyle w:val="TableContents"/>
              <w:jc w:val="center"/>
              <w:rPr>
                <w:b/>
                <w:bCs/>
                <w:color w:val="000000" w:themeColor="text1"/>
              </w:rPr>
            </w:pPr>
            <w:r w:rsidRPr="005037C5">
              <w:rPr>
                <w:color w:val="000000" w:themeColor="text1"/>
              </w:rPr>
              <w:t>DD-01</w:t>
            </w:r>
          </w:p>
        </w:tc>
        <w:tc>
          <w:tcPr>
            <w:tcW w:w="7215" w:type="dxa"/>
            <w:tcBorders>
              <w:left w:val="single" w:sz="1" w:space="0" w:color="000000"/>
              <w:bottom w:val="single" w:sz="1" w:space="0" w:color="000000"/>
            </w:tcBorders>
            <w:shd w:val="clear" w:color="auto" w:fill="auto"/>
            <w:vAlign w:val="center"/>
          </w:tcPr>
          <w:p w14:paraId="31FA9EAF" w14:textId="77777777" w:rsidR="008011E4" w:rsidRPr="005037C5" w:rsidRDefault="008011E4" w:rsidP="008011E4">
            <w:pPr>
              <w:pStyle w:val="TableContents"/>
              <w:jc w:val="center"/>
              <w:rPr>
                <w:color w:val="000000" w:themeColor="text1"/>
              </w:rPr>
            </w:pPr>
            <w:r w:rsidRPr="005037C5">
              <w:rPr>
                <w:b/>
                <w:bCs/>
                <w:color w:val="000000" w:themeColor="text1"/>
              </w:rPr>
              <w:t>Use a peer-to-peer model for networking</w:t>
            </w:r>
          </w:p>
        </w:tc>
        <w:tc>
          <w:tcPr>
            <w:tcW w:w="1952" w:type="dxa"/>
            <w:tcBorders>
              <w:left w:val="single" w:sz="1" w:space="0" w:color="000000"/>
              <w:bottom w:val="single" w:sz="1" w:space="0" w:color="000000"/>
              <w:right w:val="single" w:sz="1" w:space="0" w:color="000000"/>
            </w:tcBorders>
            <w:shd w:val="clear" w:color="auto" w:fill="auto"/>
            <w:vAlign w:val="center"/>
          </w:tcPr>
          <w:p w14:paraId="76A65C90" w14:textId="77777777" w:rsidR="008011E4" w:rsidRPr="005037C5" w:rsidRDefault="008011E4" w:rsidP="005037C5">
            <w:pPr>
              <w:pStyle w:val="TableContents"/>
              <w:jc w:val="center"/>
              <w:rPr>
                <w:color w:val="000000" w:themeColor="text1"/>
              </w:rPr>
            </w:pPr>
            <w:r w:rsidRPr="005037C5">
              <w:rPr>
                <w:color w:val="000000" w:themeColor="text1"/>
              </w:rPr>
              <w:t>Group Decision</w:t>
            </w:r>
          </w:p>
        </w:tc>
      </w:tr>
      <w:tr w:rsidR="005037C5" w:rsidRPr="005037C5" w14:paraId="0831E55D" w14:textId="77777777" w:rsidTr="008011E4">
        <w:tc>
          <w:tcPr>
            <w:tcW w:w="810" w:type="dxa"/>
            <w:tcBorders>
              <w:left w:val="single" w:sz="1" w:space="0" w:color="000000"/>
              <w:bottom w:val="single" w:sz="1" w:space="0" w:color="000000"/>
            </w:tcBorders>
            <w:shd w:val="clear" w:color="auto" w:fill="auto"/>
            <w:vAlign w:val="center"/>
          </w:tcPr>
          <w:p w14:paraId="365DE345" w14:textId="77777777" w:rsidR="008011E4" w:rsidRPr="005037C5" w:rsidRDefault="008011E4" w:rsidP="005037C5">
            <w:pPr>
              <w:pStyle w:val="TableContents"/>
              <w:jc w:val="center"/>
              <w:rPr>
                <w:b/>
                <w:bCs/>
                <w:color w:val="000000" w:themeColor="text1"/>
              </w:rPr>
            </w:pPr>
            <w:r w:rsidRPr="005037C5">
              <w:rPr>
                <w:color w:val="000000" w:themeColor="text1"/>
              </w:rPr>
              <w:t>DD-02</w:t>
            </w:r>
          </w:p>
        </w:tc>
        <w:tc>
          <w:tcPr>
            <w:tcW w:w="7215" w:type="dxa"/>
            <w:tcBorders>
              <w:left w:val="single" w:sz="1" w:space="0" w:color="000000"/>
              <w:bottom w:val="single" w:sz="1" w:space="0" w:color="000000"/>
            </w:tcBorders>
            <w:shd w:val="clear" w:color="auto" w:fill="auto"/>
            <w:vAlign w:val="center"/>
          </w:tcPr>
          <w:p w14:paraId="4AE4AC7A" w14:textId="77777777" w:rsidR="008011E4" w:rsidRPr="005037C5" w:rsidRDefault="00432582" w:rsidP="008011E4">
            <w:pPr>
              <w:pStyle w:val="TableContents"/>
              <w:jc w:val="center"/>
              <w:rPr>
                <w:color w:val="000000" w:themeColor="text1"/>
              </w:rPr>
            </w:pPr>
            <w:r>
              <w:rPr>
                <w:b/>
                <w:bCs/>
                <w:color w:val="000000" w:themeColor="text1"/>
              </w:rPr>
              <w:t>Separate the networking from Rule Engine</w:t>
            </w:r>
          </w:p>
        </w:tc>
        <w:tc>
          <w:tcPr>
            <w:tcW w:w="1952" w:type="dxa"/>
            <w:tcBorders>
              <w:left w:val="single" w:sz="1" w:space="0" w:color="000000"/>
              <w:bottom w:val="single" w:sz="1" w:space="0" w:color="000000"/>
              <w:right w:val="single" w:sz="1" w:space="0" w:color="000000"/>
            </w:tcBorders>
            <w:shd w:val="clear" w:color="auto" w:fill="auto"/>
            <w:vAlign w:val="center"/>
          </w:tcPr>
          <w:p w14:paraId="41B99910" w14:textId="77777777" w:rsidR="008011E4" w:rsidRPr="005037C5" w:rsidRDefault="008011E4" w:rsidP="005037C5">
            <w:pPr>
              <w:pStyle w:val="TableContents"/>
              <w:jc w:val="center"/>
              <w:rPr>
                <w:color w:val="000000" w:themeColor="text1"/>
              </w:rPr>
            </w:pPr>
            <w:r w:rsidRPr="005037C5">
              <w:rPr>
                <w:color w:val="000000" w:themeColor="text1"/>
              </w:rPr>
              <w:t>Group Decision</w:t>
            </w:r>
          </w:p>
        </w:tc>
      </w:tr>
      <w:tr w:rsidR="005037C5" w:rsidRPr="005037C5" w14:paraId="340DB753" w14:textId="77777777" w:rsidTr="008011E4">
        <w:tc>
          <w:tcPr>
            <w:tcW w:w="810" w:type="dxa"/>
            <w:tcBorders>
              <w:left w:val="single" w:sz="1" w:space="0" w:color="000000"/>
              <w:bottom w:val="single" w:sz="1" w:space="0" w:color="000000"/>
            </w:tcBorders>
            <w:shd w:val="clear" w:color="auto" w:fill="auto"/>
            <w:vAlign w:val="center"/>
          </w:tcPr>
          <w:p w14:paraId="7D38DF7F" w14:textId="77777777" w:rsidR="008011E4" w:rsidRPr="005037C5" w:rsidRDefault="008011E4" w:rsidP="005037C5">
            <w:pPr>
              <w:pStyle w:val="TableContents"/>
              <w:jc w:val="center"/>
              <w:rPr>
                <w:b/>
                <w:bCs/>
                <w:color w:val="000000" w:themeColor="text1"/>
              </w:rPr>
            </w:pPr>
            <w:r w:rsidRPr="005037C5">
              <w:rPr>
                <w:color w:val="000000" w:themeColor="text1"/>
              </w:rPr>
              <w:t>DD-03</w:t>
            </w:r>
          </w:p>
        </w:tc>
        <w:tc>
          <w:tcPr>
            <w:tcW w:w="7215" w:type="dxa"/>
            <w:tcBorders>
              <w:left w:val="single" w:sz="1" w:space="0" w:color="000000"/>
              <w:bottom w:val="single" w:sz="1" w:space="0" w:color="000000"/>
            </w:tcBorders>
            <w:shd w:val="clear" w:color="auto" w:fill="auto"/>
            <w:vAlign w:val="center"/>
          </w:tcPr>
          <w:p w14:paraId="09E30C9E" w14:textId="77777777" w:rsidR="008011E4" w:rsidRPr="005037C5" w:rsidRDefault="00772F13" w:rsidP="00772F13">
            <w:pPr>
              <w:pStyle w:val="TableContents"/>
              <w:jc w:val="center"/>
              <w:rPr>
                <w:color w:val="000000" w:themeColor="text1"/>
              </w:rPr>
            </w:pPr>
            <w:r>
              <w:rPr>
                <w:b/>
                <w:bCs/>
                <w:color w:val="000000" w:themeColor="text1"/>
              </w:rPr>
              <w:t>Client has no control over game state</w:t>
            </w:r>
          </w:p>
        </w:tc>
        <w:tc>
          <w:tcPr>
            <w:tcW w:w="1952" w:type="dxa"/>
            <w:tcBorders>
              <w:left w:val="single" w:sz="1" w:space="0" w:color="000000"/>
              <w:bottom w:val="single" w:sz="1" w:space="0" w:color="000000"/>
              <w:right w:val="single" w:sz="1" w:space="0" w:color="000000"/>
            </w:tcBorders>
            <w:shd w:val="clear" w:color="auto" w:fill="auto"/>
            <w:vAlign w:val="center"/>
          </w:tcPr>
          <w:p w14:paraId="6667B814" w14:textId="77777777" w:rsidR="008011E4" w:rsidRPr="005037C5" w:rsidRDefault="008011E4" w:rsidP="005037C5">
            <w:pPr>
              <w:pStyle w:val="TableContents"/>
              <w:jc w:val="center"/>
              <w:rPr>
                <w:color w:val="000000" w:themeColor="text1"/>
              </w:rPr>
            </w:pPr>
            <w:r w:rsidRPr="005037C5">
              <w:rPr>
                <w:color w:val="000000" w:themeColor="text1"/>
              </w:rPr>
              <w:t>Group Decision</w:t>
            </w:r>
          </w:p>
        </w:tc>
      </w:tr>
      <w:tr w:rsidR="005037C5" w:rsidRPr="005037C5" w14:paraId="00C9965F" w14:textId="77777777" w:rsidTr="008011E4">
        <w:tc>
          <w:tcPr>
            <w:tcW w:w="810" w:type="dxa"/>
            <w:tcBorders>
              <w:left w:val="single" w:sz="1" w:space="0" w:color="000000"/>
              <w:bottom w:val="single" w:sz="1" w:space="0" w:color="000000"/>
            </w:tcBorders>
            <w:shd w:val="clear" w:color="auto" w:fill="auto"/>
            <w:vAlign w:val="center"/>
          </w:tcPr>
          <w:p w14:paraId="0D3EBFC0" w14:textId="77777777" w:rsidR="008011E4" w:rsidRPr="005037C5" w:rsidRDefault="008011E4" w:rsidP="005037C5">
            <w:pPr>
              <w:pStyle w:val="TableContents"/>
              <w:jc w:val="center"/>
              <w:rPr>
                <w:b/>
                <w:bCs/>
                <w:color w:val="000000" w:themeColor="text1"/>
              </w:rPr>
            </w:pPr>
            <w:r w:rsidRPr="005037C5">
              <w:rPr>
                <w:color w:val="000000" w:themeColor="text1"/>
              </w:rPr>
              <w:t>DD-04</w:t>
            </w:r>
          </w:p>
        </w:tc>
        <w:tc>
          <w:tcPr>
            <w:tcW w:w="7215" w:type="dxa"/>
            <w:tcBorders>
              <w:left w:val="single" w:sz="1" w:space="0" w:color="000000"/>
              <w:bottom w:val="single" w:sz="1" w:space="0" w:color="000000"/>
            </w:tcBorders>
            <w:shd w:val="clear" w:color="auto" w:fill="auto"/>
            <w:vAlign w:val="center"/>
          </w:tcPr>
          <w:p w14:paraId="3B4EDF00" w14:textId="77777777" w:rsidR="008011E4" w:rsidRPr="005037C5" w:rsidRDefault="00772F13" w:rsidP="008011E4">
            <w:pPr>
              <w:pStyle w:val="TableContents"/>
              <w:jc w:val="center"/>
              <w:rPr>
                <w:color w:val="000000" w:themeColor="text1"/>
              </w:rPr>
            </w:pPr>
            <w:r>
              <w:rPr>
                <w:b/>
                <w:bCs/>
                <w:color w:val="000000" w:themeColor="text1"/>
              </w:rPr>
              <w:t>MVC is the design pattern for Rule Engine</w:t>
            </w:r>
          </w:p>
        </w:tc>
        <w:tc>
          <w:tcPr>
            <w:tcW w:w="1952" w:type="dxa"/>
            <w:tcBorders>
              <w:left w:val="single" w:sz="1" w:space="0" w:color="000000"/>
              <w:bottom w:val="single" w:sz="1" w:space="0" w:color="000000"/>
              <w:right w:val="single" w:sz="1" w:space="0" w:color="000000"/>
            </w:tcBorders>
            <w:shd w:val="clear" w:color="auto" w:fill="auto"/>
            <w:vAlign w:val="center"/>
          </w:tcPr>
          <w:p w14:paraId="5BCDC9F5" w14:textId="77777777" w:rsidR="008011E4" w:rsidRPr="005037C5" w:rsidRDefault="008011E4" w:rsidP="005037C5">
            <w:pPr>
              <w:pStyle w:val="TableContents"/>
              <w:jc w:val="center"/>
              <w:rPr>
                <w:color w:val="000000" w:themeColor="text1"/>
              </w:rPr>
            </w:pPr>
            <w:r w:rsidRPr="005037C5">
              <w:rPr>
                <w:color w:val="000000" w:themeColor="text1"/>
              </w:rPr>
              <w:t>Group Decision</w:t>
            </w:r>
          </w:p>
        </w:tc>
      </w:tr>
      <w:tr w:rsidR="005037C5" w:rsidRPr="005037C5" w14:paraId="774F3BD6" w14:textId="77777777" w:rsidTr="008011E4">
        <w:tc>
          <w:tcPr>
            <w:tcW w:w="810" w:type="dxa"/>
            <w:tcBorders>
              <w:left w:val="single" w:sz="1" w:space="0" w:color="000000"/>
              <w:bottom w:val="single" w:sz="1" w:space="0" w:color="000000"/>
            </w:tcBorders>
            <w:shd w:val="clear" w:color="auto" w:fill="auto"/>
            <w:vAlign w:val="center"/>
          </w:tcPr>
          <w:p w14:paraId="509A703C" w14:textId="77777777" w:rsidR="008011E4" w:rsidRPr="005037C5" w:rsidRDefault="008011E4" w:rsidP="005037C5">
            <w:pPr>
              <w:pStyle w:val="TableContents"/>
              <w:jc w:val="center"/>
              <w:rPr>
                <w:b/>
                <w:bCs/>
                <w:color w:val="000000" w:themeColor="text1"/>
              </w:rPr>
            </w:pPr>
            <w:r w:rsidRPr="005037C5">
              <w:rPr>
                <w:color w:val="000000" w:themeColor="text1"/>
              </w:rPr>
              <w:t>DD-05</w:t>
            </w:r>
          </w:p>
        </w:tc>
        <w:tc>
          <w:tcPr>
            <w:tcW w:w="7215" w:type="dxa"/>
            <w:tcBorders>
              <w:left w:val="single" w:sz="1" w:space="0" w:color="000000"/>
              <w:bottom w:val="single" w:sz="1" w:space="0" w:color="000000"/>
            </w:tcBorders>
            <w:shd w:val="clear" w:color="auto" w:fill="auto"/>
            <w:vAlign w:val="center"/>
          </w:tcPr>
          <w:p w14:paraId="4FD090B4" w14:textId="77777777" w:rsidR="008011E4" w:rsidRPr="005037C5" w:rsidRDefault="000147B7" w:rsidP="008011E4">
            <w:pPr>
              <w:pStyle w:val="TableContents"/>
              <w:jc w:val="center"/>
              <w:rPr>
                <w:color w:val="000000" w:themeColor="text1"/>
              </w:rPr>
            </w:pPr>
            <w:r>
              <w:rPr>
                <w:b/>
                <w:bCs/>
                <w:color w:val="000000" w:themeColor="text1"/>
              </w:rPr>
              <w:t>Convert object using Object-Oriented Programing</w:t>
            </w:r>
          </w:p>
        </w:tc>
        <w:tc>
          <w:tcPr>
            <w:tcW w:w="1952" w:type="dxa"/>
            <w:tcBorders>
              <w:left w:val="single" w:sz="1" w:space="0" w:color="000000"/>
              <w:bottom w:val="single" w:sz="1" w:space="0" w:color="000000"/>
              <w:right w:val="single" w:sz="1" w:space="0" w:color="000000"/>
            </w:tcBorders>
            <w:shd w:val="clear" w:color="auto" w:fill="auto"/>
            <w:vAlign w:val="center"/>
          </w:tcPr>
          <w:p w14:paraId="0F4C25B5" w14:textId="77777777" w:rsidR="008011E4" w:rsidRPr="005037C5" w:rsidRDefault="008011E4" w:rsidP="005037C5">
            <w:pPr>
              <w:pStyle w:val="TableContents"/>
              <w:jc w:val="center"/>
              <w:rPr>
                <w:color w:val="000000" w:themeColor="text1"/>
              </w:rPr>
            </w:pPr>
            <w:r w:rsidRPr="005037C5">
              <w:rPr>
                <w:color w:val="000000" w:themeColor="text1"/>
              </w:rPr>
              <w:t>Group Decision</w:t>
            </w:r>
          </w:p>
        </w:tc>
      </w:tr>
    </w:tbl>
    <w:p w14:paraId="35B76B97" w14:textId="77777777" w:rsidR="008011E4" w:rsidRPr="005037C5" w:rsidRDefault="008011E4" w:rsidP="008011E4">
      <w:pPr>
        <w:pStyle w:val="ListParagraph"/>
        <w:ind w:left="500"/>
        <w:rPr>
          <w:rFonts w:ascii="Cambria" w:hAnsi="Cambria"/>
          <w:b/>
          <w:color w:val="000000" w:themeColor="text1"/>
          <w:sz w:val="36"/>
        </w:rPr>
      </w:pPr>
    </w:p>
    <w:p w14:paraId="58A75A98" w14:textId="77777777" w:rsidR="00481E03" w:rsidRPr="005E1E76" w:rsidRDefault="008A50D3" w:rsidP="005E1E76">
      <w:pPr>
        <w:pStyle w:val="Heading2"/>
        <w:rPr>
          <w:rFonts w:ascii="Cambria" w:hAnsi="Cambria"/>
          <w:b/>
          <w:color w:val="000000" w:themeColor="text1"/>
          <w:sz w:val="36"/>
          <w:szCs w:val="36"/>
        </w:rPr>
      </w:pPr>
      <w:bookmarkStart w:id="37" w:name="_Toc447385567"/>
      <w:r>
        <w:rPr>
          <w:rFonts w:ascii="Cambria" w:hAnsi="Cambria"/>
          <w:b/>
          <w:color w:val="000000" w:themeColor="text1"/>
          <w:sz w:val="36"/>
          <w:szCs w:val="36"/>
        </w:rPr>
        <w:t>7</w:t>
      </w:r>
      <w:r w:rsidR="005037C5" w:rsidRPr="005037C5">
        <w:rPr>
          <w:rFonts w:ascii="Cambria" w:hAnsi="Cambria"/>
          <w:b/>
          <w:color w:val="000000" w:themeColor="text1"/>
          <w:sz w:val="36"/>
          <w:szCs w:val="36"/>
        </w:rPr>
        <w:t>.2</w:t>
      </w:r>
      <w:r w:rsidR="005037C5" w:rsidRPr="005037C5">
        <w:rPr>
          <w:rFonts w:ascii="Cambria" w:hAnsi="Cambria"/>
          <w:b/>
          <w:color w:val="000000" w:themeColor="text1"/>
          <w:sz w:val="36"/>
          <w:szCs w:val="36"/>
        </w:rPr>
        <w:tab/>
      </w:r>
      <w:r w:rsidR="008011E4" w:rsidRPr="005037C5">
        <w:rPr>
          <w:rFonts w:ascii="Cambria" w:hAnsi="Cambria"/>
          <w:b/>
          <w:color w:val="000000" w:themeColor="text1"/>
          <w:sz w:val="36"/>
          <w:szCs w:val="36"/>
        </w:rPr>
        <w:t>Structural Model (UML)</w:t>
      </w:r>
      <w:bookmarkEnd w:id="37"/>
    </w:p>
    <w:p w14:paraId="274B51C9" w14:textId="77777777" w:rsidR="005E241F" w:rsidRDefault="008011E4" w:rsidP="00481E03">
      <w:pPr>
        <w:rPr>
          <w:rFonts w:ascii="Cambria" w:hAnsi="Cambria"/>
          <w:color w:val="000000" w:themeColor="text1"/>
        </w:rPr>
      </w:pPr>
      <w:r w:rsidRPr="005037C5">
        <w:rPr>
          <w:rFonts w:ascii="Cambria" w:hAnsi="Cambria"/>
          <w:color w:val="000000" w:themeColor="text1"/>
        </w:rPr>
        <w:t xml:space="preserve">UML </w:t>
      </w:r>
      <w:r w:rsidR="005E241F">
        <w:rPr>
          <w:rFonts w:ascii="Cambria" w:hAnsi="Cambria"/>
          <w:color w:val="000000" w:themeColor="text1"/>
        </w:rPr>
        <w:t>Class Diagram</w:t>
      </w:r>
    </w:p>
    <w:p w14:paraId="0F8D5A53" w14:textId="77777777" w:rsidR="00481E03" w:rsidRPr="005037C5" w:rsidRDefault="002B6054" w:rsidP="00720535">
      <w:pPr>
        <w:jc w:val="center"/>
        <w:rPr>
          <w:rFonts w:ascii="Cambria" w:hAnsi="Cambria"/>
          <w:color w:val="000000" w:themeColor="text1"/>
        </w:rPr>
      </w:pPr>
      <w:r>
        <w:rPr>
          <w:rFonts w:ascii="Cambria" w:hAnsi="Cambria"/>
          <w:noProof/>
          <w:color w:val="000000" w:themeColor="text1"/>
        </w:rPr>
        <w:lastRenderedPageBreak/>
        <w:drawing>
          <wp:inline distT="0" distB="0" distL="0" distR="0" wp14:anchorId="799C3DAC" wp14:editId="79F6F8D3">
            <wp:extent cx="4511354" cy="4589394"/>
            <wp:effectExtent l="0" t="0" r="1016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 Diagram.pdf"/>
                    <pic:cNvPicPr/>
                  </pic:nvPicPr>
                  <pic:blipFill rotWithShape="1">
                    <a:blip r:embed="rId20">
                      <a:extLst>
                        <a:ext uri="{28A0092B-C50C-407E-A947-70E740481C1C}">
                          <a14:useLocalDpi xmlns:a14="http://schemas.microsoft.com/office/drawing/2010/main" val="0"/>
                        </a:ext>
                      </a:extLst>
                    </a:blip>
                    <a:srcRect l="5575" t="3790" r="4564" b="25571"/>
                    <a:stretch/>
                  </pic:blipFill>
                  <pic:spPr bwMode="auto">
                    <a:xfrm>
                      <a:off x="0" y="0"/>
                      <a:ext cx="4648547" cy="4728960"/>
                    </a:xfrm>
                    <a:prstGeom prst="rect">
                      <a:avLst/>
                    </a:prstGeom>
                    <a:ln>
                      <a:noFill/>
                    </a:ln>
                    <a:extLst>
                      <a:ext uri="{53640926-AAD7-44D8-BBD7-CCE9431645EC}">
                        <a14:shadowObscured xmlns:a14="http://schemas.microsoft.com/office/drawing/2010/main"/>
                      </a:ext>
                    </a:extLst>
                  </pic:spPr>
                </pic:pic>
              </a:graphicData>
            </a:graphic>
          </wp:inline>
        </w:drawing>
      </w:r>
    </w:p>
    <w:p w14:paraId="3CCECE83" w14:textId="77777777" w:rsidR="00A76601" w:rsidRPr="00AE65E1" w:rsidRDefault="00A76601" w:rsidP="003C0071">
      <w:pPr>
        <w:pStyle w:val="Heading1"/>
        <w:numPr>
          <w:ilvl w:val="0"/>
          <w:numId w:val="1"/>
        </w:numPr>
        <w:jc w:val="center"/>
        <w:rPr>
          <w:rFonts w:ascii="Cambria" w:hAnsi="Cambria"/>
          <w:b/>
          <w:color w:val="000000" w:themeColor="text1"/>
          <w:sz w:val="48"/>
          <w:szCs w:val="48"/>
        </w:rPr>
      </w:pPr>
      <w:bookmarkStart w:id="38" w:name="_Toc447385568"/>
      <w:r w:rsidRPr="00AE65E1">
        <w:rPr>
          <w:rFonts w:ascii="Cambria" w:hAnsi="Cambria"/>
          <w:b/>
          <w:color w:val="000000" w:themeColor="text1"/>
          <w:sz w:val="48"/>
          <w:szCs w:val="48"/>
        </w:rPr>
        <w:t>Object Specification</w:t>
      </w:r>
      <w:bookmarkEnd w:id="38"/>
    </w:p>
    <w:p w14:paraId="64D53F72" w14:textId="77777777" w:rsidR="00656B41" w:rsidRDefault="005E1E76" w:rsidP="00160842">
      <w:pPr>
        <w:ind w:left="567"/>
        <w:rPr>
          <w:rFonts w:ascii="Cambria" w:hAnsi="Cambria"/>
          <w:color w:val="000000" w:themeColor="text1"/>
        </w:rPr>
      </w:pPr>
      <w:r>
        <w:rPr>
          <w:rFonts w:ascii="Cambria" w:hAnsi="Cambria"/>
          <w:color w:val="000000" w:themeColor="text1"/>
        </w:rPr>
        <w:t xml:space="preserve">This section is demonstrating Object Specification of the Project. </w:t>
      </w:r>
      <w:r w:rsidR="00160842">
        <w:rPr>
          <w:rFonts w:ascii="Cambria" w:hAnsi="Cambria"/>
          <w:color w:val="000000" w:themeColor="text1"/>
        </w:rPr>
        <w:t>Below of the table are descripted the all objects for the program of Ivanhoe</w:t>
      </w:r>
    </w:p>
    <w:p w14:paraId="63EFD9AB" w14:textId="77777777" w:rsidR="00436846" w:rsidRDefault="00436846" w:rsidP="00436846"/>
    <w:tbl>
      <w:tblPr>
        <w:tblStyle w:val="TableGrid"/>
        <w:tblW w:w="0" w:type="auto"/>
        <w:tblLook w:val="04A0" w:firstRow="1" w:lastRow="0" w:firstColumn="1" w:lastColumn="0" w:noHBand="0" w:noVBand="1"/>
      </w:tblPr>
      <w:tblGrid>
        <w:gridCol w:w="4675"/>
        <w:gridCol w:w="4675"/>
      </w:tblGrid>
      <w:tr w:rsidR="00436846" w14:paraId="24149216" w14:textId="77777777" w:rsidTr="00720535">
        <w:tc>
          <w:tcPr>
            <w:tcW w:w="9350" w:type="dxa"/>
            <w:gridSpan w:val="2"/>
          </w:tcPr>
          <w:p w14:paraId="037E6C7C" w14:textId="77777777" w:rsidR="00436846" w:rsidRDefault="00436846" w:rsidP="00720535">
            <w:pPr>
              <w:rPr>
                <w:rFonts w:ascii="Cambria" w:hAnsi="Cambria"/>
                <w:color w:val="000000" w:themeColor="text1"/>
              </w:rPr>
            </w:pPr>
            <w:r>
              <w:rPr>
                <w:rFonts w:ascii="Cambria" w:hAnsi="Cambria"/>
                <w:color w:val="000000" w:themeColor="text1"/>
              </w:rPr>
              <w:t>Class Name:  ClientIvanhoe</w:t>
            </w:r>
          </w:p>
        </w:tc>
      </w:tr>
      <w:tr w:rsidR="00436846" w14:paraId="1F0E5B21" w14:textId="77777777" w:rsidTr="00720535">
        <w:tc>
          <w:tcPr>
            <w:tcW w:w="4675" w:type="dxa"/>
          </w:tcPr>
          <w:p w14:paraId="443522F2" w14:textId="77777777" w:rsidR="00436846" w:rsidRDefault="00436846" w:rsidP="00720535">
            <w:pPr>
              <w:rPr>
                <w:rFonts w:ascii="Cambria" w:hAnsi="Cambria"/>
                <w:color w:val="000000" w:themeColor="text1"/>
              </w:rPr>
            </w:pPr>
            <w:r>
              <w:rPr>
                <w:rFonts w:ascii="Cambria" w:hAnsi="Cambria"/>
                <w:color w:val="000000" w:themeColor="text1"/>
              </w:rPr>
              <w:t>Responsibilities:</w:t>
            </w:r>
          </w:p>
          <w:p w14:paraId="458A664B" w14:textId="77777777" w:rsidR="00436846" w:rsidRDefault="00436846" w:rsidP="00720535">
            <w:pPr>
              <w:rPr>
                <w:rFonts w:ascii="Cambria" w:hAnsi="Cambria"/>
                <w:color w:val="000000" w:themeColor="text1"/>
              </w:rPr>
            </w:pPr>
            <w:r>
              <w:rPr>
                <w:rFonts w:ascii="Cambria" w:hAnsi="Cambria"/>
                <w:color w:val="000000" w:themeColor="text1"/>
              </w:rPr>
              <w:t>Create New GUI Client for Ivanhoe</w:t>
            </w:r>
          </w:p>
        </w:tc>
        <w:tc>
          <w:tcPr>
            <w:tcW w:w="4675" w:type="dxa"/>
          </w:tcPr>
          <w:p w14:paraId="698336EA" w14:textId="77777777" w:rsidR="00436846" w:rsidRDefault="00436846" w:rsidP="00720535">
            <w:pPr>
              <w:rPr>
                <w:rFonts w:ascii="Cambria" w:hAnsi="Cambria"/>
                <w:color w:val="000000" w:themeColor="text1"/>
              </w:rPr>
            </w:pPr>
            <w:r>
              <w:rPr>
                <w:rFonts w:ascii="Cambria" w:hAnsi="Cambria"/>
                <w:color w:val="000000" w:themeColor="text1"/>
              </w:rPr>
              <w:t>Collaborators:</w:t>
            </w:r>
          </w:p>
          <w:p w14:paraId="69DEAFE2" w14:textId="77777777" w:rsidR="00436846" w:rsidRDefault="00436846" w:rsidP="00720535">
            <w:pPr>
              <w:rPr>
                <w:rFonts w:ascii="Cambria" w:hAnsi="Cambria"/>
                <w:color w:val="000000" w:themeColor="text1"/>
              </w:rPr>
            </w:pPr>
            <w:r>
              <w:rPr>
                <w:rFonts w:ascii="Cambria" w:hAnsi="Cambria"/>
                <w:color w:val="000000" w:themeColor="text1"/>
              </w:rPr>
              <w:t>ClientPanel</w:t>
            </w:r>
          </w:p>
        </w:tc>
      </w:tr>
    </w:tbl>
    <w:p w14:paraId="04CAB54B" w14:textId="77777777" w:rsidR="00436846" w:rsidRDefault="00436846" w:rsidP="00436846"/>
    <w:tbl>
      <w:tblPr>
        <w:tblStyle w:val="TableGrid"/>
        <w:tblW w:w="0" w:type="auto"/>
        <w:tblLook w:val="04A0" w:firstRow="1" w:lastRow="0" w:firstColumn="1" w:lastColumn="0" w:noHBand="0" w:noVBand="1"/>
      </w:tblPr>
      <w:tblGrid>
        <w:gridCol w:w="4675"/>
        <w:gridCol w:w="4675"/>
      </w:tblGrid>
      <w:tr w:rsidR="00436846" w14:paraId="7507A61A" w14:textId="77777777" w:rsidTr="00720535">
        <w:tc>
          <w:tcPr>
            <w:tcW w:w="9350" w:type="dxa"/>
            <w:gridSpan w:val="2"/>
          </w:tcPr>
          <w:p w14:paraId="6F99A97A" w14:textId="77777777" w:rsidR="00436846" w:rsidRDefault="00436846" w:rsidP="00720535">
            <w:pPr>
              <w:rPr>
                <w:rFonts w:ascii="Cambria" w:hAnsi="Cambria"/>
                <w:color w:val="000000" w:themeColor="text1"/>
              </w:rPr>
            </w:pPr>
            <w:r>
              <w:rPr>
                <w:rFonts w:ascii="Cambria" w:hAnsi="Cambria"/>
                <w:color w:val="000000" w:themeColor="text1"/>
              </w:rPr>
              <w:t>Class Name: ServerIvanhoe</w:t>
            </w:r>
          </w:p>
        </w:tc>
      </w:tr>
      <w:tr w:rsidR="00436846" w14:paraId="53BA7286" w14:textId="77777777" w:rsidTr="00720535">
        <w:tc>
          <w:tcPr>
            <w:tcW w:w="4675" w:type="dxa"/>
          </w:tcPr>
          <w:p w14:paraId="417C2C28" w14:textId="77777777" w:rsidR="00436846" w:rsidRDefault="00436846" w:rsidP="00720535">
            <w:pPr>
              <w:rPr>
                <w:rFonts w:ascii="Cambria" w:hAnsi="Cambria"/>
                <w:color w:val="000000" w:themeColor="text1"/>
              </w:rPr>
            </w:pPr>
            <w:r>
              <w:rPr>
                <w:rFonts w:ascii="Cambria" w:hAnsi="Cambria"/>
                <w:color w:val="000000" w:themeColor="text1"/>
              </w:rPr>
              <w:t>Responsibilities:</w:t>
            </w:r>
          </w:p>
          <w:p w14:paraId="53B6C5FC" w14:textId="77777777" w:rsidR="00436846" w:rsidRDefault="00436846" w:rsidP="00720535">
            <w:pPr>
              <w:rPr>
                <w:rFonts w:ascii="Cambria" w:hAnsi="Cambria"/>
                <w:color w:val="000000" w:themeColor="text1"/>
              </w:rPr>
            </w:pPr>
            <w:r>
              <w:rPr>
                <w:rFonts w:ascii="Cambria" w:hAnsi="Cambria"/>
                <w:color w:val="000000" w:themeColor="text1"/>
              </w:rPr>
              <w:t>Create New GUI Server for Ivanhoe</w:t>
            </w:r>
          </w:p>
        </w:tc>
        <w:tc>
          <w:tcPr>
            <w:tcW w:w="4675" w:type="dxa"/>
          </w:tcPr>
          <w:p w14:paraId="25D62B04" w14:textId="77777777" w:rsidR="00436846" w:rsidRDefault="00436846" w:rsidP="00720535">
            <w:pPr>
              <w:rPr>
                <w:rFonts w:ascii="Cambria" w:hAnsi="Cambria"/>
                <w:color w:val="000000" w:themeColor="text1"/>
              </w:rPr>
            </w:pPr>
            <w:r>
              <w:rPr>
                <w:rFonts w:ascii="Cambria" w:hAnsi="Cambria"/>
                <w:color w:val="000000" w:themeColor="text1"/>
              </w:rPr>
              <w:t>Collaborators:</w:t>
            </w:r>
          </w:p>
          <w:p w14:paraId="243D0375" w14:textId="77777777" w:rsidR="00436846" w:rsidRDefault="00436846" w:rsidP="00720535">
            <w:pPr>
              <w:rPr>
                <w:rFonts w:ascii="Cambria" w:hAnsi="Cambria"/>
                <w:color w:val="000000" w:themeColor="text1"/>
              </w:rPr>
            </w:pPr>
            <w:r>
              <w:rPr>
                <w:rFonts w:ascii="Cambria" w:hAnsi="Cambria"/>
                <w:color w:val="000000" w:themeColor="text1"/>
              </w:rPr>
              <w:t>HostPanel, AppServer</w:t>
            </w:r>
          </w:p>
        </w:tc>
      </w:tr>
    </w:tbl>
    <w:p w14:paraId="32C86269" w14:textId="77777777" w:rsidR="00436846" w:rsidRDefault="00436846" w:rsidP="00436846"/>
    <w:tbl>
      <w:tblPr>
        <w:tblStyle w:val="TableGrid"/>
        <w:tblW w:w="0" w:type="auto"/>
        <w:tblLook w:val="04A0" w:firstRow="1" w:lastRow="0" w:firstColumn="1" w:lastColumn="0" w:noHBand="0" w:noVBand="1"/>
      </w:tblPr>
      <w:tblGrid>
        <w:gridCol w:w="4675"/>
        <w:gridCol w:w="4675"/>
      </w:tblGrid>
      <w:tr w:rsidR="00436846" w14:paraId="1F05D7DF" w14:textId="77777777" w:rsidTr="00720535">
        <w:tc>
          <w:tcPr>
            <w:tcW w:w="9350" w:type="dxa"/>
            <w:gridSpan w:val="2"/>
          </w:tcPr>
          <w:p w14:paraId="4C7426EB" w14:textId="77777777" w:rsidR="00436846" w:rsidRDefault="00436846" w:rsidP="00720535">
            <w:pPr>
              <w:rPr>
                <w:rFonts w:ascii="Cambria" w:hAnsi="Cambria"/>
                <w:color w:val="000000" w:themeColor="text1"/>
              </w:rPr>
            </w:pPr>
            <w:r>
              <w:rPr>
                <w:rFonts w:ascii="Cambria" w:hAnsi="Cambria"/>
                <w:color w:val="000000" w:themeColor="text1"/>
              </w:rPr>
              <w:t>Class Name: AppClient</w:t>
            </w:r>
          </w:p>
        </w:tc>
      </w:tr>
      <w:tr w:rsidR="00436846" w14:paraId="1B45A52B" w14:textId="77777777" w:rsidTr="00720535">
        <w:tc>
          <w:tcPr>
            <w:tcW w:w="4675" w:type="dxa"/>
          </w:tcPr>
          <w:p w14:paraId="3E3738F7" w14:textId="77777777" w:rsidR="00436846" w:rsidRDefault="00436846" w:rsidP="00720535">
            <w:pPr>
              <w:rPr>
                <w:rFonts w:ascii="Cambria" w:hAnsi="Cambria"/>
                <w:color w:val="000000" w:themeColor="text1"/>
              </w:rPr>
            </w:pPr>
            <w:r>
              <w:rPr>
                <w:rFonts w:ascii="Cambria" w:hAnsi="Cambria"/>
                <w:color w:val="000000" w:themeColor="text1"/>
              </w:rPr>
              <w:t>Responsibilities:</w:t>
            </w:r>
          </w:p>
          <w:p w14:paraId="679122FC" w14:textId="77777777" w:rsidR="00436846" w:rsidRDefault="00436846" w:rsidP="00720535">
            <w:pPr>
              <w:rPr>
                <w:rFonts w:ascii="Cambria" w:hAnsi="Cambria"/>
                <w:color w:val="000000" w:themeColor="text1"/>
              </w:rPr>
            </w:pPr>
            <w:r>
              <w:rPr>
                <w:rFonts w:ascii="Cambria" w:hAnsi="Cambria"/>
                <w:color w:val="000000" w:themeColor="text1"/>
              </w:rPr>
              <w:t>Initialize Client Network</w:t>
            </w:r>
          </w:p>
        </w:tc>
        <w:tc>
          <w:tcPr>
            <w:tcW w:w="4675" w:type="dxa"/>
          </w:tcPr>
          <w:p w14:paraId="45F813C9" w14:textId="77777777" w:rsidR="00436846" w:rsidRDefault="00436846" w:rsidP="00720535">
            <w:pPr>
              <w:rPr>
                <w:rFonts w:ascii="Cambria" w:hAnsi="Cambria"/>
                <w:color w:val="000000" w:themeColor="text1"/>
              </w:rPr>
            </w:pPr>
            <w:r>
              <w:rPr>
                <w:rFonts w:ascii="Cambria" w:hAnsi="Cambria"/>
                <w:color w:val="000000" w:themeColor="text1"/>
              </w:rPr>
              <w:t>Collaborators:</w:t>
            </w:r>
          </w:p>
          <w:p w14:paraId="591BD19F" w14:textId="77777777" w:rsidR="00436846" w:rsidRDefault="00436846" w:rsidP="00720535">
            <w:pPr>
              <w:rPr>
                <w:rFonts w:ascii="Cambria" w:hAnsi="Cambria"/>
                <w:color w:val="000000" w:themeColor="text1"/>
              </w:rPr>
            </w:pPr>
            <w:r>
              <w:rPr>
                <w:rFonts w:ascii="Cambria" w:hAnsi="Cambria"/>
                <w:color w:val="000000" w:themeColor="text1"/>
              </w:rPr>
              <w:t>ClientPanel, Message, ClientThread</w:t>
            </w:r>
          </w:p>
        </w:tc>
      </w:tr>
    </w:tbl>
    <w:p w14:paraId="59DE2562" w14:textId="77777777" w:rsidR="00436846" w:rsidRDefault="00436846" w:rsidP="00436846"/>
    <w:tbl>
      <w:tblPr>
        <w:tblStyle w:val="TableGrid"/>
        <w:tblW w:w="0" w:type="auto"/>
        <w:tblLook w:val="04A0" w:firstRow="1" w:lastRow="0" w:firstColumn="1" w:lastColumn="0" w:noHBand="0" w:noVBand="1"/>
      </w:tblPr>
      <w:tblGrid>
        <w:gridCol w:w="4675"/>
        <w:gridCol w:w="4675"/>
      </w:tblGrid>
      <w:tr w:rsidR="00436846" w14:paraId="3547BD33" w14:textId="77777777" w:rsidTr="00720535">
        <w:tc>
          <w:tcPr>
            <w:tcW w:w="9350" w:type="dxa"/>
            <w:gridSpan w:val="2"/>
          </w:tcPr>
          <w:p w14:paraId="3A4CF45F" w14:textId="77777777" w:rsidR="00436846" w:rsidRDefault="00436846" w:rsidP="00720535">
            <w:pPr>
              <w:rPr>
                <w:rFonts w:ascii="Cambria" w:hAnsi="Cambria"/>
                <w:color w:val="000000" w:themeColor="text1"/>
              </w:rPr>
            </w:pPr>
            <w:r>
              <w:rPr>
                <w:rFonts w:ascii="Cambria" w:hAnsi="Cambria"/>
                <w:color w:val="000000" w:themeColor="text1"/>
              </w:rPr>
              <w:t>Class Name: AppServer</w:t>
            </w:r>
          </w:p>
        </w:tc>
      </w:tr>
      <w:tr w:rsidR="00436846" w14:paraId="1FF780C6" w14:textId="77777777" w:rsidTr="00720535">
        <w:tc>
          <w:tcPr>
            <w:tcW w:w="4675" w:type="dxa"/>
          </w:tcPr>
          <w:p w14:paraId="1C321B75" w14:textId="77777777" w:rsidR="00436846" w:rsidRDefault="00436846" w:rsidP="00720535">
            <w:pPr>
              <w:rPr>
                <w:rFonts w:ascii="Cambria" w:hAnsi="Cambria"/>
                <w:color w:val="000000" w:themeColor="text1"/>
              </w:rPr>
            </w:pPr>
            <w:r>
              <w:rPr>
                <w:rFonts w:ascii="Cambria" w:hAnsi="Cambria"/>
                <w:color w:val="000000" w:themeColor="text1"/>
              </w:rPr>
              <w:lastRenderedPageBreak/>
              <w:t>Responsibilities:</w:t>
            </w:r>
          </w:p>
          <w:p w14:paraId="49540762" w14:textId="77777777" w:rsidR="00436846" w:rsidRDefault="00436846" w:rsidP="00720535">
            <w:pPr>
              <w:rPr>
                <w:rFonts w:ascii="Cambria" w:hAnsi="Cambria"/>
                <w:color w:val="000000" w:themeColor="text1"/>
              </w:rPr>
            </w:pPr>
            <w:r>
              <w:rPr>
                <w:rFonts w:ascii="Cambria" w:hAnsi="Cambria"/>
                <w:color w:val="000000" w:themeColor="text1"/>
              </w:rPr>
              <w:t>Initialize Server Network</w:t>
            </w:r>
          </w:p>
        </w:tc>
        <w:tc>
          <w:tcPr>
            <w:tcW w:w="4675" w:type="dxa"/>
          </w:tcPr>
          <w:p w14:paraId="37AC1710" w14:textId="77777777" w:rsidR="00436846" w:rsidRDefault="00436846" w:rsidP="00720535">
            <w:pPr>
              <w:rPr>
                <w:rFonts w:ascii="Cambria" w:hAnsi="Cambria"/>
                <w:color w:val="000000" w:themeColor="text1"/>
              </w:rPr>
            </w:pPr>
            <w:r>
              <w:rPr>
                <w:rFonts w:ascii="Cambria" w:hAnsi="Cambria"/>
                <w:color w:val="000000" w:themeColor="text1"/>
              </w:rPr>
              <w:t>Collaborators:</w:t>
            </w:r>
          </w:p>
          <w:p w14:paraId="5FFDA032" w14:textId="77777777" w:rsidR="00436846" w:rsidRDefault="00436846" w:rsidP="00720535">
            <w:pPr>
              <w:rPr>
                <w:rFonts w:ascii="Cambria" w:hAnsi="Cambria"/>
                <w:color w:val="000000" w:themeColor="text1"/>
              </w:rPr>
            </w:pPr>
            <w:r>
              <w:rPr>
                <w:rFonts w:ascii="Cambria" w:hAnsi="Cambria"/>
                <w:color w:val="000000" w:themeColor="text1"/>
              </w:rPr>
              <w:t>HostPnael, Message, Ivanhoe, Player, ServerThread</w:t>
            </w:r>
          </w:p>
        </w:tc>
      </w:tr>
    </w:tbl>
    <w:p w14:paraId="7513E0E7" w14:textId="77777777" w:rsidR="00436846" w:rsidRDefault="00436846" w:rsidP="00436846"/>
    <w:tbl>
      <w:tblPr>
        <w:tblStyle w:val="TableGrid"/>
        <w:tblW w:w="0" w:type="auto"/>
        <w:tblLook w:val="04A0" w:firstRow="1" w:lastRow="0" w:firstColumn="1" w:lastColumn="0" w:noHBand="0" w:noVBand="1"/>
      </w:tblPr>
      <w:tblGrid>
        <w:gridCol w:w="4675"/>
        <w:gridCol w:w="4675"/>
      </w:tblGrid>
      <w:tr w:rsidR="00436846" w14:paraId="4277037E" w14:textId="77777777" w:rsidTr="00720535">
        <w:tc>
          <w:tcPr>
            <w:tcW w:w="9350" w:type="dxa"/>
            <w:gridSpan w:val="2"/>
          </w:tcPr>
          <w:p w14:paraId="16A7E7DF" w14:textId="77777777" w:rsidR="00436846" w:rsidRDefault="00436846" w:rsidP="00720535">
            <w:pPr>
              <w:rPr>
                <w:rFonts w:ascii="Cambria" w:hAnsi="Cambria"/>
                <w:color w:val="000000" w:themeColor="text1"/>
              </w:rPr>
            </w:pPr>
            <w:r>
              <w:rPr>
                <w:rFonts w:ascii="Cambria" w:hAnsi="Cambria"/>
                <w:color w:val="000000" w:themeColor="text1"/>
              </w:rPr>
              <w:t>Class Name:  ClientThread</w:t>
            </w:r>
          </w:p>
        </w:tc>
      </w:tr>
      <w:tr w:rsidR="00436846" w14:paraId="4ED1EAF9" w14:textId="77777777" w:rsidTr="00720535">
        <w:trPr>
          <w:trHeight w:val="534"/>
        </w:trPr>
        <w:tc>
          <w:tcPr>
            <w:tcW w:w="4675" w:type="dxa"/>
          </w:tcPr>
          <w:p w14:paraId="6ACDDC6D" w14:textId="77777777" w:rsidR="00436846" w:rsidRDefault="00436846" w:rsidP="00720535">
            <w:pPr>
              <w:rPr>
                <w:rFonts w:ascii="Cambria" w:hAnsi="Cambria"/>
                <w:color w:val="000000" w:themeColor="text1"/>
              </w:rPr>
            </w:pPr>
            <w:r>
              <w:rPr>
                <w:rFonts w:ascii="Cambria" w:hAnsi="Cambria"/>
                <w:color w:val="000000" w:themeColor="text1"/>
              </w:rPr>
              <w:t>Responsibilities:</w:t>
            </w:r>
          </w:p>
          <w:p w14:paraId="768E31C3" w14:textId="77777777" w:rsidR="00436846" w:rsidRDefault="00436846" w:rsidP="00720535">
            <w:pPr>
              <w:rPr>
                <w:rFonts w:ascii="Cambria" w:hAnsi="Cambria"/>
                <w:color w:val="000000" w:themeColor="text1"/>
              </w:rPr>
            </w:pPr>
            <w:r>
              <w:rPr>
                <w:rFonts w:ascii="Cambria" w:hAnsi="Cambria"/>
                <w:color w:val="000000" w:themeColor="text1"/>
              </w:rPr>
              <w:t>Initialize Client Thread</w:t>
            </w:r>
          </w:p>
        </w:tc>
        <w:tc>
          <w:tcPr>
            <w:tcW w:w="4675" w:type="dxa"/>
          </w:tcPr>
          <w:p w14:paraId="481802E5" w14:textId="77777777" w:rsidR="00436846" w:rsidRDefault="00436846" w:rsidP="00720535">
            <w:pPr>
              <w:rPr>
                <w:rFonts w:ascii="Cambria" w:hAnsi="Cambria"/>
                <w:color w:val="000000" w:themeColor="text1"/>
              </w:rPr>
            </w:pPr>
            <w:r>
              <w:rPr>
                <w:rFonts w:ascii="Cambria" w:hAnsi="Cambria"/>
                <w:color w:val="000000" w:themeColor="text1"/>
              </w:rPr>
              <w:t>Collaborators:</w:t>
            </w:r>
          </w:p>
          <w:p w14:paraId="5C33EB2C" w14:textId="77777777" w:rsidR="00436846" w:rsidRDefault="00436846" w:rsidP="00720535">
            <w:pPr>
              <w:rPr>
                <w:rFonts w:ascii="Cambria" w:hAnsi="Cambria"/>
                <w:color w:val="000000" w:themeColor="text1"/>
              </w:rPr>
            </w:pPr>
            <w:r>
              <w:rPr>
                <w:rFonts w:ascii="Cambria" w:hAnsi="Cambria"/>
                <w:color w:val="000000" w:themeColor="text1"/>
              </w:rPr>
              <w:t>AppClient</w:t>
            </w:r>
          </w:p>
        </w:tc>
      </w:tr>
    </w:tbl>
    <w:p w14:paraId="66303330" w14:textId="77777777" w:rsidR="00436846" w:rsidRDefault="00436846" w:rsidP="00436846"/>
    <w:tbl>
      <w:tblPr>
        <w:tblStyle w:val="TableGrid"/>
        <w:tblW w:w="0" w:type="auto"/>
        <w:tblLook w:val="04A0" w:firstRow="1" w:lastRow="0" w:firstColumn="1" w:lastColumn="0" w:noHBand="0" w:noVBand="1"/>
      </w:tblPr>
      <w:tblGrid>
        <w:gridCol w:w="4675"/>
        <w:gridCol w:w="4675"/>
      </w:tblGrid>
      <w:tr w:rsidR="00436846" w14:paraId="4C5D7E7C" w14:textId="77777777" w:rsidTr="00720535">
        <w:tc>
          <w:tcPr>
            <w:tcW w:w="9350" w:type="dxa"/>
            <w:gridSpan w:val="2"/>
          </w:tcPr>
          <w:p w14:paraId="6228A562" w14:textId="77777777" w:rsidR="00436846" w:rsidRDefault="00436846" w:rsidP="00720535">
            <w:pPr>
              <w:rPr>
                <w:rFonts w:ascii="Cambria" w:hAnsi="Cambria"/>
                <w:color w:val="000000" w:themeColor="text1"/>
              </w:rPr>
            </w:pPr>
            <w:r>
              <w:rPr>
                <w:rFonts w:ascii="Cambria" w:hAnsi="Cambria"/>
                <w:color w:val="000000" w:themeColor="text1"/>
              </w:rPr>
              <w:t>Class Name: ServerThread</w:t>
            </w:r>
          </w:p>
        </w:tc>
      </w:tr>
      <w:tr w:rsidR="00436846" w14:paraId="65316890" w14:textId="77777777" w:rsidTr="00720535">
        <w:trPr>
          <w:trHeight w:val="534"/>
        </w:trPr>
        <w:tc>
          <w:tcPr>
            <w:tcW w:w="4675" w:type="dxa"/>
          </w:tcPr>
          <w:p w14:paraId="39CA4BBD" w14:textId="77777777" w:rsidR="00436846" w:rsidRDefault="00436846" w:rsidP="00720535">
            <w:pPr>
              <w:rPr>
                <w:rFonts w:ascii="Cambria" w:hAnsi="Cambria"/>
                <w:color w:val="000000" w:themeColor="text1"/>
              </w:rPr>
            </w:pPr>
            <w:r>
              <w:rPr>
                <w:rFonts w:ascii="Cambria" w:hAnsi="Cambria"/>
                <w:color w:val="000000" w:themeColor="text1"/>
              </w:rPr>
              <w:t>Responsibilities:</w:t>
            </w:r>
          </w:p>
          <w:p w14:paraId="20C872B2" w14:textId="77777777" w:rsidR="00436846" w:rsidRDefault="00436846" w:rsidP="00720535">
            <w:pPr>
              <w:rPr>
                <w:rFonts w:ascii="Cambria" w:hAnsi="Cambria"/>
                <w:color w:val="000000" w:themeColor="text1"/>
              </w:rPr>
            </w:pPr>
            <w:r>
              <w:rPr>
                <w:rFonts w:ascii="Cambria" w:hAnsi="Cambria"/>
                <w:color w:val="000000" w:themeColor="text1"/>
              </w:rPr>
              <w:t>Initialize Server Thread</w:t>
            </w:r>
          </w:p>
        </w:tc>
        <w:tc>
          <w:tcPr>
            <w:tcW w:w="4675" w:type="dxa"/>
          </w:tcPr>
          <w:p w14:paraId="44E4D2C2" w14:textId="77777777" w:rsidR="00436846" w:rsidRDefault="00436846" w:rsidP="00720535">
            <w:pPr>
              <w:rPr>
                <w:rFonts w:ascii="Cambria" w:hAnsi="Cambria"/>
                <w:color w:val="000000" w:themeColor="text1"/>
              </w:rPr>
            </w:pPr>
            <w:r>
              <w:rPr>
                <w:rFonts w:ascii="Cambria" w:hAnsi="Cambria"/>
                <w:color w:val="000000" w:themeColor="text1"/>
              </w:rPr>
              <w:t>Collaborators:</w:t>
            </w:r>
          </w:p>
          <w:p w14:paraId="197629E1" w14:textId="77777777" w:rsidR="00436846" w:rsidRDefault="00436846" w:rsidP="00720535">
            <w:pPr>
              <w:rPr>
                <w:rFonts w:ascii="Cambria" w:hAnsi="Cambria"/>
                <w:color w:val="000000" w:themeColor="text1"/>
              </w:rPr>
            </w:pPr>
            <w:r>
              <w:rPr>
                <w:rFonts w:ascii="Cambria" w:hAnsi="Cambria"/>
                <w:color w:val="000000" w:themeColor="text1"/>
              </w:rPr>
              <w:t>AppServer</w:t>
            </w:r>
          </w:p>
        </w:tc>
      </w:tr>
    </w:tbl>
    <w:p w14:paraId="3385559F" w14:textId="77777777" w:rsidR="00436846" w:rsidRDefault="00436846" w:rsidP="00436846"/>
    <w:tbl>
      <w:tblPr>
        <w:tblStyle w:val="TableGrid"/>
        <w:tblW w:w="0" w:type="auto"/>
        <w:tblLook w:val="04A0" w:firstRow="1" w:lastRow="0" w:firstColumn="1" w:lastColumn="0" w:noHBand="0" w:noVBand="1"/>
      </w:tblPr>
      <w:tblGrid>
        <w:gridCol w:w="4675"/>
        <w:gridCol w:w="4675"/>
      </w:tblGrid>
      <w:tr w:rsidR="00436846" w14:paraId="38059693" w14:textId="77777777" w:rsidTr="00720535">
        <w:tc>
          <w:tcPr>
            <w:tcW w:w="9350" w:type="dxa"/>
            <w:gridSpan w:val="2"/>
          </w:tcPr>
          <w:p w14:paraId="1D329187" w14:textId="77777777" w:rsidR="00436846" w:rsidRDefault="00436846" w:rsidP="00720535">
            <w:pPr>
              <w:rPr>
                <w:rFonts w:ascii="Cambria" w:hAnsi="Cambria"/>
                <w:color w:val="000000" w:themeColor="text1"/>
              </w:rPr>
            </w:pPr>
            <w:r>
              <w:rPr>
                <w:rFonts w:ascii="Cambria" w:hAnsi="Cambria"/>
                <w:color w:val="000000" w:themeColor="text1"/>
              </w:rPr>
              <w:t>Class Name:  Message</w:t>
            </w:r>
          </w:p>
        </w:tc>
      </w:tr>
      <w:tr w:rsidR="00436846" w14:paraId="27CB5B4F" w14:textId="77777777" w:rsidTr="00720535">
        <w:tc>
          <w:tcPr>
            <w:tcW w:w="4675" w:type="dxa"/>
          </w:tcPr>
          <w:p w14:paraId="496E5786" w14:textId="77777777" w:rsidR="00436846" w:rsidRDefault="00436846" w:rsidP="00720535">
            <w:pPr>
              <w:rPr>
                <w:rFonts w:ascii="Cambria" w:hAnsi="Cambria"/>
                <w:color w:val="000000" w:themeColor="text1"/>
              </w:rPr>
            </w:pPr>
            <w:r>
              <w:rPr>
                <w:rFonts w:ascii="Cambria" w:hAnsi="Cambria"/>
                <w:color w:val="000000" w:themeColor="text1"/>
              </w:rPr>
              <w:t>Responsibilities:</w:t>
            </w:r>
          </w:p>
          <w:p w14:paraId="29208C84" w14:textId="77777777" w:rsidR="00436846" w:rsidRDefault="00436846" w:rsidP="00720535">
            <w:pPr>
              <w:rPr>
                <w:rFonts w:ascii="Cambria" w:hAnsi="Cambria"/>
                <w:color w:val="000000" w:themeColor="text1"/>
              </w:rPr>
            </w:pPr>
            <w:r>
              <w:rPr>
                <w:rFonts w:ascii="Cambria" w:hAnsi="Cambria"/>
                <w:color w:val="000000" w:themeColor="text1"/>
              </w:rPr>
              <w:t>Initialize Header and Body</w:t>
            </w:r>
          </w:p>
        </w:tc>
        <w:tc>
          <w:tcPr>
            <w:tcW w:w="4675" w:type="dxa"/>
          </w:tcPr>
          <w:p w14:paraId="60BB7FD0" w14:textId="77777777" w:rsidR="00436846" w:rsidRDefault="00436846" w:rsidP="00720535">
            <w:pPr>
              <w:rPr>
                <w:rFonts w:ascii="Cambria" w:hAnsi="Cambria"/>
                <w:color w:val="000000" w:themeColor="text1"/>
              </w:rPr>
            </w:pPr>
            <w:r>
              <w:rPr>
                <w:rFonts w:ascii="Cambria" w:hAnsi="Cambria"/>
                <w:color w:val="000000" w:themeColor="text1"/>
              </w:rPr>
              <w:t>Collaborators:</w:t>
            </w:r>
          </w:p>
          <w:p w14:paraId="142342EE" w14:textId="77777777" w:rsidR="00436846" w:rsidRDefault="00436846" w:rsidP="00720535">
            <w:pPr>
              <w:rPr>
                <w:rFonts w:ascii="Cambria" w:hAnsi="Cambria"/>
                <w:color w:val="000000" w:themeColor="text1"/>
              </w:rPr>
            </w:pPr>
            <w:r>
              <w:rPr>
                <w:rFonts w:ascii="Cambria" w:hAnsi="Cambria"/>
                <w:color w:val="000000" w:themeColor="text1"/>
              </w:rPr>
              <w:t>Header, Body</w:t>
            </w:r>
          </w:p>
        </w:tc>
      </w:tr>
      <w:tr w:rsidR="00436846" w14:paraId="62D96564" w14:textId="77777777" w:rsidTr="00720535">
        <w:tc>
          <w:tcPr>
            <w:tcW w:w="9350" w:type="dxa"/>
            <w:gridSpan w:val="2"/>
          </w:tcPr>
          <w:p w14:paraId="3F7ABE0A" w14:textId="77777777" w:rsidR="00436846" w:rsidRDefault="00436846" w:rsidP="00720535">
            <w:pPr>
              <w:rPr>
                <w:rFonts w:ascii="Cambria" w:hAnsi="Cambria"/>
                <w:color w:val="000000" w:themeColor="text1"/>
              </w:rPr>
            </w:pPr>
            <w:r>
              <w:rPr>
                <w:rFonts w:ascii="Cambria" w:hAnsi="Cambria"/>
                <w:color w:val="000000" w:themeColor="text1"/>
              </w:rPr>
              <w:t>Class Name: Header</w:t>
            </w:r>
          </w:p>
        </w:tc>
      </w:tr>
      <w:tr w:rsidR="00436846" w14:paraId="7782D9C8" w14:textId="77777777" w:rsidTr="00720535">
        <w:tc>
          <w:tcPr>
            <w:tcW w:w="4675" w:type="dxa"/>
          </w:tcPr>
          <w:p w14:paraId="49138C69" w14:textId="77777777" w:rsidR="00436846" w:rsidRDefault="00436846" w:rsidP="00720535">
            <w:pPr>
              <w:rPr>
                <w:rFonts w:ascii="Cambria" w:hAnsi="Cambria"/>
                <w:color w:val="000000" w:themeColor="text1"/>
              </w:rPr>
            </w:pPr>
            <w:r>
              <w:rPr>
                <w:rFonts w:ascii="Cambria" w:hAnsi="Cambria"/>
                <w:color w:val="000000" w:themeColor="text1"/>
              </w:rPr>
              <w:t>Responsibilities:</w:t>
            </w:r>
          </w:p>
          <w:p w14:paraId="0DFE853E" w14:textId="77777777" w:rsidR="00436846" w:rsidRDefault="00436846" w:rsidP="00720535">
            <w:pPr>
              <w:rPr>
                <w:rFonts w:ascii="Cambria" w:hAnsi="Cambria"/>
                <w:color w:val="000000" w:themeColor="text1"/>
              </w:rPr>
            </w:pPr>
            <w:r>
              <w:rPr>
                <w:rFonts w:ascii="Cambria" w:hAnsi="Cambria"/>
                <w:color w:val="000000" w:themeColor="text1"/>
              </w:rPr>
              <w:t>Initialize Header</w:t>
            </w:r>
          </w:p>
        </w:tc>
        <w:tc>
          <w:tcPr>
            <w:tcW w:w="4675" w:type="dxa"/>
          </w:tcPr>
          <w:p w14:paraId="784A60FB" w14:textId="77777777" w:rsidR="00436846" w:rsidRDefault="00436846" w:rsidP="00720535">
            <w:pPr>
              <w:rPr>
                <w:rFonts w:ascii="Cambria" w:hAnsi="Cambria"/>
                <w:color w:val="000000" w:themeColor="text1"/>
              </w:rPr>
            </w:pPr>
            <w:r>
              <w:rPr>
                <w:rFonts w:ascii="Cambria" w:hAnsi="Cambria"/>
                <w:color w:val="000000" w:themeColor="text1"/>
              </w:rPr>
              <w:t>Collaborators:</w:t>
            </w:r>
          </w:p>
          <w:p w14:paraId="587765A2" w14:textId="77777777" w:rsidR="00436846" w:rsidRDefault="00436846" w:rsidP="00720535">
            <w:pPr>
              <w:rPr>
                <w:rFonts w:ascii="Cambria" w:hAnsi="Cambria"/>
                <w:color w:val="000000" w:themeColor="text1"/>
              </w:rPr>
            </w:pPr>
          </w:p>
        </w:tc>
      </w:tr>
    </w:tbl>
    <w:p w14:paraId="71E9B701" w14:textId="77777777" w:rsidR="00436846" w:rsidRDefault="00436846" w:rsidP="00436846"/>
    <w:tbl>
      <w:tblPr>
        <w:tblStyle w:val="TableGrid"/>
        <w:tblW w:w="0" w:type="auto"/>
        <w:tblLook w:val="04A0" w:firstRow="1" w:lastRow="0" w:firstColumn="1" w:lastColumn="0" w:noHBand="0" w:noVBand="1"/>
      </w:tblPr>
      <w:tblGrid>
        <w:gridCol w:w="4675"/>
        <w:gridCol w:w="4675"/>
      </w:tblGrid>
      <w:tr w:rsidR="00436846" w14:paraId="64A831C5" w14:textId="77777777" w:rsidTr="00720535">
        <w:tc>
          <w:tcPr>
            <w:tcW w:w="9350" w:type="dxa"/>
            <w:gridSpan w:val="2"/>
          </w:tcPr>
          <w:p w14:paraId="2E1E8A30" w14:textId="77777777" w:rsidR="00436846" w:rsidRDefault="00436846" w:rsidP="00720535">
            <w:pPr>
              <w:rPr>
                <w:rFonts w:ascii="Cambria" w:hAnsi="Cambria"/>
                <w:color w:val="000000" w:themeColor="text1"/>
              </w:rPr>
            </w:pPr>
            <w:r>
              <w:rPr>
                <w:rFonts w:ascii="Cambria" w:hAnsi="Cambria"/>
                <w:color w:val="000000" w:themeColor="text1"/>
              </w:rPr>
              <w:t>Class Name: Body</w:t>
            </w:r>
          </w:p>
        </w:tc>
      </w:tr>
      <w:tr w:rsidR="00436846" w14:paraId="5387B21F" w14:textId="77777777" w:rsidTr="00720535">
        <w:tc>
          <w:tcPr>
            <w:tcW w:w="4675" w:type="dxa"/>
          </w:tcPr>
          <w:p w14:paraId="238A46B5" w14:textId="77777777" w:rsidR="00436846" w:rsidRDefault="00436846" w:rsidP="00720535">
            <w:pPr>
              <w:rPr>
                <w:rFonts w:ascii="Cambria" w:hAnsi="Cambria"/>
                <w:color w:val="000000" w:themeColor="text1"/>
              </w:rPr>
            </w:pPr>
            <w:r>
              <w:rPr>
                <w:rFonts w:ascii="Cambria" w:hAnsi="Cambria"/>
                <w:color w:val="000000" w:themeColor="text1"/>
              </w:rPr>
              <w:t>Responsibilities:</w:t>
            </w:r>
          </w:p>
          <w:p w14:paraId="0AC75610" w14:textId="77777777" w:rsidR="00436846" w:rsidRDefault="00436846" w:rsidP="00720535">
            <w:pPr>
              <w:rPr>
                <w:rFonts w:ascii="Cambria" w:hAnsi="Cambria"/>
                <w:color w:val="000000" w:themeColor="text1"/>
              </w:rPr>
            </w:pPr>
            <w:r>
              <w:rPr>
                <w:rFonts w:ascii="Cambria" w:hAnsi="Cambria"/>
                <w:color w:val="000000" w:themeColor="text1"/>
              </w:rPr>
              <w:t>Initialize Body</w:t>
            </w:r>
          </w:p>
        </w:tc>
        <w:tc>
          <w:tcPr>
            <w:tcW w:w="4675" w:type="dxa"/>
          </w:tcPr>
          <w:p w14:paraId="1C3D6228" w14:textId="77777777" w:rsidR="00436846" w:rsidRDefault="00436846" w:rsidP="00720535">
            <w:pPr>
              <w:rPr>
                <w:rFonts w:ascii="Cambria" w:hAnsi="Cambria"/>
                <w:color w:val="000000" w:themeColor="text1"/>
              </w:rPr>
            </w:pPr>
            <w:r>
              <w:rPr>
                <w:rFonts w:ascii="Cambria" w:hAnsi="Cambria"/>
                <w:color w:val="000000" w:themeColor="text1"/>
              </w:rPr>
              <w:t>Collaborators:</w:t>
            </w:r>
          </w:p>
          <w:p w14:paraId="79EB50CD" w14:textId="77777777" w:rsidR="00436846" w:rsidRDefault="00436846" w:rsidP="00720535">
            <w:pPr>
              <w:rPr>
                <w:rFonts w:ascii="Cambria" w:hAnsi="Cambria"/>
                <w:color w:val="000000" w:themeColor="text1"/>
              </w:rPr>
            </w:pPr>
          </w:p>
        </w:tc>
      </w:tr>
    </w:tbl>
    <w:p w14:paraId="17C92D99" w14:textId="77777777" w:rsidR="005E1E76" w:rsidRDefault="005E1E76" w:rsidP="005E1E76"/>
    <w:tbl>
      <w:tblPr>
        <w:tblStyle w:val="TableGrid"/>
        <w:tblW w:w="0" w:type="auto"/>
        <w:tblLook w:val="04A0" w:firstRow="1" w:lastRow="0" w:firstColumn="1" w:lastColumn="0" w:noHBand="0" w:noVBand="1"/>
      </w:tblPr>
      <w:tblGrid>
        <w:gridCol w:w="4675"/>
        <w:gridCol w:w="4675"/>
      </w:tblGrid>
      <w:tr w:rsidR="005E1E76" w14:paraId="0B04D5BB" w14:textId="77777777" w:rsidTr="00720535">
        <w:tc>
          <w:tcPr>
            <w:tcW w:w="9350" w:type="dxa"/>
            <w:gridSpan w:val="2"/>
          </w:tcPr>
          <w:p w14:paraId="1BE7145C" w14:textId="77777777" w:rsidR="005E1E76" w:rsidRDefault="005E1E76" w:rsidP="00720535">
            <w:pPr>
              <w:rPr>
                <w:rFonts w:ascii="Cambria" w:hAnsi="Cambria"/>
                <w:color w:val="000000" w:themeColor="text1"/>
              </w:rPr>
            </w:pPr>
            <w:r>
              <w:rPr>
                <w:rFonts w:ascii="Cambria" w:hAnsi="Cambria"/>
                <w:color w:val="000000" w:themeColor="text1"/>
              </w:rPr>
              <w:t>Class Name: Token</w:t>
            </w:r>
          </w:p>
        </w:tc>
      </w:tr>
      <w:tr w:rsidR="005E1E76" w14:paraId="2FCC19ED" w14:textId="77777777" w:rsidTr="00720535">
        <w:tc>
          <w:tcPr>
            <w:tcW w:w="4675" w:type="dxa"/>
          </w:tcPr>
          <w:p w14:paraId="53882546" w14:textId="77777777" w:rsidR="005E1E76" w:rsidRDefault="005E1E76" w:rsidP="00720535">
            <w:pPr>
              <w:rPr>
                <w:rFonts w:ascii="Cambria" w:hAnsi="Cambria"/>
                <w:color w:val="000000" w:themeColor="text1"/>
              </w:rPr>
            </w:pPr>
            <w:r>
              <w:rPr>
                <w:rFonts w:ascii="Cambria" w:hAnsi="Cambria"/>
                <w:color w:val="000000" w:themeColor="text1"/>
              </w:rPr>
              <w:t>Responsibilities:</w:t>
            </w:r>
          </w:p>
          <w:p w14:paraId="290ACD11" w14:textId="77777777" w:rsidR="005E1E76" w:rsidRDefault="005E1E76" w:rsidP="00720535">
            <w:pPr>
              <w:rPr>
                <w:rFonts w:ascii="Cambria" w:hAnsi="Cambria"/>
                <w:color w:val="000000" w:themeColor="text1"/>
              </w:rPr>
            </w:pPr>
            <w:r>
              <w:rPr>
                <w:rFonts w:ascii="Cambria" w:hAnsi="Cambria"/>
                <w:color w:val="000000" w:themeColor="text1"/>
              </w:rPr>
              <w:t>Display Information of Token</w:t>
            </w:r>
          </w:p>
        </w:tc>
        <w:tc>
          <w:tcPr>
            <w:tcW w:w="4675" w:type="dxa"/>
          </w:tcPr>
          <w:p w14:paraId="1E69C877" w14:textId="77777777" w:rsidR="005E1E76" w:rsidRDefault="005E1E76" w:rsidP="00720535">
            <w:pPr>
              <w:rPr>
                <w:rFonts w:ascii="Cambria" w:hAnsi="Cambria"/>
                <w:color w:val="000000" w:themeColor="text1"/>
              </w:rPr>
            </w:pPr>
            <w:r>
              <w:rPr>
                <w:rFonts w:ascii="Cambria" w:hAnsi="Cambria"/>
                <w:color w:val="000000" w:themeColor="text1"/>
              </w:rPr>
              <w:t>Collaborators:</w:t>
            </w:r>
          </w:p>
          <w:p w14:paraId="5B3C350D" w14:textId="77777777" w:rsidR="005E1E76" w:rsidRDefault="005E1E76" w:rsidP="00720535">
            <w:pPr>
              <w:rPr>
                <w:rFonts w:ascii="Cambria" w:hAnsi="Cambria"/>
                <w:color w:val="000000" w:themeColor="text1"/>
              </w:rPr>
            </w:pPr>
          </w:p>
        </w:tc>
      </w:tr>
    </w:tbl>
    <w:p w14:paraId="440B69A5" w14:textId="77777777" w:rsidR="005E1E76" w:rsidRDefault="005E1E76" w:rsidP="005E1E76"/>
    <w:tbl>
      <w:tblPr>
        <w:tblStyle w:val="TableGrid"/>
        <w:tblW w:w="0" w:type="auto"/>
        <w:tblLook w:val="04A0" w:firstRow="1" w:lastRow="0" w:firstColumn="1" w:lastColumn="0" w:noHBand="0" w:noVBand="1"/>
      </w:tblPr>
      <w:tblGrid>
        <w:gridCol w:w="4675"/>
        <w:gridCol w:w="4675"/>
      </w:tblGrid>
      <w:tr w:rsidR="005E1E76" w14:paraId="3DA1B0DF" w14:textId="77777777" w:rsidTr="00720535">
        <w:tc>
          <w:tcPr>
            <w:tcW w:w="9350" w:type="dxa"/>
            <w:gridSpan w:val="2"/>
          </w:tcPr>
          <w:p w14:paraId="04E0C2E6" w14:textId="77777777" w:rsidR="005E1E76" w:rsidRDefault="005E1E76" w:rsidP="00720535">
            <w:pPr>
              <w:rPr>
                <w:rFonts w:ascii="Cambria" w:hAnsi="Cambria"/>
                <w:color w:val="000000" w:themeColor="text1"/>
              </w:rPr>
            </w:pPr>
            <w:r>
              <w:rPr>
                <w:rFonts w:ascii="Cambria" w:hAnsi="Cambria"/>
                <w:color w:val="000000" w:themeColor="text1"/>
              </w:rPr>
              <w:t>Class Name:  Tokens</w:t>
            </w:r>
          </w:p>
        </w:tc>
      </w:tr>
      <w:tr w:rsidR="005E1E76" w14:paraId="1BDAAA86" w14:textId="77777777" w:rsidTr="00720535">
        <w:trPr>
          <w:trHeight w:val="534"/>
        </w:trPr>
        <w:tc>
          <w:tcPr>
            <w:tcW w:w="4675" w:type="dxa"/>
          </w:tcPr>
          <w:p w14:paraId="7F0B2124" w14:textId="77777777" w:rsidR="005E1E76" w:rsidRDefault="005E1E76" w:rsidP="00720535">
            <w:pPr>
              <w:rPr>
                <w:rFonts w:ascii="Cambria" w:hAnsi="Cambria"/>
                <w:color w:val="000000" w:themeColor="text1"/>
              </w:rPr>
            </w:pPr>
            <w:r>
              <w:rPr>
                <w:rFonts w:ascii="Cambria" w:hAnsi="Cambria"/>
                <w:color w:val="000000" w:themeColor="text1"/>
              </w:rPr>
              <w:t>Responsibilities:</w:t>
            </w:r>
          </w:p>
          <w:p w14:paraId="690362E1" w14:textId="77777777" w:rsidR="005E1E76" w:rsidRDefault="005E1E76" w:rsidP="00720535">
            <w:pPr>
              <w:rPr>
                <w:rFonts w:ascii="Cambria" w:hAnsi="Cambria"/>
                <w:color w:val="000000" w:themeColor="text1"/>
              </w:rPr>
            </w:pPr>
            <w:r>
              <w:rPr>
                <w:rFonts w:ascii="Cambria" w:hAnsi="Cambria"/>
                <w:color w:val="000000" w:themeColor="text1"/>
              </w:rPr>
              <w:t>Add Token to Tokens</w:t>
            </w:r>
          </w:p>
          <w:p w14:paraId="41F534DE" w14:textId="77777777" w:rsidR="005E1E76" w:rsidRDefault="005E1E76" w:rsidP="00720535">
            <w:pPr>
              <w:rPr>
                <w:rFonts w:ascii="Cambria" w:hAnsi="Cambria"/>
                <w:color w:val="000000" w:themeColor="text1"/>
              </w:rPr>
            </w:pPr>
            <w:r>
              <w:rPr>
                <w:rFonts w:ascii="Cambria" w:hAnsi="Cambria"/>
                <w:color w:val="000000" w:themeColor="text1"/>
              </w:rPr>
              <w:t>Remove Token from Tokens</w:t>
            </w:r>
          </w:p>
          <w:p w14:paraId="76FA0E66" w14:textId="77777777" w:rsidR="005E1E76" w:rsidRDefault="005E1E76" w:rsidP="00720535">
            <w:pPr>
              <w:rPr>
                <w:rFonts w:ascii="Cambria" w:hAnsi="Cambria"/>
                <w:color w:val="000000" w:themeColor="text1"/>
              </w:rPr>
            </w:pPr>
            <w:r>
              <w:rPr>
                <w:rFonts w:ascii="Cambria" w:hAnsi="Cambria"/>
                <w:color w:val="000000" w:themeColor="text1"/>
              </w:rPr>
              <w:t>Check if Tokens Contain Token</w:t>
            </w:r>
          </w:p>
          <w:p w14:paraId="72075284" w14:textId="77777777" w:rsidR="005E1E76" w:rsidRDefault="005E1E76" w:rsidP="00720535">
            <w:pPr>
              <w:rPr>
                <w:rFonts w:ascii="Cambria" w:hAnsi="Cambria"/>
                <w:color w:val="000000" w:themeColor="text1"/>
              </w:rPr>
            </w:pPr>
            <w:r>
              <w:rPr>
                <w:rFonts w:ascii="Cambria" w:hAnsi="Cambria"/>
                <w:color w:val="000000" w:themeColor="text1"/>
              </w:rPr>
              <w:t>Clean Tokens</w:t>
            </w:r>
          </w:p>
          <w:p w14:paraId="1DF58EB6" w14:textId="77777777" w:rsidR="005E1E76" w:rsidRDefault="005E1E76" w:rsidP="00720535">
            <w:pPr>
              <w:rPr>
                <w:rFonts w:ascii="Cambria" w:hAnsi="Cambria"/>
                <w:color w:val="000000" w:themeColor="text1"/>
              </w:rPr>
            </w:pPr>
            <w:r>
              <w:rPr>
                <w:rFonts w:ascii="Cambria" w:hAnsi="Cambria"/>
                <w:color w:val="000000" w:themeColor="text1"/>
              </w:rPr>
              <w:t>Check if Tokens Has Four Unique Token</w:t>
            </w:r>
          </w:p>
          <w:p w14:paraId="7070A039" w14:textId="77777777" w:rsidR="005E1E76" w:rsidRDefault="005E1E76" w:rsidP="00720535">
            <w:pPr>
              <w:rPr>
                <w:rFonts w:ascii="Cambria" w:hAnsi="Cambria"/>
                <w:color w:val="000000" w:themeColor="text1"/>
              </w:rPr>
            </w:pPr>
            <w:r>
              <w:rPr>
                <w:rFonts w:ascii="Cambria" w:hAnsi="Cambria"/>
                <w:color w:val="000000" w:themeColor="text1"/>
              </w:rPr>
              <w:t>Check if Tokens Has All Token</w:t>
            </w:r>
          </w:p>
          <w:p w14:paraId="2BBFAF2F" w14:textId="77777777" w:rsidR="005E1E76" w:rsidRDefault="005E1E76" w:rsidP="00720535">
            <w:pPr>
              <w:rPr>
                <w:rFonts w:ascii="Cambria" w:hAnsi="Cambria"/>
                <w:color w:val="000000" w:themeColor="text1"/>
              </w:rPr>
            </w:pPr>
            <w:r>
              <w:rPr>
                <w:rFonts w:ascii="Cambria" w:hAnsi="Cambria"/>
                <w:color w:val="000000" w:themeColor="text1"/>
              </w:rPr>
              <w:t>Display Information of Tokens</w:t>
            </w:r>
          </w:p>
        </w:tc>
        <w:tc>
          <w:tcPr>
            <w:tcW w:w="4675" w:type="dxa"/>
          </w:tcPr>
          <w:p w14:paraId="73B056F1" w14:textId="77777777" w:rsidR="005E1E76" w:rsidRDefault="005E1E76" w:rsidP="00720535">
            <w:pPr>
              <w:rPr>
                <w:rFonts w:ascii="Cambria" w:hAnsi="Cambria"/>
                <w:color w:val="000000" w:themeColor="text1"/>
              </w:rPr>
            </w:pPr>
            <w:r>
              <w:rPr>
                <w:rFonts w:ascii="Cambria" w:hAnsi="Cambria"/>
                <w:color w:val="000000" w:themeColor="text1"/>
              </w:rPr>
              <w:t>Collaborators:</w:t>
            </w:r>
          </w:p>
          <w:p w14:paraId="4F045695" w14:textId="77777777" w:rsidR="005E1E76" w:rsidRDefault="005E1E76" w:rsidP="00720535">
            <w:pPr>
              <w:rPr>
                <w:rFonts w:ascii="Cambria" w:hAnsi="Cambria"/>
                <w:color w:val="000000" w:themeColor="text1"/>
              </w:rPr>
            </w:pPr>
            <w:r>
              <w:rPr>
                <w:rFonts w:ascii="Cambria" w:hAnsi="Cambria"/>
                <w:color w:val="000000" w:themeColor="text1"/>
              </w:rPr>
              <w:t>Token</w:t>
            </w:r>
          </w:p>
          <w:p w14:paraId="747A75DB" w14:textId="77777777" w:rsidR="005E1E76" w:rsidRDefault="005E1E76" w:rsidP="00720535">
            <w:pPr>
              <w:rPr>
                <w:rFonts w:ascii="Cambria" w:hAnsi="Cambria"/>
                <w:color w:val="000000" w:themeColor="text1"/>
              </w:rPr>
            </w:pPr>
            <w:r>
              <w:rPr>
                <w:rFonts w:ascii="Cambria" w:hAnsi="Cambria"/>
                <w:color w:val="000000" w:themeColor="text1"/>
              </w:rPr>
              <w:t>Token</w:t>
            </w:r>
          </w:p>
          <w:p w14:paraId="190849B3" w14:textId="77777777" w:rsidR="005E1E76" w:rsidRDefault="005E1E76" w:rsidP="00720535">
            <w:pPr>
              <w:rPr>
                <w:rFonts w:ascii="Cambria" w:hAnsi="Cambria"/>
                <w:color w:val="000000" w:themeColor="text1"/>
              </w:rPr>
            </w:pPr>
            <w:r>
              <w:rPr>
                <w:rFonts w:ascii="Cambria" w:hAnsi="Cambria"/>
                <w:color w:val="000000" w:themeColor="text1"/>
              </w:rPr>
              <w:t>Token</w:t>
            </w:r>
          </w:p>
          <w:p w14:paraId="6E00044F" w14:textId="77777777" w:rsidR="005E1E76" w:rsidRDefault="005E1E76" w:rsidP="00720535">
            <w:pPr>
              <w:rPr>
                <w:rFonts w:ascii="Cambria" w:hAnsi="Cambria"/>
                <w:color w:val="000000" w:themeColor="text1"/>
              </w:rPr>
            </w:pPr>
            <w:r>
              <w:rPr>
                <w:rFonts w:ascii="Cambria" w:hAnsi="Cambria"/>
                <w:color w:val="000000" w:themeColor="text1"/>
              </w:rPr>
              <w:t>Token</w:t>
            </w:r>
          </w:p>
          <w:p w14:paraId="11B231F4" w14:textId="77777777" w:rsidR="005E1E76" w:rsidRDefault="005E1E76" w:rsidP="00720535">
            <w:pPr>
              <w:rPr>
                <w:rFonts w:ascii="Cambria" w:hAnsi="Cambria"/>
                <w:color w:val="000000" w:themeColor="text1"/>
              </w:rPr>
            </w:pPr>
            <w:r>
              <w:rPr>
                <w:rFonts w:ascii="Cambria" w:hAnsi="Cambria"/>
                <w:color w:val="000000" w:themeColor="text1"/>
              </w:rPr>
              <w:t>Token</w:t>
            </w:r>
          </w:p>
          <w:p w14:paraId="7C331CCD" w14:textId="77777777" w:rsidR="005E1E76" w:rsidRDefault="005E1E76" w:rsidP="00720535">
            <w:pPr>
              <w:rPr>
                <w:rFonts w:ascii="Cambria" w:hAnsi="Cambria"/>
                <w:color w:val="000000" w:themeColor="text1"/>
              </w:rPr>
            </w:pPr>
            <w:r>
              <w:rPr>
                <w:rFonts w:ascii="Cambria" w:hAnsi="Cambria"/>
                <w:color w:val="000000" w:themeColor="text1"/>
              </w:rPr>
              <w:t>Token</w:t>
            </w:r>
          </w:p>
          <w:p w14:paraId="4FE4E965" w14:textId="77777777" w:rsidR="005E1E76" w:rsidRDefault="005E1E76" w:rsidP="00720535">
            <w:pPr>
              <w:rPr>
                <w:rFonts w:ascii="Cambria" w:hAnsi="Cambria"/>
                <w:color w:val="000000" w:themeColor="text1"/>
              </w:rPr>
            </w:pPr>
            <w:r>
              <w:rPr>
                <w:rFonts w:ascii="Cambria" w:hAnsi="Cambria"/>
                <w:color w:val="000000" w:themeColor="text1"/>
              </w:rPr>
              <w:t>Token</w:t>
            </w:r>
          </w:p>
        </w:tc>
      </w:tr>
    </w:tbl>
    <w:p w14:paraId="2ECCA08F" w14:textId="77777777" w:rsidR="005E1E76" w:rsidRDefault="005E1E76" w:rsidP="00656B41"/>
    <w:tbl>
      <w:tblPr>
        <w:tblStyle w:val="TableGrid"/>
        <w:tblW w:w="0" w:type="auto"/>
        <w:tblLook w:val="04A0" w:firstRow="1" w:lastRow="0" w:firstColumn="1" w:lastColumn="0" w:noHBand="0" w:noVBand="1"/>
      </w:tblPr>
      <w:tblGrid>
        <w:gridCol w:w="4675"/>
        <w:gridCol w:w="4675"/>
      </w:tblGrid>
      <w:tr w:rsidR="00656B41" w14:paraId="3E823B97" w14:textId="77777777" w:rsidTr="00720535">
        <w:tc>
          <w:tcPr>
            <w:tcW w:w="9350" w:type="dxa"/>
            <w:gridSpan w:val="2"/>
          </w:tcPr>
          <w:p w14:paraId="7B386B88" w14:textId="77777777" w:rsidR="00656B41" w:rsidRDefault="00656B41" w:rsidP="00720535">
            <w:pPr>
              <w:rPr>
                <w:rFonts w:ascii="Cambria" w:hAnsi="Cambria"/>
                <w:color w:val="000000" w:themeColor="text1"/>
              </w:rPr>
            </w:pPr>
            <w:r>
              <w:rPr>
                <w:rFonts w:ascii="Cambria" w:hAnsi="Cambria"/>
                <w:color w:val="000000" w:themeColor="text1"/>
              </w:rPr>
              <w:t>Class Name: Player</w:t>
            </w:r>
          </w:p>
        </w:tc>
      </w:tr>
      <w:tr w:rsidR="00656B41" w14:paraId="19AF00A9" w14:textId="77777777" w:rsidTr="00720535">
        <w:trPr>
          <w:trHeight w:val="2506"/>
        </w:trPr>
        <w:tc>
          <w:tcPr>
            <w:tcW w:w="4675" w:type="dxa"/>
          </w:tcPr>
          <w:p w14:paraId="2534DB03" w14:textId="77777777" w:rsidR="00656B41" w:rsidRDefault="00656B41" w:rsidP="00720535">
            <w:pPr>
              <w:rPr>
                <w:rFonts w:ascii="Cambria" w:hAnsi="Cambria"/>
                <w:color w:val="000000" w:themeColor="text1"/>
              </w:rPr>
            </w:pPr>
            <w:r>
              <w:rPr>
                <w:rFonts w:ascii="Cambria" w:hAnsi="Cambria"/>
                <w:color w:val="000000" w:themeColor="text1"/>
              </w:rPr>
              <w:lastRenderedPageBreak/>
              <w:t>Responsibilities:</w:t>
            </w:r>
          </w:p>
          <w:p w14:paraId="77C2BCAE" w14:textId="77777777" w:rsidR="00656B41" w:rsidRDefault="00656B41" w:rsidP="00720535">
            <w:pPr>
              <w:rPr>
                <w:rFonts w:ascii="Cambria" w:hAnsi="Cambria"/>
                <w:color w:val="000000" w:themeColor="text1"/>
              </w:rPr>
            </w:pPr>
            <w:r>
              <w:rPr>
                <w:rFonts w:ascii="Cambria" w:hAnsi="Cambria"/>
                <w:color w:val="000000" w:themeColor="text1"/>
              </w:rPr>
              <w:t>Withdraw Player</w:t>
            </w:r>
          </w:p>
          <w:p w14:paraId="04CD6111" w14:textId="77777777" w:rsidR="00656B41" w:rsidRDefault="00656B41" w:rsidP="00720535">
            <w:pPr>
              <w:rPr>
                <w:rFonts w:ascii="Cambria" w:hAnsi="Cambria"/>
                <w:color w:val="000000" w:themeColor="text1"/>
              </w:rPr>
            </w:pPr>
            <w:r>
              <w:rPr>
                <w:rFonts w:ascii="Cambria" w:hAnsi="Cambria"/>
                <w:color w:val="000000" w:themeColor="text1"/>
              </w:rPr>
              <w:t>Clear the Display</w:t>
            </w:r>
          </w:p>
          <w:p w14:paraId="56117469" w14:textId="77777777" w:rsidR="00656B41" w:rsidRDefault="00656B41" w:rsidP="00720535">
            <w:pPr>
              <w:rPr>
                <w:rFonts w:ascii="Cambria" w:hAnsi="Cambria"/>
                <w:color w:val="000000" w:themeColor="text1"/>
              </w:rPr>
            </w:pPr>
            <w:r>
              <w:rPr>
                <w:rFonts w:ascii="Cambria" w:hAnsi="Cambria"/>
                <w:color w:val="000000" w:themeColor="text1"/>
              </w:rPr>
              <w:t>Check If Has Token</w:t>
            </w:r>
          </w:p>
          <w:p w14:paraId="76ABB290" w14:textId="77777777" w:rsidR="00656B41" w:rsidRDefault="00656B41" w:rsidP="00720535">
            <w:pPr>
              <w:rPr>
                <w:rFonts w:ascii="Cambria" w:hAnsi="Cambria"/>
                <w:color w:val="000000" w:themeColor="text1"/>
              </w:rPr>
            </w:pPr>
            <w:r>
              <w:rPr>
                <w:rFonts w:ascii="Cambria" w:hAnsi="Cambria"/>
                <w:color w:val="000000" w:themeColor="text1"/>
              </w:rPr>
              <w:t>Give Token to Player</w:t>
            </w:r>
          </w:p>
          <w:p w14:paraId="33EE3706" w14:textId="77777777" w:rsidR="00656B41" w:rsidRDefault="00656B41" w:rsidP="00720535">
            <w:pPr>
              <w:rPr>
                <w:rFonts w:ascii="Cambria" w:hAnsi="Cambria"/>
                <w:color w:val="000000" w:themeColor="text1"/>
              </w:rPr>
            </w:pPr>
            <w:r>
              <w:rPr>
                <w:rFonts w:ascii="Cambria" w:hAnsi="Cambria"/>
                <w:color w:val="000000" w:themeColor="text1"/>
              </w:rPr>
              <w:t>Add Card to Display</w:t>
            </w:r>
          </w:p>
          <w:p w14:paraId="54C1ACA2" w14:textId="77777777" w:rsidR="00656B41" w:rsidRDefault="00656B41" w:rsidP="00720535">
            <w:pPr>
              <w:rPr>
                <w:rFonts w:ascii="Cambria" w:hAnsi="Cambria"/>
                <w:color w:val="000000" w:themeColor="text1"/>
              </w:rPr>
            </w:pPr>
            <w:r>
              <w:rPr>
                <w:rFonts w:ascii="Cambria" w:hAnsi="Cambria"/>
                <w:color w:val="000000" w:themeColor="text1"/>
              </w:rPr>
              <w:t>Add Card to Hand</w:t>
            </w:r>
          </w:p>
          <w:p w14:paraId="25089952" w14:textId="77777777" w:rsidR="00656B41" w:rsidRDefault="00656B41" w:rsidP="00720535">
            <w:pPr>
              <w:rPr>
                <w:rFonts w:ascii="Cambria" w:hAnsi="Cambria"/>
                <w:color w:val="000000" w:themeColor="text1"/>
              </w:rPr>
            </w:pPr>
            <w:r>
              <w:rPr>
                <w:rFonts w:ascii="Cambria" w:hAnsi="Cambria"/>
                <w:color w:val="000000" w:themeColor="text1"/>
              </w:rPr>
              <w:t>Check If Player is Withdrawn</w:t>
            </w:r>
          </w:p>
          <w:p w14:paraId="55EEA9CB" w14:textId="77777777" w:rsidR="00656B41" w:rsidRDefault="00656B41" w:rsidP="00720535">
            <w:pPr>
              <w:rPr>
                <w:rFonts w:ascii="Cambria" w:hAnsi="Cambria"/>
                <w:color w:val="000000" w:themeColor="text1"/>
              </w:rPr>
            </w:pPr>
            <w:r>
              <w:rPr>
                <w:rFonts w:ascii="Cambria" w:hAnsi="Cambria"/>
                <w:color w:val="000000" w:themeColor="text1"/>
              </w:rPr>
              <w:t>Display Information of Player</w:t>
            </w:r>
          </w:p>
        </w:tc>
        <w:tc>
          <w:tcPr>
            <w:tcW w:w="4675" w:type="dxa"/>
          </w:tcPr>
          <w:p w14:paraId="3FF4A3C4" w14:textId="77777777" w:rsidR="00656B41" w:rsidRDefault="00656B41" w:rsidP="00720535">
            <w:pPr>
              <w:rPr>
                <w:rFonts w:ascii="Cambria" w:hAnsi="Cambria"/>
                <w:color w:val="000000" w:themeColor="text1"/>
              </w:rPr>
            </w:pPr>
            <w:r>
              <w:rPr>
                <w:rFonts w:ascii="Cambria" w:hAnsi="Cambria"/>
                <w:color w:val="000000" w:themeColor="text1"/>
              </w:rPr>
              <w:t>Collaborators:</w:t>
            </w:r>
          </w:p>
          <w:p w14:paraId="273B79EF" w14:textId="77777777" w:rsidR="00656B41" w:rsidRDefault="00656B41" w:rsidP="00720535">
            <w:pPr>
              <w:rPr>
                <w:rFonts w:ascii="Cambria" w:hAnsi="Cambria"/>
                <w:color w:val="000000" w:themeColor="text1"/>
              </w:rPr>
            </w:pPr>
          </w:p>
          <w:p w14:paraId="2FC19699" w14:textId="77777777" w:rsidR="00656B41" w:rsidRDefault="00656B41" w:rsidP="00720535">
            <w:pPr>
              <w:rPr>
                <w:rFonts w:ascii="Cambria" w:hAnsi="Cambria"/>
                <w:color w:val="000000" w:themeColor="text1"/>
              </w:rPr>
            </w:pPr>
            <w:r>
              <w:rPr>
                <w:rFonts w:ascii="Cambria" w:hAnsi="Cambria"/>
                <w:color w:val="000000" w:themeColor="text1"/>
              </w:rPr>
              <w:t>Display</w:t>
            </w:r>
          </w:p>
          <w:p w14:paraId="30BB3E14" w14:textId="77777777" w:rsidR="00656B41" w:rsidRDefault="00656B41" w:rsidP="00720535">
            <w:pPr>
              <w:rPr>
                <w:rFonts w:ascii="Cambria" w:hAnsi="Cambria"/>
                <w:color w:val="000000" w:themeColor="text1"/>
              </w:rPr>
            </w:pPr>
            <w:r>
              <w:rPr>
                <w:rFonts w:ascii="Cambria" w:hAnsi="Cambria"/>
                <w:color w:val="000000" w:themeColor="text1"/>
              </w:rPr>
              <w:t>Tokens, Token</w:t>
            </w:r>
          </w:p>
          <w:p w14:paraId="1A495E95" w14:textId="77777777" w:rsidR="00656B41" w:rsidRDefault="00656B41" w:rsidP="00720535">
            <w:pPr>
              <w:rPr>
                <w:rFonts w:ascii="Cambria" w:hAnsi="Cambria"/>
                <w:color w:val="000000" w:themeColor="text1"/>
              </w:rPr>
            </w:pPr>
            <w:r>
              <w:rPr>
                <w:rFonts w:ascii="Cambria" w:hAnsi="Cambria"/>
                <w:color w:val="000000" w:themeColor="text1"/>
              </w:rPr>
              <w:t>Tokens, Token</w:t>
            </w:r>
          </w:p>
          <w:p w14:paraId="0BBE4164" w14:textId="77777777" w:rsidR="00656B41" w:rsidRDefault="00656B41" w:rsidP="00720535">
            <w:pPr>
              <w:rPr>
                <w:rFonts w:ascii="Cambria" w:hAnsi="Cambria"/>
                <w:color w:val="000000" w:themeColor="text1"/>
              </w:rPr>
            </w:pPr>
            <w:r>
              <w:rPr>
                <w:rFonts w:ascii="Cambria" w:hAnsi="Cambria"/>
                <w:color w:val="000000" w:themeColor="text1"/>
              </w:rPr>
              <w:t>Display, Card</w:t>
            </w:r>
          </w:p>
          <w:p w14:paraId="1CDF42D7" w14:textId="77777777" w:rsidR="00656B41" w:rsidRDefault="00656B41" w:rsidP="00720535">
            <w:pPr>
              <w:rPr>
                <w:rFonts w:ascii="Cambria" w:hAnsi="Cambria"/>
                <w:color w:val="000000" w:themeColor="text1"/>
              </w:rPr>
            </w:pPr>
            <w:r>
              <w:rPr>
                <w:rFonts w:ascii="Cambria" w:hAnsi="Cambria"/>
                <w:color w:val="000000" w:themeColor="text1"/>
              </w:rPr>
              <w:t>Hand, Card</w:t>
            </w:r>
          </w:p>
          <w:p w14:paraId="3C13FDB5" w14:textId="77777777" w:rsidR="00656B41" w:rsidRDefault="00656B41" w:rsidP="00720535">
            <w:pPr>
              <w:rPr>
                <w:rFonts w:ascii="Cambria" w:hAnsi="Cambria"/>
                <w:color w:val="000000" w:themeColor="text1"/>
              </w:rPr>
            </w:pPr>
          </w:p>
          <w:p w14:paraId="65F8ED28" w14:textId="77777777" w:rsidR="00656B41" w:rsidRDefault="00656B41" w:rsidP="00720535">
            <w:pPr>
              <w:rPr>
                <w:rFonts w:ascii="Cambria" w:hAnsi="Cambria"/>
                <w:color w:val="000000" w:themeColor="text1"/>
              </w:rPr>
            </w:pPr>
            <w:r>
              <w:rPr>
                <w:rFonts w:ascii="Cambria" w:hAnsi="Cambria"/>
                <w:color w:val="000000" w:themeColor="text1"/>
              </w:rPr>
              <w:t>Tokens, Hand, Display</w:t>
            </w:r>
          </w:p>
        </w:tc>
      </w:tr>
    </w:tbl>
    <w:p w14:paraId="69B900CD" w14:textId="77777777" w:rsidR="005E1E76" w:rsidRDefault="005E1E76" w:rsidP="005E1E76">
      <w:pPr>
        <w:rPr>
          <w:rFonts w:ascii="Cambria" w:hAnsi="Cambria"/>
          <w:color w:val="000000" w:themeColor="text1"/>
        </w:rPr>
      </w:pPr>
    </w:p>
    <w:tbl>
      <w:tblPr>
        <w:tblStyle w:val="TableGrid"/>
        <w:tblW w:w="0" w:type="auto"/>
        <w:tblLook w:val="04A0" w:firstRow="1" w:lastRow="0" w:firstColumn="1" w:lastColumn="0" w:noHBand="0" w:noVBand="1"/>
      </w:tblPr>
      <w:tblGrid>
        <w:gridCol w:w="4675"/>
        <w:gridCol w:w="4675"/>
      </w:tblGrid>
      <w:tr w:rsidR="005E1E76" w14:paraId="094713D3" w14:textId="77777777" w:rsidTr="00720535">
        <w:tc>
          <w:tcPr>
            <w:tcW w:w="9350" w:type="dxa"/>
            <w:gridSpan w:val="2"/>
          </w:tcPr>
          <w:p w14:paraId="79609528" w14:textId="77777777" w:rsidR="005E1E76" w:rsidRDefault="005E1E76" w:rsidP="00720535">
            <w:pPr>
              <w:rPr>
                <w:rFonts w:ascii="Cambria" w:hAnsi="Cambria"/>
                <w:color w:val="000000" w:themeColor="text1"/>
              </w:rPr>
            </w:pPr>
            <w:r>
              <w:rPr>
                <w:rFonts w:ascii="Cambria" w:hAnsi="Cambria"/>
                <w:color w:val="000000" w:themeColor="text1"/>
              </w:rPr>
              <w:t>Class Name: Card</w:t>
            </w:r>
          </w:p>
        </w:tc>
      </w:tr>
      <w:tr w:rsidR="005E1E76" w14:paraId="0534AE13" w14:textId="77777777" w:rsidTr="00720535">
        <w:trPr>
          <w:trHeight w:val="577"/>
        </w:trPr>
        <w:tc>
          <w:tcPr>
            <w:tcW w:w="4675" w:type="dxa"/>
          </w:tcPr>
          <w:p w14:paraId="06D03589" w14:textId="77777777" w:rsidR="005E1E76" w:rsidRDefault="005E1E76" w:rsidP="00720535">
            <w:pPr>
              <w:rPr>
                <w:rFonts w:ascii="Cambria" w:hAnsi="Cambria"/>
                <w:color w:val="000000" w:themeColor="text1"/>
              </w:rPr>
            </w:pPr>
            <w:r>
              <w:rPr>
                <w:rFonts w:ascii="Cambria" w:hAnsi="Cambria"/>
                <w:color w:val="000000" w:themeColor="text1"/>
              </w:rPr>
              <w:t>Responsibilities:</w:t>
            </w:r>
          </w:p>
          <w:p w14:paraId="7CA27EDD" w14:textId="77777777" w:rsidR="005E1E76" w:rsidRDefault="005E1E76" w:rsidP="00720535">
            <w:pPr>
              <w:rPr>
                <w:rFonts w:ascii="Cambria" w:hAnsi="Cambria"/>
                <w:color w:val="000000" w:themeColor="text1"/>
              </w:rPr>
            </w:pPr>
            <w:r>
              <w:rPr>
                <w:rFonts w:ascii="Cambria" w:hAnsi="Cambria"/>
                <w:color w:val="000000" w:themeColor="text1"/>
              </w:rPr>
              <w:t>Check Two Card Equal</w:t>
            </w:r>
          </w:p>
          <w:p w14:paraId="00E9EA09" w14:textId="77777777" w:rsidR="005E1E76" w:rsidRDefault="005E1E76" w:rsidP="00720535">
            <w:pPr>
              <w:rPr>
                <w:rFonts w:ascii="Cambria" w:hAnsi="Cambria"/>
                <w:color w:val="000000" w:themeColor="text1"/>
              </w:rPr>
            </w:pPr>
            <w:r>
              <w:rPr>
                <w:rFonts w:ascii="Cambria" w:hAnsi="Cambria"/>
                <w:color w:val="000000" w:themeColor="text1"/>
              </w:rPr>
              <w:t>Is Action Card</w:t>
            </w:r>
          </w:p>
          <w:p w14:paraId="28C41797" w14:textId="77777777" w:rsidR="005E1E76" w:rsidRDefault="005E1E76" w:rsidP="00720535">
            <w:pPr>
              <w:rPr>
                <w:rFonts w:ascii="Cambria" w:hAnsi="Cambria"/>
                <w:color w:val="000000" w:themeColor="text1"/>
              </w:rPr>
            </w:pPr>
            <w:r>
              <w:rPr>
                <w:rFonts w:ascii="Cambria" w:hAnsi="Cambria"/>
                <w:color w:val="000000" w:themeColor="text1"/>
              </w:rPr>
              <w:t>Is Supporter</w:t>
            </w:r>
          </w:p>
          <w:p w14:paraId="05C9B7CE" w14:textId="77777777" w:rsidR="005E1E76" w:rsidRDefault="005E1E76" w:rsidP="00720535">
            <w:pPr>
              <w:rPr>
                <w:rFonts w:ascii="Cambria" w:hAnsi="Cambria"/>
                <w:color w:val="000000" w:themeColor="text1"/>
              </w:rPr>
            </w:pPr>
            <w:r>
              <w:rPr>
                <w:rFonts w:ascii="Cambria" w:hAnsi="Cambria"/>
                <w:color w:val="000000" w:themeColor="text1"/>
              </w:rPr>
              <w:t>Is Maiden</w:t>
            </w:r>
          </w:p>
          <w:p w14:paraId="269CFE71" w14:textId="77777777" w:rsidR="005E1E76" w:rsidRDefault="005E1E76" w:rsidP="00720535">
            <w:pPr>
              <w:rPr>
                <w:rFonts w:ascii="Cambria" w:hAnsi="Cambria"/>
                <w:color w:val="000000" w:themeColor="text1"/>
              </w:rPr>
            </w:pPr>
            <w:r>
              <w:rPr>
                <w:rFonts w:ascii="Cambria" w:hAnsi="Cambria"/>
                <w:color w:val="000000" w:themeColor="text1"/>
              </w:rPr>
              <w:t>Is Ivanhoe</w:t>
            </w:r>
          </w:p>
          <w:p w14:paraId="6FD9F167" w14:textId="77777777" w:rsidR="005E1E76" w:rsidRDefault="005E1E76" w:rsidP="00720535">
            <w:pPr>
              <w:rPr>
                <w:rFonts w:ascii="Cambria" w:hAnsi="Cambria"/>
                <w:color w:val="000000" w:themeColor="text1"/>
              </w:rPr>
            </w:pPr>
            <w:r>
              <w:rPr>
                <w:rFonts w:ascii="Cambria" w:hAnsi="Cambria"/>
                <w:color w:val="000000" w:themeColor="text1"/>
              </w:rPr>
              <w:t>Display Information of Card</w:t>
            </w:r>
          </w:p>
        </w:tc>
        <w:tc>
          <w:tcPr>
            <w:tcW w:w="4675" w:type="dxa"/>
          </w:tcPr>
          <w:p w14:paraId="170EF564" w14:textId="77777777" w:rsidR="005E1E76" w:rsidRDefault="005E1E76" w:rsidP="00720535">
            <w:pPr>
              <w:rPr>
                <w:rFonts w:ascii="Cambria" w:hAnsi="Cambria"/>
                <w:color w:val="000000" w:themeColor="text1"/>
              </w:rPr>
            </w:pPr>
            <w:r>
              <w:rPr>
                <w:rFonts w:ascii="Cambria" w:hAnsi="Cambria"/>
                <w:color w:val="000000" w:themeColor="text1"/>
              </w:rPr>
              <w:t>Collaborators:</w:t>
            </w:r>
          </w:p>
          <w:p w14:paraId="33E8CE07" w14:textId="77777777" w:rsidR="005E1E76" w:rsidRDefault="005E1E76" w:rsidP="00720535">
            <w:pPr>
              <w:rPr>
                <w:rFonts w:ascii="Cambria" w:hAnsi="Cambria"/>
                <w:color w:val="000000" w:themeColor="text1"/>
              </w:rPr>
            </w:pPr>
          </w:p>
        </w:tc>
      </w:tr>
    </w:tbl>
    <w:p w14:paraId="5106C5F9" w14:textId="77777777" w:rsidR="005E1E76" w:rsidRDefault="005E1E76" w:rsidP="005E1E76"/>
    <w:tbl>
      <w:tblPr>
        <w:tblStyle w:val="TableGrid"/>
        <w:tblW w:w="0" w:type="auto"/>
        <w:tblLook w:val="04A0" w:firstRow="1" w:lastRow="0" w:firstColumn="1" w:lastColumn="0" w:noHBand="0" w:noVBand="1"/>
      </w:tblPr>
      <w:tblGrid>
        <w:gridCol w:w="4675"/>
        <w:gridCol w:w="4675"/>
      </w:tblGrid>
      <w:tr w:rsidR="005E1E76" w14:paraId="0A37A2CA" w14:textId="77777777" w:rsidTr="00720535">
        <w:tc>
          <w:tcPr>
            <w:tcW w:w="9350" w:type="dxa"/>
            <w:gridSpan w:val="2"/>
          </w:tcPr>
          <w:p w14:paraId="0BE5CEB5" w14:textId="77777777" w:rsidR="005E1E76" w:rsidRDefault="005E1E76" w:rsidP="00720535">
            <w:pPr>
              <w:rPr>
                <w:rFonts w:ascii="Cambria" w:hAnsi="Cambria"/>
                <w:color w:val="000000" w:themeColor="text1"/>
              </w:rPr>
            </w:pPr>
            <w:r>
              <w:rPr>
                <w:rFonts w:ascii="Cambria" w:hAnsi="Cambria"/>
                <w:color w:val="000000" w:themeColor="text1"/>
              </w:rPr>
              <w:t>Class Name: Deck</w:t>
            </w:r>
          </w:p>
        </w:tc>
      </w:tr>
      <w:tr w:rsidR="005E1E76" w14:paraId="7795414F" w14:textId="77777777" w:rsidTr="00720535">
        <w:tc>
          <w:tcPr>
            <w:tcW w:w="4675" w:type="dxa"/>
          </w:tcPr>
          <w:p w14:paraId="136CD93B" w14:textId="77777777" w:rsidR="005E1E76" w:rsidRDefault="005E1E76" w:rsidP="00720535">
            <w:pPr>
              <w:rPr>
                <w:rFonts w:ascii="Cambria" w:hAnsi="Cambria"/>
                <w:color w:val="000000" w:themeColor="text1"/>
              </w:rPr>
            </w:pPr>
            <w:r>
              <w:rPr>
                <w:rFonts w:ascii="Cambria" w:hAnsi="Cambria"/>
                <w:color w:val="000000" w:themeColor="text1"/>
              </w:rPr>
              <w:t>Responsibilities:</w:t>
            </w:r>
          </w:p>
          <w:p w14:paraId="51D6689A" w14:textId="77777777" w:rsidR="005E1E76" w:rsidRDefault="005E1E76" w:rsidP="00720535">
            <w:pPr>
              <w:rPr>
                <w:rFonts w:ascii="Cambria" w:hAnsi="Cambria"/>
                <w:color w:val="000000" w:themeColor="text1"/>
              </w:rPr>
            </w:pPr>
            <w:r>
              <w:rPr>
                <w:rFonts w:ascii="Cambria" w:hAnsi="Cambria"/>
                <w:color w:val="000000" w:themeColor="text1"/>
              </w:rPr>
              <w:t>Initialize the Deck</w:t>
            </w:r>
          </w:p>
          <w:p w14:paraId="2977B051" w14:textId="77777777" w:rsidR="005E1E76" w:rsidRDefault="005E1E76" w:rsidP="00720535">
            <w:pPr>
              <w:rPr>
                <w:rFonts w:ascii="Cambria" w:hAnsi="Cambria"/>
                <w:color w:val="000000" w:themeColor="text1"/>
              </w:rPr>
            </w:pPr>
            <w:r>
              <w:rPr>
                <w:rFonts w:ascii="Cambria" w:hAnsi="Cambria"/>
                <w:color w:val="000000" w:themeColor="text1"/>
              </w:rPr>
              <w:t>Add Multiple Same Cards to Deck</w:t>
            </w:r>
          </w:p>
          <w:p w14:paraId="6FB3DB21" w14:textId="77777777" w:rsidR="005E1E76" w:rsidRDefault="005E1E76" w:rsidP="00720535">
            <w:pPr>
              <w:rPr>
                <w:rFonts w:ascii="Cambria" w:hAnsi="Cambria"/>
                <w:color w:val="000000" w:themeColor="text1"/>
              </w:rPr>
            </w:pPr>
            <w:r>
              <w:rPr>
                <w:rFonts w:ascii="Cambria" w:hAnsi="Cambria"/>
                <w:color w:val="000000" w:themeColor="text1"/>
              </w:rPr>
              <w:t>Add Single Card to Deck</w:t>
            </w:r>
          </w:p>
          <w:p w14:paraId="61EA7AAC" w14:textId="77777777" w:rsidR="005E1E76" w:rsidRDefault="005E1E76" w:rsidP="00720535">
            <w:pPr>
              <w:rPr>
                <w:rFonts w:ascii="Cambria" w:hAnsi="Cambria"/>
                <w:color w:val="000000" w:themeColor="text1"/>
              </w:rPr>
            </w:pPr>
            <w:r>
              <w:rPr>
                <w:rFonts w:ascii="Cambria" w:hAnsi="Cambria"/>
                <w:color w:val="000000" w:themeColor="text1"/>
              </w:rPr>
              <w:t>Remove Given Card from Deck</w:t>
            </w:r>
          </w:p>
          <w:p w14:paraId="7B70F1B8" w14:textId="77777777" w:rsidR="005E1E76" w:rsidRDefault="005E1E76" w:rsidP="00720535">
            <w:pPr>
              <w:rPr>
                <w:rFonts w:ascii="Cambria" w:hAnsi="Cambria"/>
                <w:color w:val="000000" w:themeColor="text1"/>
              </w:rPr>
            </w:pPr>
            <w:r>
              <w:rPr>
                <w:rFonts w:ascii="Cambria" w:hAnsi="Cambria"/>
                <w:color w:val="000000" w:themeColor="text1"/>
              </w:rPr>
              <w:t>Shuffle the Deck</w:t>
            </w:r>
          </w:p>
          <w:p w14:paraId="36F62CDC" w14:textId="77777777" w:rsidR="005E1E76" w:rsidRDefault="005E1E76" w:rsidP="00720535">
            <w:pPr>
              <w:rPr>
                <w:rFonts w:ascii="Cambria" w:hAnsi="Cambria"/>
                <w:color w:val="000000" w:themeColor="text1"/>
              </w:rPr>
            </w:pPr>
            <w:r>
              <w:rPr>
                <w:rFonts w:ascii="Cambria" w:hAnsi="Cambria"/>
                <w:color w:val="000000" w:themeColor="text1"/>
              </w:rPr>
              <w:t>Check If Empty Deck</w:t>
            </w:r>
          </w:p>
          <w:p w14:paraId="1D23C812" w14:textId="77777777" w:rsidR="005E1E76" w:rsidRDefault="005E1E76" w:rsidP="00720535">
            <w:pPr>
              <w:rPr>
                <w:rFonts w:ascii="Cambria" w:hAnsi="Cambria"/>
                <w:color w:val="000000" w:themeColor="text1"/>
              </w:rPr>
            </w:pPr>
            <w:r>
              <w:rPr>
                <w:rFonts w:ascii="Cambria" w:hAnsi="Cambria"/>
                <w:color w:val="000000" w:themeColor="text1"/>
              </w:rPr>
              <w:t>Clear the Deck</w:t>
            </w:r>
          </w:p>
          <w:p w14:paraId="00BF0D58" w14:textId="77777777" w:rsidR="005E1E76" w:rsidRDefault="005E1E76" w:rsidP="00720535">
            <w:pPr>
              <w:rPr>
                <w:rFonts w:ascii="Cambria" w:hAnsi="Cambria"/>
                <w:color w:val="000000" w:themeColor="text1"/>
              </w:rPr>
            </w:pPr>
            <w:r>
              <w:rPr>
                <w:rFonts w:ascii="Cambria" w:hAnsi="Cambria"/>
                <w:color w:val="000000" w:themeColor="text1"/>
              </w:rPr>
              <w:t>Check If Contain Card</w:t>
            </w:r>
          </w:p>
          <w:p w14:paraId="3C6FA24A" w14:textId="77777777" w:rsidR="005E1E76" w:rsidRDefault="005E1E76" w:rsidP="00720535">
            <w:pPr>
              <w:rPr>
                <w:rFonts w:ascii="Cambria" w:hAnsi="Cambria"/>
                <w:color w:val="000000" w:themeColor="text1"/>
              </w:rPr>
            </w:pPr>
            <w:r>
              <w:rPr>
                <w:rFonts w:ascii="Cambria" w:hAnsi="Cambria"/>
                <w:color w:val="000000" w:themeColor="text1"/>
              </w:rPr>
              <w:t>Copy Cards from Different Deck</w:t>
            </w:r>
          </w:p>
        </w:tc>
        <w:tc>
          <w:tcPr>
            <w:tcW w:w="4675" w:type="dxa"/>
          </w:tcPr>
          <w:p w14:paraId="21B1C900" w14:textId="77777777" w:rsidR="005E1E76" w:rsidRDefault="005E1E76" w:rsidP="00720535">
            <w:pPr>
              <w:rPr>
                <w:rFonts w:ascii="Cambria" w:hAnsi="Cambria"/>
                <w:color w:val="000000" w:themeColor="text1"/>
              </w:rPr>
            </w:pPr>
            <w:r>
              <w:rPr>
                <w:rFonts w:ascii="Cambria" w:hAnsi="Cambria"/>
                <w:color w:val="000000" w:themeColor="text1"/>
              </w:rPr>
              <w:t>Collaborators:</w:t>
            </w:r>
          </w:p>
          <w:p w14:paraId="3C78DB51" w14:textId="77777777" w:rsidR="005E1E76" w:rsidRDefault="005E1E76" w:rsidP="00720535">
            <w:pPr>
              <w:rPr>
                <w:rFonts w:ascii="Cambria" w:hAnsi="Cambria"/>
                <w:color w:val="000000" w:themeColor="text1"/>
              </w:rPr>
            </w:pPr>
            <w:r>
              <w:rPr>
                <w:rFonts w:ascii="Cambria" w:hAnsi="Cambria"/>
                <w:color w:val="000000" w:themeColor="text1"/>
              </w:rPr>
              <w:t>Card</w:t>
            </w:r>
          </w:p>
          <w:p w14:paraId="038295DC" w14:textId="77777777" w:rsidR="005E1E76" w:rsidRDefault="005E1E76" w:rsidP="00720535">
            <w:pPr>
              <w:rPr>
                <w:rFonts w:ascii="Cambria" w:hAnsi="Cambria"/>
                <w:color w:val="000000" w:themeColor="text1"/>
              </w:rPr>
            </w:pPr>
            <w:r>
              <w:rPr>
                <w:rFonts w:ascii="Cambria" w:hAnsi="Cambria"/>
                <w:color w:val="000000" w:themeColor="text1"/>
              </w:rPr>
              <w:t>Card</w:t>
            </w:r>
          </w:p>
          <w:p w14:paraId="43BBCDD2" w14:textId="77777777" w:rsidR="005E1E76" w:rsidRDefault="005E1E76" w:rsidP="00720535">
            <w:pPr>
              <w:rPr>
                <w:rFonts w:ascii="Cambria" w:hAnsi="Cambria"/>
                <w:color w:val="000000" w:themeColor="text1"/>
              </w:rPr>
            </w:pPr>
            <w:r>
              <w:rPr>
                <w:rFonts w:ascii="Cambria" w:hAnsi="Cambria"/>
                <w:color w:val="000000" w:themeColor="text1"/>
              </w:rPr>
              <w:t>Card</w:t>
            </w:r>
          </w:p>
          <w:p w14:paraId="16D3D446" w14:textId="77777777" w:rsidR="005E1E76" w:rsidRDefault="005E1E76" w:rsidP="00720535">
            <w:pPr>
              <w:rPr>
                <w:rFonts w:ascii="Cambria" w:hAnsi="Cambria"/>
                <w:color w:val="000000" w:themeColor="text1"/>
              </w:rPr>
            </w:pPr>
            <w:r>
              <w:rPr>
                <w:rFonts w:ascii="Cambria" w:hAnsi="Cambria"/>
                <w:color w:val="000000" w:themeColor="text1"/>
              </w:rPr>
              <w:t>Card</w:t>
            </w:r>
          </w:p>
          <w:p w14:paraId="578332E2" w14:textId="77777777" w:rsidR="005E1E76" w:rsidRDefault="005E1E76" w:rsidP="00720535">
            <w:pPr>
              <w:rPr>
                <w:rFonts w:ascii="Cambria" w:hAnsi="Cambria"/>
                <w:color w:val="000000" w:themeColor="text1"/>
              </w:rPr>
            </w:pPr>
            <w:r>
              <w:rPr>
                <w:rFonts w:ascii="Cambria" w:hAnsi="Cambria"/>
                <w:color w:val="000000" w:themeColor="text1"/>
              </w:rPr>
              <w:t>Card</w:t>
            </w:r>
          </w:p>
          <w:p w14:paraId="5F43DD71" w14:textId="77777777" w:rsidR="005E1E76" w:rsidRDefault="005E1E76" w:rsidP="00720535">
            <w:pPr>
              <w:rPr>
                <w:rFonts w:ascii="Cambria" w:hAnsi="Cambria"/>
                <w:color w:val="000000" w:themeColor="text1"/>
              </w:rPr>
            </w:pPr>
            <w:r>
              <w:rPr>
                <w:rFonts w:ascii="Cambria" w:hAnsi="Cambria"/>
                <w:color w:val="000000" w:themeColor="text1"/>
              </w:rPr>
              <w:t>Card</w:t>
            </w:r>
          </w:p>
          <w:p w14:paraId="499333FB" w14:textId="77777777" w:rsidR="005E1E76" w:rsidRDefault="005E1E76" w:rsidP="00720535">
            <w:pPr>
              <w:rPr>
                <w:rFonts w:ascii="Cambria" w:hAnsi="Cambria"/>
                <w:color w:val="000000" w:themeColor="text1"/>
              </w:rPr>
            </w:pPr>
            <w:r>
              <w:rPr>
                <w:rFonts w:ascii="Cambria" w:hAnsi="Cambria"/>
                <w:color w:val="000000" w:themeColor="text1"/>
              </w:rPr>
              <w:t>Card</w:t>
            </w:r>
          </w:p>
          <w:p w14:paraId="2F3E0EA8" w14:textId="77777777" w:rsidR="005E1E76" w:rsidRDefault="005E1E76" w:rsidP="00720535">
            <w:pPr>
              <w:rPr>
                <w:rFonts w:ascii="Cambria" w:hAnsi="Cambria"/>
                <w:color w:val="000000" w:themeColor="text1"/>
              </w:rPr>
            </w:pPr>
            <w:r>
              <w:rPr>
                <w:rFonts w:ascii="Cambria" w:hAnsi="Cambria"/>
                <w:color w:val="000000" w:themeColor="text1"/>
              </w:rPr>
              <w:t>Card</w:t>
            </w:r>
          </w:p>
          <w:p w14:paraId="7AC52123" w14:textId="77777777" w:rsidR="005E1E76" w:rsidRDefault="005E1E76" w:rsidP="00720535">
            <w:pPr>
              <w:rPr>
                <w:rFonts w:ascii="Cambria" w:hAnsi="Cambria"/>
                <w:color w:val="000000" w:themeColor="text1"/>
              </w:rPr>
            </w:pPr>
            <w:r>
              <w:rPr>
                <w:rFonts w:ascii="Cambria" w:hAnsi="Cambria"/>
                <w:color w:val="000000" w:themeColor="text1"/>
              </w:rPr>
              <w:t>Card</w:t>
            </w:r>
          </w:p>
        </w:tc>
      </w:tr>
    </w:tbl>
    <w:p w14:paraId="33F76ECF" w14:textId="77777777" w:rsidR="005E1E76" w:rsidRDefault="005E1E76" w:rsidP="005E1E76"/>
    <w:p w14:paraId="3662BF76" w14:textId="77777777" w:rsidR="005E1E76" w:rsidRDefault="005E1E76" w:rsidP="005E1E76"/>
    <w:p w14:paraId="0557D78E" w14:textId="77777777" w:rsidR="005E1E76" w:rsidRDefault="005E1E76" w:rsidP="005E1E76"/>
    <w:tbl>
      <w:tblPr>
        <w:tblStyle w:val="TableGrid"/>
        <w:tblW w:w="0" w:type="auto"/>
        <w:tblLook w:val="04A0" w:firstRow="1" w:lastRow="0" w:firstColumn="1" w:lastColumn="0" w:noHBand="0" w:noVBand="1"/>
      </w:tblPr>
      <w:tblGrid>
        <w:gridCol w:w="4675"/>
        <w:gridCol w:w="4675"/>
      </w:tblGrid>
      <w:tr w:rsidR="005E1E76" w14:paraId="75EEFA65" w14:textId="77777777" w:rsidTr="00720535">
        <w:tc>
          <w:tcPr>
            <w:tcW w:w="9350" w:type="dxa"/>
            <w:gridSpan w:val="2"/>
          </w:tcPr>
          <w:p w14:paraId="15F51338" w14:textId="77777777" w:rsidR="005E1E76" w:rsidRDefault="005E1E76" w:rsidP="00720535">
            <w:pPr>
              <w:rPr>
                <w:rFonts w:ascii="Cambria" w:hAnsi="Cambria"/>
                <w:color w:val="000000" w:themeColor="text1"/>
              </w:rPr>
            </w:pPr>
            <w:r>
              <w:rPr>
                <w:rFonts w:ascii="Cambria" w:hAnsi="Cambria"/>
                <w:color w:val="000000" w:themeColor="text1"/>
              </w:rPr>
              <w:t>Class Name: Display</w:t>
            </w:r>
          </w:p>
        </w:tc>
      </w:tr>
      <w:tr w:rsidR="005E1E76" w14:paraId="78433532" w14:textId="77777777" w:rsidTr="00720535">
        <w:trPr>
          <w:trHeight w:val="4811"/>
        </w:trPr>
        <w:tc>
          <w:tcPr>
            <w:tcW w:w="4675" w:type="dxa"/>
          </w:tcPr>
          <w:p w14:paraId="6C08F797" w14:textId="77777777" w:rsidR="005E1E76" w:rsidRDefault="005E1E76" w:rsidP="00720535">
            <w:pPr>
              <w:rPr>
                <w:rFonts w:ascii="Cambria" w:hAnsi="Cambria"/>
                <w:color w:val="000000" w:themeColor="text1"/>
              </w:rPr>
            </w:pPr>
            <w:r>
              <w:rPr>
                <w:rFonts w:ascii="Cambria" w:hAnsi="Cambria"/>
                <w:color w:val="000000" w:themeColor="text1"/>
              </w:rPr>
              <w:lastRenderedPageBreak/>
              <w:t>Responsibilities:</w:t>
            </w:r>
          </w:p>
          <w:p w14:paraId="2F0F4249" w14:textId="77777777" w:rsidR="005E1E76" w:rsidRDefault="005E1E76" w:rsidP="00720535">
            <w:pPr>
              <w:rPr>
                <w:rFonts w:ascii="Cambria" w:hAnsi="Cambria"/>
                <w:color w:val="000000" w:themeColor="text1"/>
              </w:rPr>
            </w:pPr>
            <w:r>
              <w:rPr>
                <w:rFonts w:ascii="Cambria" w:hAnsi="Cambria"/>
                <w:color w:val="000000" w:themeColor="text1"/>
              </w:rPr>
              <w:t>Increase Number of Card Played</w:t>
            </w:r>
          </w:p>
          <w:p w14:paraId="776EA9AE" w14:textId="77777777" w:rsidR="005E1E76" w:rsidRDefault="005E1E76" w:rsidP="00720535">
            <w:pPr>
              <w:rPr>
                <w:rFonts w:ascii="Cambria" w:hAnsi="Cambria"/>
                <w:color w:val="000000" w:themeColor="text1"/>
              </w:rPr>
            </w:pPr>
            <w:r>
              <w:rPr>
                <w:rFonts w:ascii="Cambria" w:hAnsi="Cambria"/>
                <w:color w:val="000000" w:themeColor="text1"/>
              </w:rPr>
              <w:t>Reset Number of Card Played</w:t>
            </w:r>
          </w:p>
          <w:p w14:paraId="6B707D22" w14:textId="77777777" w:rsidR="005E1E76" w:rsidRDefault="005E1E76" w:rsidP="00720535">
            <w:pPr>
              <w:rPr>
                <w:rFonts w:ascii="Cambria" w:hAnsi="Cambria"/>
                <w:color w:val="000000" w:themeColor="text1"/>
              </w:rPr>
            </w:pPr>
            <w:r>
              <w:rPr>
                <w:rFonts w:ascii="Cambria" w:hAnsi="Cambria"/>
                <w:color w:val="000000" w:themeColor="text1"/>
              </w:rPr>
              <w:t>Check If Display is Empty</w:t>
            </w:r>
          </w:p>
          <w:p w14:paraId="557D642E" w14:textId="77777777" w:rsidR="005E1E76" w:rsidRDefault="005E1E76" w:rsidP="00720535">
            <w:pPr>
              <w:rPr>
                <w:rFonts w:ascii="Cambria" w:hAnsi="Cambria"/>
                <w:color w:val="000000" w:themeColor="text1"/>
              </w:rPr>
            </w:pPr>
            <w:r>
              <w:rPr>
                <w:rFonts w:ascii="Cambria" w:hAnsi="Cambria"/>
                <w:color w:val="000000" w:themeColor="text1"/>
              </w:rPr>
              <w:t>Check Display for Purple Card</w:t>
            </w:r>
          </w:p>
          <w:p w14:paraId="46792907" w14:textId="77777777" w:rsidR="005E1E76" w:rsidRDefault="005E1E76" w:rsidP="00720535">
            <w:pPr>
              <w:rPr>
                <w:rFonts w:ascii="Cambria" w:hAnsi="Cambria"/>
                <w:color w:val="000000" w:themeColor="text1"/>
              </w:rPr>
            </w:pPr>
            <w:r>
              <w:rPr>
                <w:rFonts w:ascii="Cambria" w:hAnsi="Cambria"/>
                <w:color w:val="000000" w:themeColor="text1"/>
              </w:rPr>
              <w:t>Check Display for Value Card</w:t>
            </w:r>
          </w:p>
          <w:p w14:paraId="3127D619" w14:textId="77777777" w:rsidR="005E1E76" w:rsidRDefault="005E1E76" w:rsidP="00720535">
            <w:pPr>
              <w:rPr>
                <w:rFonts w:ascii="Cambria" w:hAnsi="Cambria"/>
                <w:color w:val="000000" w:themeColor="text1"/>
              </w:rPr>
            </w:pPr>
            <w:r>
              <w:rPr>
                <w:rFonts w:ascii="Cambria" w:hAnsi="Cambria"/>
                <w:color w:val="000000" w:themeColor="text1"/>
              </w:rPr>
              <w:t>Check Display for Support Card</w:t>
            </w:r>
          </w:p>
          <w:p w14:paraId="604D4DC7" w14:textId="77777777" w:rsidR="005E1E76" w:rsidRDefault="005E1E76" w:rsidP="00720535">
            <w:pPr>
              <w:rPr>
                <w:rFonts w:ascii="Cambria" w:hAnsi="Cambria"/>
                <w:color w:val="000000" w:themeColor="text1"/>
              </w:rPr>
            </w:pPr>
            <w:r>
              <w:rPr>
                <w:rFonts w:ascii="Cambria" w:hAnsi="Cambria"/>
                <w:color w:val="000000" w:themeColor="text1"/>
              </w:rPr>
              <w:t>Check Display for Shield</w:t>
            </w:r>
          </w:p>
          <w:p w14:paraId="10ADBD30" w14:textId="77777777" w:rsidR="005E1E76" w:rsidRDefault="005E1E76" w:rsidP="00720535">
            <w:pPr>
              <w:rPr>
                <w:rFonts w:ascii="Cambria" w:hAnsi="Cambria"/>
                <w:color w:val="000000" w:themeColor="text1"/>
              </w:rPr>
            </w:pPr>
            <w:r>
              <w:rPr>
                <w:rFonts w:ascii="Cambria" w:hAnsi="Cambria"/>
                <w:color w:val="000000" w:themeColor="text1"/>
              </w:rPr>
              <w:t>Check Display for Stunned</w:t>
            </w:r>
          </w:p>
          <w:p w14:paraId="743F9182" w14:textId="77777777" w:rsidR="005E1E76" w:rsidRDefault="005E1E76" w:rsidP="00720535">
            <w:pPr>
              <w:rPr>
                <w:rFonts w:ascii="Cambria" w:hAnsi="Cambria"/>
                <w:color w:val="000000" w:themeColor="text1"/>
              </w:rPr>
            </w:pPr>
            <w:r>
              <w:rPr>
                <w:rFonts w:ascii="Cambria" w:hAnsi="Cambria"/>
                <w:color w:val="000000" w:themeColor="text1"/>
              </w:rPr>
              <w:t>Add Card to Display</w:t>
            </w:r>
          </w:p>
          <w:p w14:paraId="45BE1579" w14:textId="77777777" w:rsidR="005E1E76" w:rsidRDefault="005E1E76" w:rsidP="00720535">
            <w:pPr>
              <w:rPr>
                <w:rFonts w:ascii="Cambria" w:hAnsi="Cambria"/>
                <w:color w:val="000000" w:themeColor="text1"/>
              </w:rPr>
            </w:pPr>
            <w:r>
              <w:rPr>
                <w:rFonts w:ascii="Cambria" w:hAnsi="Cambria"/>
                <w:color w:val="000000" w:themeColor="text1"/>
              </w:rPr>
              <w:t>Remove Card from Display</w:t>
            </w:r>
          </w:p>
          <w:p w14:paraId="284A9681" w14:textId="77777777" w:rsidR="005E1E76" w:rsidRDefault="005E1E76" w:rsidP="00720535">
            <w:pPr>
              <w:rPr>
                <w:rFonts w:ascii="Cambria" w:hAnsi="Cambria"/>
                <w:color w:val="000000" w:themeColor="text1"/>
              </w:rPr>
            </w:pPr>
            <w:r>
              <w:rPr>
                <w:rFonts w:ascii="Cambria" w:hAnsi="Cambria"/>
                <w:color w:val="000000" w:themeColor="text1"/>
              </w:rPr>
              <w:t>Check Display for Maiden Card</w:t>
            </w:r>
          </w:p>
          <w:p w14:paraId="507C9AA5" w14:textId="77777777" w:rsidR="005E1E76" w:rsidRDefault="005E1E76" w:rsidP="00720535">
            <w:pPr>
              <w:rPr>
                <w:rFonts w:ascii="Cambria" w:hAnsi="Cambria"/>
                <w:color w:val="000000" w:themeColor="text1"/>
              </w:rPr>
            </w:pPr>
            <w:r>
              <w:rPr>
                <w:rFonts w:ascii="Cambria" w:hAnsi="Cambria"/>
                <w:color w:val="000000" w:themeColor="text1"/>
              </w:rPr>
              <w:t>Update Display with Status</w:t>
            </w:r>
          </w:p>
          <w:p w14:paraId="5745863B" w14:textId="77777777" w:rsidR="005E1E76" w:rsidRDefault="005E1E76" w:rsidP="00720535">
            <w:pPr>
              <w:rPr>
                <w:rFonts w:ascii="Cambria" w:hAnsi="Cambria"/>
                <w:color w:val="000000" w:themeColor="text1"/>
              </w:rPr>
            </w:pPr>
            <w:r>
              <w:rPr>
                <w:rFonts w:ascii="Cambria" w:hAnsi="Cambria"/>
                <w:color w:val="000000" w:themeColor="text1"/>
              </w:rPr>
              <w:t>Is Tournament green</w:t>
            </w:r>
          </w:p>
          <w:p w14:paraId="213B5A8E" w14:textId="77777777" w:rsidR="005E1E76" w:rsidRDefault="005E1E76" w:rsidP="00720535">
            <w:pPr>
              <w:rPr>
                <w:rFonts w:ascii="Cambria" w:hAnsi="Cambria"/>
                <w:color w:val="000000" w:themeColor="text1"/>
              </w:rPr>
            </w:pPr>
            <w:r>
              <w:rPr>
                <w:rFonts w:ascii="Cambria" w:hAnsi="Cambria"/>
                <w:color w:val="000000" w:themeColor="text1"/>
              </w:rPr>
              <w:t>Does Display has Shield</w:t>
            </w:r>
          </w:p>
          <w:p w14:paraId="7D0DBA3F" w14:textId="77777777" w:rsidR="005E1E76" w:rsidRDefault="005E1E76" w:rsidP="00720535">
            <w:pPr>
              <w:rPr>
                <w:rFonts w:ascii="Cambria" w:hAnsi="Cambria"/>
                <w:color w:val="000000" w:themeColor="text1"/>
              </w:rPr>
            </w:pPr>
            <w:r>
              <w:rPr>
                <w:rFonts w:ascii="Cambria" w:hAnsi="Cambria"/>
                <w:color w:val="000000" w:themeColor="text1"/>
              </w:rPr>
              <w:t>Does Display has Stunned</w:t>
            </w:r>
          </w:p>
          <w:p w14:paraId="12AEF9BA" w14:textId="77777777" w:rsidR="005E1E76" w:rsidRDefault="005E1E76" w:rsidP="00720535">
            <w:pPr>
              <w:rPr>
                <w:rFonts w:ascii="Cambria" w:hAnsi="Cambria"/>
                <w:color w:val="000000" w:themeColor="text1"/>
              </w:rPr>
            </w:pPr>
            <w:r>
              <w:rPr>
                <w:rFonts w:ascii="Cambria" w:hAnsi="Cambria"/>
                <w:color w:val="000000" w:themeColor="text1"/>
              </w:rPr>
              <w:t>Display Information of Display</w:t>
            </w:r>
          </w:p>
        </w:tc>
        <w:tc>
          <w:tcPr>
            <w:tcW w:w="4675" w:type="dxa"/>
          </w:tcPr>
          <w:p w14:paraId="5DAF0B57" w14:textId="77777777" w:rsidR="005E1E76" w:rsidRDefault="005E1E76" w:rsidP="00720535">
            <w:pPr>
              <w:rPr>
                <w:rFonts w:ascii="Cambria" w:hAnsi="Cambria"/>
                <w:color w:val="000000" w:themeColor="text1"/>
              </w:rPr>
            </w:pPr>
            <w:r>
              <w:rPr>
                <w:rFonts w:ascii="Cambria" w:hAnsi="Cambria"/>
                <w:color w:val="000000" w:themeColor="text1"/>
              </w:rPr>
              <w:t>Collaborators:</w:t>
            </w:r>
          </w:p>
          <w:p w14:paraId="1F530058" w14:textId="77777777" w:rsidR="005E1E76" w:rsidRDefault="005E1E76" w:rsidP="00720535">
            <w:pPr>
              <w:rPr>
                <w:rFonts w:ascii="Cambria" w:hAnsi="Cambria"/>
                <w:color w:val="000000" w:themeColor="text1"/>
              </w:rPr>
            </w:pPr>
          </w:p>
          <w:p w14:paraId="4E40ED7C" w14:textId="77777777" w:rsidR="005E1E76" w:rsidRDefault="005E1E76" w:rsidP="00720535">
            <w:pPr>
              <w:rPr>
                <w:rFonts w:ascii="Cambria" w:hAnsi="Cambria"/>
                <w:color w:val="000000" w:themeColor="text1"/>
              </w:rPr>
            </w:pPr>
          </w:p>
          <w:p w14:paraId="2BE38CC2" w14:textId="77777777" w:rsidR="005E1E76" w:rsidRDefault="005E1E76" w:rsidP="00720535">
            <w:pPr>
              <w:rPr>
                <w:rFonts w:ascii="Cambria" w:hAnsi="Cambria"/>
                <w:color w:val="000000" w:themeColor="text1"/>
              </w:rPr>
            </w:pPr>
            <w:r>
              <w:rPr>
                <w:rFonts w:ascii="Cambria" w:hAnsi="Cambria"/>
                <w:color w:val="000000" w:themeColor="text1"/>
              </w:rPr>
              <w:t>Card</w:t>
            </w:r>
          </w:p>
          <w:p w14:paraId="539BB8BB" w14:textId="77777777" w:rsidR="005E1E76" w:rsidRDefault="005E1E76" w:rsidP="00720535">
            <w:pPr>
              <w:rPr>
                <w:rFonts w:ascii="Cambria" w:hAnsi="Cambria"/>
                <w:color w:val="000000" w:themeColor="text1"/>
              </w:rPr>
            </w:pPr>
            <w:r>
              <w:rPr>
                <w:rFonts w:ascii="Cambria" w:hAnsi="Cambria"/>
                <w:color w:val="000000" w:themeColor="text1"/>
              </w:rPr>
              <w:t>Card</w:t>
            </w:r>
          </w:p>
          <w:p w14:paraId="180AB800" w14:textId="77777777" w:rsidR="005E1E76" w:rsidRDefault="005E1E76" w:rsidP="00720535">
            <w:pPr>
              <w:rPr>
                <w:rFonts w:ascii="Cambria" w:hAnsi="Cambria"/>
                <w:color w:val="000000" w:themeColor="text1"/>
              </w:rPr>
            </w:pPr>
            <w:r>
              <w:rPr>
                <w:rFonts w:ascii="Cambria" w:hAnsi="Cambria"/>
                <w:color w:val="000000" w:themeColor="text1"/>
              </w:rPr>
              <w:t>Card</w:t>
            </w:r>
          </w:p>
          <w:p w14:paraId="6E419836" w14:textId="77777777" w:rsidR="005E1E76" w:rsidRDefault="005E1E76" w:rsidP="00720535">
            <w:pPr>
              <w:rPr>
                <w:rFonts w:ascii="Cambria" w:hAnsi="Cambria"/>
                <w:color w:val="000000" w:themeColor="text1"/>
              </w:rPr>
            </w:pPr>
            <w:r>
              <w:rPr>
                <w:rFonts w:ascii="Cambria" w:hAnsi="Cambria"/>
                <w:color w:val="000000" w:themeColor="text1"/>
              </w:rPr>
              <w:t>Card</w:t>
            </w:r>
          </w:p>
          <w:p w14:paraId="65794301" w14:textId="77777777" w:rsidR="005E1E76" w:rsidRDefault="005E1E76" w:rsidP="00720535">
            <w:pPr>
              <w:rPr>
                <w:rFonts w:ascii="Cambria" w:hAnsi="Cambria"/>
                <w:color w:val="000000" w:themeColor="text1"/>
              </w:rPr>
            </w:pPr>
            <w:r>
              <w:rPr>
                <w:rFonts w:ascii="Cambria" w:hAnsi="Cambria"/>
                <w:color w:val="000000" w:themeColor="text1"/>
              </w:rPr>
              <w:t>Card</w:t>
            </w:r>
          </w:p>
          <w:p w14:paraId="780C7313" w14:textId="77777777" w:rsidR="005E1E76" w:rsidRDefault="005E1E76" w:rsidP="00720535">
            <w:pPr>
              <w:rPr>
                <w:rFonts w:ascii="Cambria" w:hAnsi="Cambria"/>
                <w:color w:val="000000" w:themeColor="text1"/>
              </w:rPr>
            </w:pPr>
            <w:r>
              <w:rPr>
                <w:rFonts w:ascii="Cambria" w:hAnsi="Cambria"/>
                <w:color w:val="000000" w:themeColor="text1"/>
              </w:rPr>
              <w:t>Card</w:t>
            </w:r>
          </w:p>
          <w:p w14:paraId="10A78775" w14:textId="77777777" w:rsidR="005E1E76" w:rsidRDefault="005E1E76" w:rsidP="00720535">
            <w:pPr>
              <w:rPr>
                <w:rFonts w:ascii="Cambria" w:hAnsi="Cambria"/>
                <w:color w:val="000000" w:themeColor="text1"/>
              </w:rPr>
            </w:pPr>
            <w:r>
              <w:rPr>
                <w:rFonts w:ascii="Cambria" w:hAnsi="Cambria"/>
                <w:color w:val="000000" w:themeColor="text1"/>
              </w:rPr>
              <w:t>Card</w:t>
            </w:r>
          </w:p>
          <w:p w14:paraId="0604482F" w14:textId="77777777" w:rsidR="005E1E76" w:rsidRDefault="005E1E76" w:rsidP="00720535">
            <w:pPr>
              <w:rPr>
                <w:rFonts w:ascii="Cambria" w:hAnsi="Cambria"/>
                <w:color w:val="000000" w:themeColor="text1"/>
              </w:rPr>
            </w:pPr>
            <w:r>
              <w:rPr>
                <w:rFonts w:ascii="Cambria" w:hAnsi="Cambria"/>
                <w:color w:val="000000" w:themeColor="text1"/>
              </w:rPr>
              <w:t>Card</w:t>
            </w:r>
          </w:p>
          <w:p w14:paraId="6D51DAC9" w14:textId="77777777" w:rsidR="005E1E76" w:rsidRDefault="005E1E76" w:rsidP="00720535">
            <w:pPr>
              <w:rPr>
                <w:rFonts w:ascii="Cambria" w:hAnsi="Cambria"/>
                <w:color w:val="000000" w:themeColor="text1"/>
              </w:rPr>
            </w:pPr>
            <w:r>
              <w:rPr>
                <w:rFonts w:ascii="Cambria" w:hAnsi="Cambria"/>
                <w:color w:val="000000" w:themeColor="text1"/>
              </w:rPr>
              <w:t>Card</w:t>
            </w:r>
          </w:p>
        </w:tc>
      </w:tr>
    </w:tbl>
    <w:p w14:paraId="455CB9D2" w14:textId="77777777" w:rsidR="005E1E76" w:rsidRDefault="005E1E76" w:rsidP="005E1E76"/>
    <w:tbl>
      <w:tblPr>
        <w:tblStyle w:val="TableGrid"/>
        <w:tblW w:w="0" w:type="auto"/>
        <w:tblLook w:val="04A0" w:firstRow="1" w:lastRow="0" w:firstColumn="1" w:lastColumn="0" w:noHBand="0" w:noVBand="1"/>
      </w:tblPr>
      <w:tblGrid>
        <w:gridCol w:w="4675"/>
        <w:gridCol w:w="4675"/>
      </w:tblGrid>
      <w:tr w:rsidR="005E1E76" w14:paraId="01B977A5" w14:textId="77777777" w:rsidTr="00720535">
        <w:tc>
          <w:tcPr>
            <w:tcW w:w="9350" w:type="dxa"/>
            <w:gridSpan w:val="2"/>
          </w:tcPr>
          <w:p w14:paraId="11519478" w14:textId="77777777" w:rsidR="005E1E76" w:rsidRDefault="005E1E76" w:rsidP="00720535">
            <w:pPr>
              <w:rPr>
                <w:rFonts w:ascii="Cambria" w:hAnsi="Cambria"/>
                <w:color w:val="000000" w:themeColor="text1"/>
              </w:rPr>
            </w:pPr>
            <w:r>
              <w:rPr>
                <w:rFonts w:ascii="Cambria" w:hAnsi="Cambria"/>
                <w:color w:val="000000" w:themeColor="text1"/>
              </w:rPr>
              <w:t>Class Name:  Hand</w:t>
            </w:r>
          </w:p>
        </w:tc>
      </w:tr>
      <w:tr w:rsidR="005E1E76" w14:paraId="7FE30473" w14:textId="77777777" w:rsidTr="00720535">
        <w:tc>
          <w:tcPr>
            <w:tcW w:w="4675" w:type="dxa"/>
          </w:tcPr>
          <w:p w14:paraId="432FA352" w14:textId="77777777" w:rsidR="005E1E76" w:rsidRDefault="005E1E76" w:rsidP="00720535">
            <w:pPr>
              <w:rPr>
                <w:rFonts w:ascii="Cambria" w:hAnsi="Cambria"/>
                <w:color w:val="000000" w:themeColor="text1"/>
              </w:rPr>
            </w:pPr>
            <w:r>
              <w:rPr>
                <w:rFonts w:ascii="Cambria" w:hAnsi="Cambria"/>
                <w:color w:val="000000" w:themeColor="text1"/>
              </w:rPr>
              <w:t>Responsibilities:</w:t>
            </w:r>
          </w:p>
          <w:p w14:paraId="15996B58" w14:textId="77777777" w:rsidR="005E1E76" w:rsidRDefault="005E1E76" w:rsidP="00720535">
            <w:pPr>
              <w:rPr>
                <w:rFonts w:ascii="Cambria" w:hAnsi="Cambria"/>
                <w:color w:val="000000" w:themeColor="text1"/>
              </w:rPr>
            </w:pPr>
            <w:r>
              <w:rPr>
                <w:rFonts w:ascii="Cambria" w:hAnsi="Cambria"/>
                <w:color w:val="000000" w:themeColor="text1"/>
              </w:rPr>
              <w:t>Check If Only Last Card in Hand</w:t>
            </w:r>
          </w:p>
          <w:p w14:paraId="39B7BE53" w14:textId="77777777" w:rsidR="005E1E76" w:rsidRDefault="005E1E76" w:rsidP="00720535">
            <w:pPr>
              <w:rPr>
                <w:rFonts w:ascii="Cambria" w:hAnsi="Cambria"/>
                <w:color w:val="000000" w:themeColor="text1"/>
              </w:rPr>
            </w:pPr>
            <w:r>
              <w:rPr>
                <w:rFonts w:ascii="Cambria" w:hAnsi="Cambria"/>
                <w:color w:val="000000" w:themeColor="text1"/>
              </w:rPr>
              <w:t>Add Card to Hand</w:t>
            </w:r>
          </w:p>
          <w:p w14:paraId="590D4833" w14:textId="77777777" w:rsidR="005E1E76" w:rsidRDefault="005E1E76" w:rsidP="00720535">
            <w:pPr>
              <w:rPr>
                <w:rFonts w:ascii="Cambria" w:hAnsi="Cambria"/>
                <w:color w:val="000000" w:themeColor="text1"/>
              </w:rPr>
            </w:pPr>
            <w:r>
              <w:rPr>
                <w:rFonts w:ascii="Cambria" w:hAnsi="Cambria"/>
                <w:color w:val="000000" w:themeColor="text1"/>
              </w:rPr>
              <w:t>Play Card from Hand</w:t>
            </w:r>
          </w:p>
          <w:p w14:paraId="6D97A265" w14:textId="77777777" w:rsidR="005E1E76" w:rsidRDefault="005E1E76" w:rsidP="00720535">
            <w:pPr>
              <w:rPr>
                <w:rFonts w:ascii="Cambria" w:hAnsi="Cambria"/>
                <w:color w:val="000000" w:themeColor="text1"/>
              </w:rPr>
            </w:pPr>
            <w:r>
              <w:rPr>
                <w:rFonts w:ascii="Cambria" w:hAnsi="Cambria"/>
                <w:color w:val="000000" w:themeColor="text1"/>
              </w:rPr>
              <w:t>Check If Only Action Cards in Hand</w:t>
            </w:r>
          </w:p>
          <w:p w14:paraId="6D3DDCAC" w14:textId="77777777" w:rsidR="005E1E76" w:rsidRDefault="005E1E76" w:rsidP="00720535">
            <w:pPr>
              <w:rPr>
                <w:rFonts w:ascii="Cambria" w:hAnsi="Cambria"/>
                <w:color w:val="000000" w:themeColor="text1"/>
              </w:rPr>
            </w:pPr>
            <w:r>
              <w:rPr>
                <w:rFonts w:ascii="Cambria" w:hAnsi="Cambria"/>
                <w:color w:val="000000" w:themeColor="text1"/>
              </w:rPr>
              <w:t>Check If Ivanhoe is in Hand</w:t>
            </w:r>
          </w:p>
          <w:p w14:paraId="7947A68C" w14:textId="77777777" w:rsidR="005E1E76" w:rsidRDefault="005E1E76" w:rsidP="00720535">
            <w:pPr>
              <w:rPr>
                <w:rFonts w:ascii="Cambria" w:hAnsi="Cambria"/>
                <w:color w:val="000000" w:themeColor="text1"/>
              </w:rPr>
            </w:pPr>
            <w:r>
              <w:rPr>
                <w:rFonts w:ascii="Cambria" w:hAnsi="Cambria"/>
                <w:color w:val="000000" w:themeColor="text1"/>
              </w:rPr>
              <w:t>Check If Maiden is in Hand</w:t>
            </w:r>
          </w:p>
          <w:p w14:paraId="4CCD30A2" w14:textId="77777777" w:rsidR="005E1E76" w:rsidRDefault="005E1E76" w:rsidP="00720535">
            <w:pPr>
              <w:rPr>
                <w:rFonts w:ascii="Cambria" w:hAnsi="Cambria"/>
                <w:color w:val="000000" w:themeColor="text1"/>
              </w:rPr>
            </w:pPr>
            <w:r>
              <w:rPr>
                <w:rFonts w:ascii="Cambria" w:hAnsi="Cambria"/>
                <w:color w:val="000000" w:themeColor="text1"/>
              </w:rPr>
              <w:t>Display Information of Hand</w:t>
            </w:r>
          </w:p>
        </w:tc>
        <w:tc>
          <w:tcPr>
            <w:tcW w:w="4675" w:type="dxa"/>
          </w:tcPr>
          <w:p w14:paraId="76CFA6B7" w14:textId="77777777" w:rsidR="005E1E76" w:rsidRDefault="005E1E76" w:rsidP="00720535">
            <w:pPr>
              <w:rPr>
                <w:rFonts w:ascii="Cambria" w:hAnsi="Cambria"/>
                <w:color w:val="000000" w:themeColor="text1"/>
              </w:rPr>
            </w:pPr>
            <w:r>
              <w:rPr>
                <w:rFonts w:ascii="Cambria" w:hAnsi="Cambria"/>
                <w:color w:val="000000" w:themeColor="text1"/>
              </w:rPr>
              <w:t>Collaborators:</w:t>
            </w:r>
          </w:p>
          <w:p w14:paraId="173BC1F4" w14:textId="77777777" w:rsidR="005E1E76" w:rsidRDefault="005E1E76" w:rsidP="00720535">
            <w:pPr>
              <w:rPr>
                <w:rFonts w:ascii="Cambria" w:hAnsi="Cambria"/>
                <w:color w:val="000000" w:themeColor="text1"/>
              </w:rPr>
            </w:pPr>
            <w:r>
              <w:rPr>
                <w:rFonts w:ascii="Cambria" w:hAnsi="Cambria"/>
                <w:color w:val="000000" w:themeColor="text1"/>
              </w:rPr>
              <w:t>Card</w:t>
            </w:r>
          </w:p>
          <w:p w14:paraId="6A8C70B3" w14:textId="77777777" w:rsidR="005E1E76" w:rsidRDefault="005E1E76" w:rsidP="00720535">
            <w:pPr>
              <w:rPr>
                <w:rFonts w:ascii="Cambria" w:hAnsi="Cambria"/>
                <w:color w:val="000000" w:themeColor="text1"/>
              </w:rPr>
            </w:pPr>
            <w:r>
              <w:rPr>
                <w:rFonts w:ascii="Cambria" w:hAnsi="Cambria"/>
                <w:color w:val="000000" w:themeColor="text1"/>
              </w:rPr>
              <w:t>Card</w:t>
            </w:r>
          </w:p>
          <w:p w14:paraId="28CC72AC" w14:textId="77777777" w:rsidR="005E1E76" w:rsidRDefault="005E1E76" w:rsidP="00720535">
            <w:pPr>
              <w:rPr>
                <w:rFonts w:ascii="Cambria" w:hAnsi="Cambria"/>
                <w:color w:val="000000" w:themeColor="text1"/>
              </w:rPr>
            </w:pPr>
            <w:r>
              <w:rPr>
                <w:rFonts w:ascii="Cambria" w:hAnsi="Cambria"/>
                <w:color w:val="000000" w:themeColor="text1"/>
              </w:rPr>
              <w:t>Card</w:t>
            </w:r>
          </w:p>
          <w:p w14:paraId="4657FCB0" w14:textId="77777777" w:rsidR="005E1E76" w:rsidRDefault="005E1E76" w:rsidP="00720535">
            <w:pPr>
              <w:rPr>
                <w:rFonts w:ascii="Cambria" w:hAnsi="Cambria"/>
                <w:color w:val="000000" w:themeColor="text1"/>
              </w:rPr>
            </w:pPr>
            <w:r>
              <w:rPr>
                <w:rFonts w:ascii="Cambria" w:hAnsi="Cambria"/>
                <w:color w:val="000000" w:themeColor="text1"/>
              </w:rPr>
              <w:t>Card</w:t>
            </w:r>
          </w:p>
          <w:p w14:paraId="3885BB5D" w14:textId="77777777" w:rsidR="005E1E76" w:rsidRDefault="005E1E76" w:rsidP="00720535">
            <w:pPr>
              <w:rPr>
                <w:rFonts w:ascii="Cambria" w:hAnsi="Cambria"/>
                <w:color w:val="000000" w:themeColor="text1"/>
              </w:rPr>
            </w:pPr>
            <w:r>
              <w:rPr>
                <w:rFonts w:ascii="Cambria" w:hAnsi="Cambria"/>
                <w:color w:val="000000" w:themeColor="text1"/>
              </w:rPr>
              <w:t>Card</w:t>
            </w:r>
          </w:p>
          <w:p w14:paraId="7D71A6F0" w14:textId="77777777" w:rsidR="005E1E76" w:rsidRDefault="005E1E76" w:rsidP="00720535">
            <w:pPr>
              <w:rPr>
                <w:rFonts w:ascii="Cambria" w:hAnsi="Cambria"/>
                <w:color w:val="000000" w:themeColor="text1"/>
              </w:rPr>
            </w:pPr>
            <w:r>
              <w:rPr>
                <w:rFonts w:ascii="Cambria" w:hAnsi="Cambria"/>
                <w:color w:val="000000" w:themeColor="text1"/>
              </w:rPr>
              <w:t>Card</w:t>
            </w:r>
          </w:p>
          <w:p w14:paraId="0C1E4252" w14:textId="77777777" w:rsidR="005E1E76" w:rsidRDefault="005E1E76" w:rsidP="00720535">
            <w:pPr>
              <w:rPr>
                <w:rFonts w:ascii="Cambria" w:hAnsi="Cambria"/>
                <w:color w:val="000000" w:themeColor="text1"/>
              </w:rPr>
            </w:pPr>
            <w:r>
              <w:rPr>
                <w:rFonts w:ascii="Cambria" w:hAnsi="Cambria"/>
                <w:color w:val="000000" w:themeColor="text1"/>
              </w:rPr>
              <w:t>Card</w:t>
            </w:r>
          </w:p>
        </w:tc>
      </w:tr>
    </w:tbl>
    <w:p w14:paraId="432EA69D" w14:textId="77777777" w:rsidR="005E1E76" w:rsidRDefault="005E1E76" w:rsidP="00656B41"/>
    <w:tbl>
      <w:tblPr>
        <w:tblStyle w:val="TableGrid"/>
        <w:tblW w:w="0" w:type="auto"/>
        <w:tblLook w:val="04A0" w:firstRow="1" w:lastRow="0" w:firstColumn="1" w:lastColumn="0" w:noHBand="0" w:noVBand="1"/>
      </w:tblPr>
      <w:tblGrid>
        <w:gridCol w:w="4675"/>
        <w:gridCol w:w="4675"/>
      </w:tblGrid>
      <w:tr w:rsidR="00656B41" w14:paraId="6852135B" w14:textId="77777777" w:rsidTr="00720535">
        <w:tc>
          <w:tcPr>
            <w:tcW w:w="9350" w:type="dxa"/>
            <w:gridSpan w:val="2"/>
          </w:tcPr>
          <w:p w14:paraId="6FBAB22B" w14:textId="77777777" w:rsidR="00656B41" w:rsidRDefault="00656B41" w:rsidP="00720535">
            <w:pPr>
              <w:rPr>
                <w:rFonts w:ascii="Cambria" w:hAnsi="Cambria"/>
                <w:color w:val="000000" w:themeColor="text1"/>
              </w:rPr>
            </w:pPr>
            <w:r>
              <w:rPr>
                <w:rFonts w:ascii="Cambria" w:hAnsi="Cambria"/>
                <w:color w:val="000000" w:themeColor="text1"/>
              </w:rPr>
              <w:t>Class Name: Ivanhoe</w:t>
            </w:r>
          </w:p>
        </w:tc>
      </w:tr>
      <w:tr w:rsidR="00656B41" w14:paraId="18BEA468" w14:textId="77777777" w:rsidTr="00720535">
        <w:trPr>
          <w:trHeight w:val="3624"/>
        </w:trPr>
        <w:tc>
          <w:tcPr>
            <w:tcW w:w="4675" w:type="dxa"/>
          </w:tcPr>
          <w:p w14:paraId="2FBD6E17" w14:textId="77777777" w:rsidR="00656B41" w:rsidRDefault="00656B41" w:rsidP="00720535">
            <w:pPr>
              <w:rPr>
                <w:rFonts w:ascii="Cambria" w:hAnsi="Cambria"/>
                <w:color w:val="000000" w:themeColor="text1"/>
              </w:rPr>
            </w:pPr>
            <w:r>
              <w:rPr>
                <w:rFonts w:ascii="Cambria" w:hAnsi="Cambria"/>
                <w:color w:val="000000" w:themeColor="text1"/>
              </w:rPr>
              <w:t>Responsibilities:</w:t>
            </w:r>
          </w:p>
          <w:p w14:paraId="11352EA4" w14:textId="77777777" w:rsidR="00656B41" w:rsidRDefault="00656B41" w:rsidP="00720535">
            <w:pPr>
              <w:rPr>
                <w:rFonts w:ascii="Cambria" w:hAnsi="Cambria"/>
                <w:color w:val="000000" w:themeColor="text1"/>
              </w:rPr>
            </w:pPr>
            <w:r>
              <w:rPr>
                <w:rFonts w:ascii="Cambria" w:hAnsi="Cambria"/>
                <w:color w:val="000000" w:themeColor="text1"/>
              </w:rPr>
              <w:t>Initialize the Ivanhoe Game</w:t>
            </w:r>
          </w:p>
          <w:p w14:paraId="404B0B97" w14:textId="77777777" w:rsidR="00656B41" w:rsidRDefault="00656B41" w:rsidP="00720535">
            <w:pPr>
              <w:rPr>
                <w:rFonts w:ascii="Cambria" w:hAnsi="Cambria"/>
                <w:color w:val="000000" w:themeColor="text1"/>
              </w:rPr>
            </w:pPr>
            <w:r>
              <w:rPr>
                <w:rFonts w:ascii="Cambria" w:hAnsi="Cambria"/>
                <w:color w:val="000000" w:themeColor="text1"/>
              </w:rPr>
              <w:t>Initialize the Hand of all players</w:t>
            </w:r>
          </w:p>
          <w:p w14:paraId="1A087AAC" w14:textId="77777777" w:rsidR="00656B41" w:rsidRDefault="00656B41" w:rsidP="00720535">
            <w:pPr>
              <w:rPr>
                <w:rFonts w:ascii="Cambria" w:hAnsi="Cambria"/>
                <w:color w:val="000000" w:themeColor="text1"/>
              </w:rPr>
            </w:pPr>
            <w:r>
              <w:rPr>
                <w:rFonts w:ascii="Cambria" w:hAnsi="Cambria"/>
                <w:color w:val="000000" w:themeColor="text1"/>
              </w:rPr>
              <w:t>Initialize the Player Orders</w:t>
            </w:r>
          </w:p>
          <w:p w14:paraId="5256D1A7" w14:textId="77777777" w:rsidR="00656B41" w:rsidRDefault="00656B41" w:rsidP="00720535">
            <w:pPr>
              <w:rPr>
                <w:rFonts w:ascii="Cambria" w:hAnsi="Cambria"/>
                <w:color w:val="000000" w:themeColor="text1"/>
              </w:rPr>
            </w:pPr>
            <w:r>
              <w:rPr>
                <w:rFonts w:ascii="Cambria" w:hAnsi="Cambria"/>
                <w:color w:val="000000" w:themeColor="text1"/>
              </w:rPr>
              <w:t>Select the First Player</w:t>
            </w:r>
          </w:p>
          <w:p w14:paraId="67B5E435" w14:textId="77777777" w:rsidR="00656B41" w:rsidRDefault="00656B41" w:rsidP="00720535">
            <w:pPr>
              <w:rPr>
                <w:rFonts w:ascii="Cambria" w:hAnsi="Cambria"/>
                <w:color w:val="000000" w:themeColor="text1"/>
              </w:rPr>
            </w:pPr>
            <w:r>
              <w:rPr>
                <w:rFonts w:ascii="Cambria" w:hAnsi="Cambria"/>
                <w:color w:val="000000" w:themeColor="text1"/>
              </w:rPr>
              <w:t>Setup the Game of Ivanhoe</w:t>
            </w:r>
          </w:p>
          <w:p w14:paraId="4800BEB6" w14:textId="77777777" w:rsidR="00656B41" w:rsidRDefault="00656B41" w:rsidP="00720535">
            <w:pPr>
              <w:rPr>
                <w:rFonts w:ascii="Cambria" w:hAnsi="Cambria"/>
                <w:color w:val="000000" w:themeColor="text1"/>
              </w:rPr>
            </w:pPr>
            <w:r>
              <w:rPr>
                <w:rFonts w:ascii="Cambria" w:hAnsi="Cambria"/>
                <w:color w:val="000000" w:themeColor="text1"/>
              </w:rPr>
              <w:t>Deal Card to Current Player</w:t>
            </w:r>
          </w:p>
          <w:p w14:paraId="5FA136D0" w14:textId="77777777" w:rsidR="00656B41" w:rsidRDefault="00656B41" w:rsidP="00720535">
            <w:pPr>
              <w:rPr>
                <w:rFonts w:ascii="Cambria" w:hAnsi="Cambria"/>
                <w:color w:val="000000" w:themeColor="text1"/>
              </w:rPr>
            </w:pPr>
            <w:r>
              <w:rPr>
                <w:rFonts w:ascii="Cambria" w:hAnsi="Cambria"/>
                <w:color w:val="000000" w:themeColor="text1"/>
              </w:rPr>
              <w:t>Select Tournament Color</w:t>
            </w:r>
          </w:p>
          <w:p w14:paraId="46C0BC94" w14:textId="77777777" w:rsidR="00656B41" w:rsidRDefault="00656B41" w:rsidP="00720535">
            <w:pPr>
              <w:rPr>
                <w:rFonts w:ascii="Cambria" w:hAnsi="Cambria"/>
                <w:color w:val="000000" w:themeColor="text1"/>
              </w:rPr>
            </w:pPr>
            <w:r>
              <w:rPr>
                <w:rFonts w:ascii="Cambria" w:hAnsi="Cambria"/>
                <w:color w:val="000000" w:themeColor="text1"/>
              </w:rPr>
              <w:t>Check If Player Play or Withdraw</w:t>
            </w:r>
          </w:p>
          <w:p w14:paraId="6B0F4CA2" w14:textId="77777777" w:rsidR="00656B41" w:rsidRDefault="00656B41" w:rsidP="00720535">
            <w:pPr>
              <w:rPr>
                <w:rFonts w:ascii="Cambria" w:hAnsi="Cambria"/>
                <w:color w:val="000000" w:themeColor="text1"/>
              </w:rPr>
            </w:pPr>
          </w:p>
          <w:p w14:paraId="44FBDF02" w14:textId="77777777" w:rsidR="00656B41" w:rsidRDefault="00656B41" w:rsidP="00720535">
            <w:pPr>
              <w:rPr>
                <w:rFonts w:ascii="Cambria" w:hAnsi="Cambria"/>
                <w:color w:val="000000" w:themeColor="text1"/>
              </w:rPr>
            </w:pPr>
            <w:r>
              <w:rPr>
                <w:rFonts w:ascii="Cambria" w:hAnsi="Cambria"/>
                <w:color w:val="000000" w:themeColor="text1"/>
              </w:rPr>
              <w:t>Check Which Token to Remove</w:t>
            </w:r>
          </w:p>
          <w:p w14:paraId="0DA728D2" w14:textId="77777777" w:rsidR="00656B41" w:rsidRDefault="00656B41" w:rsidP="00720535">
            <w:pPr>
              <w:rPr>
                <w:rFonts w:ascii="Cambria" w:hAnsi="Cambria"/>
                <w:color w:val="000000" w:themeColor="text1"/>
              </w:rPr>
            </w:pPr>
            <w:r>
              <w:rPr>
                <w:rFonts w:ascii="Cambria" w:hAnsi="Cambria"/>
                <w:color w:val="000000" w:themeColor="text1"/>
              </w:rPr>
              <w:t>Check If There is A Winner</w:t>
            </w:r>
          </w:p>
          <w:p w14:paraId="60D5B2A4" w14:textId="77777777" w:rsidR="00656B41" w:rsidRDefault="00656B41" w:rsidP="00720535">
            <w:pPr>
              <w:rPr>
                <w:rFonts w:ascii="Cambria" w:hAnsi="Cambria"/>
                <w:color w:val="000000" w:themeColor="text1"/>
              </w:rPr>
            </w:pPr>
          </w:p>
          <w:p w14:paraId="013319D2" w14:textId="77777777" w:rsidR="00656B41" w:rsidRDefault="00656B41" w:rsidP="00720535">
            <w:pPr>
              <w:rPr>
                <w:rFonts w:ascii="Cambria" w:hAnsi="Cambria"/>
                <w:color w:val="000000" w:themeColor="text1"/>
              </w:rPr>
            </w:pPr>
            <w:r>
              <w:rPr>
                <w:rFonts w:ascii="Cambria" w:hAnsi="Cambria"/>
                <w:color w:val="000000" w:themeColor="text1"/>
              </w:rPr>
              <w:t>Play A Card</w:t>
            </w:r>
          </w:p>
          <w:p w14:paraId="20723168" w14:textId="77777777" w:rsidR="00656B41" w:rsidRDefault="00656B41" w:rsidP="00720535">
            <w:pPr>
              <w:rPr>
                <w:rFonts w:ascii="Cambria" w:hAnsi="Cambria"/>
                <w:color w:val="000000" w:themeColor="text1"/>
              </w:rPr>
            </w:pPr>
            <w:r>
              <w:rPr>
                <w:rFonts w:ascii="Cambria" w:hAnsi="Cambria"/>
                <w:color w:val="000000" w:themeColor="text1"/>
              </w:rPr>
              <w:t>Check If Player Play Ivanhoe</w:t>
            </w:r>
          </w:p>
          <w:p w14:paraId="57DE2B63" w14:textId="77777777" w:rsidR="00656B41" w:rsidRDefault="00656B41" w:rsidP="00720535">
            <w:pPr>
              <w:rPr>
                <w:rFonts w:ascii="Cambria" w:hAnsi="Cambria"/>
                <w:color w:val="000000" w:themeColor="text1"/>
              </w:rPr>
            </w:pPr>
            <w:r>
              <w:rPr>
                <w:rFonts w:ascii="Cambria" w:hAnsi="Cambria"/>
                <w:color w:val="000000" w:themeColor="text1"/>
              </w:rPr>
              <w:t>Change Tournament Color</w:t>
            </w:r>
          </w:p>
          <w:p w14:paraId="01335AAF" w14:textId="77777777" w:rsidR="00656B41" w:rsidRDefault="00656B41" w:rsidP="00720535">
            <w:pPr>
              <w:rPr>
                <w:rFonts w:ascii="Cambria" w:hAnsi="Cambria"/>
                <w:color w:val="000000" w:themeColor="text1"/>
              </w:rPr>
            </w:pPr>
            <w:r>
              <w:rPr>
                <w:rFonts w:ascii="Cambria" w:hAnsi="Cambria"/>
                <w:color w:val="000000" w:themeColor="text1"/>
              </w:rPr>
              <w:lastRenderedPageBreak/>
              <w:t>End Turn</w:t>
            </w:r>
          </w:p>
          <w:p w14:paraId="2A2AA1F9" w14:textId="77777777" w:rsidR="00656B41" w:rsidRDefault="00656B41" w:rsidP="00720535">
            <w:pPr>
              <w:rPr>
                <w:rFonts w:ascii="Cambria" w:hAnsi="Cambria"/>
                <w:color w:val="000000" w:themeColor="text1"/>
              </w:rPr>
            </w:pPr>
            <w:r>
              <w:rPr>
                <w:rFonts w:ascii="Cambria" w:hAnsi="Cambria"/>
                <w:color w:val="000000" w:themeColor="text1"/>
              </w:rPr>
              <w:t>Win Purple Tournament</w:t>
            </w:r>
          </w:p>
          <w:p w14:paraId="4094A25A" w14:textId="77777777" w:rsidR="00656B41" w:rsidRDefault="00656B41" w:rsidP="00720535">
            <w:pPr>
              <w:rPr>
                <w:rFonts w:ascii="Cambria" w:hAnsi="Cambria"/>
                <w:color w:val="000000" w:themeColor="text1"/>
              </w:rPr>
            </w:pPr>
            <w:r>
              <w:rPr>
                <w:rFonts w:ascii="Cambria" w:hAnsi="Cambria"/>
                <w:color w:val="000000" w:themeColor="text1"/>
              </w:rPr>
              <w:t>Process Message</w:t>
            </w:r>
          </w:p>
          <w:p w14:paraId="21253452" w14:textId="77777777" w:rsidR="00656B41" w:rsidRDefault="00656B41" w:rsidP="00720535">
            <w:pPr>
              <w:rPr>
                <w:rFonts w:ascii="Cambria" w:hAnsi="Cambria"/>
                <w:color w:val="000000" w:themeColor="text1"/>
              </w:rPr>
            </w:pPr>
          </w:p>
          <w:p w14:paraId="2B54F2E0" w14:textId="77777777" w:rsidR="00656B41" w:rsidRDefault="00656B41" w:rsidP="00720535">
            <w:pPr>
              <w:rPr>
                <w:rFonts w:ascii="Cambria" w:hAnsi="Cambria"/>
                <w:color w:val="000000" w:themeColor="text1"/>
              </w:rPr>
            </w:pPr>
            <w:r>
              <w:rPr>
                <w:rFonts w:ascii="Cambria" w:hAnsi="Cambria"/>
                <w:color w:val="000000" w:themeColor="text1"/>
              </w:rPr>
              <w:t>Update Current Player to Next Player</w:t>
            </w:r>
          </w:p>
          <w:p w14:paraId="74F640FB" w14:textId="77777777" w:rsidR="00656B41" w:rsidRDefault="00656B41" w:rsidP="00720535">
            <w:pPr>
              <w:rPr>
                <w:rFonts w:ascii="Cambria" w:hAnsi="Cambria"/>
                <w:color w:val="000000" w:themeColor="text1"/>
              </w:rPr>
            </w:pPr>
            <w:r>
              <w:rPr>
                <w:rFonts w:ascii="Cambria" w:hAnsi="Cambria"/>
                <w:color w:val="000000" w:themeColor="text1"/>
              </w:rPr>
              <w:t>Discard Display from All Players</w:t>
            </w:r>
          </w:p>
          <w:p w14:paraId="2627D392" w14:textId="77777777" w:rsidR="00656B41" w:rsidRDefault="00656B41" w:rsidP="00720535">
            <w:pPr>
              <w:rPr>
                <w:rFonts w:ascii="Cambria" w:hAnsi="Cambria"/>
                <w:color w:val="000000" w:themeColor="text1"/>
              </w:rPr>
            </w:pPr>
            <w:r>
              <w:rPr>
                <w:rFonts w:ascii="Cambria" w:hAnsi="Cambria"/>
                <w:color w:val="000000" w:themeColor="text1"/>
              </w:rPr>
              <w:t>Check If Player Total is Highest</w:t>
            </w:r>
          </w:p>
          <w:p w14:paraId="60EC6194" w14:textId="77777777" w:rsidR="00656B41" w:rsidRDefault="00656B41" w:rsidP="00720535">
            <w:pPr>
              <w:rPr>
                <w:rFonts w:ascii="Cambria" w:hAnsi="Cambria"/>
                <w:color w:val="000000" w:themeColor="text1"/>
              </w:rPr>
            </w:pPr>
            <w:r>
              <w:rPr>
                <w:rFonts w:ascii="Cambria" w:hAnsi="Cambria"/>
                <w:color w:val="000000" w:themeColor="text1"/>
              </w:rPr>
              <w:t>Player Play Card</w:t>
            </w:r>
          </w:p>
          <w:p w14:paraId="676846ED" w14:textId="77777777" w:rsidR="00656B41" w:rsidRDefault="00656B41" w:rsidP="00720535">
            <w:pPr>
              <w:rPr>
                <w:rFonts w:ascii="Cambria" w:hAnsi="Cambria"/>
                <w:color w:val="000000" w:themeColor="text1"/>
              </w:rPr>
            </w:pPr>
            <w:r>
              <w:rPr>
                <w:rFonts w:ascii="Cambria" w:hAnsi="Cambria"/>
                <w:color w:val="000000" w:themeColor="text1"/>
              </w:rPr>
              <w:t>Update State</w:t>
            </w:r>
          </w:p>
          <w:p w14:paraId="2675DBF9" w14:textId="77777777" w:rsidR="00656B41" w:rsidRDefault="00656B41" w:rsidP="00720535">
            <w:pPr>
              <w:rPr>
                <w:rFonts w:ascii="Cambria" w:hAnsi="Cambria"/>
                <w:color w:val="000000" w:themeColor="text1"/>
              </w:rPr>
            </w:pPr>
            <w:r>
              <w:rPr>
                <w:rFonts w:ascii="Cambria" w:hAnsi="Cambria"/>
                <w:color w:val="000000" w:themeColor="text1"/>
              </w:rPr>
              <w:t>Update Tournament Color</w:t>
            </w:r>
          </w:p>
          <w:p w14:paraId="1284AC30" w14:textId="77777777" w:rsidR="00656B41" w:rsidRDefault="00656B41" w:rsidP="00720535">
            <w:pPr>
              <w:rPr>
                <w:rFonts w:ascii="Cambria" w:hAnsi="Cambria"/>
                <w:color w:val="000000" w:themeColor="text1"/>
              </w:rPr>
            </w:pPr>
            <w:r>
              <w:rPr>
                <w:rFonts w:ascii="Cambria" w:hAnsi="Cambria"/>
                <w:color w:val="000000" w:themeColor="text1"/>
              </w:rPr>
              <w:t>Add Player</w:t>
            </w:r>
          </w:p>
          <w:p w14:paraId="06CE60EB" w14:textId="77777777" w:rsidR="00656B41" w:rsidRDefault="00656B41" w:rsidP="00720535">
            <w:pPr>
              <w:rPr>
                <w:rFonts w:ascii="Cambria" w:hAnsi="Cambria"/>
                <w:color w:val="000000" w:themeColor="text1"/>
              </w:rPr>
            </w:pPr>
            <w:r>
              <w:rPr>
                <w:rFonts w:ascii="Cambria" w:hAnsi="Cambria"/>
                <w:color w:val="000000" w:themeColor="text1"/>
              </w:rPr>
              <w:t>Remove Player</w:t>
            </w:r>
          </w:p>
        </w:tc>
        <w:tc>
          <w:tcPr>
            <w:tcW w:w="4675" w:type="dxa"/>
          </w:tcPr>
          <w:p w14:paraId="3668C2AE" w14:textId="77777777" w:rsidR="00656B41" w:rsidRDefault="00656B41" w:rsidP="00720535">
            <w:pPr>
              <w:rPr>
                <w:rFonts w:ascii="Cambria" w:hAnsi="Cambria"/>
                <w:color w:val="000000" w:themeColor="text1"/>
              </w:rPr>
            </w:pPr>
            <w:r>
              <w:rPr>
                <w:rFonts w:ascii="Cambria" w:hAnsi="Cambria"/>
                <w:color w:val="000000" w:themeColor="text1"/>
              </w:rPr>
              <w:lastRenderedPageBreak/>
              <w:t>Collaborators:</w:t>
            </w:r>
          </w:p>
          <w:p w14:paraId="6C016699" w14:textId="77777777" w:rsidR="00656B41" w:rsidRDefault="00656B41" w:rsidP="00720535">
            <w:pPr>
              <w:rPr>
                <w:rFonts w:ascii="Cambria" w:hAnsi="Cambria"/>
                <w:color w:val="000000" w:themeColor="text1"/>
              </w:rPr>
            </w:pPr>
            <w:r>
              <w:rPr>
                <w:rFonts w:ascii="Cambria" w:hAnsi="Cambria"/>
                <w:color w:val="000000" w:themeColor="text1"/>
              </w:rPr>
              <w:t>Player, Deck</w:t>
            </w:r>
          </w:p>
          <w:p w14:paraId="0CC9F02D" w14:textId="77777777" w:rsidR="00656B41" w:rsidRDefault="00656B41" w:rsidP="00720535">
            <w:pPr>
              <w:rPr>
                <w:rFonts w:ascii="Cambria" w:hAnsi="Cambria"/>
                <w:color w:val="000000" w:themeColor="text1"/>
              </w:rPr>
            </w:pPr>
            <w:r>
              <w:rPr>
                <w:rFonts w:ascii="Cambria" w:hAnsi="Cambria"/>
                <w:color w:val="000000" w:themeColor="text1"/>
              </w:rPr>
              <w:t>Player, Deck, Card</w:t>
            </w:r>
          </w:p>
          <w:p w14:paraId="3A0F93BD" w14:textId="77777777" w:rsidR="00656B41" w:rsidRDefault="00656B41" w:rsidP="00720535">
            <w:pPr>
              <w:rPr>
                <w:rFonts w:ascii="Cambria" w:hAnsi="Cambria"/>
                <w:color w:val="000000" w:themeColor="text1"/>
              </w:rPr>
            </w:pPr>
            <w:r>
              <w:rPr>
                <w:rFonts w:ascii="Cambria" w:hAnsi="Cambria"/>
                <w:color w:val="000000" w:themeColor="text1"/>
              </w:rPr>
              <w:t>Player</w:t>
            </w:r>
          </w:p>
          <w:p w14:paraId="02A385A4" w14:textId="77777777" w:rsidR="00656B41" w:rsidRDefault="00656B41" w:rsidP="00720535">
            <w:pPr>
              <w:rPr>
                <w:rFonts w:ascii="Cambria" w:hAnsi="Cambria"/>
                <w:color w:val="000000" w:themeColor="text1"/>
              </w:rPr>
            </w:pPr>
            <w:r>
              <w:rPr>
                <w:rFonts w:ascii="Cambria" w:hAnsi="Cambria"/>
                <w:color w:val="000000" w:themeColor="text1"/>
              </w:rPr>
              <w:t>Player</w:t>
            </w:r>
          </w:p>
          <w:p w14:paraId="564A9F19" w14:textId="77777777" w:rsidR="00656B41" w:rsidRDefault="00656B41" w:rsidP="00720535">
            <w:pPr>
              <w:rPr>
                <w:rFonts w:ascii="Cambria" w:hAnsi="Cambria"/>
                <w:color w:val="000000" w:themeColor="text1"/>
              </w:rPr>
            </w:pPr>
            <w:r>
              <w:rPr>
                <w:rFonts w:ascii="Cambria" w:hAnsi="Cambria"/>
                <w:color w:val="000000" w:themeColor="text1"/>
              </w:rPr>
              <w:t>Player, Deck, Card</w:t>
            </w:r>
          </w:p>
          <w:p w14:paraId="07C6569B" w14:textId="77777777" w:rsidR="00656B41" w:rsidRDefault="00656B41" w:rsidP="00720535">
            <w:pPr>
              <w:rPr>
                <w:rFonts w:ascii="Cambria" w:hAnsi="Cambria"/>
                <w:color w:val="000000" w:themeColor="text1"/>
              </w:rPr>
            </w:pPr>
            <w:r>
              <w:rPr>
                <w:rFonts w:ascii="Cambria" w:hAnsi="Cambria"/>
                <w:color w:val="000000" w:themeColor="text1"/>
              </w:rPr>
              <w:t>Player, Deck, Card</w:t>
            </w:r>
          </w:p>
          <w:p w14:paraId="5EF53E97" w14:textId="77777777" w:rsidR="00656B41" w:rsidRDefault="00656B41" w:rsidP="00720535">
            <w:pPr>
              <w:rPr>
                <w:rFonts w:ascii="Cambria" w:hAnsi="Cambria"/>
                <w:color w:val="000000" w:themeColor="text1"/>
              </w:rPr>
            </w:pPr>
            <w:r>
              <w:rPr>
                <w:rFonts w:ascii="Cambria" w:hAnsi="Cambria"/>
                <w:color w:val="000000" w:themeColor="text1"/>
              </w:rPr>
              <w:t>Player, Message, Display</w:t>
            </w:r>
          </w:p>
          <w:p w14:paraId="016F0F3C" w14:textId="77777777" w:rsidR="00656B41" w:rsidRDefault="00656B41" w:rsidP="00720535">
            <w:pPr>
              <w:rPr>
                <w:rFonts w:ascii="Cambria" w:hAnsi="Cambria"/>
                <w:color w:val="000000" w:themeColor="text1"/>
              </w:rPr>
            </w:pPr>
            <w:r>
              <w:rPr>
                <w:rFonts w:ascii="Cambria" w:hAnsi="Cambria"/>
                <w:color w:val="000000" w:themeColor="text1"/>
              </w:rPr>
              <w:t>Player, Message, Tokens, Token, Deck, Display, Card</w:t>
            </w:r>
          </w:p>
          <w:p w14:paraId="1CA82540" w14:textId="77777777" w:rsidR="00656B41" w:rsidRDefault="00656B41" w:rsidP="00720535">
            <w:pPr>
              <w:rPr>
                <w:rFonts w:ascii="Cambria" w:hAnsi="Cambria"/>
                <w:color w:val="000000" w:themeColor="text1"/>
              </w:rPr>
            </w:pPr>
            <w:r>
              <w:rPr>
                <w:rFonts w:ascii="Cambria" w:hAnsi="Cambria"/>
                <w:color w:val="000000" w:themeColor="text1"/>
              </w:rPr>
              <w:t>Player, Message, Tokens, Token</w:t>
            </w:r>
          </w:p>
          <w:p w14:paraId="79A9C16B" w14:textId="77777777" w:rsidR="00656B41" w:rsidRDefault="00656B41" w:rsidP="00720535">
            <w:pPr>
              <w:rPr>
                <w:rFonts w:ascii="Cambria" w:hAnsi="Cambria"/>
                <w:color w:val="000000" w:themeColor="text1"/>
              </w:rPr>
            </w:pPr>
            <w:r>
              <w:rPr>
                <w:rFonts w:ascii="Cambria" w:hAnsi="Cambria"/>
                <w:color w:val="000000" w:themeColor="text1"/>
              </w:rPr>
              <w:t>Player, Message, Tokens, Token, Deck, Display, Card</w:t>
            </w:r>
          </w:p>
          <w:p w14:paraId="006E21EB" w14:textId="77777777" w:rsidR="00656B41" w:rsidRDefault="00656B41" w:rsidP="00720535">
            <w:pPr>
              <w:rPr>
                <w:rFonts w:ascii="Cambria" w:hAnsi="Cambria"/>
                <w:color w:val="000000" w:themeColor="text1"/>
              </w:rPr>
            </w:pPr>
            <w:r>
              <w:rPr>
                <w:rFonts w:ascii="Cambria" w:hAnsi="Cambria"/>
                <w:color w:val="000000" w:themeColor="text1"/>
              </w:rPr>
              <w:t>Player, Message, Deck, Hand, Display, Card</w:t>
            </w:r>
          </w:p>
          <w:p w14:paraId="1C17EFCB" w14:textId="77777777" w:rsidR="00656B41" w:rsidRDefault="00656B41" w:rsidP="00720535">
            <w:pPr>
              <w:rPr>
                <w:rFonts w:ascii="Cambria" w:hAnsi="Cambria"/>
                <w:color w:val="000000" w:themeColor="text1"/>
              </w:rPr>
            </w:pPr>
            <w:r>
              <w:rPr>
                <w:rFonts w:ascii="Cambria" w:hAnsi="Cambria"/>
                <w:color w:val="000000" w:themeColor="text1"/>
              </w:rPr>
              <w:t>Player, Message, Deck, Hand, Card</w:t>
            </w:r>
          </w:p>
          <w:p w14:paraId="5D56F3CC" w14:textId="77777777" w:rsidR="00656B41" w:rsidRDefault="00656B41" w:rsidP="00720535">
            <w:pPr>
              <w:rPr>
                <w:rFonts w:ascii="Cambria" w:hAnsi="Cambria"/>
                <w:color w:val="000000" w:themeColor="text1"/>
              </w:rPr>
            </w:pPr>
            <w:r>
              <w:rPr>
                <w:rFonts w:ascii="Cambria" w:hAnsi="Cambria"/>
                <w:color w:val="000000" w:themeColor="text1"/>
              </w:rPr>
              <w:t>Player, Message, Deck, Card</w:t>
            </w:r>
          </w:p>
          <w:p w14:paraId="6BD3AF2A" w14:textId="77777777" w:rsidR="00656B41" w:rsidRDefault="00656B41" w:rsidP="00720535">
            <w:pPr>
              <w:rPr>
                <w:rFonts w:ascii="Cambria" w:hAnsi="Cambria"/>
                <w:color w:val="000000" w:themeColor="text1"/>
              </w:rPr>
            </w:pPr>
            <w:r>
              <w:rPr>
                <w:rFonts w:ascii="Cambria" w:hAnsi="Cambria"/>
                <w:color w:val="000000" w:themeColor="text1"/>
              </w:rPr>
              <w:lastRenderedPageBreak/>
              <w:t>Player, Message, Deck, Hand, Display, Card</w:t>
            </w:r>
          </w:p>
          <w:p w14:paraId="32F3BC85" w14:textId="77777777" w:rsidR="00656B41" w:rsidRDefault="00656B41" w:rsidP="00720535">
            <w:pPr>
              <w:rPr>
                <w:rFonts w:ascii="Cambria" w:hAnsi="Cambria"/>
                <w:color w:val="000000" w:themeColor="text1"/>
              </w:rPr>
            </w:pPr>
            <w:r>
              <w:rPr>
                <w:rFonts w:ascii="Cambria" w:hAnsi="Cambria"/>
                <w:color w:val="000000" w:themeColor="text1"/>
              </w:rPr>
              <w:t>Player, Message, Tokens, Token</w:t>
            </w:r>
          </w:p>
          <w:p w14:paraId="4B940146" w14:textId="77777777" w:rsidR="00656B41" w:rsidRDefault="00656B41" w:rsidP="00720535">
            <w:pPr>
              <w:rPr>
                <w:rFonts w:ascii="Cambria" w:hAnsi="Cambria"/>
                <w:color w:val="000000" w:themeColor="text1"/>
              </w:rPr>
            </w:pPr>
            <w:r>
              <w:rPr>
                <w:rFonts w:ascii="Cambria" w:hAnsi="Cambria"/>
                <w:color w:val="000000" w:themeColor="text1"/>
              </w:rPr>
              <w:t>Player, Message, Tokens, Token, Deck, Hand, Display, Card</w:t>
            </w:r>
          </w:p>
          <w:p w14:paraId="0801B4CC" w14:textId="77777777" w:rsidR="00656B41" w:rsidRDefault="00656B41" w:rsidP="00720535">
            <w:pPr>
              <w:rPr>
                <w:rFonts w:ascii="Cambria" w:hAnsi="Cambria"/>
                <w:color w:val="000000" w:themeColor="text1"/>
              </w:rPr>
            </w:pPr>
          </w:p>
          <w:p w14:paraId="4481ABD5" w14:textId="77777777" w:rsidR="00656B41" w:rsidRDefault="00656B41" w:rsidP="00720535">
            <w:pPr>
              <w:rPr>
                <w:rFonts w:ascii="Cambria" w:hAnsi="Cambria"/>
                <w:color w:val="000000" w:themeColor="text1"/>
              </w:rPr>
            </w:pPr>
            <w:r>
              <w:rPr>
                <w:rFonts w:ascii="Cambria" w:hAnsi="Cambria"/>
                <w:color w:val="000000" w:themeColor="text1"/>
              </w:rPr>
              <w:t>Player, Display, Card</w:t>
            </w:r>
          </w:p>
          <w:p w14:paraId="3DA9ED49" w14:textId="77777777" w:rsidR="00656B41" w:rsidRDefault="00656B41" w:rsidP="00720535">
            <w:pPr>
              <w:rPr>
                <w:rFonts w:ascii="Cambria" w:hAnsi="Cambria"/>
                <w:color w:val="000000" w:themeColor="text1"/>
              </w:rPr>
            </w:pPr>
            <w:r>
              <w:rPr>
                <w:rFonts w:ascii="Cambria" w:hAnsi="Cambria"/>
                <w:color w:val="000000" w:themeColor="text1"/>
              </w:rPr>
              <w:t>Player, Display</w:t>
            </w:r>
          </w:p>
          <w:p w14:paraId="3B00DA5E" w14:textId="77777777" w:rsidR="00656B41" w:rsidRDefault="00656B41" w:rsidP="00720535">
            <w:pPr>
              <w:rPr>
                <w:rFonts w:ascii="Cambria" w:hAnsi="Cambria"/>
                <w:color w:val="000000" w:themeColor="text1"/>
              </w:rPr>
            </w:pPr>
            <w:r>
              <w:rPr>
                <w:rFonts w:ascii="Cambria" w:hAnsi="Cambria"/>
                <w:color w:val="000000" w:themeColor="text1"/>
              </w:rPr>
              <w:t>Player, Hand, Display, Card</w:t>
            </w:r>
          </w:p>
          <w:p w14:paraId="2AC6219D" w14:textId="77777777" w:rsidR="00656B41" w:rsidRDefault="00656B41" w:rsidP="00720535">
            <w:pPr>
              <w:rPr>
                <w:rFonts w:ascii="Cambria" w:hAnsi="Cambria"/>
                <w:color w:val="000000" w:themeColor="text1"/>
              </w:rPr>
            </w:pPr>
          </w:p>
          <w:p w14:paraId="0E04593B" w14:textId="77777777" w:rsidR="00656B41" w:rsidRDefault="00656B41" w:rsidP="00720535">
            <w:pPr>
              <w:rPr>
                <w:rFonts w:ascii="Cambria" w:hAnsi="Cambria"/>
                <w:color w:val="000000" w:themeColor="text1"/>
              </w:rPr>
            </w:pPr>
            <w:r>
              <w:rPr>
                <w:rFonts w:ascii="Cambria" w:hAnsi="Cambria"/>
                <w:color w:val="000000" w:themeColor="text1"/>
              </w:rPr>
              <w:t>Player, Display</w:t>
            </w:r>
          </w:p>
          <w:p w14:paraId="57DFF410" w14:textId="77777777" w:rsidR="00656B41" w:rsidRDefault="00656B41" w:rsidP="00720535">
            <w:pPr>
              <w:rPr>
                <w:rFonts w:ascii="Cambria" w:hAnsi="Cambria"/>
                <w:color w:val="000000" w:themeColor="text1"/>
              </w:rPr>
            </w:pPr>
            <w:r>
              <w:rPr>
                <w:rFonts w:ascii="Cambria" w:hAnsi="Cambria"/>
                <w:color w:val="000000" w:themeColor="text1"/>
              </w:rPr>
              <w:t>Player</w:t>
            </w:r>
          </w:p>
          <w:p w14:paraId="45A2FC87" w14:textId="77777777" w:rsidR="00656B41" w:rsidRDefault="00656B41" w:rsidP="00720535">
            <w:pPr>
              <w:rPr>
                <w:rFonts w:ascii="Cambria" w:hAnsi="Cambria"/>
                <w:color w:val="000000" w:themeColor="text1"/>
              </w:rPr>
            </w:pPr>
            <w:r>
              <w:rPr>
                <w:rFonts w:ascii="Cambria" w:hAnsi="Cambria"/>
                <w:color w:val="000000" w:themeColor="text1"/>
              </w:rPr>
              <w:t>Player</w:t>
            </w:r>
          </w:p>
        </w:tc>
      </w:tr>
    </w:tbl>
    <w:p w14:paraId="64B5E9B1" w14:textId="77777777" w:rsidR="00A76601" w:rsidRDefault="00A76601" w:rsidP="00A76601">
      <w:pPr>
        <w:ind w:firstLine="567"/>
        <w:rPr>
          <w:rFonts w:ascii="Cambria" w:hAnsi="Cambria"/>
          <w:color w:val="000000" w:themeColor="text1"/>
        </w:rPr>
      </w:pPr>
    </w:p>
    <w:p w14:paraId="31D3292E" w14:textId="77777777" w:rsidR="00A76601" w:rsidRDefault="00A76601" w:rsidP="00A76601">
      <w:pPr>
        <w:ind w:firstLine="567"/>
        <w:rPr>
          <w:rFonts w:ascii="Cambria" w:hAnsi="Cambria"/>
          <w:color w:val="000000" w:themeColor="text1"/>
        </w:rPr>
      </w:pPr>
    </w:p>
    <w:p w14:paraId="0CDFA98C" w14:textId="77777777" w:rsidR="00A76601" w:rsidRDefault="00A76601" w:rsidP="00A76601">
      <w:pPr>
        <w:ind w:firstLine="567"/>
        <w:rPr>
          <w:rFonts w:ascii="Cambria" w:hAnsi="Cambria"/>
          <w:color w:val="000000" w:themeColor="text1"/>
        </w:rPr>
      </w:pPr>
    </w:p>
    <w:p w14:paraId="7B781F8C" w14:textId="77777777" w:rsidR="00A76601" w:rsidRDefault="00A76601" w:rsidP="00A76601">
      <w:pPr>
        <w:ind w:firstLine="567"/>
        <w:rPr>
          <w:rFonts w:ascii="Cambria" w:hAnsi="Cambria"/>
          <w:color w:val="000000" w:themeColor="text1"/>
        </w:rPr>
      </w:pPr>
    </w:p>
    <w:p w14:paraId="4A5F26D5" w14:textId="77777777" w:rsidR="00A76601" w:rsidRDefault="00A76601" w:rsidP="00A76601">
      <w:pPr>
        <w:ind w:firstLine="567"/>
        <w:rPr>
          <w:rFonts w:ascii="Cambria" w:hAnsi="Cambria"/>
          <w:color w:val="000000" w:themeColor="text1"/>
        </w:rPr>
      </w:pPr>
    </w:p>
    <w:p w14:paraId="3F61A5A7" w14:textId="77777777" w:rsidR="00A76601" w:rsidRDefault="00A76601" w:rsidP="00A76601">
      <w:pPr>
        <w:ind w:firstLine="567"/>
        <w:rPr>
          <w:rFonts w:ascii="Cambria" w:hAnsi="Cambria"/>
          <w:color w:val="000000" w:themeColor="text1"/>
        </w:rPr>
      </w:pPr>
    </w:p>
    <w:p w14:paraId="201CBD34" w14:textId="77777777" w:rsidR="00A76601" w:rsidRDefault="00A76601" w:rsidP="00A76601">
      <w:pPr>
        <w:ind w:firstLine="567"/>
        <w:rPr>
          <w:rFonts w:ascii="Cambria" w:hAnsi="Cambria"/>
          <w:color w:val="000000" w:themeColor="text1"/>
        </w:rPr>
      </w:pPr>
    </w:p>
    <w:p w14:paraId="09933CF3" w14:textId="77777777" w:rsidR="00A76601" w:rsidRDefault="00A76601" w:rsidP="00A76601">
      <w:pPr>
        <w:ind w:firstLine="567"/>
        <w:rPr>
          <w:rFonts w:ascii="Cambria" w:hAnsi="Cambria"/>
          <w:color w:val="000000" w:themeColor="text1"/>
        </w:rPr>
      </w:pPr>
    </w:p>
    <w:p w14:paraId="7095ED92" w14:textId="77777777" w:rsidR="00A76601" w:rsidRDefault="00A76601" w:rsidP="00A76601">
      <w:pPr>
        <w:ind w:firstLine="567"/>
        <w:rPr>
          <w:rFonts w:ascii="Cambria" w:hAnsi="Cambria"/>
          <w:color w:val="000000" w:themeColor="text1"/>
        </w:rPr>
      </w:pPr>
    </w:p>
    <w:p w14:paraId="42C7FC31" w14:textId="77777777" w:rsidR="00A76601" w:rsidRDefault="00A76601" w:rsidP="00A76601">
      <w:pPr>
        <w:ind w:firstLine="567"/>
        <w:rPr>
          <w:rFonts w:ascii="Cambria" w:hAnsi="Cambria"/>
          <w:color w:val="000000" w:themeColor="text1"/>
        </w:rPr>
      </w:pPr>
    </w:p>
    <w:p w14:paraId="0D22AAE9" w14:textId="77777777" w:rsidR="00A76601" w:rsidRDefault="00A76601" w:rsidP="00A76601">
      <w:pPr>
        <w:ind w:firstLine="567"/>
        <w:rPr>
          <w:rFonts w:ascii="Cambria" w:hAnsi="Cambria"/>
          <w:color w:val="000000" w:themeColor="text1"/>
        </w:rPr>
      </w:pPr>
    </w:p>
    <w:p w14:paraId="06036E96" w14:textId="77777777" w:rsidR="00A76601" w:rsidRDefault="00A76601" w:rsidP="00A76601">
      <w:pPr>
        <w:ind w:firstLine="567"/>
        <w:rPr>
          <w:rFonts w:ascii="Cambria" w:hAnsi="Cambria"/>
          <w:color w:val="000000" w:themeColor="text1"/>
        </w:rPr>
      </w:pPr>
    </w:p>
    <w:p w14:paraId="4CB61DF9" w14:textId="77777777" w:rsidR="00A76601" w:rsidRDefault="00A76601" w:rsidP="00A76601">
      <w:pPr>
        <w:ind w:firstLine="567"/>
        <w:rPr>
          <w:rFonts w:ascii="Cambria" w:hAnsi="Cambria"/>
          <w:color w:val="000000" w:themeColor="text1"/>
        </w:rPr>
      </w:pPr>
    </w:p>
    <w:p w14:paraId="01A8BD1E" w14:textId="77777777" w:rsidR="00A76601" w:rsidRDefault="00A76601" w:rsidP="00A76601">
      <w:pPr>
        <w:ind w:firstLine="567"/>
        <w:rPr>
          <w:rFonts w:ascii="Cambria" w:hAnsi="Cambria"/>
          <w:color w:val="000000" w:themeColor="text1"/>
        </w:rPr>
      </w:pPr>
    </w:p>
    <w:p w14:paraId="416BCB57" w14:textId="77777777" w:rsidR="00A76601" w:rsidRDefault="00A76601" w:rsidP="00A76601">
      <w:pPr>
        <w:ind w:firstLine="567"/>
        <w:rPr>
          <w:rFonts w:ascii="Cambria" w:hAnsi="Cambria"/>
          <w:color w:val="000000" w:themeColor="text1"/>
        </w:rPr>
      </w:pPr>
    </w:p>
    <w:p w14:paraId="5F649F39" w14:textId="77777777" w:rsidR="00A76601" w:rsidRDefault="00A76601" w:rsidP="00A76601">
      <w:pPr>
        <w:ind w:firstLine="567"/>
        <w:rPr>
          <w:rFonts w:ascii="Cambria" w:hAnsi="Cambria"/>
          <w:color w:val="000000" w:themeColor="text1"/>
        </w:rPr>
      </w:pPr>
    </w:p>
    <w:p w14:paraId="323D321D" w14:textId="77777777" w:rsidR="00A76601" w:rsidRDefault="00A76601" w:rsidP="00A76601">
      <w:pPr>
        <w:ind w:firstLine="567"/>
        <w:rPr>
          <w:rFonts w:ascii="Cambria" w:hAnsi="Cambria"/>
          <w:color w:val="000000" w:themeColor="text1"/>
        </w:rPr>
      </w:pPr>
    </w:p>
    <w:p w14:paraId="70B8454B" w14:textId="77777777" w:rsidR="00A76601" w:rsidRDefault="00A76601" w:rsidP="00A76601">
      <w:pPr>
        <w:ind w:firstLine="567"/>
        <w:rPr>
          <w:rFonts w:ascii="Cambria" w:hAnsi="Cambria"/>
          <w:color w:val="000000" w:themeColor="text1"/>
        </w:rPr>
      </w:pPr>
    </w:p>
    <w:p w14:paraId="68474861" w14:textId="77777777" w:rsidR="00A76601" w:rsidRDefault="00A76601" w:rsidP="00A76601">
      <w:pPr>
        <w:ind w:firstLine="567"/>
        <w:rPr>
          <w:rFonts w:ascii="Cambria" w:hAnsi="Cambria"/>
          <w:color w:val="000000" w:themeColor="text1"/>
        </w:rPr>
      </w:pPr>
    </w:p>
    <w:p w14:paraId="11B08E14" w14:textId="77777777" w:rsidR="00A76601" w:rsidRDefault="00A76601" w:rsidP="00A76601">
      <w:pPr>
        <w:ind w:firstLine="567"/>
        <w:rPr>
          <w:rFonts w:ascii="Cambria" w:hAnsi="Cambria"/>
          <w:color w:val="000000" w:themeColor="text1"/>
        </w:rPr>
      </w:pPr>
    </w:p>
    <w:p w14:paraId="3D474AC4" w14:textId="77777777" w:rsidR="00A76601" w:rsidRDefault="00A76601" w:rsidP="00A76601">
      <w:pPr>
        <w:ind w:firstLine="567"/>
        <w:rPr>
          <w:rFonts w:ascii="Cambria" w:hAnsi="Cambria"/>
          <w:color w:val="000000" w:themeColor="text1"/>
        </w:rPr>
      </w:pPr>
    </w:p>
    <w:p w14:paraId="730C0F33" w14:textId="77777777" w:rsidR="00A76601" w:rsidRDefault="00A76601" w:rsidP="00A76601">
      <w:pPr>
        <w:ind w:firstLine="567"/>
        <w:rPr>
          <w:rFonts w:ascii="Cambria" w:hAnsi="Cambria"/>
          <w:color w:val="000000" w:themeColor="text1"/>
        </w:rPr>
      </w:pPr>
    </w:p>
    <w:p w14:paraId="30B01B1A" w14:textId="77777777" w:rsidR="00A76601" w:rsidRDefault="00A76601" w:rsidP="00A76601">
      <w:pPr>
        <w:ind w:firstLine="567"/>
        <w:rPr>
          <w:rFonts w:ascii="Cambria" w:hAnsi="Cambria"/>
          <w:color w:val="000000" w:themeColor="text1"/>
        </w:rPr>
      </w:pPr>
    </w:p>
    <w:p w14:paraId="6F0C8CC9" w14:textId="77777777" w:rsidR="00A76601" w:rsidRDefault="00A76601" w:rsidP="00A76601">
      <w:pPr>
        <w:ind w:firstLine="567"/>
        <w:rPr>
          <w:rFonts w:ascii="Cambria" w:hAnsi="Cambria"/>
          <w:color w:val="000000" w:themeColor="text1"/>
        </w:rPr>
      </w:pPr>
    </w:p>
    <w:p w14:paraId="4F81DAC7" w14:textId="77777777" w:rsidR="00A76601" w:rsidRDefault="00A76601" w:rsidP="00A76601">
      <w:pPr>
        <w:ind w:firstLine="567"/>
        <w:rPr>
          <w:rFonts w:ascii="Cambria" w:hAnsi="Cambria"/>
          <w:color w:val="000000" w:themeColor="text1"/>
        </w:rPr>
      </w:pPr>
    </w:p>
    <w:p w14:paraId="43B2E387" w14:textId="77777777" w:rsidR="00A76601" w:rsidRDefault="00A76601" w:rsidP="00A76601">
      <w:pPr>
        <w:ind w:firstLine="567"/>
        <w:rPr>
          <w:rFonts w:ascii="Cambria" w:hAnsi="Cambria"/>
          <w:color w:val="000000" w:themeColor="text1"/>
        </w:rPr>
      </w:pPr>
    </w:p>
    <w:p w14:paraId="40CF86B6" w14:textId="77777777" w:rsidR="00A76601" w:rsidRDefault="00A76601" w:rsidP="00A76601">
      <w:pPr>
        <w:ind w:firstLine="567"/>
        <w:rPr>
          <w:rFonts w:ascii="Cambria" w:hAnsi="Cambria"/>
          <w:color w:val="000000" w:themeColor="text1"/>
        </w:rPr>
      </w:pPr>
    </w:p>
    <w:p w14:paraId="746FD7B2" w14:textId="77777777" w:rsidR="00A76601" w:rsidRDefault="00A76601" w:rsidP="00A76601">
      <w:pPr>
        <w:ind w:firstLine="567"/>
        <w:rPr>
          <w:rFonts w:ascii="Cambria" w:hAnsi="Cambria"/>
          <w:color w:val="000000" w:themeColor="text1"/>
        </w:rPr>
      </w:pPr>
    </w:p>
    <w:p w14:paraId="01B2B0DE" w14:textId="77777777" w:rsidR="00A76601" w:rsidRDefault="00A76601" w:rsidP="00A76601">
      <w:pPr>
        <w:ind w:firstLine="567"/>
        <w:rPr>
          <w:rFonts w:ascii="Cambria" w:hAnsi="Cambria"/>
          <w:color w:val="000000" w:themeColor="text1"/>
        </w:rPr>
      </w:pPr>
    </w:p>
    <w:p w14:paraId="3F37E906" w14:textId="77777777" w:rsidR="00A76601" w:rsidRPr="00A76601" w:rsidRDefault="00A76601" w:rsidP="00BA178F">
      <w:pPr>
        <w:rPr>
          <w:rFonts w:ascii="Cambria" w:hAnsi="Cambria"/>
          <w:b/>
          <w:color w:val="000000" w:themeColor="text1"/>
          <w:sz w:val="48"/>
          <w:szCs w:val="48"/>
        </w:rPr>
      </w:pPr>
    </w:p>
    <w:p w14:paraId="5EF363BF" w14:textId="77777777" w:rsidR="00481E03" w:rsidRPr="005037C5" w:rsidRDefault="00481E03" w:rsidP="003C0071">
      <w:pPr>
        <w:pStyle w:val="Heading1"/>
        <w:numPr>
          <w:ilvl w:val="0"/>
          <w:numId w:val="1"/>
        </w:numPr>
        <w:jc w:val="center"/>
        <w:rPr>
          <w:rFonts w:ascii="Cambria" w:hAnsi="Cambria"/>
          <w:b/>
          <w:color w:val="000000" w:themeColor="text1"/>
          <w:sz w:val="48"/>
          <w:szCs w:val="48"/>
        </w:rPr>
      </w:pPr>
      <w:bookmarkStart w:id="39" w:name="_Toc447385569"/>
      <w:r w:rsidRPr="005037C5">
        <w:rPr>
          <w:rFonts w:ascii="Cambria" w:hAnsi="Cambria"/>
          <w:b/>
          <w:color w:val="000000" w:themeColor="text1"/>
          <w:sz w:val="48"/>
          <w:szCs w:val="48"/>
        </w:rPr>
        <w:lastRenderedPageBreak/>
        <w:t>Interaction Diagrams</w:t>
      </w:r>
      <w:bookmarkEnd w:id="39"/>
    </w:p>
    <w:p w14:paraId="3A467BB1" w14:textId="77777777" w:rsidR="006440D0" w:rsidRPr="005037C5" w:rsidRDefault="008011E4" w:rsidP="008011E4">
      <w:pPr>
        <w:rPr>
          <w:rFonts w:ascii="Cambria" w:hAnsi="Cambria"/>
          <w:color w:val="000000" w:themeColor="text1"/>
        </w:rPr>
      </w:pPr>
      <w:r w:rsidRPr="005037C5">
        <w:rPr>
          <w:rFonts w:ascii="Cambria" w:hAnsi="Cambria"/>
          <w:color w:val="000000" w:themeColor="text1"/>
        </w:rPr>
        <w:tab/>
        <w:t>Contained below are UML 2.0 Interaction Diagrams as Message Sequence Chart</w:t>
      </w:r>
      <w:r w:rsidR="006440D0" w:rsidRPr="005037C5">
        <w:rPr>
          <w:rFonts w:ascii="Cambria" w:hAnsi="Cambria"/>
          <w:color w:val="000000" w:themeColor="text1"/>
        </w:rPr>
        <w:t>. Each correspond to the previous bound use case maps</w:t>
      </w:r>
    </w:p>
    <w:p w14:paraId="3D03FEF5" w14:textId="77777777" w:rsidR="006440D0" w:rsidRPr="005037C5" w:rsidRDefault="006440D0" w:rsidP="008011E4">
      <w:pPr>
        <w:rPr>
          <w:rFonts w:ascii="Cambria" w:hAnsi="Cambria"/>
          <w:color w:val="000000" w:themeColor="text1"/>
        </w:rPr>
      </w:pPr>
    </w:p>
    <w:p w14:paraId="5D58C5AF" w14:textId="77777777" w:rsidR="006440D0" w:rsidRPr="005037C5" w:rsidRDefault="006440D0" w:rsidP="006440D0">
      <w:pPr>
        <w:ind w:firstLine="720"/>
        <w:rPr>
          <w:rFonts w:ascii="Cambria" w:hAnsi="Cambria"/>
          <w:b/>
          <w:color w:val="000000" w:themeColor="text1"/>
        </w:rPr>
      </w:pPr>
      <w:r w:rsidRPr="005037C5">
        <w:rPr>
          <w:rFonts w:ascii="Cambria" w:hAnsi="Cambria"/>
          <w:b/>
          <w:color w:val="000000" w:themeColor="text1"/>
        </w:rPr>
        <w:t>Corresponding to UC diagram and each use case</w:t>
      </w:r>
    </w:p>
    <w:p w14:paraId="31A4ABC2" w14:textId="77777777" w:rsidR="008011E4" w:rsidRPr="005037C5" w:rsidRDefault="008011E4" w:rsidP="008011E4">
      <w:pPr>
        <w:rPr>
          <w:rFonts w:ascii="Cambria" w:hAnsi="Cambria"/>
          <w:color w:val="000000" w:themeColor="text1"/>
        </w:rPr>
      </w:pPr>
    </w:p>
    <w:sectPr w:rsidR="008011E4" w:rsidRPr="005037C5" w:rsidSect="00326DA7">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B1820C" w14:textId="77777777" w:rsidR="00141843" w:rsidRDefault="00141843" w:rsidP="00481E03">
      <w:r>
        <w:separator/>
      </w:r>
    </w:p>
  </w:endnote>
  <w:endnote w:type="continuationSeparator" w:id="0">
    <w:p w14:paraId="5B604870" w14:textId="77777777" w:rsidR="00141843" w:rsidRDefault="00141843" w:rsidP="00481E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Microsoft YaHei">
    <w:panose1 w:val="020B0503020204020204"/>
    <w:charset w:val="86"/>
    <w:family w:val="auto"/>
    <w:pitch w:val="variable"/>
    <w:sig w:usb0="80000287" w:usb1="28CF3C52" w:usb2="00000016" w:usb3="00000000" w:csb0="0004001F" w:csb1="00000000"/>
  </w:font>
  <w:font w:name="OpenSymbol">
    <w:altName w:val="Arial Unicode MS"/>
    <w:charset w:val="00"/>
    <w:family w:val="auto"/>
    <w:pitch w:val="variable"/>
    <w:sig w:usb0="800000AF" w:usb1="1001ECEA"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SimSun">
    <w:panose1 w:val="02010600030101010101"/>
    <w:charset w:val="86"/>
    <w:family w:val="auto"/>
    <w:pitch w:val="variable"/>
    <w:sig w:usb0="00000003" w:usb1="288F0000" w:usb2="00000016" w:usb3="00000000" w:csb0="00040001" w:csb1="00000000"/>
  </w:font>
  <w:font w:name="Mangal">
    <w:panose1 w:val="00000000000000000000"/>
    <w:charset w:val="01"/>
    <w:family w:val="roman"/>
    <w:notTrueType/>
    <w:pitch w:val="variable"/>
    <w:sig w:usb0="00002000" w:usb1="00000000" w:usb2="00000000" w:usb3="00000000" w:csb0="00000000"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7E8CEA" w14:textId="77777777" w:rsidR="008D39EF" w:rsidRPr="006820F6" w:rsidRDefault="008D39EF" w:rsidP="006820F6">
    <w:pPr>
      <w:pStyle w:val="Footer"/>
      <w:pBdr>
        <w:top w:val="single" w:sz="4" w:space="1" w:color="auto"/>
      </w:pBdr>
    </w:pPr>
    <w:r w:rsidRPr="006820F6">
      <w:ptab w:relativeTo="margin" w:alignment="center" w:leader="none"/>
    </w:r>
    <w:r w:rsidRPr="006820F6">
      <w:t>Carleton University - April 6, 2015</w:t>
    </w:r>
    <w:r w:rsidRPr="006820F6">
      <w:ptab w:relativeTo="margin" w:alignment="right" w:leader="none"/>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025907" w14:textId="77777777" w:rsidR="00141843" w:rsidRDefault="00141843" w:rsidP="00481E03">
      <w:r>
        <w:separator/>
      </w:r>
    </w:p>
  </w:footnote>
  <w:footnote w:type="continuationSeparator" w:id="0">
    <w:p w14:paraId="73EC617A" w14:textId="77777777" w:rsidR="00141843" w:rsidRDefault="00141843" w:rsidP="00481E0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34B540" w14:textId="77777777" w:rsidR="008D39EF" w:rsidRDefault="008D39EF" w:rsidP="005037C5">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41A5130" w14:textId="77777777" w:rsidR="008D39EF" w:rsidRDefault="008D39EF" w:rsidP="00326DA7">
    <w:pPr>
      <w:pStyle w:val="Header"/>
      <w:framePr w:wrap="none" w:vAnchor="text" w:hAnchor="margin" w:xAlign="inside"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20A95882" w14:textId="77777777" w:rsidR="008D39EF" w:rsidRDefault="008D39EF" w:rsidP="00326DA7">
    <w:pPr>
      <w:pStyle w:val="Header"/>
      <w:framePr w:wrap="none" w:vAnchor="text" w:hAnchor="margin" w:xAlign="right" w:y="1"/>
      <w:ind w:right="360" w:firstLine="360"/>
      <w:rPr>
        <w:rStyle w:val="PageNumber"/>
      </w:rPr>
    </w:pPr>
    <w:r>
      <w:rPr>
        <w:rStyle w:val="PageNumber"/>
      </w:rPr>
      <w:fldChar w:fldCharType="begin"/>
    </w:r>
    <w:r>
      <w:rPr>
        <w:rStyle w:val="PageNumber"/>
      </w:rPr>
      <w:instrText xml:space="preserve">PAGE  </w:instrText>
    </w:r>
    <w:r>
      <w:rPr>
        <w:rStyle w:val="PageNumber"/>
      </w:rPr>
      <w:fldChar w:fldCharType="end"/>
    </w:r>
  </w:p>
  <w:p w14:paraId="1BB5444D" w14:textId="77777777" w:rsidR="008D39EF" w:rsidRDefault="008D39EF" w:rsidP="00326DA7">
    <w:pPr>
      <w:pStyle w:val="Header"/>
      <w:framePr w:wrap="none"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140A05FB" w14:textId="77777777" w:rsidR="008D39EF" w:rsidRDefault="008D39EF" w:rsidP="00326DA7">
    <w:pPr>
      <w:pStyle w:val="Header"/>
      <w:framePr w:wrap="none"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5F943703" w14:textId="77777777" w:rsidR="008D39EF" w:rsidRDefault="008D39EF" w:rsidP="00326DA7">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77A267" w14:textId="77777777" w:rsidR="008D39EF" w:rsidRPr="00326DA7" w:rsidRDefault="008D39EF" w:rsidP="00326DA7">
    <w:pPr>
      <w:pStyle w:val="Header"/>
      <w:ind w:right="360" w:firstLine="360"/>
      <w:rPr>
        <w:u w:val="single"/>
      </w:rPr>
    </w:pPr>
    <w:r>
      <w:rPr>
        <w:u w:val="single"/>
      </w:rPr>
      <w:t>Chiu, Zhang</w:t>
    </w:r>
    <w:r w:rsidRPr="00326DA7">
      <w:rPr>
        <w:u w:val="single"/>
      </w:rPr>
      <w:ptab w:relativeTo="margin" w:alignment="center" w:leader="none"/>
    </w:r>
    <w:r w:rsidRPr="00326DA7">
      <w:rPr>
        <w:u w:val="single"/>
      </w:rPr>
      <w:t xml:space="preserve"> </w:t>
    </w:r>
    <w:r>
      <w:rPr>
        <w:u w:val="single"/>
      </w:rPr>
      <w:t xml:space="preserve">COMP 3004 Final Project Report </w:t>
    </w:r>
    <w:r w:rsidRPr="00326DA7">
      <w:rPr>
        <w:u w:val="single"/>
      </w:rPr>
      <w:ptab w:relativeTo="margin" w:alignment="right" w:leader="none"/>
    </w:r>
    <w:r>
      <w:rPr>
        <w:u w:val="single"/>
      </w:rPr>
      <w:t xml:space="preserve"> Page </w:t>
    </w:r>
    <w:r>
      <w:rPr>
        <w:u w:val="single"/>
      </w:rPr>
      <w:fldChar w:fldCharType="begin"/>
    </w:r>
    <w:r>
      <w:rPr>
        <w:u w:val="single"/>
      </w:rPr>
      <w:instrText xml:space="preserve"> PAGE  \* MERGEFORMAT </w:instrText>
    </w:r>
    <w:r>
      <w:rPr>
        <w:u w:val="single"/>
      </w:rPr>
      <w:fldChar w:fldCharType="separate"/>
    </w:r>
    <w:r w:rsidR="000F546B">
      <w:rPr>
        <w:noProof/>
        <w:u w:val="single"/>
      </w:rPr>
      <w:t>25</w:t>
    </w:r>
    <w:r>
      <w:rPr>
        <w:u w:val="single"/>
      </w:rPr>
      <w:fldChar w:fldCharType="end"/>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D0F7A8" w14:textId="77777777" w:rsidR="008D39EF" w:rsidRDefault="008D39EF" w:rsidP="005037C5">
    <w:pPr>
      <w:pStyle w:val="Header"/>
      <w:framePr w:wrap="none" w:vAnchor="text" w:hAnchor="margin" w:xAlign="inside" w:y="1"/>
      <w:rPr>
        <w:rStyle w:val="PageNumber"/>
      </w:rPr>
    </w:pPr>
  </w:p>
  <w:p w14:paraId="60B9EA8E" w14:textId="77777777" w:rsidR="008D39EF" w:rsidRDefault="008D39EF" w:rsidP="00326DA7">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name w:val="WW8Num2"/>
    <w:lvl w:ilvl="0">
      <w:start w:val="1"/>
      <w:numFmt w:val="bullet"/>
      <w:lvlText w:val=""/>
      <w:lvlJc w:val="left"/>
      <w:pPr>
        <w:tabs>
          <w:tab w:val="num" w:pos="720"/>
        </w:tabs>
        <w:ind w:left="720" w:hanging="360"/>
      </w:pPr>
      <w:rPr>
        <w:rFonts w:ascii="Wingdings 2" w:hAnsi="Wingdings 2" w:cs="Microsoft YaHei"/>
      </w:rPr>
    </w:lvl>
    <w:lvl w:ilvl="1">
      <w:start w:val="1"/>
      <w:numFmt w:val="bullet"/>
      <w:lvlText w:val=""/>
      <w:lvlJc w:val="left"/>
      <w:pPr>
        <w:tabs>
          <w:tab w:val="num" w:pos="1080"/>
        </w:tabs>
        <w:ind w:left="1080" w:hanging="360"/>
      </w:pPr>
      <w:rPr>
        <w:rFonts w:ascii="Wingdings 2" w:hAnsi="Wingdings 2" w:cs="Microsoft YaHei"/>
      </w:rPr>
    </w:lvl>
    <w:lvl w:ilvl="2">
      <w:start w:val="1"/>
      <w:numFmt w:val="bullet"/>
      <w:lvlText w:val=""/>
      <w:lvlJc w:val="left"/>
      <w:pPr>
        <w:tabs>
          <w:tab w:val="num" w:pos="1440"/>
        </w:tabs>
        <w:ind w:left="1440" w:hanging="360"/>
      </w:pPr>
      <w:rPr>
        <w:rFonts w:ascii="Wingdings 2" w:hAnsi="Wingdings 2" w:cs="Microsoft YaHei"/>
      </w:rPr>
    </w:lvl>
    <w:lvl w:ilvl="3">
      <w:start w:val="1"/>
      <w:numFmt w:val="bullet"/>
      <w:lvlText w:val=""/>
      <w:lvlJc w:val="left"/>
      <w:pPr>
        <w:tabs>
          <w:tab w:val="num" w:pos="1800"/>
        </w:tabs>
        <w:ind w:left="1800" w:hanging="360"/>
      </w:pPr>
      <w:rPr>
        <w:rFonts w:ascii="Wingdings 2" w:hAnsi="Wingdings 2" w:cs="Microsoft YaHei"/>
      </w:rPr>
    </w:lvl>
    <w:lvl w:ilvl="4">
      <w:start w:val="1"/>
      <w:numFmt w:val="bullet"/>
      <w:lvlText w:val=""/>
      <w:lvlJc w:val="left"/>
      <w:pPr>
        <w:tabs>
          <w:tab w:val="num" w:pos="2160"/>
        </w:tabs>
        <w:ind w:left="2160" w:hanging="360"/>
      </w:pPr>
      <w:rPr>
        <w:rFonts w:ascii="Wingdings 2" w:hAnsi="Wingdings 2" w:cs="Microsoft YaHei"/>
      </w:rPr>
    </w:lvl>
    <w:lvl w:ilvl="5">
      <w:start w:val="1"/>
      <w:numFmt w:val="bullet"/>
      <w:lvlText w:val=""/>
      <w:lvlJc w:val="left"/>
      <w:pPr>
        <w:tabs>
          <w:tab w:val="num" w:pos="2520"/>
        </w:tabs>
        <w:ind w:left="2520" w:hanging="360"/>
      </w:pPr>
      <w:rPr>
        <w:rFonts w:ascii="Wingdings 2" w:hAnsi="Wingdings 2" w:cs="Microsoft YaHei"/>
      </w:rPr>
    </w:lvl>
    <w:lvl w:ilvl="6">
      <w:start w:val="1"/>
      <w:numFmt w:val="bullet"/>
      <w:lvlText w:val=""/>
      <w:lvlJc w:val="left"/>
      <w:pPr>
        <w:tabs>
          <w:tab w:val="num" w:pos="2880"/>
        </w:tabs>
        <w:ind w:left="2880" w:hanging="360"/>
      </w:pPr>
      <w:rPr>
        <w:rFonts w:ascii="Wingdings 2" w:hAnsi="Wingdings 2" w:cs="Microsoft YaHei"/>
      </w:rPr>
    </w:lvl>
    <w:lvl w:ilvl="7">
      <w:start w:val="1"/>
      <w:numFmt w:val="bullet"/>
      <w:lvlText w:val=""/>
      <w:lvlJc w:val="left"/>
      <w:pPr>
        <w:tabs>
          <w:tab w:val="num" w:pos="3240"/>
        </w:tabs>
        <w:ind w:left="3240" w:hanging="360"/>
      </w:pPr>
      <w:rPr>
        <w:rFonts w:ascii="Wingdings 2" w:hAnsi="Wingdings 2" w:cs="Microsoft YaHei"/>
      </w:rPr>
    </w:lvl>
    <w:lvl w:ilvl="8">
      <w:start w:val="1"/>
      <w:numFmt w:val="bullet"/>
      <w:lvlText w:val=""/>
      <w:lvlJc w:val="left"/>
      <w:pPr>
        <w:tabs>
          <w:tab w:val="num" w:pos="3600"/>
        </w:tabs>
        <w:ind w:left="3600" w:hanging="360"/>
      </w:pPr>
      <w:rPr>
        <w:rFonts w:ascii="Wingdings 2" w:hAnsi="Wingdings 2" w:cs="Microsoft YaHei"/>
      </w:rPr>
    </w:lvl>
  </w:abstractNum>
  <w:abstractNum w:abstractNumId="1">
    <w:nsid w:val="00000002"/>
    <w:multiLevelType w:val="multilevel"/>
    <w:tmpl w:val="00000002"/>
    <w:name w:val="WW8Num3"/>
    <w:lvl w:ilvl="0">
      <w:start w:val="1"/>
      <w:numFmt w:val="decimal"/>
      <w:lvlText w:val="%1."/>
      <w:lvlJc w:val="left"/>
      <w:pPr>
        <w:tabs>
          <w:tab w:val="num" w:pos="720"/>
        </w:tabs>
        <w:ind w:left="720" w:hanging="360"/>
      </w:pPr>
    </w:lvl>
    <w:lvl w:ilvl="1">
      <w:start w:val="1"/>
      <w:numFmt w:val="decimal"/>
      <w:suff w:val="space"/>
      <w:lvlText w:val="%1.%2."/>
      <w:lvlJc w:val="left"/>
      <w:pPr>
        <w:tabs>
          <w:tab w:val="num" w:pos="0"/>
        </w:tabs>
        <w:ind w:left="1140" w:hanging="420"/>
      </w:pPr>
    </w:lvl>
    <w:lvl w:ilvl="2">
      <w:start w:val="1"/>
      <w:numFmt w:val="decimal"/>
      <w:suff w:val="space"/>
      <w:lvlText w:val="%1.%2.%3."/>
      <w:lvlJc w:val="left"/>
      <w:pPr>
        <w:tabs>
          <w:tab w:val="num" w:pos="0"/>
        </w:tabs>
        <w:ind w:left="1695" w:hanging="615"/>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3"/>
    <w:multiLevelType w:val="multilevel"/>
    <w:tmpl w:val="00000003"/>
    <w:name w:val="WW8Num4"/>
    <w:lvl w:ilvl="0">
      <w:start w:val="1"/>
      <w:numFmt w:val="bullet"/>
      <w:lvlText w:val=""/>
      <w:lvlJc w:val="left"/>
      <w:pPr>
        <w:tabs>
          <w:tab w:val="num" w:pos="720"/>
        </w:tabs>
        <w:ind w:left="720" w:hanging="360"/>
      </w:pPr>
      <w:rPr>
        <w:rFonts w:ascii="Wingdings 2" w:hAnsi="Wingdings 2" w:cs="Microsoft YaHei"/>
      </w:rPr>
    </w:lvl>
    <w:lvl w:ilvl="1">
      <w:start w:val="1"/>
      <w:numFmt w:val="bullet"/>
      <w:lvlText w:val="◦"/>
      <w:lvlJc w:val="left"/>
      <w:pPr>
        <w:tabs>
          <w:tab w:val="num" w:pos="1080"/>
        </w:tabs>
        <w:ind w:left="1080" w:hanging="360"/>
      </w:pPr>
      <w:rPr>
        <w:rFonts w:ascii="OpenSymbol" w:hAnsi="OpenSymbol" w:cs="Microsoft YaHei"/>
      </w:rPr>
    </w:lvl>
    <w:lvl w:ilvl="2">
      <w:start w:val="1"/>
      <w:numFmt w:val="bullet"/>
      <w:lvlText w:val="▪"/>
      <w:lvlJc w:val="left"/>
      <w:pPr>
        <w:tabs>
          <w:tab w:val="num" w:pos="1440"/>
        </w:tabs>
        <w:ind w:left="1440" w:hanging="360"/>
      </w:pPr>
      <w:rPr>
        <w:rFonts w:ascii="OpenSymbol" w:hAnsi="OpenSymbol" w:cs="Microsoft YaHei"/>
      </w:rPr>
    </w:lvl>
    <w:lvl w:ilvl="3">
      <w:start w:val="1"/>
      <w:numFmt w:val="bullet"/>
      <w:lvlText w:val=""/>
      <w:lvlJc w:val="left"/>
      <w:pPr>
        <w:tabs>
          <w:tab w:val="num" w:pos="1800"/>
        </w:tabs>
        <w:ind w:left="1800" w:hanging="360"/>
      </w:pPr>
      <w:rPr>
        <w:rFonts w:ascii="Wingdings 2" w:hAnsi="Wingdings 2" w:cs="Microsoft YaHei"/>
      </w:rPr>
    </w:lvl>
    <w:lvl w:ilvl="4">
      <w:start w:val="1"/>
      <w:numFmt w:val="bullet"/>
      <w:lvlText w:val="◦"/>
      <w:lvlJc w:val="left"/>
      <w:pPr>
        <w:tabs>
          <w:tab w:val="num" w:pos="2160"/>
        </w:tabs>
        <w:ind w:left="2160" w:hanging="360"/>
      </w:pPr>
      <w:rPr>
        <w:rFonts w:ascii="OpenSymbol" w:hAnsi="OpenSymbol" w:cs="Microsoft YaHei"/>
      </w:rPr>
    </w:lvl>
    <w:lvl w:ilvl="5">
      <w:start w:val="1"/>
      <w:numFmt w:val="bullet"/>
      <w:lvlText w:val="▪"/>
      <w:lvlJc w:val="left"/>
      <w:pPr>
        <w:tabs>
          <w:tab w:val="num" w:pos="2520"/>
        </w:tabs>
        <w:ind w:left="2520" w:hanging="360"/>
      </w:pPr>
      <w:rPr>
        <w:rFonts w:ascii="OpenSymbol" w:hAnsi="OpenSymbol" w:cs="Microsoft YaHei"/>
      </w:rPr>
    </w:lvl>
    <w:lvl w:ilvl="6">
      <w:start w:val="1"/>
      <w:numFmt w:val="bullet"/>
      <w:lvlText w:val=""/>
      <w:lvlJc w:val="left"/>
      <w:pPr>
        <w:tabs>
          <w:tab w:val="num" w:pos="2880"/>
        </w:tabs>
        <w:ind w:left="2880" w:hanging="360"/>
      </w:pPr>
      <w:rPr>
        <w:rFonts w:ascii="Wingdings 2" w:hAnsi="Wingdings 2" w:cs="Microsoft YaHei"/>
      </w:rPr>
    </w:lvl>
    <w:lvl w:ilvl="7">
      <w:start w:val="1"/>
      <w:numFmt w:val="bullet"/>
      <w:lvlText w:val="◦"/>
      <w:lvlJc w:val="left"/>
      <w:pPr>
        <w:tabs>
          <w:tab w:val="num" w:pos="3240"/>
        </w:tabs>
        <w:ind w:left="3240" w:hanging="360"/>
      </w:pPr>
      <w:rPr>
        <w:rFonts w:ascii="OpenSymbol" w:hAnsi="OpenSymbol" w:cs="Microsoft YaHei"/>
      </w:rPr>
    </w:lvl>
    <w:lvl w:ilvl="8">
      <w:start w:val="1"/>
      <w:numFmt w:val="bullet"/>
      <w:lvlText w:val="▪"/>
      <w:lvlJc w:val="left"/>
      <w:pPr>
        <w:tabs>
          <w:tab w:val="num" w:pos="3600"/>
        </w:tabs>
        <w:ind w:left="3600" w:hanging="360"/>
      </w:pPr>
      <w:rPr>
        <w:rFonts w:ascii="OpenSymbol" w:hAnsi="OpenSymbol" w:cs="Microsoft YaHei"/>
      </w:rPr>
    </w:lvl>
  </w:abstractNum>
  <w:abstractNum w:abstractNumId="3">
    <w:nsid w:val="00000004"/>
    <w:multiLevelType w:val="multilevel"/>
    <w:tmpl w:val="00000004"/>
    <w:name w:val="WW8Num5"/>
    <w:lvl w:ilvl="0">
      <w:start w:val="1"/>
      <w:numFmt w:val="bullet"/>
      <w:lvlText w:val=""/>
      <w:lvlJc w:val="left"/>
      <w:pPr>
        <w:tabs>
          <w:tab w:val="num" w:pos="720"/>
        </w:tabs>
        <w:ind w:left="720" w:hanging="360"/>
      </w:pPr>
      <w:rPr>
        <w:rFonts w:ascii="Wingdings 2" w:hAnsi="Wingdings 2" w:cs="Microsoft YaHei"/>
      </w:rPr>
    </w:lvl>
    <w:lvl w:ilvl="1">
      <w:start w:val="1"/>
      <w:numFmt w:val="bullet"/>
      <w:lvlText w:val="◦"/>
      <w:lvlJc w:val="left"/>
      <w:pPr>
        <w:tabs>
          <w:tab w:val="num" w:pos="1080"/>
        </w:tabs>
        <w:ind w:left="1080" w:hanging="360"/>
      </w:pPr>
      <w:rPr>
        <w:rFonts w:ascii="OpenSymbol" w:hAnsi="OpenSymbol" w:cs="Microsoft YaHei"/>
      </w:rPr>
    </w:lvl>
    <w:lvl w:ilvl="2">
      <w:start w:val="1"/>
      <w:numFmt w:val="bullet"/>
      <w:lvlText w:val="▪"/>
      <w:lvlJc w:val="left"/>
      <w:pPr>
        <w:tabs>
          <w:tab w:val="num" w:pos="1440"/>
        </w:tabs>
        <w:ind w:left="1440" w:hanging="360"/>
      </w:pPr>
      <w:rPr>
        <w:rFonts w:ascii="OpenSymbol" w:hAnsi="OpenSymbol" w:cs="Microsoft YaHei"/>
      </w:rPr>
    </w:lvl>
    <w:lvl w:ilvl="3">
      <w:start w:val="1"/>
      <w:numFmt w:val="bullet"/>
      <w:lvlText w:val=""/>
      <w:lvlJc w:val="left"/>
      <w:pPr>
        <w:tabs>
          <w:tab w:val="num" w:pos="1800"/>
        </w:tabs>
        <w:ind w:left="1800" w:hanging="360"/>
      </w:pPr>
      <w:rPr>
        <w:rFonts w:ascii="Wingdings 2" w:hAnsi="Wingdings 2" w:cs="Microsoft YaHei"/>
      </w:rPr>
    </w:lvl>
    <w:lvl w:ilvl="4">
      <w:start w:val="1"/>
      <w:numFmt w:val="bullet"/>
      <w:lvlText w:val="◦"/>
      <w:lvlJc w:val="left"/>
      <w:pPr>
        <w:tabs>
          <w:tab w:val="num" w:pos="2160"/>
        </w:tabs>
        <w:ind w:left="2160" w:hanging="360"/>
      </w:pPr>
      <w:rPr>
        <w:rFonts w:ascii="OpenSymbol" w:hAnsi="OpenSymbol" w:cs="Microsoft YaHei"/>
      </w:rPr>
    </w:lvl>
    <w:lvl w:ilvl="5">
      <w:start w:val="1"/>
      <w:numFmt w:val="bullet"/>
      <w:lvlText w:val="▪"/>
      <w:lvlJc w:val="left"/>
      <w:pPr>
        <w:tabs>
          <w:tab w:val="num" w:pos="2520"/>
        </w:tabs>
        <w:ind w:left="2520" w:hanging="360"/>
      </w:pPr>
      <w:rPr>
        <w:rFonts w:ascii="OpenSymbol" w:hAnsi="OpenSymbol" w:cs="Microsoft YaHei"/>
      </w:rPr>
    </w:lvl>
    <w:lvl w:ilvl="6">
      <w:start w:val="1"/>
      <w:numFmt w:val="bullet"/>
      <w:lvlText w:val=""/>
      <w:lvlJc w:val="left"/>
      <w:pPr>
        <w:tabs>
          <w:tab w:val="num" w:pos="2880"/>
        </w:tabs>
        <w:ind w:left="2880" w:hanging="360"/>
      </w:pPr>
      <w:rPr>
        <w:rFonts w:ascii="Wingdings 2" w:hAnsi="Wingdings 2" w:cs="Microsoft YaHei"/>
      </w:rPr>
    </w:lvl>
    <w:lvl w:ilvl="7">
      <w:start w:val="1"/>
      <w:numFmt w:val="bullet"/>
      <w:lvlText w:val="◦"/>
      <w:lvlJc w:val="left"/>
      <w:pPr>
        <w:tabs>
          <w:tab w:val="num" w:pos="3240"/>
        </w:tabs>
        <w:ind w:left="3240" w:hanging="360"/>
      </w:pPr>
      <w:rPr>
        <w:rFonts w:ascii="OpenSymbol" w:hAnsi="OpenSymbol" w:cs="Microsoft YaHei"/>
      </w:rPr>
    </w:lvl>
    <w:lvl w:ilvl="8">
      <w:start w:val="1"/>
      <w:numFmt w:val="bullet"/>
      <w:lvlText w:val="▪"/>
      <w:lvlJc w:val="left"/>
      <w:pPr>
        <w:tabs>
          <w:tab w:val="num" w:pos="3600"/>
        </w:tabs>
        <w:ind w:left="3600" w:hanging="360"/>
      </w:pPr>
      <w:rPr>
        <w:rFonts w:ascii="OpenSymbol" w:hAnsi="OpenSymbol" w:cs="Microsoft YaHei"/>
      </w:rPr>
    </w:lvl>
  </w:abstractNum>
  <w:abstractNum w:abstractNumId="4">
    <w:nsid w:val="00000005"/>
    <w:multiLevelType w:val="multilevel"/>
    <w:tmpl w:val="00000005"/>
    <w:name w:val="WW8Num6"/>
    <w:lvl w:ilvl="0">
      <w:start w:val="1"/>
      <w:numFmt w:val="bullet"/>
      <w:lvlText w:val=""/>
      <w:lvlJc w:val="left"/>
      <w:pPr>
        <w:tabs>
          <w:tab w:val="num" w:pos="720"/>
        </w:tabs>
        <w:ind w:left="720" w:hanging="360"/>
      </w:pPr>
      <w:rPr>
        <w:rFonts w:ascii="Wingdings 2" w:hAnsi="Wingdings 2" w:cs="Microsoft YaHei"/>
      </w:rPr>
    </w:lvl>
    <w:lvl w:ilvl="1">
      <w:start w:val="1"/>
      <w:numFmt w:val="bullet"/>
      <w:lvlText w:val=""/>
      <w:lvlJc w:val="left"/>
      <w:pPr>
        <w:tabs>
          <w:tab w:val="num" w:pos="1080"/>
        </w:tabs>
        <w:ind w:left="1080" w:hanging="360"/>
      </w:pPr>
      <w:rPr>
        <w:rFonts w:ascii="Wingdings 2" w:hAnsi="Wingdings 2" w:cs="Microsoft YaHei"/>
      </w:rPr>
    </w:lvl>
    <w:lvl w:ilvl="2">
      <w:start w:val="1"/>
      <w:numFmt w:val="bullet"/>
      <w:lvlText w:val=""/>
      <w:lvlJc w:val="left"/>
      <w:pPr>
        <w:tabs>
          <w:tab w:val="num" w:pos="1440"/>
        </w:tabs>
        <w:ind w:left="1440" w:hanging="360"/>
      </w:pPr>
      <w:rPr>
        <w:rFonts w:ascii="Wingdings 2" w:hAnsi="Wingdings 2" w:cs="Microsoft YaHei"/>
      </w:rPr>
    </w:lvl>
    <w:lvl w:ilvl="3">
      <w:start w:val="1"/>
      <w:numFmt w:val="bullet"/>
      <w:lvlText w:val=""/>
      <w:lvlJc w:val="left"/>
      <w:pPr>
        <w:tabs>
          <w:tab w:val="num" w:pos="1800"/>
        </w:tabs>
        <w:ind w:left="1800" w:hanging="360"/>
      </w:pPr>
      <w:rPr>
        <w:rFonts w:ascii="Wingdings 2" w:hAnsi="Wingdings 2" w:cs="Microsoft YaHei"/>
      </w:rPr>
    </w:lvl>
    <w:lvl w:ilvl="4">
      <w:start w:val="1"/>
      <w:numFmt w:val="bullet"/>
      <w:lvlText w:val=""/>
      <w:lvlJc w:val="left"/>
      <w:pPr>
        <w:tabs>
          <w:tab w:val="num" w:pos="2160"/>
        </w:tabs>
        <w:ind w:left="2160" w:hanging="360"/>
      </w:pPr>
      <w:rPr>
        <w:rFonts w:ascii="Wingdings 2" w:hAnsi="Wingdings 2" w:cs="Microsoft YaHei"/>
      </w:rPr>
    </w:lvl>
    <w:lvl w:ilvl="5">
      <w:start w:val="1"/>
      <w:numFmt w:val="bullet"/>
      <w:lvlText w:val=""/>
      <w:lvlJc w:val="left"/>
      <w:pPr>
        <w:tabs>
          <w:tab w:val="num" w:pos="2520"/>
        </w:tabs>
        <w:ind w:left="2520" w:hanging="360"/>
      </w:pPr>
      <w:rPr>
        <w:rFonts w:ascii="Wingdings 2" w:hAnsi="Wingdings 2" w:cs="Microsoft YaHei"/>
      </w:rPr>
    </w:lvl>
    <w:lvl w:ilvl="6">
      <w:start w:val="1"/>
      <w:numFmt w:val="bullet"/>
      <w:lvlText w:val=""/>
      <w:lvlJc w:val="left"/>
      <w:pPr>
        <w:tabs>
          <w:tab w:val="num" w:pos="2880"/>
        </w:tabs>
        <w:ind w:left="2880" w:hanging="360"/>
      </w:pPr>
      <w:rPr>
        <w:rFonts w:ascii="Wingdings 2" w:hAnsi="Wingdings 2" w:cs="Microsoft YaHei"/>
      </w:rPr>
    </w:lvl>
    <w:lvl w:ilvl="7">
      <w:start w:val="1"/>
      <w:numFmt w:val="bullet"/>
      <w:lvlText w:val=""/>
      <w:lvlJc w:val="left"/>
      <w:pPr>
        <w:tabs>
          <w:tab w:val="num" w:pos="3240"/>
        </w:tabs>
        <w:ind w:left="3240" w:hanging="360"/>
      </w:pPr>
      <w:rPr>
        <w:rFonts w:ascii="Wingdings 2" w:hAnsi="Wingdings 2" w:cs="Microsoft YaHei"/>
      </w:rPr>
    </w:lvl>
    <w:lvl w:ilvl="8">
      <w:start w:val="1"/>
      <w:numFmt w:val="bullet"/>
      <w:lvlText w:val=""/>
      <w:lvlJc w:val="left"/>
      <w:pPr>
        <w:tabs>
          <w:tab w:val="num" w:pos="3600"/>
        </w:tabs>
        <w:ind w:left="3600" w:hanging="360"/>
      </w:pPr>
      <w:rPr>
        <w:rFonts w:ascii="Wingdings 2" w:hAnsi="Wingdings 2" w:cs="Microsoft YaHei"/>
      </w:rPr>
    </w:lvl>
  </w:abstractNum>
  <w:abstractNum w:abstractNumId="5">
    <w:nsid w:val="00000006"/>
    <w:multiLevelType w:val="multilevel"/>
    <w:tmpl w:val="00000006"/>
    <w:name w:val="WW8Num7"/>
    <w:lvl w:ilvl="0">
      <w:start w:val="1"/>
      <w:numFmt w:val="bullet"/>
      <w:lvlText w:val=""/>
      <w:lvlJc w:val="left"/>
      <w:pPr>
        <w:tabs>
          <w:tab w:val="num" w:pos="720"/>
        </w:tabs>
        <w:ind w:left="720" w:hanging="360"/>
      </w:pPr>
      <w:rPr>
        <w:rFonts w:ascii="Wingdings 2" w:hAnsi="Wingdings 2" w:cs="Microsoft YaHei"/>
      </w:rPr>
    </w:lvl>
    <w:lvl w:ilvl="1">
      <w:start w:val="1"/>
      <w:numFmt w:val="bullet"/>
      <w:lvlText w:val="◦"/>
      <w:lvlJc w:val="left"/>
      <w:pPr>
        <w:tabs>
          <w:tab w:val="num" w:pos="1080"/>
        </w:tabs>
        <w:ind w:left="1080" w:hanging="360"/>
      </w:pPr>
      <w:rPr>
        <w:rFonts w:ascii="OpenSymbol" w:hAnsi="OpenSymbol" w:cs="Microsoft YaHei"/>
      </w:rPr>
    </w:lvl>
    <w:lvl w:ilvl="2">
      <w:start w:val="1"/>
      <w:numFmt w:val="bullet"/>
      <w:lvlText w:val="▪"/>
      <w:lvlJc w:val="left"/>
      <w:pPr>
        <w:tabs>
          <w:tab w:val="num" w:pos="1440"/>
        </w:tabs>
        <w:ind w:left="1440" w:hanging="360"/>
      </w:pPr>
      <w:rPr>
        <w:rFonts w:ascii="OpenSymbol" w:hAnsi="OpenSymbol" w:cs="Microsoft YaHei"/>
      </w:rPr>
    </w:lvl>
    <w:lvl w:ilvl="3">
      <w:start w:val="1"/>
      <w:numFmt w:val="bullet"/>
      <w:lvlText w:val=""/>
      <w:lvlJc w:val="left"/>
      <w:pPr>
        <w:tabs>
          <w:tab w:val="num" w:pos="1800"/>
        </w:tabs>
        <w:ind w:left="1800" w:hanging="360"/>
      </w:pPr>
      <w:rPr>
        <w:rFonts w:ascii="Wingdings 2" w:hAnsi="Wingdings 2" w:cs="Microsoft YaHei"/>
      </w:rPr>
    </w:lvl>
    <w:lvl w:ilvl="4">
      <w:start w:val="1"/>
      <w:numFmt w:val="bullet"/>
      <w:lvlText w:val="◦"/>
      <w:lvlJc w:val="left"/>
      <w:pPr>
        <w:tabs>
          <w:tab w:val="num" w:pos="2160"/>
        </w:tabs>
        <w:ind w:left="2160" w:hanging="360"/>
      </w:pPr>
      <w:rPr>
        <w:rFonts w:ascii="OpenSymbol" w:hAnsi="OpenSymbol" w:cs="Microsoft YaHei"/>
      </w:rPr>
    </w:lvl>
    <w:lvl w:ilvl="5">
      <w:start w:val="1"/>
      <w:numFmt w:val="bullet"/>
      <w:lvlText w:val="▪"/>
      <w:lvlJc w:val="left"/>
      <w:pPr>
        <w:tabs>
          <w:tab w:val="num" w:pos="2520"/>
        </w:tabs>
        <w:ind w:left="2520" w:hanging="360"/>
      </w:pPr>
      <w:rPr>
        <w:rFonts w:ascii="OpenSymbol" w:hAnsi="OpenSymbol" w:cs="Microsoft YaHei"/>
      </w:rPr>
    </w:lvl>
    <w:lvl w:ilvl="6">
      <w:start w:val="1"/>
      <w:numFmt w:val="bullet"/>
      <w:lvlText w:val=""/>
      <w:lvlJc w:val="left"/>
      <w:pPr>
        <w:tabs>
          <w:tab w:val="num" w:pos="2880"/>
        </w:tabs>
        <w:ind w:left="2880" w:hanging="360"/>
      </w:pPr>
      <w:rPr>
        <w:rFonts w:ascii="Wingdings 2" w:hAnsi="Wingdings 2" w:cs="Microsoft YaHei"/>
      </w:rPr>
    </w:lvl>
    <w:lvl w:ilvl="7">
      <w:start w:val="1"/>
      <w:numFmt w:val="bullet"/>
      <w:lvlText w:val="◦"/>
      <w:lvlJc w:val="left"/>
      <w:pPr>
        <w:tabs>
          <w:tab w:val="num" w:pos="3240"/>
        </w:tabs>
        <w:ind w:left="3240" w:hanging="360"/>
      </w:pPr>
      <w:rPr>
        <w:rFonts w:ascii="OpenSymbol" w:hAnsi="OpenSymbol" w:cs="Microsoft YaHei"/>
      </w:rPr>
    </w:lvl>
    <w:lvl w:ilvl="8">
      <w:start w:val="1"/>
      <w:numFmt w:val="bullet"/>
      <w:lvlText w:val="▪"/>
      <w:lvlJc w:val="left"/>
      <w:pPr>
        <w:tabs>
          <w:tab w:val="num" w:pos="3600"/>
        </w:tabs>
        <w:ind w:left="3600" w:hanging="360"/>
      </w:pPr>
      <w:rPr>
        <w:rFonts w:ascii="OpenSymbol" w:hAnsi="OpenSymbol" w:cs="Microsoft YaHei"/>
      </w:rPr>
    </w:lvl>
  </w:abstractNum>
  <w:abstractNum w:abstractNumId="6">
    <w:nsid w:val="00000007"/>
    <w:multiLevelType w:val="multilevel"/>
    <w:tmpl w:val="00000007"/>
    <w:name w:val="WW8Num8"/>
    <w:lvl w:ilvl="0">
      <w:start w:val="1"/>
      <w:numFmt w:val="decimal"/>
      <w:lvlText w:val="%1."/>
      <w:lvlJc w:val="left"/>
      <w:pPr>
        <w:tabs>
          <w:tab w:val="num" w:pos="720"/>
        </w:tabs>
        <w:ind w:left="720" w:hanging="360"/>
      </w:pPr>
    </w:lvl>
    <w:lvl w:ilvl="1">
      <w:start w:val="1"/>
      <w:numFmt w:val="decimal"/>
      <w:suff w:val="space"/>
      <w:lvlText w:val="%1.%2."/>
      <w:lvlJc w:val="left"/>
      <w:pPr>
        <w:tabs>
          <w:tab w:val="num" w:pos="0"/>
        </w:tabs>
        <w:ind w:left="1140" w:hanging="42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nsid w:val="00000008"/>
    <w:multiLevelType w:val="multilevel"/>
    <w:tmpl w:val="00000008"/>
    <w:name w:val="WW8Num9"/>
    <w:lvl w:ilvl="0">
      <w:start w:val="1"/>
      <w:numFmt w:val="bullet"/>
      <w:lvlText w:val=""/>
      <w:lvlJc w:val="left"/>
      <w:pPr>
        <w:tabs>
          <w:tab w:val="num" w:pos="720"/>
        </w:tabs>
        <w:ind w:left="720" w:hanging="360"/>
      </w:pPr>
      <w:rPr>
        <w:rFonts w:ascii="Wingdings 2" w:hAnsi="Wingdings 2" w:cs="Microsoft YaHei"/>
      </w:rPr>
    </w:lvl>
    <w:lvl w:ilvl="1">
      <w:start w:val="1"/>
      <w:numFmt w:val="bullet"/>
      <w:lvlText w:val="◦"/>
      <w:lvlJc w:val="left"/>
      <w:pPr>
        <w:tabs>
          <w:tab w:val="num" w:pos="1080"/>
        </w:tabs>
        <w:ind w:left="1080" w:hanging="360"/>
      </w:pPr>
      <w:rPr>
        <w:rFonts w:ascii="OpenSymbol" w:hAnsi="OpenSymbol" w:cs="Microsoft YaHei"/>
      </w:rPr>
    </w:lvl>
    <w:lvl w:ilvl="2">
      <w:start w:val="1"/>
      <w:numFmt w:val="bullet"/>
      <w:lvlText w:val="▪"/>
      <w:lvlJc w:val="left"/>
      <w:pPr>
        <w:tabs>
          <w:tab w:val="num" w:pos="1440"/>
        </w:tabs>
        <w:ind w:left="1440" w:hanging="360"/>
      </w:pPr>
      <w:rPr>
        <w:rFonts w:ascii="OpenSymbol" w:hAnsi="OpenSymbol" w:cs="Microsoft YaHei"/>
      </w:rPr>
    </w:lvl>
    <w:lvl w:ilvl="3">
      <w:start w:val="1"/>
      <w:numFmt w:val="bullet"/>
      <w:lvlText w:val=""/>
      <w:lvlJc w:val="left"/>
      <w:pPr>
        <w:tabs>
          <w:tab w:val="num" w:pos="1800"/>
        </w:tabs>
        <w:ind w:left="1800" w:hanging="360"/>
      </w:pPr>
      <w:rPr>
        <w:rFonts w:ascii="Wingdings 2" w:hAnsi="Wingdings 2" w:cs="Microsoft YaHei"/>
      </w:rPr>
    </w:lvl>
    <w:lvl w:ilvl="4">
      <w:start w:val="1"/>
      <w:numFmt w:val="bullet"/>
      <w:lvlText w:val="◦"/>
      <w:lvlJc w:val="left"/>
      <w:pPr>
        <w:tabs>
          <w:tab w:val="num" w:pos="2160"/>
        </w:tabs>
        <w:ind w:left="2160" w:hanging="360"/>
      </w:pPr>
      <w:rPr>
        <w:rFonts w:ascii="OpenSymbol" w:hAnsi="OpenSymbol" w:cs="Microsoft YaHei"/>
      </w:rPr>
    </w:lvl>
    <w:lvl w:ilvl="5">
      <w:start w:val="1"/>
      <w:numFmt w:val="bullet"/>
      <w:lvlText w:val="▪"/>
      <w:lvlJc w:val="left"/>
      <w:pPr>
        <w:tabs>
          <w:tab w:val="num" w:pos="2520"/>
        </w:tabs>
        <w:ind w:left="2520" w:hanging="360"/>
      </w:pPr>
      <w:rPr>
        <w:rFonts w:ascii="OpenSymbol" w:hAnsi="OpenSymbol" w:cs="Microsoft YaHei"/>
      </w:rPr>
    </w:lvl>
    <w:lvl w:ilvl="6">
      <w:start w:val="1"/>
      <w:numFmt w:val="bullet"/>
      <w:lvlText w:val=""/>
      <w:lvlJc w:val="left"/>
      <w:pPr>
        <w:tabs>
          <w:tab w:val="num" w:pos="2880"/>
        </w:tabs>
        <w:ind w:left="2880" w:hanging="360"/>
      </w:pPr>
      <w:rPr>
        <w:rFonts w:ascii="Wingdings 2" w:hAnsi="Wingdings 2" w:cs="Microsoft YaHei"/>
      </w:rPr>
    </w:lvl>
    <w:lvl w:ilvl="7">
      <w:start w:val="1"/>
      <w:numFmt w:val="bullet"/>
      <w:lvlText w:val="◦"/>
      <w:lvlJc w:val="left"/>
      <w:pPr>
        <w:tabs>
          <w:tab w:val="num" w:pos="3240"/>
        </w:tabs>
        <w:ind w:left="3240" w:hanging="360"/>
      </w:pPr>
      <w:rPr>
        <w:rFonts w:ascii="OpenSymbol" w:hAnsi="OpenSymbol" w:cs="Microsoft YaHei"/>
      </w:rPr>
    </w:lvl>
    <w:lvl w:ilvl="8">
      <w:start w:val="1"/>
      <w:numFmt w:val="bullet"/>
      <w:lvlText w:val="▪"/>
      <w:lvlJc w:val="left"/>
      <w:pPr>
        <w:tabs>
          <w:tab w:val="num" w:pos="3600"/>
        </w:tabs>
        <w:ind w:left="3600" w:hanging="360"/>
      </w:pPr>
      <w:rPr>
        <w:rFonts w:ascii="OpenSymbol" w:hAnsi="OpenSymbol" w:cs="Microsoft YaHei"/>
      </w:rPr>
    </w:lvl>
  </w:abstractNum>
  <w:abstractNum w:abstractNumId="8">
    <w:nsid w:val="00000009"/>
    <w:multiLevelType w:val="multilevel"/>
    <w:tmpl w:val="00000009"/>
    <w:name w:val="WW8Num10"/>
    <w:lvl w:ilvl="0">
      <w:start w:val="1"/>
      <w:numFmt w:val="bullet"/>
      <w:lvlText w:val=""/>
      <w:lvlJc w:val="left"/>
      <w:pPr>
        <w:tabs>
          <w:tab w:val="num" w:pos="720"/>
        </w:tabs>
        <w:ind w:left="720" w:hanging="360"/>
      </w:pPr>
      <w:rPr>
        <w:rFonts w:ascii="Wingdings 2" w:hAnsi="Wingdings 2" w:cs="Microsoft YaHei"/>
      </w:rPr>
    </w:lvl>
    <w:lvl w:ilvl="1">
      <w:start w:val="1"/>
      <w:numFmt w:val="bullet"/>
      <w:lvlText w:val="◦"/>
      <w:lvlJc w:val="left"/>
      <w:pPr>
        <w:tabs>
          <w:tab w:val="num" w:pos="1080"/>
        </w:tabs>
        <w:ind w:left="1080" w:hanging="360"/>
      </w:pPr>
      <w:rPr>
        <w:rFonts w:ascii="OpenSymbol" w:hAnsi="OpenSymbol" w:cs="Microsoft YaHei"/>
      </w:rPr>
    </w:lvl>
    <w:lvl w:ilvl="2">
      <w:start w:val="1"/>
      <w:numFmt w:val="bullet"/>
      <w:lvlText w:val="▪"/>
      <w:lvlJc w:val="left"/>
      <w:pPr>
        <w:tabs>
          <w:tab w:val="num" w:pos="1440"/>
        </w:tabs>
        <w:ind w:left="1440" w:hanging="360"/>
      </w:pPr>
      <w:rPr>
        <w:rFonts w:ascii="OpenSymbol" w:hAnsi="OpenSymbol" w:cs="Microsoft YaHei"/>
      </w:rPr>
    </w:lvl>
    <w:lvl w:ilvl="3">
      <w:start w:val="1"/>
      <w:numFmt w:val="bullet"/>
      <w:lvlText w:val=""/>
      <w:lvlJc w:val="left"/>
      <w:pPr>
        <w:tabs>
          <w:tab w:val="num" w:pos="1800"/>
        </w:tabs>
        <w:ind w:left="1800" w:hanging="360"/>
      </w:pPr>
      <w:rPr>
        <w:rFonts w:ascii="Wingdings 2" w:hAnsi="Wingdings 2" w:cs="Microsoft YaHei"/>
      </w:rPr>
    </w:lvl>
    <w:lvl w:ilvl="4">
      <w:start w:val="1"/>
      <w:numFmt w:val="bullet"/>
      <w:lvlText w:val="◦"/>
      <w:lvlJc w:val="left"/>
      <w:pPr>
        <w:tabs>
          <w:tab w:val="num" w:pos="2160"/>
        </w:tabs>
        <w:ind w:left="2160" w:hanging="360"/>
      </w:pPr>
      <w:rPr>
        <w:rFonts w:ascii="OpenSymbol" w:hAnsi="OpenSymbol" w:cs="Microsoft YaHei"/>
      </w:rPr>
    </w:lvl>
    <w:lvl w:ilvl="5">
      <w:start w:val="1"/>
      <w:numFmt w:val="bullet"/>
      <w:lvlText w:val="▪"/>
      <w:lvlJc w:val="left"/>
      <w:pPr>
        <w:tabs>
          <w:tab w:val="num" w:pos="2520"/>
        </w:tabs>
        <w:ind w:left="2520" w:hanging="360"/>
      </w:pPr>
      <w:rPr>
        <w:rFonts w:ascii="OpenSymbol" w:hAnsi="OpenSymbol" w:cs="Microsoft YaHei"/>
      </w:rPr>
    </w:lvl>
    <w:lvl w:ilvl="6">
      <w:start w:val="1"/>
      <w:numFmt w:val="bullet"/>
      <w:lvlText w:val=""/>
      <w:lvlJc w:val="left"/>
      <w:pPr>
        <w:tabs>
          <w:tab w:val="num" w:pos="2880"/>
        </w:tabs>
        <w:ind w:left="2880" w:hanging="360"/>
      </w:pPr>
      <w:rPr>
        <w:rFonts w:ascii="Wingdings 2" w:hAnsi="Wingdings 2" w:cs="Microsoft YaHei"/>
      </w:rPr>
    </w:lvl>
    <w:lvl w:ilvl="7">
      <w:start w:val="1"/>
      <w:numFmt w:val="bullet"/>
      <w:lvlText w:val="◦"/>
      <w:lvlJc w:val="left"/>
      <w:pPr>
        <w:tabs>
          <w:tab w:val="num" w:pos="3240"/>
        </w:tabs>
        <w:ind w:left="3240" w:hanging="360"/>
      </w:pPr>
      <w:rPr>
        <w:rFonts w:ascii="OpenSymbol" w:hAnsi="OpenSymbol" w:cs="Microsoft YaHei"/>
      </w:rPr>
    </w:lvl>
    <w:lvl w:ilvl="8">
      <w:start w:val="1"/>
      <w:numFmt w:val="bullet"/>
      <w:lvlText w:val="▪"/>
      <w:lvlJc w:val="left"/>
      <w:pPr>
        <w:tabs>
          <w:tab w:val="num" w:pos="3600"/>
        </w:tabs>
        <w:ind w:left="3600" w:hanging="360"/>
      </w:pPr>
      <w:rPr>
        <w:rFonts w:ascii="OpenSymbol" w:hAnsi="OpenSymbol" w:cs="Microsoft YaHei"/>
      </w:rPr>
    </w:lvl>
  </w:abstractNum>
  <w:abstractNum w:abstractNumId="9">
    <w:nsid w:val="0000000A"/>
    <w:multiLevelType w:val="multilevel"/>
    <w:tmpl w:val="0000000A"/>
    <w:name w:val="WW8Num1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nsid w:val="0000000B"/>
    <w:multiLevelType w:val="multilevel"/>
    <w:tmpl w:val="0000000B"/>
    <w:name w:val="WW8Num12"/>
    <w:lvl w:ilvl="0">
      <w:start w:val="1"/>
      <w:numFmt w:val="bullet"/>
      <w:lvlText w:val=""/>
      <w:lvlJc w:val="left"/>
      <w:pPr>
        <w:tabs>
          <w:tab w:val="num" w:pos="720"/>
        </w:tabs>
        <w:ind w:left="720" w:hanging="360"/>
      </w:pPr>
      <w:rPr>
        <w:rFonts w:ascii="Wingdings 2" w:hAnsi="Wingdings 2" w:cs="Microsoft YaHei"/>
      </w:rPr>
    </w:lvl>
    <w:lvl w:ilvl="1">
      <w:start w:val="1"/>
      <w:numFmt w:val="bullet"/>
      <w:lvlText w:val="◦"/>
      <w:lvlJc w:val="left"/>
      <w:pPr>
        <w:tabs>
          <w:tab w:val="num" w:pos="1080"/>
        </w:tabs>
        <w:ind w:left="1080" w:hanging="360"/>
      </w:pPr>
      <w:rPr>
        <w:rFonts w:ascii="OpenSymbol" w:hAnsi="OpenSymbol" w:cs="Microsoft YaHei"/>
      </w:rPr>
    </w:lvl>
    <w:lvl w:ilvl="2">
      <w:start w:val="1"/>
      <w:numFmt w:val="bullet"/>
      <w:lvlText w:val="▪"/>
      <w:lvlJc w:val="left"/>
      <w:pPr>
        <w:tabs>
          <w:tab w:val="num" w:pos="1440"/>
        </w:tabs>
        <w:ind w:left="1440" w:hanging="360"/>
      </w:pPr>
      <w:rPr>
        <w:rFonts w:ascii="OpenSymbol" w:hAnsi="OpenSymbol" w:cs="Microsoft YaHei"/>
      </w:rPr>
    </w:lvl>
    <w:lvl w:ilvl="3">
      <w:start w:val="1"/>
      <w:numFmt w:val="bullet"/>
      <w:lvlText w:val=""/>
      <w:lvlJc w:val="left"/>
      <w:pPr>
        <w:tabs>
          <w:tab w:val="num" w:pos="1800"/>
        </w:tabs>
        <w:ind w:left="1800" w:hanging="360"/>
      </w:pPr>
      <w:rPr>
        <w:rFonts w:ascii="Wingdings 2" w:hAnsi="Wingdings 2" w:cs="Microsoft YaHei"/>
      </w:rPr>
    </w:lvl>
    <w:lvl w:ilvl="4">
      <w:start w:val="1"/>
      <w:numFmt w:val="bullet"/>
      <w:lvlText w:val="◦"/>
      <w:lvlJc w:val="left"/>
      <w:pPr>
        <w:tabs>
          <w:tab w:val="num" w:pos="2160"/>
        </w:tabs>
        <w:ind w:left="2160" w:hanging="360"/>
      </w:pPr>
      <w:rPr>
        <w:rFonts w:ascii="OpenSymbol" w:hAnsi="OpenSymbol" w:cs="Microsoft YaHei"/>
      </w:rPr>
    </w:lvl>
    <w:lvl w:ilvl="5">
      <w:start w:val="1"/>
      <w:numFmt w:val="bullet"/>
      <w:lvlText w:val="▪"/>
      <w:lvlJc w:val="left"/>
      <w:pPr>
        <w:tabs>
          <w:tab w:val="num" w:pos="2520"/>
        </w:tabs>
        <w:ind w:left="2520" w:hanging="360"/>
      </w:pPr>
      <w:rPr>
        <w:rFonts w:ascii="OpenSymbol" w:hAnsi="OpenSymbol" w:cs="Microsoft YaHei"/>
      </w:rPr>
    </w:lvl>
    <w:lvl w:ilvl="6">
      <w:start w:val="1"/>
      <w:numFmt w:val="bullet"/>
      <w:lvlText w:val=""/>
      <w:lvlJc w:val="left"/>
      <w:pPr>
        <w:tabs>
          <w:tab w:val="num" w:pos="2880"/>
        </w:tabs>
        <w:ind w:left="2880" w:hanging="360"/>
      </w:pPr>
      <w:rPr>
        <w:rFonts w:ascii="Wingdings 2" w:hAnsi="Wingdings 2" w:cs="Microsoft YaHei"/>
      </w:rPr>
    </w:lvl>
    <w:lvl w:ilvl="7">
      <w:start w:val="1"/>
      <w:numFmt w:val="bullet"/>
      <w:lvlText w:val="◦"/>
      <w:lvlJc w:val="left"/>
      <w:pPr>
        <w:tabs>
          <w:tab w:val="num" w:pos="3240"/>
        </w:tabs>
        <w:ind w:left="3240" w:hanging="360"/>
      </w:pPr>
      <w:rPr>
        <w:rFonts w:ascii="OpenSymbol" w:hAnsi="OpenSymbol" w:cs="Microsoft YaHei"/>
      </w:rPr>
    </w:lvl>
    <w:lvl w:ilvl="8">
      <w:start w:val="1"/>
      <w:numFmt w:val="bullet"/>
      <w:lvlText w:val="▪"/>
      <w:lvlJc w:val="left"/>
      <w:pPr>
        <w:tabs>
          <w:tab w:val="num" w:pos="3600"/>
        </w:tabs>
        <w:ind w:left="3600" w:hanging="360"/>
      </w:pPr>
      <w:rPr>
        <w:rFonts w:ascii="OpenSymbol" w:hAnsi="OpenSymbol" w:cs="Microsoft YaHei"/>
      </w:rPr>
    </w:lvl>
  </w:abstractNum>
  <w:abstractNum w:abstractNumId="11">
    <w:nsid w:val="0000000C"/>
    <w:multiLevelType w:val="multilevel"/>
    <w:tmpl w:val="0000000C"/>
    <w:name w:val="WW8Num13"/>
    <w:lvl w:ilvl="0">
      <w:start w:val="1"/>
      <w:numFmt w:val="decimal"/>
      <w:lvlText w:val="%1."/>
      <w:lvlJc w:val="left"/>
      <w:pPr>
        <w:tabs>
          <w:tab w:val="num" w:pos="720"/>
        </w:tabs>
        <w:ind w:left="720" w:hanging="360"/>
      </w:pPr>
    </w:lvl>
    <w:lvl w:ilvl="1">
      <w:start w:val="1"/>
      <w:numFmt w:val="decimal"/>
      <w:suff w:val="space"/>
      <w:lvlText w:val="%1.%2."/>
      <w:lvlJc w:val="left"/>
      <w:pPr>
        <w:tabs>
          <w:tab w:val="num" w:pos="0"/>
        </w:tabs>
        <w:ind w:left="1168" w:hanging="448"/>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nsid w:val="0000000D"/>
    <w:multiLevelType w:val="multilevel"/>
    <w:tmpl w:val="0000000D"/>
    <w:name w:val="WW8Num14"/>
    <w:lvl w:ilvl="0">
      <w:start w:val="1"/>
      <w:numFmt w:val="bullet"/>
      <w:lvlText w:val=""/>
      <w:lvlJc w:val="left"/>
      <w:pPr>
        <w:tabs>
          <w:tab w:val="num" w:pos="720"/>
        </w:tabs>
        <w:ind w:left="720" w:hanging="360"/>
      </w:pPr>
      <w:rPr>
        <w:rFonts w:ascii="Wingdings 2" w:hAnsi="Wingdings 2" w:cs="Microsoft YaHei"/>
      </w:rPr>
    </w:lvl>
    <w:lvl w:ilvl="1">
      <w:start w:val="1"/>
      <w:numFmt w:val="bullet"/>
      <w:lvlText w:val="◦"/>
      <w:lvlJc w:val="left"/>
      <w:pPr>
        <w:tabs>
          <w:tab w:val="num" w:pos="1080"/>
        </w:tabs>
        <w:ind w:left="1080" w:hanging="360"/>
      </w:pPr>
      <w:rPr>
        <w:rFonts w:ascii="OpenSymbol" w:hAnsi="OpenSymbol" w:cs="Microsoft YaHei"/>
      </w:rPr>
    </w:lvl>
    <w:lvl w:ilvl="2">
      <w:start w:val="1"/>
      <w:numFmt w:val="bullet"/>
      <w:lvlText w:val="▪"/>
      <w:lvlJc w:val="left"/>
      <w:pPr>
        <w:tabs>
          <w:tab w:val="num" w:pos="1440"/>
        </w:tabs>
        <w:ind w:left="1440" w:hanging="360"/>
      </w:pPr>
      <w:rPr>
        <w:rFonts w:ascii="OpenSymbol" w:hAnsi="OpenSymbol" w:cs="Microsoft YaHei"/>
      </w:rPr>
    </w:lvl>
    <w:lvl w:ilvl="3">
      <w:start w:val="1"/>
      <w:numFmt w:val="bullet"/>
      <w:lvlText w:val=""/>
      <w:lvlJc w:val="left"/>
      <w:pPr>
        <w:tabs>
          <w:tab w:val="num" w:pos="1800"/>
        </w:tabs>
        <w:ind w:left="1800" w:hanging="360"/>
      </w:pPr>
      <w:rPr>
        <w:rFonts w:ascii="Wingdings 2" w:hAnsi="Wingdings 2" w:cs="Microsoft YaHei"/>
      </w:rPr>
    </w:lvl>
    <w:lvl w:ilvl="4">
      <w:start w:val="1"/>
      <w:numFmt w:val="bullet"/>
      <w:lvlText w:val="◦"/>
      <w:lvlJc w:val="left"/>
      <w:pPr>
        <w:tabs>
          <w:tab w:val="num" w:pos="2160"/>
        </w:tabs>
        <w:ind w:left="2160" w:hanging="360"/>
      </w:pPr>
      <w:rPr>
        <w:rFonts w:ascii="OpenSymbol" w:hAnsi="OpenSymbol" w:cs="Microsoft YaHei"/>
      </w:rPr>
    </w:lvl>
    <w:lvl w:ilvl="5">
      <w:start w:val="1"/>
      <w:numFmt w:val="bullet"/>
      <w:lvlText w:val="▪"/>
      <w:lvlJc w:val="left"/>
      <w:pPr>
        <w:tabs>
          <w:tab w:val="num" w:pos="2520"/>
        </w:tabs>
        <w:ind w:left="2520" w:hanging="360"/>
      </w:pPr>
      <w:rPr>
        <w:rFonts w:ascii="OpenSymbol" w:hAnsi="OpenSymbol" w:cs="Microsoft YaHei"/>
      </w:rPr>
    </w:lvl>
    <w:lvl w:ilvl="6">
      <w:start w:val="1"/>
      <w:numFmt w:val="bullet"/>
      <w:lvlText w:val=""/>
      <w:lvlJc w:val="left"/>
      <w:pPr>
        <w:tabs>
          <w:tab w:val="num" w:pos="2880"/>
        </w:tabs>
        <w:ind w:left="2880" w:hanging="360"/>
      </w:pPr>
      <w:rPr>
        <w:rFonts w:ascii="Wingdings 2" w:hAnsi="Wingdings 2" w:cs="Microsoft YaHei"/>
      </w:rPr>
    </w:lvl>
    <w:lvl w:ilvl="7">
      <w:start w:val="1"/>
      <w:numFmt w:val="bullet"/>
      <w:lvlText w:val="◦"/>
      <w:lvlJc w:val="left"/>
      <w:pPr>
        <w:tabs>
          <w:tab w:val="num" w:pos="3240"/>
        </w:tabs>
        <w:ind w:left="3240" w:hanging="360"/>
      </w:pPr>
      <w:rPr>
        <w:rFonts w:ascii="OpenSymbol" w:hAnsi="OpenSymbol" w:cs="Microsoft YaHei"/>
      </w:rPr>
    </w:lvl>
    <w:lvl w:ilvl="8">
      <w:start w:val="1"/>
      <w:numFmt w:val="bullet"/>
      <w:lvlText w:val="▪"/>
      <w:lvlJc w:val="left"/>
      <w:pPr>
        <w:tabs>
          <w:tab w:val="num" w:pos="3600"/>
        </w:tabs>
        <w:ind w:left="3600" w:hanging="360"/>
      </w:pPr>
      <w:rPr>
        <w:rFonts w:ascii="OpenSymbol" w:hAnsi="OpenSymbol" w:cs="Microsoft YaHei"/>
      </w:rPr>
    </w:lvl>
  </w:abstractNum>
  <w:abstractNum w:abstractNumId="13">
    <w:nsid w:val="04BE0BD8"/>
    <w:multiLevelType w:val="hybridMultilevel"/>
    <w:tmpl w:val="0E44B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8B714D9"/>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5">
    <w:nsid w:val="0F8D3BDF"/>
    <w:multiLevelType w:val="hybridMultilevel"/>
    <w:tmpl w:val="4B1600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6EA54F3"/>
    <w:multiLevelType w:val="hybridMultilevel"/>
    <w:tmpl w:val="60CE3ED8"/>
    <w:lvl w:ilvl="0" w:tplc="913C2A18">
      <w:start w:val="1"/>
      <w:numFmt w:val="decimal"/>
      <w:lvlText w:val="%1."/>
      <w:lvlJc w:val="left"/>
      <w:pPr>
        <w:ind w:left="1287"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178B5945"/>
    <w:multiLevelType w:val="hybridMultilevel"/>
    <w:tmpl w:val="DC040E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9C66505"/>
    <w:multiLevelType w:val="hybridMultilevel"/>
    <w:tmpl w:val="7630B1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46A1D7B"/>
    <w:multiLevelType w:val="multilevel"/>
    <w:tmpl w:val="F9E67C3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0">
    <w:nsid w:val="29ED161E"/>
    <w:multiLevelType w:val="hybridMultilevel"/>
    <w:tmpl w:val="203E3C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CBE2295"/>
    <w:multiLevelType w:val="hybridMultilevel"/>
    <w:tmpl w:val="370896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06C55EF"/>
    <w:multiLevelType w:val="hybridMultilevel"/>
    <w:tmpl w:val="5E1CC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119546D"/>
    <w:multiLevelType w:val="hybridMultilevel"/>
    <w:tmpl w:val="932097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1A82E5D"/>
    <w:multiLevelType w:val="multilevel"/>
    <w:tmpl w:val="0409001F"/>
    <w:lvl w:ilvl="0">
      <w:start w:val="1"/>
      <w:numFmt w:val="decimal"/>
      <w:lvlText w:val="%1."/>
      <w:lvlJc w:val="left"/>
      <w:pPr>
        <w:ind w:left="720" w:hanging="360"/>
      </w:pPr>
      <w:rPr>
        <w:rFonts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5">
    <w:nsid w:val="32577057"/>
    <w:multiLevelType w:val="hybridMultilevel"/>
    <w:tmpl w:val="F9E67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2626E46"/>
    <w:multiLevelType w:val="hybridMultilevel"/>
    <w:tmpl w:val="AA24B3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2950752"/>
    <w:multiLevelType w:val="hybridMultilevel"/>
    <w:tmpl w:val="A15CE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01A377B"/>
    <w:multiLevelType w:val="hybridMultilevel"/>
    <w:tmpl w:val="4936F9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9F30E66"/>
    <w:multiLevelType w:val="hybridMultilevel"/>
    <w:tmpl w:val="FD483B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B812EA7"/>
    <w:multiLevelType w:val="hybridMultilevel"/>
    <w:tmpl w:val="37A62B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C502C89"/>
    <w:multiLevelType w:val="hybridMultilevel"/>
    <w:tmpl w:val="8166BC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1670A59"/>
    <w:multiLevelType w:val="hybridMultilevel"/>
    <w:tmpl w:val="0CD0E6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60226E6"/>
    <w:multiLevelType w:val="hybridMultilevel"/>
    <w:tmpl w:val="D99818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BBB0119"/>
    <w:multiLevelType w:val="hybridMultilevel"/>
    <w:tmpl w:val="5240B5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C824DFE"/>
    <w:multiLevelType w:val="hybridMultilevel"/>
    <w:tmpl w:val="266C7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8"/>
  </w:num>
  <w:num w:numId="3">
    <w:abstractNumId w:val="17"/>
  </w:num>
  <w:num w:numId="4">
    <w:abstractNumId w:val="24"/>
  </w:num>
  <w:num w:numId="5">
    <w:abstractNumId w:val="26"/>
  </w:num>
  <w:num w:numId="6">
    <w:abstractNumId w:val="13"/>
  </w:num>
  <w:num w:numId="7">
    <w:abstractNumId w:val="32"/>
  </w:num>
  <w:num w:numId="8">
    <w:abstractNumId w:val="31"/>
  </w:num>
  <w:num w:numId="9">
    <w:abstractNumId w:val="23"/>
  </w:num>
  <w:num w:numId="10">
    <w:abstractNumId w:val="33"/>
  </w:num>
  <w:num w:numId="11">
    <w:abstractNumId w:val="15"/>
  </w:num>
  <w:num w:numId="12">
    <w:abstractNumId w:val="20"/>
  </w:num>
  <w:num w:numId="13">
    <w:abstractNumId w:val="30"/>
  </w:num>
  <w:num w:numId="14">
    <w:abstractNumId w:val="27"/>
  </w:num>
  <w:num w:numId="15">
    <w:abstractNumId w:val="29"/>
  </w:num>
  <w:num w:numId="16">
    <w:abstractNumId w:val="22"/>
  </w:num>
  <w:num w:numId="17">
    <w:abstractNumId w:val="35"/>
  </w:num>
  <w:num w:numId="18">
    <w:abstractNumId w:val="34"/>
  </w:num>
  <w:num w:numId="19">
    <w:abstractNumId w:val="28"/>
  </w:num>
  <w:num w:numId="20">
    <w:abstractNumId w:val="14"/>
  </w:num>
  <w:num w:numId="21">
    <w:abstractNumId w:val="21"/>
  </w:num>
  <w:num w:numId="22">
    <w:abstractNumId w:val="25"/>
  </w:num>
  <w:num w:numId="23">
    <w:abstractNumId w:val="1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1E03"/>
    <w:rsid w:val="000147B7"/>
    <w:rsid w:val="00017646"/>
    <w:rsid w:val="000176D0"/>
    <w:rsid w:val="0002191E"/>
    <w:rsid w:val="00023B5C"/>
    <w:rsid w:val="00024CA7"/>
    <w:rsid w:val="00034C01"/>
    <w:rsid w:val="000577D0"/>
    <w:rsid w:val="000861FE"/>
    <w:rsid w:val="000974AB"/>
    <w:rsid w:val="000A2995"/>
    <w:rsid w:val="000A4409"/>
    <w:rsid w:val="000B09E4"/>
    <w:rsid w:val="000C007C"/>
    <w:rsid w:val="000C50D7"/>
    <w:rsid w:val="000C6D8B"/>
    <w:rsid w:val="000D04CF"/>
    <w:rsid w:val="000D051D"/>
    <w:rsid w:val="000D0C88"/>
    <w:rsid w:val="000D1845"/>
    <w:rsid w:val="000D5223"/>
    <w:rsid w:val="000D5975"/>
    <w:rsid w:val="000D655A"/>
    <w:rsid w:val="000E1614"/>
    <w:rsid w:val="000E427E"/>
    <w:rsid w:val="000E78AF"/>
    <w:rsid w:val="000F546B"/>
    <w:rsid w:val="000F691E"/>
    <w:rsid w:val="000F6DE4"/>
    <w:rsid w:val="000F7E69"/>
    <w:rsid w:val="0010421C"/>
    <w:rsid w:val="00105B9F"/>
    <w:rsid w:val="001137E1"/>
    <w:rsid w:val="001179B3"/>
    <w:rsid w:val="0012599F"/>
    <w:rsid w:val="00125F07"/>
    <w:rsid w:val="0012779D"/>
    <w:rsid w:val="00134576"/>
    <w:rsid w:val="00137870"/>
    <w:rsid w:val="00141843"/>
    <w:rsid w:val="001476A0"/>
    <w:rsid w:val="001525C1"/>
    <w:rsid w:val="00160842"/>
    <w:rsid w:val="0017014E"/>
    <w:rsid w:val="00172619"/>
    <w:rsid w:val="001822AC"/>
    <w:rsid w:val="001926C4"/>
    <w:rsid w:val="0019495B"/>
    <w:rsid w:val="001A6C38"/>
    <w:rsid w:val="001B6E67"/>
    <w:rsid w:val="001D4026"/>
    <w:rsid w:val="001D7C22"/>
    <w:rsid w:val="001E2848"/>
    <w:rsid w:val="001F005B"/>
    <w:rsid w:val="001F37CC"/>
    <w:rsid w:val="0020702B"/>
    <w:rsid w:val="00210A10"/>
    <w:rsid w:val="00223275"/>
    <w:rsid w:val="002259B0"/>
    <w:rsid w:val="0023174D"/>
    <w:rsid w:val="0023279B"/>
    <w:rsid w:val="00234C6E"/>
    <w:rsid w:val="00257A01"/>
    <w:rsid w:val="002602DA"/>
    <w:rsid w:val="0026748D"/>
    <w:rsid w:val="00275E3B"/>
    <w:rsid w:val="00276632"/>
    <w:rsid w:val="00290CB4"/>
    <w:rsid w:val="00294FAF"/>
    <w:rsid w:val="002A6BDA"/>
    <w:rsid w:val="002B6054"/>
    <w:rsid w:val="002C0D06"/>
    <w:rsid w:val="002C1288"/>
    <w:rsid w:val="002C7AB2"/>
    <w:rsid w:val="002E2F50"/>
    <w:rsid w:val="002E2F8F"/>
    <w:rsid w:val="002F31D2"/>
    <w:rsid w:val="0030440A"/>
    <w:rsid w:val="00306581"/>
    <w:rsid w:val="003143FD"/>
    <w:rsid w:val="003262E9"/>
    <w:rsid w:val="00326DA7"/>
    <w:rsid w:val="0033251E"/>
    <w:rsid w:val="00332980"/>
    <w:rsid w:val="00342705"/>
    <w:rsid w:val="003533DB"/>
    <w:rsid w:val="00353D01"/>
    <w:rsid w:val="003603A7"/>
    <w:rsid w:val="00364BBD"/>
    <w:rsid w:val="0036624C"/>
    <w:rsid w:val="00366C19"/>
    <w:rsid w:val="003700D7"/>
    <w:rsid w:val="00371203"/>
    <w:rsid w:val="00375253"/>
    <w:rsid w:val="0038549E"/>
    <w:rsid w:val="003A09EE"/>
    <w:rsid w:val="003A2B0D"/>
    <w:rsid w:val="003A4002"/>
    <w:rsid w:val="003B444E"/>
    <w:rsid w:val="003C0071"/>
    <w:rsid w:val="003C132F"/>
    <w:rsid w:val="003D5740"/>
    <w:rsid w:val="003D6F3E"/>
    <w:rsid w:val="003E6796"/>
    <w:rsid w:val="003E7744"/>
    <w:rsid w:val="003F6227"/>
    <w:rsid w:val="003F774A"/>
    <w:rsid w:val="00407A98"/>
    <w:rsid w:val="00414682"/>
    <w:rsid w:val="00420A5A"/>
    <w:rsid w:val="00425F56"/>
    <w:rsid w:val="00430A42"/>
    <w:rsid w:val="00432582"/>
    <w:rsid w:val="00436846"/>
    <w:rsid w:val="00442E21"/>
    <w:rsid w:val="00443F0F"/>
    <w:rsid w:val="00481E03"/>
    <w:rsid w:val="004830E2"/>
    <w:rsid w:val="00483E5A"/>
    <w:rsid w:val="00487E3F"/>
    <w:rsid w:val="00492CA4"/>
    <w:rsid w:val="00492E83"/>
    <w:rsid w:val="00494B22"/>
    <w:rsid w:val="004A19C0"/>
    <w:rsid w:val="004A2DA9"/>
    <w:rsid w:val="004A6963"/>
    <w:rsid w:val="004B3075"/>
    <w:rsid w:val="004B624C"/>
    <w:rsid w:val="004B7F35"/>
    <w:rsid w:val="004F2DCD"/>
    <w:rsid w:val="005037C5"/>
    <w:rsid w:val="00504824"/>
    <w:rsid w:val="00505FD4"/>
    <w:rsid w:val="00507996"/>
    <w:rsid w:val="005363B1"/>
    <w:rsid w:val="0054697A"/>
    <w:rsid w:val="005563CD"/>
    <w:rsid w:val="00557009"/>
    <w:rsid w:val="00562566"/>
    <w:rsid w:val="00572FA7"/>
    <w:rsid w:val="00573088"/>
    <w:rsid w:val="005731CE"/>
    <w:rsid w:val="00584862"/>
    <w:rsid w:val="00594228"/>
    <w:rsid w:val="00594E72"/>
    <w:rsid w:val="005955D1"/>
    <w:rsid w:val="005B2CE5"/>
    <w:rsid w:val="005B5440"/>
    <w:rsid w:val="005C50BA"/>
    <w:rsid w:val="005D280F"/>
    <w:rsid w:val="005E0BDD"/>
    <w:rsid w:val="005E1E76"/>
    <w:rsid w:val="005E22D1"/>
    <w:rsid w:val="005E241F"/>
    <w:rsid w:val="005E552A"/>
    <w:rsid w:val="00605FB2"/>
    <w:rsid w:val="00610612"/>
    <w:rsid w:val="006108B6"/>
    <w:rsid w:val="00612838"/>
    <w:rsid w:val="0062429B"/>
    <w:rsid w:val="00630A59"/>
    <w:rsid w:val="006440D0"/>
    <w:rsid w:val="00644BF4"/>
    <w:rsid w:val="00656B41"/>
    <w:rsid w:val="00662C05"/>
    <w:rsid w:val="006666BB"/>
    <w:rsid w:val="006678FC"/>
    <w:rsid w:val="0066791C"/>
    <w:rsid w:val="006820F6"/>
    <w:rsid w:val="00683151"/>
    <w:rsid w:val="0069328A"/>
    <w:rsid w:val="006A29A6"/>
    <w:rsid w:val="006A50B8"/>
    <w:rsid w:val="006B0F77"/>
    <w:rsid w:val="006B65FF"/>
    <w:rsid w:val="006B77C5"/>
    <w:rsid w:val="006C1186"/>
    <w:rsid w:val="006C2797"/>
    <w:rsid w:val="006C7BFA"/>
    <w:rsid w:val="006F0788"/>
    <w:rsid w:val="006F342D"/>
    <w:rsid w:val="006F7737"/>
    <w:rsid w:val="00702786"/>
    <w:rsid w:val="00720535"/>
    <w:rsid w:val="0072347F"/>
    <w:rsid w:val="007243E1"/>
    <w:rsid w:val="007247F4"/>
    <w:rsid w:val="007249FF"/>
    <w:rsid w:val="00757D54"/>
    <w:rsid w:val="00772F13"/>
    <w:rsid w:val="007754D2"/>
    <w:rsid w:val="00782461"/>
    <w:rsid w:val="007856F8"/>
    <w:rsid w:val="00785C55"/>
    <w:rsid w:val="00792E7A"/>
    <w:rsid w:val="007936F8"/>
    <w:rsid w:val="007A1DEA"/>
    <w:rsid w:val="007B671A"/>
    <w:rsid w:val="007B7168"/>
    <w:rsid w:val="007C06A7"/>
    <w:rsid w:val="007C4A2A"/>
    <w:rsid w:val="007C7AF3"/>
    <w:rsid w:val="007E2CD9"/>
    <w:rsid w:val="007E461B"/>
    <w:rsid w:val="007F47A4"/>
    <w:rsid w:val="008011E4"/>
    <w:rsid w:val="008176E1"/>
    <w:rsid w:val="00821119"/>
    <w:rsid w:val="00826D43"/>
    <w:rsid w:val="00827354"/>
    <w:rsid w:val="0084225C"/>
    <w:rsid w:val="008469CF"/>
    <w:rsid w:val="00846A00"/>
    <w:rsid w:val="00853EA3"/>
    <w:rsid w:val="008571D1"/>
    <w:rsid w:val="00860630"/>
    <w:rsid w:val="008734FF"/>
    <w:rsid w:val="00874ED0"/>
    <w:rsid w:val="008771DB"/>
    <w:rsid w:val="00883539"/>
    <w:rsid w:val="008877A0"/>
    <w:rsid w:val="00893BD7"/>
    <w:rsid w:val="00897309"/>
    <w:rsid w:val="008A50D3"/>
    <w:rsid w:val="008B07C4"/>
    <w:rsid w:val="008C2F84"/>
    <w:rsid w:val="008D03CD"/>
    <w:rsid w:val="008D0A47"/>
    <w:rsid w:val="008D1980"/>
    <w:rsid w:val="008D39EF"/>
    <w:rsid w:val="008E7CF8"/>
    <w:rsid w:val="0091069E"/>
    <w:rsid w:val="009223FF"/>
    <w:rsid w:val="0093269C"/>
    <w:rsid w:val="009350B9"/>
    <w:rsid w:val="0093757B"/>
    <w:rsid w:val="009454BB"/>
    <w:rsid w:val="00955DC8"/>
    <w:rsid w:val="00957167"/>
    <w:rsid w:val="00960C83"/>
    <w:rsid w:val="00962872"/>
    <w:rsid w:val="00976DFB"/>
    <w:rsid w:val="00983C6B"/>
    <w:rsid w:val="00996DF9"/>
    <w:rsid w:val="009C02DB"/>
    <w:rsid w:val="009D56E7"/>
    <w:rsid w:val="009D5F38"/>
    <w:rsid w:val="009D69E1"/>
    <w:rsid w:val="009D758C"/>
    <w:rsid w:val="009F3E87"/>
    <w:rsid w:val="009F6227"/>
    <w:rsid w:val="00A0506A"/>
    <w:rsid w:val="00A121F3"/>
    <w:rsid w:val="00A27491"/>
    <w:rsid w:val="00A43883"/>
    <w:rsid w:val="00A47705"/>
    <w:rsid w:val="00A65F81"/>
    <w:rsid w:val="00A667E9"/>
    <w:rsid w:val="00A76601"/>
    <w:rsid w:val="00A77AE9"/>
    <w:rsid w:val="00AA6280"/>
    <w:rsid w:val="00AC09BB"/>
    <w:rsid w:val="00AC3E7E"/>
    <w:rsid w:val="00AD1500"/>
    <w:rsid w:val="00AE2B8D"/>
    <w:rsid w:val="00AE40F0"/>
    <w:rsid w:val="00AE5A9D"/>
    <w:rsid w:val="00AE65E1"/>
    <w:rsid w:val="00B00337"/>
    <w:rsid w:val="00B07F3E"/>
    <w:rsid w:val="00B205E5"/>
    <w:rsid w:val="00B25376"/>
    <w:rsid w:val="00B352BE"/>
    <w:rsid w:val="00B45B75"/>
    <w:rsid w:val="00B515A0"/>
    <w:rsid w:val="00B65FFC"/>
    <w:rsid w:val="00B75B94"/>
    <w:rsid w:val="00B8061F"/>
    <w:rsid w:val="00B85D11"/>
    <w:rsid w:val="00B8758A"/>
    <w:rsid w:val="00B90032"/>
    <w:rsid w:val="00B904FE"/>
    <w:rsid w:val="00B90824"/>
    <w:rsid w:val="00B91F1B"/>
    <w:rsid w:val="00B95E09"/>
    <w:rsid w:val="00BA178F"/>
    <w:rsid w:val="00BA2BF3"/>
    <w:rsid w:val="00BB62CC"/>
    <w:rsid w:val="00BD3667"/>
    <w:rsid w:val="00BE604A"/>
    <w:rsid w:val="00BF01A3"/>
    <w:rsid w:val="00BF6B3D"/>
    <w:rsid w:val="00C232A8"/>
    <w:rsid w:val="00C26A26"/>
    <w:rsid w:val="00C273A3"/>
    <w:rsid w:val="00C37803"/>
    <w:rsid w:val="00C61329"/>
    <w:rsid w:val="00C61E83"/>
    <w:rsid w:val="00C70E48"/>
    <w:rsid w:val="00C72B20"/>
    <w:rsid w:val="00C73F42"/>
    <w:rsid w:val="00C8054A"/>
    <w:rsid w:val="00C831FB"/>
    <w:rsid w:val="00C8321D"/>
    <w:rsid w:val="00CA057A"/>
    <w:rsid w:val="00CA1A6E"/>
    <w:rsid w:val="00CB67FA"/>
    <w:rsid w:val="00CC21A1"/>
    <w:rsid w:val="00CC24A7"/>
    <w:rsid w:val="00CC52ED"/>
    <w:rsid w:val="00CC574D"/>
    <w:rsid w:val="00CC7F89"/>
    <w:rsid w:val="00CD0039"/>
    <w:rsid w:val="00CD0E5F"/>
    <w:rsid w:val="00CD494A"/>
    <w:rsid w:val="00CD7478"/>
    <w:rsid w:val="00CE48C0"/>
    <w:rsid w:val="00CE6E10"/>
    <w:rsid w:val="00D02B90"/>
    <w:rsid w:val="00D24780"/>
    <w:rsid w:val="00D264B0"/>
    <w:rsid w:val="00D31DEF"/>
    <w:rsid w:val="00D37683"/>
    <w:rsid w:val="00D42268"/>
    <w:rsid w:val="00D50879"/>
    <w:rsid w:val="00D609E7"/>
    <w:rsid w:val="00D63C59"/>
    <w:rsid w:val="00D7453D"/>
    <w:rsid w:val="00D95EC8"/>
    <w:rsid w:val="00D9779A"/>
    <w:rsid w:val="00DA0B08"/>
    <w:rsid w:val="00DA395B"/>
    <w:rsid w:val="00DA5564"/>
    <w:rsid w:val="00DA7C03"/>
    <w:rsid w:val="00DA7FBA"/>
    <w:rsid w:val="00DB0CFE"/>
    <w:rsid w:val="00DC13E3"/>
    <w:rsid w:val="00DC4799"/>
    <w:rsid w:val="00DD379C"/>
    <w:rsid w:val="00DE0C5C"/>
    <w:rsid w:val="00DE153C"/>
    <w:rsid w:val="00DE7E4A"/>
    <w:rsid w:val="00E0619D"/>
    <w:rsid w:val="00E07F33"/>
    <w:rsid w:val="00E15059"/>
    <w:rsid w:val="00E301F1"/>
    <w:rsid w:val="00E35FB9"/>
    <w:rsid w:val="00E42C16"/>
    <w:rsid w:val="00E46510"/>
    <w:rsid w:val="00E55F68"/>
    <w:rsid w:val="00E569F4"/>
    <w:rsid w:val="00E57355"/>
    <w:rsid w:val="00E73BA9"/>
    <w:rsid w:val="00E7750C"/>
    <w:rsid w:val="00E77F0F"/>
    <w:rsid w:val="00E8255B"/>
    <w:rsid w:val="00E86294"/>
    <w:rsid w:val="00E94B93"/>
    <w:rsid w:val="00EA0B96"/>
    <w:rsid w:val="00EB5CD2"/>
    <w:rsid w:val="00EC0FFC"/>
    <w:rsid w:val="00EC22A8"/>
    <w:rsid w:val="00ED36A2"/>
    <w:rsid w:val="00F11B25"/>
    <w:rsid w:val="00F16B49"/>
    <w:rsid w:val="00F21511"/>
    <w:rsid w:val="00F2453D"/>
    <w:rsid w:val="00F2573B"/>
    <w:rsid w:val="00F25B1D"/>
    <w:rsid w:val="00F40A23"/>
    <w:rsid w:val="00F40CBA"/>
    <w:rsid w:val="00F42646"/>
    <w:rsid w:val="00F44C59"/>
    <w:rsid w:val="00F5010A"/>
    <w:rsid w:val="00F56A71"/>
    <w:rsid w:val="00F62A0F"/>
    <w:rsid w:val="00F62A23"/>
    <w:rsid w:val="00F7610A"/>
    <w:rsid w:val="00F76FEB"/>
    <w:rsid w:val="00F87467"/>
    <w:rsid w:val="00FA46E5"/>
    <w:rsid w:val="00FC06B8"/>
    <w:rsid w:val="00FD363B"/>
    <w:rsid w:val="00FD77B2"/>
    <w:rsid w:val="00FE5A51"/>
    <w:rsid w:val="00FF24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1FE3F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81E0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81E0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81E03"/>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481E03"/>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81E03"/>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81E03"/>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81E03"/>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1E0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81E03"/>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481E03"/>
    <w:pPr>
      <w:spacing w:before="240" w:after="120"/>
    </w:pPr>
    <w:rPr>
      <w:b/>
      <w:bCs/>
      <w:caps/>
      <w:sz w:val="22"/>
      <w:szCs w:val="22"/>
      <w:u w:val="single"/>
    </w:rPr>
  </w:style>
  <w:style w:type="paragraph" w:styleId="TOC2">
    <w:name w:val="toc 2"/>
    <w:basedOn w:val="Normal"/>
    <w:next w:val="Normal"/>
    <w:autoRedefine/>
    <w:uiPriority w:val="39"/>
    <w:unhideWhenUsed/>
    <w:rsid w:val="00481E03"/>
    <w:rPr>
      <w:b/>
      <w:bCs/>
      <w:smallCaps/>
      <w:sz w:val="22"/>
      <w:szCs w:val="22"/>
    </w:rPr>
  </w:style>
  <w:style w:type="paragraph" w:styleId="TOC3">
    <w:name w:val="toc 3"/>
    <w:basedOn w:val="Normal"/>
    <w:next w:val="Normal"/>
    <w:autoRedefine/>
    <w:uiPriority w:val="39"/>
    <w:unhideWhenUsed/>
    <w:rsid w:val="00481E03"/>
    <w:rPr>
      <w:smallCaps/>
      <w:sz w:val="22"/>
      <w:szCs w:val="22"/>
    </w:rPr>
  </w:style>
  <w:style w:type="paragraph" w:styleId="TOC4">
    <w:name w:val="toc 4"/>
    <w:basedOn w:val="Normal"/>
    <w:next w:val="Normal"/>
    <w:autoRedefine/>
    <w:uiPriority w:val="39"/>
    <w:unhideWhenUsed/>
    <w:rsid w:val="00481E03"/>
    <w:rPr>
      <w:sz w:val="22"/>
      <w:szCs w:val="22"/>
    </w:rPr>
  </w:style>
  <w:style w:type="paragraph" w:styleId="TOC5">
    <w:name w:val="toc 5"/>
    <w:basedOn w:val="Normal"/>
    <w:next w:val="Normal"/>
    <w:autoRedefine/>
    <w:uiPriority w:val="39"/>
    <w:unhideWhenUsed/>
    <w:rsid w:val="00481E03"/>
    <w:rPr>
      <w:sz w:val="22"/>
      <w:szCs w:val="22"/>
    </w:rPr>
  </w:style>
  <w:style w:type="paragraph" w:styleId="TOC6">
    <w:name w:val="toc 6"/>
    <w:basedOn w:val="Normal"/>
    <w:next w:val="Normal"/>
    <w:autoRedefine/>
    <w:uiPriority w:val="39"/>
    <w:unhideWhenUsed/>
    <w:rsid w:val="00481E03"/>
    <w:rPr>
      <w:sz w:val="22"/>
      <w:szCs w:val="22"/>
    </w:rPr>
  </w:style>
  <w:style w:type="paragraph" w:styleId="TOC7">
    <w:name w:val="toc 7"/>
    <w:basedOn w:val="Normal"/>
    <w:next w:val="Normal"/>
    <w:autoRedefine/>
    <w:uiPriority w:val="39"/>
    <w:unhideWhenUsed/>
    <w:rsid w:val="00481E03"/>
    <w:rPr>
      <w:sz w:val="22"/>
      <w:szCs w:val="22"/>
    </w:rPr>
  </w:style>
  <w:style w:type="paragraph" w:styleId="TOC8">
    <w:name w:val="toc 8"/>
    <w:basedOn w:val="Normal"/>
    <w:next w:val="Normal"/>
    <w:autoRedefine/>
    <w:uiPriority w:val="39"/>
    <w:unhideWhenUsed/>
    <w:rsid w:val="00481E03"/>
    <w:rPr>
      <w:sz w:val="22"/>
      <w:szCs w:val="22"/>
    </w:rPr>
  </w:style>
  <w:style w:type="paragraph" w:styleId="TOC9">
    <w:name w:val="toc 9"/>
    <w:basedOn w:val="Normal"/>
    <w:next w:val="Normal"/>
    <w:autoRedefine/>
    <w:uiPriority w:val="39"/>
    <w:unhideWhenUsed/>
    <w:rsid w:val="00481E03"/>
    <w:rPr>
      <w:sz w:val="22"/>
      <w:szCs w:val="22"/>
    </w:rPr>
  </w:style>
  <w:style w:type="character" w:customStyle="1" w:styleId="Heading2Char">
    <w:name w:val="Heading 2 Char"/>
    <w:basedOn w:val="DefaultParagraphFont"/>
    <w:link w:val="Heading2"/>
    <w:uiPriority w:val="9"/>
    <w:rsid w:val="00481E0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81E03"/>
    <w:rPr>
      <w:rFonts w:asciiTheme="majorHAnsi" w:eastAsiaTheme="majorEastAsia" w:hAnsiTheme="majorHAnsi" w:cstheme="majorBidi"/>
      <w:color w:val="1F4D78" w:themeColor="accent1" w:themeShade="7F"/>
    </w:rPr>
  </w:style>
  <w:style w:type="character" w:customStyle="1" w:styleId="Heading4Char">
    <w:name w:val="Heading 4 Char"/>
    <w:basedOn w:val="DefaultParagraphFont"/>
    <w:link w:val="Heading4"/>
    <w:uiPriority w:val="9"/>
    <w:semiHidden/>
    <w:rsid w:val="00481E0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81E03"/>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81E0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81E03"/>
    <w:rPr>
      <w:rFonts w:asciiTheme="majorHAnsi" w:eastAsiaTheme="majorEastAsia" w:hAnsiTheme="majorHAnsi" w:cstheme="majorBidi"/>
      <w:i/>
      <w:iCs/>
      <w:color w:val="1F4D78" w:themeColor="accent1" w:themeShade="7F"/>
    </w:rPr>
  </w:style>
  <w:style w:type="paragraph" w:styleId="Header">
    <w:name w:val="header"/>
    <w:basedOn w:val="Normal"/>
    <w:link w:val="HeaderChar"/>
    <w:uiPriority w:val="99"/>
    <w:unhideWhenUsed/>
    <w:rsid w:val="00481E03"/>
    <w:pPr>
      <w:tabs>
        <w:tab w:val="center" w:pos="4680"/>
        <w:tab w:val="right" w:pos="9360"/>
      </w:tabs>
    </w:pPr>
  </w:style>
  <w:style w:type="character" w:customStyle="1" w:styleId="HeaderChar">
    <w:name w:val="Header Char"/>
    <w:basedOn w:val="DefaultParagraphFont"/>
    <w:link w:val="Header"/>
    <w:uiPriority w:val="99"/>
    <w:rsid w:val="00481E03"/>
  </w:style>
  <w:style w:type="paragraph" w:styleId="Footer">
    <w:name w:val="footer"/>
    <w:basedOn w:val="Normal"/>
    <w:link w:val="FooterChar"/>
    <w:uiPriority w:val="99"/>
    <w:unhideWhenUsed/>
    <w:rsid w:val="00481E03"/>
    <w:pPr>
      <w:tabs>
        <w:tab w:val="center" w:pos="4680"/>
        <w:tab w:val="right" w:pos="9360"/>
      </w:tabs>
    </w:pPr>
  </w:style>
  <w:style w:type="character" w:customStyle="1" w:styleId="FooterChar">
    <w:name w:val="Footer Char"/>
    <w:basedOn w:val="DefaultParagraphFont"/>
    <w:link w:val="Footer"/>
    <w:uiPriority w:val="99"/>
    <w:rsid w:val="00481E03"/>
  </w:style>
  <w:style w:type="character" w:styleId="PageNumber">
    <w:name w:val="page number"/>
    <w:basedOn w:val="DefaultParagraphFont"/>
    <w:uiPriority w:val="99"/>
    <w:semiHidden/>
    <w:unhideWhenUsed/>
    <w:rsid w:val="00326DA7"/>
  </w:style>
  <w:style w:type="character" w:styleId="Hyperlink">
    <w:name w:val="Hyperlink"/>
    <w:basedOn w:val="DefaultParagraphFont"/>
    <w:uiPriority w:val="99"/>
    <w:unhideWhenUsed/>
    <w:rsid w:val="00326DA7"/>
    <w:rPr>
      <w:color w:val="0563C1" w:themeColor="hyperlink"/>
      <w:u w:val="single"/>
    </w:rPr>
  </w:style>
  <w:style w:type="paragraph" w:styleId="ListParagraph">
    <w:name w:val="List Paragraph"/>
    <w:basedOn w:val="Normal"/>
    <w:uiPriority w:val="34"/>
    <w:qFormat/>
    <w:rsid w:val="00DA5564"/>
    <w:pPr>
      <w:ind w:left="720"/>
      <w:contextualSpacing/>
    </w:pPr>
  </w:style>
  <w:style w:type="table" w:styleId="TableGrid">
    <w:name w:val="Table Grid"/>
    <w:basedOn w:val="TableNormal"/>
    <w:uiPriority w:val="39"/>
    <w:rsid w:val="005955D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Contents">
    <w:name w:val="Table Contents"/>
    <w:basedOn w:val="Normal"/>
    <w:rsid w:val="005955D1"/>
    <w:pPr>
      <w:widowControl w:val="0"/>
      <w:suppressLineNumbers/>
      <w:suppressAutoHyphens/>
    </w:pPr>
    <w:rPr>
      <w:rFonts w:ascii="Times New Roman" w:eastAsia="SimSun" w:hAnsi="Times New Roman" w:cs="Mangal"/>
      <w:kern w:val="1"/>
      <w:lang w:eastAsia="hi-IN" w:bidi="hi-IN"/>
    </w:rPr>
  </w:style>
  <w:style w:type="paragraph" w:styleId="NoSpacing">
    <w:name w:val="No Spacing"/>
    <w:link w:val="NoSpacingChar"/>
    <w:uiPriority w:val="1"/>
    <w:qFormat/>
    <w:rsid w:val="00827354"/>
    <w:rPr>
      <w:sz w:val="22"/>
      <w:szCs w:val="22"/>
    </w:rPr>
  </w:style>
  <w:style w:type="character" w:customStyle="1" w:styleId="NoSpacingChar">
    <w:name w:val="No Spacing Char"/>
    <w:basedOn w:val="DefaultParagraphFont"/>
    <w:link w:val="NoSpacing"/>
    <w:uiPriority w:val="1"/>
    <w:rsid w:val="00827354"/>
    <w:rPr>
      <w:sz w:val="22"/>
      <w:szCs w:val="22"/>
    </w:rPr>
  </w:style>
  <w:style w:type="paragraph" w:styleId="Title">
    <w:name w:val="Title"/>
    <w:basedOn w:val="Normal"/>
    <w:next w:val="Normal"/>
    <w:link w:val="TitleChar"/>
    <w:uiPriority w:val="10"/>
    <w:qFormat/>
    <w:rsid w:val="006820F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820F6"/>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0C50D7"/>
    <w:rPr>
      <w:rFonts w:ascii="Tahoma" w:hAnsi="Tahoma" w:cs="Tahoma"/>
      <w:sz w:val="16"/>
      <w:szCs w:val="16"/>
    </w:rPr>
  </w:style>
  <w:style w:type="character" w:customStyle="1" w:styleId="BalloonTextChar">
    <w:name w:val="Balloon Text Char"/>
    <w:basedOn w:val="DefaultParagraphFont"/>
    <w:link w:val="BalloonText"/>
    <w:uiPriority w:val="99"/>
    <w:semiHidden/>
    <w:rsid w:val="000C50D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9932541">
      <w:bodyDiv w:val="1"/>
      <w:marLeft w:val="0"/>
      <w:marRight w:val="0"/>
      <w:marTop w:val="0"/>
      <w:marBottom w:val="0"/>
      <w:divBdr>
        <w:top w:val="none" w:sz="0" w:space="0" w:color="auto"/>
        <w:left w:val="none" w:sz="0" w:space="0" w:color="auto"/>
        <w:bottom w:val="none" w:sz="0" w:space="0" w:color="auto"/>
        <w:right w:val="none" w:sz="0" w:space="0" w:color="auto"/>
      </w:divBdr>
      <w:divsChild>
        <w:div w:id="1413233043">
          <w:marLeft w:val="0"/>
          <w:marRight w:val="0"/>
          <w:marTop w:val="0"/>
          <w:marBottom w:val="0"/>
          <w:divBdr>
            <w:top w:val="none" w:sz="0" w:space="0" w:color="auto"/>
            <w:left w:val="none" w:sz="0" w:space="0" w:color="auto"/>
            <w:bottom w:val="none" w:sz="0" w:space="0" w:color="auto"/>
            <w:right w:val="none" w:sz="0" w:space="0" w:color="auto"/>
          </w:divBdr>
          <w:divsChild>
            <w:div w:id="105277823">
              <w:marLeft w:val="0"/>
              <w:marRight w:val="0"/>
              <w:marTop w:val="0"/>
              <w:marBottom w:val="0"/>
              <w:divBdr>
                <w:top w:val="none" w:sz="0" w:space="0" w:color="auto"/>
                <w:left w:val="none" w:sz="0" w:space="0" w:color="auto"/>
                <w:bottom w:val="none" w:sz="0" w:space="0" w:color="auto"/>
                <w:right w:val="none" w:sz="0" w:space="0" w:color="auto"/>
              </w:divBdr>
              <w:divsChild>
                <w:div w:id="84128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2.xml"/><Relationship Id="rId20" Type="http://schemas.openxmlformats.org/officeDocument/2006/relationships/image" Target="media/image9.emf"/><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eader" Target="header3.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63C4C97-5DB2-7745-B5C1-5ACBCAF4ED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TotalTime>
  <Pages>34</Pages>
  <Words>4268</Words>
  <Characters>24331</Characters>
  <Application>Microsoft Macintosh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Rex Chiu (100904495)                                                                                           Hector Zhang (100947935)                                                                                    Team 12                                                                                                                      April 6, 2016</dc:subject>
  <dc:creator>hectorzhang@cmail.carleton.ca</dc:creator>
  <cp:keywords/>
  <dc:description/>
  <cp:lastModifiedBy>hectorzhang@cmail.carleton.ca</cp:lastModifiedBy>
  <cp:revision>333</cp:revision>
  <cp:lastPrinted>2016-04-02T22:35:00Z</cp:lastPrinted>
  <dcterms:created xsi:type="dcterms:W3CDTF">2016-04-02T06:07:00Z</dcterms:created>
  <dcterms:modified xsi:type="dcterms:W3CDTF">2016-04-04T21:34:00Z</dcterms:modified>
</cp:coreProperties>
</file>